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F9019" w14:textId="77777777" w:rsidR="00E02A66" w:rsidRPr="00717DDF" w:rsidRDefault="00E02A66" w:rsidP="00D473A0">
      <w:pPr>
        <w:pStyle w:val="12"/>
        <w:widowControl w:val="0"/>
        <w:spacing w:line="360" w:lineRule="auto"/>
        <w:jc w:val="center"/>
        <w:rPr>
          <w:rFonts w:ascii="Times New Roman" w:hAnsi="Times New Roman" w:cs="Times New Roman"/>
          <w:szCs w:val="28"/>
        </w:rPr>
      </w:pPr>
      <w:r w:rsidRPr="00717DDF">
        <w:rPr>
          <w:rFonts w:ascii="Times New Roman" w:hAnsi="Times New Roman" w:cs="Times New Roman"/>
          <w:bCs/>
          <w:szCs w:val="28"/>
        </w:rPr>
        <w:t>МИНИСТЕРСТВО НАУКИ</w:t>
      </w:r>
      <w:r w:rsidR="0098733C" w:rsidRPr="00717DDF">
        <w:rPr>
          <w:rFonts w:ascii="Times New Roman" w:hAnsi="Times New Roman" w:cs="Times New Roman"/>
          <w:bCs/>
          <w:szCs w:val="28"/>
        </w:rPr>
        <w:t xml:space="preserve"> И ВЫСШЕГО ОБРАЗОВАНИЯ</w:t>
      </w:r>
      <w:r w:rsidRPr="00717DDF">
        <w:rPr>
          <w:rFonts w:ascii="Times New Roman" w:hAnsi="Times New Roman" w:cs="Times New Roman"/>
          <w:bCs/>
          <w:szCs w:val="28"/>
        </w:rPr>
        <w:t xml:space="preserve"> РФ</w:t>
      </w:r>
    </w:p>
    <w:p w14:paraId="3F57DC7C" w14:textId="77777777" w:rsidR="0098733C" w:rsidRPr="00717DDF" w:rsidRDefault="00E02A66" w:rsidP="00686BE5">
      <w:pPr>
        <w:widowControl w:val="0"/>
        <w:jc w:val="center"/>
        <w:rPr>
          <w:szCs w:val="28"/>
        </w:rPr>
      </w:pPr>
      <w:r w:rsidRPr="00717DDF">
        <w:rPr>
          <w:szCs w:val="28"/>
        </w:rPr>
        <w:t>Федеральное государственное бюджетное образовательное</w:t>
      </w:r>
      <w:r w:rsidR="0098733C" w:rsidRPr="00717DDF">
        <w:rPr>
          <w:szCs w:val="28"/>
        </w:rPr>
        <w:t xml:space="preserve"> учреждение</w:t>
      </w:r>
    </w:p>
    <w:p w14:paraId="28B24CE0" w14:textId="77777777" w:rsidR="00E02A66" w:rsidRPr="00717DDF" w:rsidRDefault="00E02A66" w:rsidP="00686BE5">
      <w:pPr>
        <w:widowControl w:val="0"/>
        <w:spacing w:line="360" w:lineRule="auto"/>
        <w:jc w:val="center"/>
        <w:rPr>
          <w:szCs w:val="28"/>
        </w:rPr>
      </w:pPr>
      <w:r w:rsidRPr="00717DDF">
        <w:rPr>
          <w:szCs w:val="28"/>
        </w:rPr>
        <w:t>высшего образования</w:t>
      </w:r>
    </w:p>
    <w:p w14:paraId="5B3C0052" w14:textId="77777777" w:rsidR="00E02A66" w:rsidRPr="00717DDF" w:rsidRDefault="00E02A66" w:rsidP="00686BE5">
      <w:pPr>
        <w:pStyle w:val="LO-Normal"/>
        <w:widowControl w:val="0"/>
        <w:tabs>
          <w:tab w:val="left" w:pos="8172"/>
        </w:tabs>
        <w:ind w:hanging="5"/>
        <w:jc w:val="center"/>
        <w:rPr>
          <w:rFonts w:ascii="Times New Roman" w:hAnsi="Times New Roman" w:cs="Times New Roman"/>
          <w:sz w:val="28"/>
          <w:szCs w:val="28"/>
        </w:rPr>
      </w:pPr>
      <w:r w:rsidRPr="00717DDF">
        <w:rPr>
          <w:rFonts w:ascii="Times New Roman" w:hAnsi="Times New Roman" w:cs="Times New Roman"/>
          <w:sz w:val="28"/>
          <w:szCs w:val="28"/>
        </w:rPr>
        <w:t>«</w:t>
      </w:r>
      <w:r w:rsidR="0098733C" w:rsidRPr="00717DDF">
        <w:rPr>
          <w:rFonts w:ascii="Times New Roman" w:hAnsi="Times New Roman" w:cs="Times New Roman"/>
          <w:sz w:val="28"/>
          <w:szCs w:val="28"/>
        </w:rPr>
        <w:t>ПЕНЗЕНСКИЙ ГОСУДАРСТВЕННЫЙ УНИВЕРСИТЕТ</w:t>
      </w:r>
      <w:r w:rsidRPr="00717DDF">
        <w:rPr>
          <w:rFonts w:ascii="Times New Roman" w:hAnsi="Times New Roman" w:cs="Times New Roman"/>
          <w:sz w:val="28"/>
          <w:szCs w:val="28"/>
        </w:rPr>
        <w:t>»</w:t>
      </w:r>
    </w:p>
    <w:p w14:paraId="27E5268D" w14:textId="77777777" w:rsidR="00E02A66" w:rsidRPr="008F2ABA" w:rsidRDefault="0098733C" w:rsidP="00686BE5">
      <w:pPr>
        <w:widowControl w:val="0"/>
        <w:jc w:val="center"/>
        <w:rPr>
          <w:szCs w:val="28"/>
        </w:rPr>
      </w:pPr>
      <w:r w:rsidRPr="00717DDF">
        <w:rPr>
          <w:szCs w:val="28"/>
        </w:rPr>
        <w:t>ПОЛИТЕХНИЧЕСКИЙ ИНСТИТУТ</w:t>
      </w:r>
    </w:p>
    <w:p w14:paraId="1D04C41E" w14:textId="77777777" w:rsidR="00717DDF" w:rsidRDefault="00717DDF" w:rsidP="00E02A66">
      <w:pPr>
        <w:widowControl w:val="0"/>
      </w:pP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407"/>
        <w:gridCol w:w="799"/>
        <w:gridCol w:w="4051"/>
      </w:tblGrid>
      <w:tr w:rsidR="00717DDF" w14:paraId="735606CA" w14:textId="77777777" w:rsidTr="00D20CB6">
        <w:tc>
          <w:tcPr>
            <w:tcW w:w="4236" w:type="dxa"/>
            <w:tcBorders>
              <w:bottom w:val="single" w:sz="4" w:space="0" w:color="auto"/>
            </w:tcBorders>
            <w:vAlign w:val="bottom"/>
          </w:tcPr>
          <w:p w14:paraId="5AE48505" w14:textId="77777777" w:rsidR="00717DDF" w:rsidRPr="00717DDF" w:rsidRDefault="00717DDF" w:rsidP="00D473A0">
            <w:pPr>
              <w:spacing w:line="360" w:lineRule="auto"/>
              <w:jc w:val="center"/>
              <w:rPr>
                <w:rFonts w:ascii="Times New Roman" w:hAnsi="Times New Roman" w:cs="Times New Roman"/>
                <w:i/>
                <w:sz w:val="24"/>
              </w:rPr>
            </w:pPr>
            <w:r w:rsidRPr="00717DDF">
              <w:rPr>
                <w:rFonts w:ascii="Times New Roman" w:hAnsi="Times New Roman" w:cs="Times New Roman"/>
                <w:i/>
                <w:sz w:val="24"/>
              </w:rPr>
              <w:t>Факультет</w:t>
            </w:r>
          </w:p>
          <w:p w14:paraId="0BCFEDA8" w14:textId="77777777" w:rsidR="00717DDF" w:rsidRPr="00717DDF" w:rsidRDefault="00686BE5" w:rsidP="00D473A0">
            <w:pPr>
              <w:jc w:val="center"/>
            </w:pPr>
            <w:r>
              <w:rPr>
                <w:rFonts w:ascii="Times New Roman" w:hAnsi="Times New Roman" w:cs="Times New Roman"/>
                <w:sz w:val="24"/>
              </w:rPr>
              <w:t>В</w:t>
            </w:r>
            <w:r w:rsidR="00717DDF" w:rsidRPr="00717DDF">
              <w:rPr>
                <w:rFonts w:ascii="Times New Roman" w:hAnsi="Times New Roman" w:cs="Times New Roman"/>
                <w:sz w:val="24"/>
              </w:rPr>
              <w:t>ычислительной техники</w:t>
            </w:r>
          </w:p>
        </w:tc>
        <w:tc>
          <w:tcPr>
            <w:tcW w:w="394" w:type="dxa"/>
            <w:vAlign w:val="bottom"/>
          </w:tcPr>
          <w:p w14:paraId="42DCFB88" w14:textId="77777777" w:rsidR="00717DDF" w:rsidRDefault="00717DDF" w:rsidP="00D473A0">
            <w:pPr>
              <w:widowControl w:val="0"/>
              <w:jc w:val="center"/>
            </w:pPr>
          </w:p>
        </w:tc>
        <w:tc>
          <w:tcPr>
            <w:tcW w:w="773" w:type="dxa"/>
            <w:vAlign w:val="bottom"/>
          </w:tcPr>
          <w:p w14:paraId="32AA5E68" w14:textId="77777777" w:rsidR="00717DDF" w:rsidRDefault="00717DDF" w:rsidP="00D473A0">
            <w:pPr>
              <w:widowControl w:val="0"/>
              <w:jc w:val="center"/>
            </w:pPr>
          </w:p>
        </w:tc>
        <w:tc>
          <w:tcPr>
            <w:tcW w:w="3917" w:type="dxa"/>
            <w:tcBorders>
              <w:bottom w:val="single" w:sz="4" w:space="0" w:color="auto"/>
            </w:tcBorders>
            <w:vAlign w:val="bottom"/>
          </w:tcPr>
          <w:p w14:paraId="4CF498FE" w14:textId="77777777" w:rsidR="00717DDF" w:rsidRPr="00717DDF" w:rsidRDefault="00717DDF" w:rsidP="00D473A0">
            <w:pPr>
              <w:widowControl w:val="0"/>
              <w:spacing w:line="360" w:lineRule="auto"/>
              <w:jc w:val="center"/>
              <w:rPr>
                <w:rFonts w:ascii="Times New Roman" w:hAnsi="Times New Roman" w:cs="Times New Roman"/>
                <w:i/>
                <w:sz w:val="24"/>
              </w:rPr>
            </w:pPr>
            <w:r w:rsidRPr="00717DDF">
              <w:rPr>
                <w:rFonts w:ascii="Times New Roman" w:hAnsi="Times New Roman" w:cs="Times New Roman"/>
                <w:i/>
                <w:sz w:val="24"/>
              </w:rPr>
              <w:t>Кафедра</w:t>
            </w:r>
          </w:p>
          <w:p w14:paraId="5E9E209D" w14:textId="77777777" w:rsidR="00717DDF" w:rsidRDefault="00717DDF" w:rsidP="00D473A0">
            <w:pPr>
              <w:widowControl w:val="0"/>
              <w:jc w:val="center"/>
            </w:pPr>
            <w:proofErr w:type="spellStart"/>
            <w:r w:rsidRPr="00717DDF">
              <w:rPr>
                <w:rFonts w:ascii="Times New Roman" w:hAnsi="Times New Roman" w:cs="Times New Roman"/>
                <w:sz w:val="24"/>
              </w:rPr>
              <w:t>МОиПЭВМ</w:t>
            </w:r>
            <w:proofErr w:type="spellEnd"/>
          </w:p>
        </w:tc>
      </w:tr>
    </w:tbl>
    <w:p w14:paraId="464F78D4" w14:textId="77777777" w:rsidR="00E6348E" w:rsidRDefault="00E6348E" w:rsidP="00E02A66">
      <w:pPr>
        <w:widowControl w:val="0"/>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060"/>
      </w:tblGrid>
      <w:tr w:rsidR="00D473A0" w14:paraId="69CE059D" w14:textId="77777777" w:rsidTr="00D473A0">
        <w:tc>
          <w:tcPr>
            <w:tcW w:w="3510" w:type="dxa"/>
          </w:tcPr>
          <w:p w14:paraId="71DB4A2F" w14:textId="77777777" w:rsidR="00D473A0" w:rsidRPr="00D473A0" w:rsidRDefault="00D473A0" w:rsidP="00E02A66">
            <w:pPr>
              <w:widowControl w:val="0"/>
              <w:rPr>
                <w:rFonts w:ascii="Times New Roman" w:hAnsi="Times New Roman" w:cs="Times New Roman"/>
                <w:sz w:val="24"/>
              </w:rPr>
            </w:pPr>
            <w:r w:rsidRPr="00D473A0">
              <w:rPr>
                <w:rFonts w:ascii="Times New Roman" w:hAnsi="Times New Roman" w:cs="Times New Roman"/>
                <w:sz w:val="24"/>
              </w:rPr>
              <w:t>Направление подготовки</w:t>
            </w:r>
          </w:p>
        </w:tc>
        <w:tc>
          <w:tcPr>
            <w:tcW w:w="6060" w:type="dxa"/>
            <w:tcBorders>
              <w:bottom w:val="single" w:sz="4" w:space="0" w:color="auto"/>
            </w:tcBorders>
          </w:tcPr>
          <w:p w14:paraId="04B9DFDE" w14:textId="77777777" w:rsidR="00D473A0" w:rsidRPr="00D473A0" w:rsidRDefault="00D473A0" w:rsidP="00EA7A40">
            <w:pPr>
              <w:widowControl w:val="0"/>
              <w:jc w:val="center"/>
              <w:rPr>
                <w:rFonts w:ascii="Times New Roman" w:hAnsi="Times New Roman" w:cs="Times New Roman"/>
                <w:sz w:val="24"/>
              </w:rPr>
            </w:pPr>
            <w:r w:rsidRPr="00D473A0">
              <w:rPr>
                <w:rFonts w:ascii="Times New Roman" w:hAnsi="Times New Roman" w:cs="Times New Roman"/>
                <w:sz w:val="24"/>
              </w:rPr>
              <w:t>09.03.02 «Информационные системы и технологии»</w:t>
            </w:r>
          </w:p>
        </w:tc>
      </w:tr>
    </w:tbl>
    <w:p w14:paraId="1FBA3A32" w14:textId="77777777" w:rsidR="00717DDF" w:rsidRDefault="00717DDF" w:rsidP="00E02A66">
      <w:pPr>
        <w:widowControl w:val="0"/>
      </w:pPr>
    </w:p>
    <w:p w14:paraId="465741B1" w14:textId="77777777" w:rsidR="00717DDF" w:rsidRDefault="00717DDF" w:rsidP="00E02A66">
      <w:pPr>
        <w:widowControl w:val="0"/>
      </w:pPr>
    </w:p>
    <w:p w14:paraId="1C7FFF9D" w14:textId="77777777" w:rsidR="00717DDF" w:rsidRDefault="00717DDF" w:rsidP="00E02A66">
      <w:pPr>
        <w:widowControl w:val="0"/>
      </w:pPr>
    </w:p>
    <w:p w14:paraId="757DFB7B" w14:textId="77777777" w:rsidR="00E02A66" w:rsidRPr="00AE6AA5" w:rsidRDefault="00717DDF" w:rsidP="00840A82">
      <w:pPr>
        <w:widowControl w:val="0"/>
        <w:numPr>
          <w:ilvl w:val="5"/>
          <w:numId w:val="1"/>
        </w:numPr>
        <w:suppressAutoHyphens/>
        <w:autoSpaceDN w:val="0"/>
        <w:spacing w:before="120" w:line="360" w:lineRule="auto"/>
        <w:contextualSpacing/>
        <w:jc w:val="center"/>
        <w:outlineLvl w:val="5"/>
        <w:rPr>
          <w:szCs w:val="28"/>
        </w:rPr>
      </w:pPr>
      <w:r w:rsidRPr="00A45C0F">
        <w:rPr>
          <w:b/>
          <w:bCs/>
          <w:sz w:val="32"/>
          <w:szCs w:val="28"/>
        </w:rPr>
        <w:t>БАКАЛАВРСКАЯ РАБОТА</w:t>
      </w:r>
    </w:p>
    <w:p w14:paraId="7D258887" w14:textId="77777777" w:rsidR="00E02A66" w:rsidRPr="00A45C0F" w:rsidRDefault="00E02A66" w:rsidP="00840A82">
      <w:pPr>
        <w:widowControl w:val="0"/>
        <w:numPr>
          <w:ilvl w:val="5"/>
          <w:numId w:val="1"/>
        </w:numPr>
        <w:suppressAutoHyphens/>
        <w:autoSpaceDN w:val="0"/>
        <w:spacing w:line="360" w:lineRule="auto"/>
        <w:contextualSpacing/>
        <w:jc w:val="center"/>
        <w:outlineLvl w:val="5"/>
        <w:rPr>
          <w:sz w:val="24"/>
          <w:szCs w:val="28"/>
        </w:rPr>
      </w:pPr>
      <w:r w:rsidRPr="00A45C0F">
        <w:rPr>
          <w:bCs/>
          <w:sz w:val="24"/>
          <w:szCs w:val="28"/>
        </w:rPr>
        <w:t>на тему</w:t>
      </w:r>
    </w:p>
    <w:p w14:paraId="23F3A425" w14:textId="563DC79D" w:rsidR="00E02A66" w:rsidRPr="008F2ABA" w:rsidRDefault="00AD472A" w:rsidP="00923365">
      <w:pPr>
        <w:widowControl w:val="0"/>
        <w:shd w:val="clear" w:color="auto" w:fill="FFFFFF"/>
        <w:spacing w:line="360" w:lineRule="auto"/>
        <w:jc w:val="center"/>
        <w:rPr>
          <w:b/>
          <w:bCs/>
          <w:sz w:val="32"/>
          <w:szCs w:val="28"/>
          <w:u w:val="single"/>
        </w:rPr>
      </w:pPr>
      <w:r>
        <w:rPr>
          <w:b/>
          <w:bCs/>
          <w:sz w:val="40"/>
          <w:szCs w:val="28"/>
          <w:u w:val="single"/>
        </w:rPr>
        <w:t>Мобильное</w:t>
      </w:r>
      <w:r w:rsidR="00717DDF" w:rsidRPr="008F2ABA">
        <w:rPr>
          <w:b/>
          <w:bCs/>
          <w:sz w:val="40"/>
          <w:szCs w:val="28"/>
          <w:u w:val="single"/>
        </w:rPr>
        <w:t xml:space="preserve"> </w:t>
      </w:r>
      <w:r>
        <w:rPr>
          <w:b/>
          <w:bCs/>
          <w:sz w:val="40"/>
          <w:szCs w:val="28"/>
          <w:u w:val="single"/>
        </w:rPr>
        <w:t>приложение</w:t>
      </w:r>
      <w:r w:rsidR="00717DDF" w:rsidRPr="008F2ABA">
        <w:rPr>
          <w:b/>
          <w:bCs/>
          <w:sz w:val="40"/>
          <w:szCs w:val="28"/>
          <w:u w:val="single"/>
        </w:rPr>
        <w:t xml:space="preserve"> </w:t>
      </w:r>
      <w:r>
        <w:rPr>
          <w:b/>
          <w:bCs/>
          <w:sz w:val="40"/>
          <w:szCs w:val="28"/>
          <w:u w:val="single"/>
        </w:rPr>
        <w:t>для</w:t>
      </w:r>
      <w:r w:rsidR="00717DDF" w:rsidRPr="008F2ABA">
        <w:rPr>
          <w:b/>
          <w:bCs/>
          <w:sz w:val="40"/>
          <w:szCs w:val="28"/>
          <w:u w:val="single"/>
        </w:rPr>
        <w:t xml:space="preserve"> </w:t>
      </w:r>
      <w:r w:rsidR="006155C3">
        <w:rPr>
          <w:b/>
          <w:bCs/>
          <w:sz w:val="40"/>
          <w:szCs w:val="28"/>
          <w:u w:val="single"/>
        </w:rPr>
        <w:t>запоминания</w:t>
      </w:r>
      <w:r w:rsidR="00717DDF" w:rsidRPr="008F2ABA">
        <w:rPr>
          <w:b/>
          <w:bCs/>
          <w:sz w:val="40"/>
          <w:szCs w:val="28"/>
          <w:u w:val="single"/>
        </w:rPr>
        <w:t xml:space="preserve"> </w:t>
      </w:r>
      <w:r w:rsidR="00494BF5">
        <w:rPr>
          <w:b/>
          <w:bCs/>
          <w:sz w:val="40"/>
          <w:szCs w:val="28"/>
          <w:u w:val="single"/>
        </w:rPr>
        <w:t>английских</w:t>
      </w:r>
      <w:r w:rsidR="00717DDF" w:rsidRPr="008F2ABA">
        <w:rPr>
          <w:b/>
          <w:bCs/>
          <w:sz w:val="40"/>
          <w:szCs w:val="28"/>
          <w:u w:val="single"/>
        </w:rPr>
        <w:t xml:space="preserve"> </w:t>
      </w:r>
      <w:r w:rsidR="00A56873">
        <w:rPr>
          <w:b/>
          <w:bCs/>
          <w:sz w:val="40"/>
          <w:szCs w:val="28"/>
          <w:u w:val="single"/>
        </w:rPr>
        <w:t>слов</w:t>
      </w:r>
      <w:r w:rsidR="00353323">
        <w:rPr>
          <w:b/>
          <w:bCs/>
          <w:sz w:val="40"/>
          <w:szCs w:val="28"/>
          <w:u w:val="single"/>
        </w:rPr>
        <w:t xml:space="preserve"> с</w:t>
      </w:r>
      <w:r w:rsidR="00717DDF" w:rsidRPr="008F2ABA">
        <w:rPr>
          <w:b/>
          <w:bCs/>
          <w:sz w:val="40"/>
          <w:szCs w:val="28"/>
          <w:u w:val="single"/>
        </w:rPr>
        <w:t xml:space="preserve"> </w:t>
      </w:r>
      <w:r w:rsidR="00353323">
        <w:rPr>
          <w:b/>
          <w:bCs/>
          <w:sz w:val="40"/>
          <w:szCs w:val="28"/>
          <w:u w:val="single"/>
        </w:rPr>
        <w:t>применением</w:t>
      </w:r>
      <w:r w:rsidR="00717DDF" w:rsidRPr="008F2ABA">
        <w:rPr>
          <w:b/>
          <w:bCs/>
          <w:sz w:val="40"/>
          <w:szCs w:val="28"/>
          <w:u w:val="single"/>
        </w:rPr>
        <w:t xml:space="preserve"> </w:t>
      </w:r>
      <w:r w:rsidR="00666FEF">
        <w:rPr>
          <w:b/>
          <w:bCs/>
          <w:sz w:val="40"/>
          <w:szCs w:val="28"/>
          <w:u w:val="single"/>
        </w:rPr>
        <w:t>системы</w:t>
      </w:r>
      <w:r w:rsidR="00717DDF" w:rsidRPr="008F2ABA">
        <w:rPr>
          <w:b/>
          <w:bCs/>
          <w:sz w:val="40"/>
          <w:szCs w:val="28"/>
          <w:u w:val="single"/>
        </w:rPr>
        <w:t xml:space="preserve"> </w:t>
      </w:r>
      <w:proofErr w:type="spellStart"/>
      <w:r w:rsidR="000F16C4">
        <w:rPr>
          <w:b/>
          <w:bCs/>
          <w:sz w:val="40"/>
          <w:szCs w:val="28"/>
          <w:u w:val="single"/>
        </w:rPr>
        <w:t>Лейтнера</w:t>
      </w:r>
      <w:proofErr w:type="spellEnd"/>
      <w:r w:rsidR="000F16C4">
        <w:rPr>
          <w:b/>
          <w:bCs/>
          <w:sz w:val="40"/>
          <w:szCs w:val="28"/>
          <w:u w:val="single"/>
        </w:rPr>
        <w:t xml:space="preserve"> </w:t>
      </w:r>
      <w:r w:rsidR="00A92EF8">
        <w:rPr>
          <w:b/>
          <w:bCs/>
          <w:sz w:val="40"/>
          <w:szCs w:val="28"/>
          <w:u w:val="single"/>
        </w:rPr>
        <w:t>в</w:t>
      </w:r>
      <w:r w:rsidR="00717DDF" w:rsidRPr="008F2ABA">
        <w:rPr>
          <w:b/>
          <w:bCs/>
          <w:sz w:val="40"/>
          <w:szCs w:val="28"/>
          <w:u w:val="single"/>
        </w:rPr>
        <w:t xml:space="preserve"> </w:t>
      </w:r>
      <w:r w:rsidR="00A92EF8">
        <w:rPr>
          <w:b/>
          <w:bCs/>
          <w:sz w:val="40"/>
          <w:szCs w:val="28"/>
          <w:u w:val="single"/>
        </w:rPr>
        <w:t>игровой</w:t>
      </w:r>
      <w:r w:rsidR="00717DDF" w:rsidRPr="008F2ABA">
        <w:rPr>
          <w:b/>
          <w:bCs/>
          <w:sz w:val="40"/>
          <w:szCs w:val="28"/>
          <w:u w:val="single"/>
        </w:rPr>
        <w:t xml:space="preserve"> </w:t>
      </w:r>
      <w:r w:rsidR="00A92EF8">
        <w:rPr>
          <w:b/>
          <w:bCs/>
          <w:sz w:val="40"/>
          <w:szCs w:val="28"/>
          <w:u w:val="single"/>
        </w:rPr>
        <w:t>форме</w:t>
      </w:r>
    </w:p>
    <w:p w14:paraId="54ECF815" w14:textId="77777777" w:rsidR="00E02A66" w:rsidRPr="00F70C69" w:rsidRDefault="00E02A66" w:rsidP="00E02A66">
      <w:pPr>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1985"/>
        <w:gridCol w:w="283"/>
        <w:gridCol w:w="4217"/>
      </w:tblGrid>
      <w:tr w:rsidR="00EE381F" w14:paraId="345B6E29" w14:textId="77777777" w:rsidTr="00DC2CE2">
        <w:tc>
          <w:tcPr>
            <w:tcW w:w="3085" w:type="dxa"/>
          </w:tcPr>
          <w:p w14:paraId="21F612E6" w14:textId="77777777" w:rsidR="00EE381F" w:rsidRPr="00EE381F" w:rsidRDefault="00EE381F" w:rsidP="00E02A66">
            <w:pPr>
              <w:rPr>
                <w:rFonts w:ascii="Times New Roman" w:hAnsi="Times New Roman" w:cs="Times New Roman"/>
                <w:b/>
                <w:sz w:val="24"/>
                <w:szCs w:val="28"/>
              </w:rPr>
            </w:pPr>
            <w:r w:rsidRPr="00EE381F">
              <w:rPr>
                <w:rFonts w:ascii="Times New Roman" w:hAnsi="Times New Roman" w:cs="Times New Roman"/>
                <w:b/>
                <w:sz w:val="24"/>
                <w:szCs w:val="28"/>
              </w:rPr>
              <w:t>Студент</w:t>
            </w:r>
          </w:p>
        </w:tc>
        <w:tc>
          <w:tcPr>
            <w:tcW w:w="1985" w:type="dxa"/>
            <w:tcBorders>
              <w:bottom w:val="single" w:sz="4" w:space="0" w:color="auto"/>
            </w:tcBorders>
          </w:tcPr>
          <w:p w14:paraId="783FD027" w14:textId="77777777" w:rsidR="00EE381F" w:rsidRPr="00EE381F" w:rsidRDefault="00EE381F" w:rsidP="00EE381F">
            <w:pPr>
              <w:jc w:val="center"/>
              <w:rPr>
                <w:rFonts w:ascii="Times New Roman" w:hAnsi="Times New Roman" w:cs="Times New Roman"/>
                <w:sz w:val="24"/>
                <w:szCs w:val="28"/>
              </w:rPr>
            </w:pPr>
          </w:p>
        </w:tc>
        <w:tc>
          <w:tcPr>
            <w:tcW w:w="283" w:type="dxa"/>
          </w:tcPr>
          <w:p w14:paraId="432156C3" w14:textId="77777777" w:rsidR="00EE381F" w:rsidRPr="00EE381F" w:rsidRDefault="00EE381F" w:rsidP="00EE381F">
            <w:pPr>
              <w:jc w:val="center"/>
              <w:rPr>
                <w:rFonts w:ascii="Times New Roman" w:hAnsi="Times New Roman" w:cs="Times New Roman"/>
                <w:sz w:val="24"/>
                <w:szCs w:val="28"/>
              </w:rPr>
            </w:pPr>
          </w:p>
        </w:tc>
        <w:tc>
          <w:tcPr>
            <w:tcW w:w="4217" w:type="dxa"/>
            <w:tcBorders>
              <w:bottom w:val="single" w:sz="4" w:space="0" w:color="auto"/>
            </w:tcBorders>
          </w:tcPr>
          <w:p w14:paraId="710A5493" w14:textId="6BFB58AF" w:rsidR="00EE381F" w:rsidRPr="00CF4F9D" w:rsidRDefault="009A26AF" w:rsidP="00EE381F">
            <w:pPr>
              <w:jc w:val="center"/>
              <w:rPr>
                <w:rFonts w:ascii="Times New Roman" w:hAnsi="Times New Roman" w:cs="Times New Roman"/>
              </w:rPr>
            </w:pPr>
            <w:r>
              <w:rPr>
                <w:rFonts w:ascii="Times New Roman" w:hAnsi="Times New Roman" w:cs="Times New Roman"/>
              </w:rPr>
              <w:t>Семенков</w:t>
            </w:r>
            <w:r w:rsidR="00CF4F9D">
              <w:rPr>
                <w:rFonts w:ascii="Times New Roman" w:hAnsi="Times New Roman" w:cs="Times New Roman"/>
              </w:rPr>
              <w:t xml:space="preserve"> </w:t>
            </w:r>
            <w:r>
              <w:rPr>
                <w:rFonts w:ascii="Times New Roman" w:hAnsi="Times New Roman" w:cs="Times New Roman"/>
              </w:rPr>
              <w:t>Данила</w:t>
            </w:r>
            <w:r w:rsidR="00CF4F9D">
              <w:rPr>
                <w:rFonts w:ascii="Times New Roman" w:hAnsi="Times New Roman" w:cs="Times New Roman"/>
              </w:rPr>
              <w:t xml:space="preserve"> </w:t>
            </w:r>
            <w:r>
              <w:rPr>
                <w:rFonts w:ascii="Times New Roman" w:hAnsi="Times New Roman" w:cs="Times New Roman"/>
              </w:rPr>
              <w:t>Алексеевич</w:t>
            </w:r>
          </w:p>
        </w:tc>
      </w:tr>
      <w:tr w:rsidR="00EE381F" w14:paraId="3743DFE2" w14:textId="77777777" w:rsidTr="00DC2CE2">
        <w:tc>
          <w:tcPr>
            <w:tcW w:w="3085" w:type="dxa"/>
          </w:tcPr>
          <w:p w14:paraId="329DDDF5" w14:textId="77777777" w:rsidR="00EE381F" w:rsidRPr="00EE381F" w:rsidRDefault="00EE381F" w:rsidP="00E02A66">
            <w:pPr>
              <w:rPr>
                <w:rFonts w:ascii="Times New Roman" w:hAnsi="Times New Roman" w:cs="Times New Roman"/>
                <w:szCs w:val="28"/>
              </w:rPr>
            </w:pPr>
          </w:p>
        </w:tc>
        <w:tc>
          <w:tcPr>
            <w:tcW w:w="1985" w:type="dxa"/>
            <w:tcBorders>
              <w:top w:val="single" w:sz="4" w:space="0" w:color="auto"/>
            </w:tcBorders>
          </w:tcPr>
          <w:p w14:paraId="6D58C948" w14:textId="77777777" w:rsidR="00EE381F" w:rsidRPr="00EE381F" w:rsidRDefault="00EE381F" w:rsidP="006A376C">
            <w:pPr>
              <w:jc w:val="center"/>
              <w:rPr>
                <w:rFonts w:ascii="Times New Roman" w:hAnsi="Times New Roman" w:cs="Times New Roman"/>
                <w:sz w:val="20"/>
                <w:szCs w:val="28"/>
              </w:rPr>
            </w:pPr>
            <w:r w:rsidRPr="00A45C0F">
              <w:rPr>
                <w:rFonts w:ascii="Times New Roman" w:hAnsi="Times New Roman" w:cs="Times New Roman"/>
                <w:sz w:val="18"/>
                <w:szCs w:val="28"/>
              </w:rPr>
              <w:t>(подпись, дата)</w:t>
            </w:r>
          </w:p>
        </w:tc>
        <w:tc>
          <w:tcPr>
            <w:tcW w:w="283" w:type="dxa"/>
          </w:tcPr>
          <w:p w14:paraId="022EC1BA" w14:textId="77777777" w:rsidR="00EE381F" w:rsidRPr="00EE381F" w:rsidRDefault="00EE381F" w:rsidP="006A376C">
            <w:pPr>
              <w:jc w:val="center"/>
              <w:rPr>
                <w:rFonts w:ascii="Times New Roman" w:hAnsi="Times New Roman" w:cs="Times New Roman"/>
                <w:sz w:val="20"/>
                <w:szCs w:val="28"/>
              </w:rPr>
            </w:pPr>
          </w:p>
        </w:tc>
        <w:tc>
          <w:tcPr>
            <w:tcW w:w="4217" w:type="dxa"/>
            <w:tcBorders>
              <w:top w:val="single" w:sz="4" w:space="0" w:color="auto"/>
            </w:tcBorders>
          </w:tcPr>
          <w:p w14:paraId="56CAA5B4" w14:textId="77777777" w:rsidR="00EE381F" w:rsidRPr="00EE381F" w:rsidRDefault="00EE381F" w:rsidP="006A376C">
            <w:pPr>
              <w:jc w:val="center"/>
              <w:rPr>
                <w:rFonts w:ascii="Times New Roman" w:hAnsi="Times New Roman" w:cs="Times New Roman"/>
                <w:sz w:val="20"/>
                <w:szCs w:val="28"/>
              </w:rPr>
            </w:pPr>
            <w:r w:rsidRPr="00A45C0F">
              <w:rPr>
                <w:rFonts w:ascii="Times New Roman" w:hAnsi="Times New Roman" w:cs="Times New Roman"/>
                <w:sz w:val="18"/>
                <w:szCs w:val="28"/>
              </w:rPr>
              <w:t>(ФИО полностью)</w:t>
            </w:r>
          </w:p>
        </w:tc>
      </w:tr>
      <w:tr w:rsidR="006A376C" w14:paraId="7496AA62" w14:textId="77777777" w:rsidTr="00DC2CE2">
        <w:tc>
          <w:tcPr>
            <w:tcW w:w="3085" w:type="dxa"/>
          </w:tcPr>
          <w:p w14:paraId="41F0A463" w14:textId="77777777" w:rsidR="006A376C" w:rsidRPr="00EE381F" w:rsidRDefault="006A376C" w:rsidP="008F2ABA">
            <w:pPr>
              <w:rPr>
                <w:rFonts w:ascii="Times New Roman" w:hAnsi="Times New Roman" w:cs="Times New Roman"/>
                <w:b/>
                <w:sz w:val="24"/>
                <w:szCs w:val="28"/>
              </w:rPr>
            </w:pPr>
            <w:r>
              <w:rPr>
                <w:rFonts w:ascii="Times New Roman" w:hAnsi="Times New Roman" w:cs="Times New Roman"/>
                <w:b/>
                <w:sz w:val="24"/>
                <w:szCs w:val="28"/>
              </w:rPr>
              <w:t>Руководитель</w:t>
            </w:r>
          </w:p>
        </w:tc>
        <w:tc>
          <w:tcPr>
            <w:tcW w:w="1985" w:type="dxa"/>
            <w:tcBorders>
              <w:bottom w:val="single" w:sz="4" w:space="0" w:color="auto"/>
            </w:tcBorders>
          </w:tcPr>
          <w:p w14:paraId="47DF4826" w14:textId="77777777" w:rsidR="006A376C" w:rsidRPr="00EE381F" w:rsidRDefault="006A376C" w:rsidP="008F2ABA">
            <w:pPr>
              <w:jc w:val="center"/>
              <w:rPr>
                <w:rFonts w:ascii="Times New Roman" w:hAnsi="Times New Roman" w:cs="Times New Roman"/>
                <w:sz w:val="24"/>
                <w:szCs w:val="28"/>
              </w:rPr>
            </w:pPr>
          </w:p>
        </w:tc>
        <w:tc>
          <w:tcPr>
            <w:tcW w:w="283" w:type="dxa"/>
          </w:tcPr>
          <w:p w14:paraId="5BDFC001" w14:textId="77777777" w:rsidR="006A376C" w:rsidRPr="00EE381F" w:rsidRDefault="006A376C" w:rsidP="008F2ABA">
            <w:pPr>
              <w:jc w:val="center"/>
              <w:rPr>
                <w:rFonts w:ascii="Times New Roman" w:hAnsi="Times New Roman" w:cs="Times New Roman"/>
                <w:sz w:val="24"/>
                <w:szCs w:val="28"/>
              </w:rPr>
            </w:pPr>
          </w:p>
        </w:tc>
        <w:tc>
          <w:tcPr>
            <w:tcW w:w="4217" w:type="dxa"/>
            <w:tcBorders>
              <w:bottom w:val="single" w:sz="4" w:space="0" w:color="auto"/>
            </w:tcBorders>
          </w:tcPr>
          <w:p w14:paraId="31D5DD47" w14:textId="05B1F309" w:rsidR="006A376C" w:rsidRPr="00CF4F9D" w:rsidRDefault="00BC2756" w:rsidP="008F2ABA">
            <w:pPr>
              <w:jc w:val="center"/>
              <w:rPr>
                <w:rFonts w:ascii="Times New Roman" w:hAnsi="Times New Roman" w:cs="Times New Roman"/>
              </w:rPr>
            </w:pPr>
            <w:proofErr w:type="spellStart"/>
            <w:r>
              <w:rPr>
                <w:rFonts w:ascii="Times New Roman" w:hAnsi="Times New Roman" w:cs="Times New Roman"/>
              </w:rPr>
              <w:t>Такташкин</w:t>
            </w:r>
            <w:proofErr w:type="spellEnd"/>
            <w:r w:rsidR="006A376C">
              <w:rPr>
                <w:rFonts w:ascii="Times New Roman" w:hAnsi="Times New Roman" w:cs="Times New Roman"/>
              </w:rPr>
              <w:t xml:space="preserve"> </w:t>
            </w:r>
            <w:r>
              <w:rPr>
                <w:rFonts w:ascii="Times New Roman" w:hAnsi="Times New Roman" w:cs="Times New Roman"/>
              </w:rPr>
              <w:t>Д</w:t>
            </w:r>
            <w:r w:rsidR="006A376C">
              <w:rPr>
                <w:rFonts w:ascii="Times New Roman" w:hAnsi="Times New Roman" w:cs="Times New Roman"/>
              </w:rPr>
              <w:t>.</w:t>
            </w:r>
            <w:r>
              <w:rPr>
                <w:rFonts w:ascii="Times New Roman" w:hAnsi="Times New Roman" w:cs="Times New Roman"/>
              </w:rPr>
              <w:t>В</w:t>
            </w:r>
            <w:r w:rsidR="006A376C">
              <w:rPr>
                <w:rFonts w:ascii="Times New Roman" w:hAnsi="Times New Roman" w:cs="Times New Roman"/>
              </w:rPr>
              <w:t>.</w:t>
            </w:r>
          </w:p>
        </w:tc>
      </w:tr>
      <w:tr w:rsidR="006A376C" w14:paraId="0FA09976" w14:textId="77777777" w:rsidTr="00DC2CE2">
        <w:tc>
          <w:tcPr>
            <w:tcW w:w="3085" w:type="dxa"/>
          </w:tcPr>
          <w:p w14:paraId="53135747" w14:textId="77777777" w:rsidR="006A376C" w:rsidRPr="00EE381F" w:rsidRDefault="006A376C" w:rsidP="008F2ABA">
            <w:pPr>
              <w:rPr>
                <w:rFonts w:ascii="Times New Roman" w:hAnsi="Times New Roman" w:cs="Times New Roman"/>
                <w:szCs w:val="28"/>
              </w:rPr>
            </w:pPr>
          </w:p>
        </w:tc>
        <w:tc>
          <w:tcPr>
            <w:tcW w:w="1985" w:type="dxa"/>
            <w:tcBorders>
              <w:top w:val="single" w:sz="4" w:space="0" w:color="auto"/>
            </w:tcBorders>
          </w:tcPr>
          <w:p w14:paraId="28082B5E" w14:textId="77777777" w:rsidR="006A376C" w:rsidRPr="00EE381F" w:rsidRDefault="006A376C" w:rsidP="008F2ABA">
            <w:pPr>
              <w:jc w:val="center"/>
              <w:rPr>
                <w:rFonts w:ascii="Times New Roman" w:hAnsi="Times New Roman" w:cs="Times New Roman"/>
                <w:sz w:val="20"/>
                <w:szCs w:val="28"/>
              </w:rPr>
            </w:pPr>
            <w:r w:rsidRPr="00A45C0F">
              <w:rPr>
                <w:rFonts w:ascii="Times New Roman" w:hAnsi="Times New Roman" w:cs="Times New Roman"/>
                <w:sz w:val="18"/>
                <w:szCs w:val="28"/>
              </w:rPr>
              <w:t>(подпись, дата)</w:t>
            </w:r>
          </w:p>
        </w:tc>
        <w:tc>
          <w:tcPr>
            <w:tcW w:w="283" w:type="dxa"/>
          </w:tcPr>
          <w:p w14:paraId="5C747031" w14:textId="77777777" w:rsidR="006A376C" w:rsidRPr="00EE381F" w:rsidRDefault="006A376C" w:rsidP="008F2ABA">
            <w:pPr>
              <w:jc w:val="center"/>
              <w:rPr>
                <w:rFonts w:ascii="Times New Roman" w:hAnsi="Times New Roman" w:cs="Times New Roman"/>
                <w:sz w:val="20"/>
                <w:szCs w:val="28"/>
              </w:rPr>
            </w:pPr>
          </w:p>
        </w:tc>
        <w:tc>
          <w:tcPr>
            <w:tcW w:w="4217" w:type="dxa"/>
            <w:tcBorders>
              <w:top w:val="single" w:sz="4" w:space="0" w:color="auto"/>
            </w:tcBorders>
          </w:tcPr>
          <w:p w14:paraId="7A00E6BB" w14:textId="77777777" w:rsidR="006A376C" w:rsidRPr="00EE381F" w:rsidRDefault="006A376C" w:rsidP="006A376C">
            <w:pPr>
              <w:jc w:val="center"/>
              <w:rPr>
                <w:rFonts w:ascii="Times New Roman" w:hAnsi="Times New Roman" w:cs="Times New Roman"/>
                <w:sz w:val="20"/>
                <w:szCs w:val="28"/>
              </w:rPr>
            </w:pPr>
            <w:r w:rsidRPr="00A45C0F">
              <w:rPr>
                <w:rFonts w:ascii="Times New Roman" w:hAnsi="Times New Roman" w:cs="Times New Roman"/>
                <w:sz w:val="18"/>
                <w:szCs w:val="28"/>
              </w:rPr>
              <w:t>(</w:t>
            </w:r>
            <w:r>
              <w:rPr>
                <w:rFonts w:ascii="Times New Roman" w:hAnsi="Times New Roman" w:cs="Times New Roman"/>
                <w:sz w:val="18"/>
                <w:szCs w:val="28"/>
              </w:rPr>
              <w:t>фамилия, инициалы</w:t>
            </w:r>
            <w:r w:rsidRPr="00A45C0F">
              <w:rPr>
                <w:rFonts w:ascii="Times New Roman" w:hAnsi="Times New Roman" w:cs="Times New Roman"/>
                <w:sz w:val="18"/>
                <w:szCs w:val="28"/>
              </w:rPr>
              <w:t>)</w:t>
            </w:r>
          </w:p>
        </w:tc>
      </w:tr>
      <w:tr w:rsidR="00BB29FD" w14:paraId="7639EA5F" w14:textId="77777777" w:rsidTr="00DC2CE2">
        <w:tc>
          <w:tcPr>
            <w:tcW w:w="3085" w:type="dxa"/>
          </w:tcPr>
          <w:p w14:paraId="1F2BEB5B" w14:textId="77777777" w:rsidR="00BB29FD" w:rsidRPr="00EE381F" w:rsidRDefault="00BB29FD" w:rsidP="008F2ABA">
            <w:pPr>
              <w:rPr>
                <w:rFonts w:ascii="Times New Roman" w:hAnsi="Times New Roman" w:cs="Times New Roman"/>
                <w:b/>
                <w:sz w:val="24"/>
                <w:szCs w:val="28"/>
              </w:rPr>
            </w:pPr>
            <w:proofErr w:type="spellStart"/>
            <w:r>
              <w:rPr>
                <w:rFonts w:ascii="Times New Roman" w:hAnsi="Times New Roman" w:cs="Times New Roman"/>
                <w:b/>
                <w:sz w:val="24"/>
                <w:szCs w:val="28"/>
              </w:rPr>
              <w:t>Нормоконтролёр</w:t>
            </w:r>
            <w:proofErr w:type="spellEnd"/>
          </w:p>
        </w:tc>
        <w:tc>
          <w:tcPr>
            <w:tcW w:w="1985" w:type="dxa"/>
            <w:tcBorders>
              <w:bottom w:val="single" w:sz="4" w:space="0" w:color="auto"/>
            </w:tcBorders>
          </w:tcPr>
          <w:p w14:paraId="72F0D154" w14:textId="77777777" w:rsidR="00BB29FD" w:rsidRPr="00EE381F" w:rsidRDefault="00BB29FD" w:rsidP="008F2ABA">
            <w:pPr>
              <w:jc w:val="center"/>
              <w:rPr>
                <w:rFonts w:ascii="Times New Roman" w:hAnsi="Times New Roman" w:cs="Times New Roman"/>
                <w:sz w:val="24"/>
                <w:szCs w:val="28"/>
              </w:rPr>
            </w:pPr>
          </w:p>
        </w:tc>
        <w:tc>
          <w:tcPr>
            <w:tcW w:w="283" w:type="dxa"/>
          </w:tcPr>
          <w:p w14:paraId="1B9B8A77" w14:textId="77777777" w:rsidR="00BB29FD" w:rsidRPr="00EE381F" w:rsidRDefault="00BB29FD" w:rsidP="008F2ABA">
            <w:pPr>
              <w:jc w:val="center"/>
              <w:rPr>
                <w:rFonts w:ascii="Times New Roman" w:hAnsi="Times New Roman" w:cs="Times New Roman"/>
                <w:sz w:val="24"/>
                <w:szCs w:val="28"/>
              </w:rPr>
            </w:pPr>
          </w:p>
        </w:tc>
        <w:tc>
          <w:tcPr>
            <w:tcW w:w="4217" w:type="dxa"/>
            <w:tcBorders>
              <w:bottom w:val="single" w:sz="4" w:space="0" w:color="auto"/>
            </w:tcBorders>
          </w:tcPr>
          <w:p w14:paraId="391BAFF4" w14:textId="77777777" w:rsidR="00BB29FD" w:rsidRPr="00CF4F9D" w:rsidRDefault="00BB29FD" w:rsidP="008F2ABA">
            <w:pPr>
              <w:jc w:val="center"/>
              <w:rPr>
                <w:rFonts w:ascii="Times New Roman" w:hAnsi="Times New Roman" w:cs="Times New Roman"/>
              </w:rPr>
            </w:pPr>
            <w:proofErr w:type="spellStart"/>
            <w:r>
              <w:rPr>
                <w:rFonts w:ascii="Times New Roman" w:hAnsi="Times New Roman" w:cs="Times New Roman"/>
              </w:rPr>
              <w:t>Такташкин</w:t>
            </w:r>
            <w:proofErr w:type="spellEnd"/>
            <w:r>
              <w:rPr>
                <w:rFonts w:ascii="Times New Roman" w:hAnsi="Times New Roman" w:cs="Times New Roman"/>
              </w:rPr>
              <w:t xml:space="preserve"> Д.В.</w:t>
            </w:r>
          </w:p>
        </w:tc>
      </w:tr>
      <w:tr w:rsidR="00BB29FD" w14:paraId="513B9EEF" w14:textId="77777777" w:rsidTr="00DC2CE2">
        <w:tc>
          <w:tcPr>
            <w:tcW w:w="3085" w:type="dxa"/>
          </w:tcPr>
          <w:p w14:paraId="26E12A56" w14:textId="77777777" w:rsidR="00BB29FD" w:rsidRPr="00EE381F" w:rsidRDefault="00BB29FD" w:rsidP="008F2ABA">
            <w:pPr>
              <w:rPr>
                <w:rFonts w:ascii="Times New Roman" w:hAnsi="Times New Roman" w:cs="Times New Roman"/>
                <w:szCs w:val="28"/>
              </w:rPr>
            </w:pPr>
          </w:p>
        </w:tc>
        <w:tc>
          <w:tcPr>
            <w:tcW w:w="1985" w:type="dxa"/>
            <w:tcBorders>
              <w:top w:val="single" w:sz="4" w:space="0" w:color="auto"/>
            </w:tcBorders>
          </w:tcPr>
          <w:p w14:paraId="2721E768" w14:textId="77777777" w:rsidR="00BB29FD" w:rsidRPr="00EE381F" w:rsidRDefault="00BB29FD" w:rsidP="008F2ABA">
            <w:pPr>
              <w:jc w:val="center"/>
              <w:rPr>
                <w:rFonts w:ascii="Times New Roman" w:hAnsi="Times New Roman" w:cs="Times New Roman"/>
                <w:sz w:val="20"/>
                <w:szCs w:val="28"/>
              </w:rPr>
            </w:pPr>
            <w:r w:rsidRPr="00A45C0F">
              <w:rPr>
                <w:rFonts w:ascii="Times New Roman" w:hAnsi="Times New Roman" w:cs="Times New Roman"/>
                <w:sz w:val="18"/>
                <w:szCs w:val="28"/>
              </w:rPr>
              <w:t>(подпись, дата)</w:t>
            </w:r>
          </w:p>
        </w:tc>
        <w:tc>
          <w:tcPr>
            <w:tcW w:w="283" w:type="dxa"/>
          </w:tcPr>
          <w:p w14:paraId="5AB7432B" w14:textId="77777777" w:rsidR="00BB29FD" w:rsidRPr="00EE381F" w:rsidRDefault="00BB29FD" w:rsidP="008F2ABA">
            <w:pPr>
              <w:jc w:val="center"/>
              <w:rPr>
                <w:rFonts w:ascii="Times New Roman" w:hAnsi="Times New Roman" w:cs="Times New Roman"/>
                <w:sz w:val="20"/>
                <w:szCs w:val="28"/>
              </w:rPr>
            </w:pPr>
          </w:p>
        </w:tc>
        <w:tc>
          <w:tcPr>
            <w:tcW w:w="4217" w:type="dxa"/>
            <w:tcBorders>
              <w:top w:val="single" w:sz="4" w:space="0" w:color="auto"/>
            </w:tcBorders>
          </w:tcPr>
          <w:p w14:paraId="43989FEA" w14:textId="77777777" w:rsidR="00BB29FD" w:rsidRPr="00EE381F" w:rsidRDefault="00BB29FD" w:rsidP="008F2ABA">
            <w:pPr>
              <w:jc w:val="center"/>
              <w:rPr>
                <w:rFonts w:ascii="Times New Roman" w:hAnsi="Times New Roman" w:cs="Times New Roman"/>
                <w:sz w:val="20"/>
                <w:szCs w:val="28"/>
              </w:rPr>
            </w:pPr>
            <w:r w:rsidRPr="00A45C0F">
              <w:rPr>
                <w:rFonts w:ascii="Times New Roman" w:hAnsi="Times New Roman" w:cs="Times New Roman"/>
                <w:sz w:val="18"/>
                <w:szCs w:val="28"/>
              </w:rPr>
              <w:t>(</w:t>
            </w:r>
            <w:r>
              <w:rPr>
                <w:rFonts w:ascii="Times New Roman" w:hAnsi="Times New Roman" w:cs="Times New Roman"/>
                <w:sz w:val="18"/>
                <w:szCs w:val="28"/>
              </w:rPr>
              <w:t>фамилия, инициалы</w:t>
            </w:r>
            <w:r w:rsidRPr="00A45C0F">
              <w:rPr>
                <w:rFonts w:ascii="Times New Roman" w:hAnsi="Times New Roman" w:cs="Times New Roman"/>
                <w:sz w:val="18"/>
                <w:szCs w:val="28"/>
              </w:rPr>
              <w:t>)</w:t>
            </w:r>
          </w:p>
        </w:tc>
      </w:tr>
    </w:tbl>
    <w:p w14:paraId="774D293D" w14:textId="77777777" w:rsidR="00E02A66" w:rsidRDefault="00E02A66" w:rsidP="00E02A66">
      <w:pPr>
        <w:rPr>
          <w:szCs w:val="28"/>
        </w:rPr>
      </w:pPr>
    </w:p>
    <w:p w14:paraId="6633F102" w14:textId="77777777" w:rsidR="00016C99" w:rsidRPr="0005777D" w:rsidRDefault="008347D0" w:rsidP="00E02A66">
      <w:pPr>
        <w:rPr>
          <w:sz w:val="24"/>
          <w:szCs w:val="28"/>
        </w:rPr>
      </w:pPr>
      <w:r w:rsidRPr="0005777D">
        <w:rPr>
          <w:i/>
          <w:sz w:val="24"/>
          <w:szCs w:val="28"/>
        </w:rPr>
        <w:t>Работа допущена к защите</w:t>
      </w:r>
      <w:r w:rsidRPr="0005777D">
        <w:rPr>
          <w:sz w:val="24"/>
          <w:szCs w:val="28"/>
        </w:rPr>
        <w:t xml:space="preserve"> (протокол заседания кафедры от __</w:t>
      </w:r>
      <w:r w:rsidR="0005777D">
        <w:rPr>
          <w:sz w:val="24"/>
          <w:szCs w:val="28"/>
        </w:rPr>
        <w:t>______</w:t>
      </w:r>
      <w:r w:rsidRPr="0005777D">
        <w:rPr>
          <w:sz w:val="24"/>
          <w:szCs w:val="28"/>
        </w:rPr>
        <w:t>_____</w:t>
      </w:r>
      <w:r w:rsidR="0005777D">
        <w:rPr>
          <w:sz w:val="24"/>
          <w:szCs w:val="28"/>
        </w:rPr>
        <w:t>_</w:t>
      </w:r>
      <w:r w:rsidRPr="0005777D">
        <w:rPr>
          <w:sz w:val="24"/>
          <w:szCs w:val="28"/>
        </w:rPr>
        <w:t>_№_</w:t>
      </w:r>
      <w:r w:rsidR="0005777D">
        <w:rPr>
          <w:sz w:val="24"/>
          <w:szCs w:val="28"/>
        </w:rPr>
        <w:t>____</w:t>
      </w:r>
      <w:r w:rsidRPr="0005777D">
        <w:rPr>
          <w:sz w:val="24"/>
          <w:szCs w:val="28"/>
        </w:rPr>
        <w:t>__)</w:t>
      </w:r>
    </w:p>
    <w:p w14:paraId="71B1D0A3" w14:textId="77777777" w:rsidR="00016C99" w:rsidRDefault="00016C99" w:rsidP="00E02A66">
      <w:pPr>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1985"/>
        <w:gridCol w:w="283"/>
        <w:gridCol w:w="4217"/>
      </w:tblGrid>
      <w:tr w:rsidR="00B63E69" w:rsidRPr="00CF4F9D" w14:paraId="3DE1B659" w14:textId="77777777" w:rsidTr="00D108D3">
        <w:tc>
          <w:tcPr>
            <w:tcW w:w="3085" w:type="dxa"/>
          </w:tcPr>
          <w:p w14:paraId="4D9DE12B" w14:textId="77777777" w:rsidR="00B63E69" w:rsidRPr="00EE381F" w:rsidRDefault="00B63E69" w:rsidP="008F2ABA">
            <w:pPr>
              <w:rPr>
                <w:rFonts w:ascii="Times New Roman" w:hAnsi="Times New Roman" w:cs="Times New Roman"/>
                <w:b/>
                <w:sz w:val="24"/>
                <w:szCs w:val="28"/>
              </w:rPr>
            </w:pPr>
            <w:r>
              <w:rPr>
                <w:rFonts w:ascii="Times New Roman" w:hAnsi="Times New Roman" w:cs="Times New Roman"/>
                <w:b/>
                <w:sz w:val="24"/>
                <w:szCs w:val="28"/>
              </w:rPr>
              <w:t>Заведующий кафедрой</w:t>
            </w:r>
          </w:p>
        </w:tc>
        <w:tc>
          <w:tcPr>
            <w:tcW w:w="1985" w:type="dxa"/>
            <w:tcBorders>
              <w:bottom w:val="single" w:sz="4" w:space="0" w:color="auto"/>
            </w:tcBorders>
          </w:tcPr>
          <w:p w14:paraId="3CD41473" w14:textId="77777777" w:rsidR="00B63E69" w:rsidRPr="00EE381F" w:rsidRDefault="00B63E69" w:rsidP="008F2ABA">
            <w:pPr>
              <w:jc w:val="center"/>
              <w:rPr>
                <w:rFonts w:ascii="Times New Roman" w:hAnsi="Times New Roman" w:cs="Times New Roman"/>
                <w:sz w:val="24"/>
                <w:szCs w:val="28"/>
              </w:rPr>
            </w:pPr>
          </w:p>
        </w:tc>
        <w:tc>
          <w:tcPr>
            <w:tcW w:w="283" w:type="dxa"/>
          </w:tcPr>
          <w:p w14:paraId="2F2153D9" w14:textId="77777777" w:rsidR="00B63E69" w:rsidRPr="00EE381F" w:rsidRDefault="00B63E69" w:rsidP="008F2ABA">
            <w:pPr>
              <w:jc w:val="center"/>
              <w:rPr>
                <w:rFonts w:ascii="Times New Roman" w:hAnsi="Times New Roman" w:cs="Times New Roman"/>
                <w:sz w:val="24"/>
                <w:szCs w:val="28"/>
              </w:rPr>
            </w:pPr>
          </w:p>
        </w:tc>
        <w:tc>
          <w:tcPr>
            <w:tcW w:w="4217" w:type="dxa"/>
            <w:tcBorders>
              <w:bottom w:val="single" w:sz="4" w:space="0" w:color="auto"/>
            </w:tcBorders>
          </w:tcPr>
          <w:p w14:paraId="2C9A7E08" w14:textId="77777777" w:rsidR="00B63E69" w:rsidRPr="00CF4F9D" w:rsidRDefault="00280828" w:rsidP="008F2ABA">
            <w:pPr>
              <w:jc w:val="center"/>
              <w:rPr>
                <w:rFonts w:ascii="Times New Roman" w:hAnsi="Times New Roman" w:cs="Times New Roman"/>
              </w:rPr>
            </w:pPr>
            <w:r>
              <w:rPr>
                <w:rFonts w:ascii="Times New Roman" w:hAnsi="Times New Roman" w:cs="Times New Roman"/>
              </w:rPr>
              <w:t>Козлов А.Ю.</w:t>
            </w:r>
          </w:p>
        </w:tc>
      </w:tr>
      <w:tr w:rsidR="00B63E69" w:rsidRPr="00EE381F" w14:paraId="0B9D464B" w14:textId="77777777" w:rsidTr="00D108D3">
        <w:tc>
          <w:tcPr>
            <w:tcW w:w="3085" w:type="dxa"/>
          </w:tcPr>
          <w:p w14:paraId="171D4C13" w14:textId="77777777" w:rsidR="00B63E69" w:rsidRPr="00EE381F" w:rsidRDefault="00B63E69" w:rsidP="008F2ABA">
            <w:pPr>
              <w:rPr>
                <w:rFonts w:ascii="Times New Roman" w:hAnsi="Times New Roman" w:cs="Times New Roman"/>
                <w:szCs w:val="28"/>
              </w:rPr>
            </w:pPr>
          </w:p>
        </w:tc>
        <w:tc>
          <w:tcPr>
            <w:tcW w:w="1985" w:type="dxa"/>
            <w:tcBorders>
              <w:top w:val="single" w:sz="4" w:space="0" w:color="auto"/>
            </w:tcBorders>
          </w:tcPr>
          <w:p w14:paraId="59FC4347" w14:textId="77777777" w:rsidR="00B63E69" w:rsidRPr="00EE381F" w:rsidRDefault="00B63E69" w:rsidP="00B63E69">
            <w:pPr>
              <w:jc w:val="center"/>
              <w:rPr>
                <w:rFonts w:ascii="Times New Roman" w:hAnsi="Times New Roman" w:cs="Times New Roman"/>
                <w:sz w:val="20"/>
                <w:szCs w:val="28"/>
              </w:rPr>
            </w:pPr>
            <w:r>
              <w:rPr>
                <w:rFonts w:ascii="Times New Roman" w:hAnsi="Times New Roman" w:cs="Times New Roman"/>
                <w:sz w:val="18"/>
                <w:szCs w:val="28"/>
              </w:rPr>
              <w:t>(подпись</w:t>
            </w:r>
            <w:r w:rsidRPr="00A45C0F">
              <w:rPr>
                <w:rFonts w:ascii="Times New Roman" w:hAnsi="Times New Roman" w:cs="Times New Roman"/>
                <w:sz w:val="18"/>
                <w:szCs w:val="28"/>
              </w:rPr>
              <w:t>)</w:t>
            </w:r>
          </w:p>
        </w:tc>
        <w:tc>
          <w:tcPr>
            <w:tcW w:w="283" w:type="dxa"/>
          </w:tcPr>
          <w:p w14:paraId="3DADD47C" w14:textId="77777777" w:rsidR="00B63E69" w:rsidRPr="00EE381F" w:rsidRDefault="00B63E69" w:rsidP="008F2ABA">
            <w:pPr>
              <w:jc w:val="center"/>
              <w:rPr>
                <w:rFonts w:ascii="Times New Roman" w:hAnsi="Times New Roman" w:cs="Times New Roman"/>
                <w:sz w:val="20"/>
                <w:szCs w:val="28"/>
              </w:rPr>
            </w:pPr>
          </w:p>
        </w:tc>
        <w:tc>
          <w:tcPr>
            <w:tcW w:w="4217" w:type="dxa"/>
            <w:tcBorders>
              <w:top w:val="single" w:sz="4" w:space="0" w:color="auto"/>
            </w:tcBorders>
          </w:tcPr>
          <w:p w14:paraId="50BD5CC8" w14:textId="77777777" w:rsidR="00B63E69" w:rsidRPr="00EE381F" w:rsidRDefault="00B63E69" w:rsidP="008F2ABA">
            <w:pPr>
              <w:jc w:val="center"/>
              <w:rPr>
                <w:rFonts w:ascii="Times New Roman" w:hAnsi="Times New Roman" w:cs="Times New Roman"/>
                <w:sz w:val="20"/>
                <w:szCs w:val="28"/>
              </w:rPr>
            </w:pPr>
            <w:r w:rsidRPr="00A45C0F">
              <w:rPr>
                <w:rFonts w:ascii="Times New Roman" w:hAnsi="Times New Roman" w:cs="Times New Roman"/>
                <w:sz w:val="18"/>
                <w:szCs w:val="28"/>
              </w:rPr>
              <w:t>(</w:t>
            </w:r>
            <w:r>
              <w:rPr>
                <w:rFonts w:ascii="Times New Roman" w:hAnsi="Times New Roman" w:cs="Times New Roman"/>
                <w:sz w:val="18"/>
                <w:szCs w:val="28"/>
              </w:rPr>
              <w:t>фамилия, инициалы</w:t>
            </w:r>
            <w:r w:rsidRPr="00A45C0F">
              <w:rPr>
                <w:rFonts w:ascii="Times New Roman" w:hAnsi="Times New Roman" w:cs="Times New Roman"/>
                <w:sz w:val="18"/>
                <w:szCs w:val="28"/>
              </w:rPr>
              <w:t>)</w:t>
            </w:r>
          </w:p>
        </w:tc>
      </w:tr>
    </w:tbl>
    <w:p w14:paraId="2B9E525C" w14:textId="77777777" w:rsidR="00B63E69" w:rsidRDefault="00B63E69" w:rsidP="00E02A66">
      <w:pPr>
        <w:rPr>
          <w:szCs w:val="28"/>
        </w:rPr>
      </w:pPr>
    </w:p>
    <w:p w14:paraId="73CA6637" w14:textId="77777777" w:rsidR="00280828" w:rsidRPr="0005777D" w:rsidRDefault="00280828" w:rsidP="00280828">
      <w:pPr>
        <w:rPr>
          <w:sz w:val="24"/>
          <w:szCs w:val="28"/>
        </w:rPr>
      </w:pPr>
      <w:r w:rsidRPr="0005777D">
        <w:rPr>
          <w:i/>
          <w:sz w:val="24"/>
          <w:szCs w:val="28"/>
        </w:rPr>
        <w:t xml:space="preserve">Работа </w:t>
      </w:r>
      <w:r>
        <w:rPr>
          <w:i/>
          <w:sz w:val="24"/>
          <w:szCs w:val="28"/>
        </w:rPr>
        <w:t>защищена с отметкой _______</w:t>
      </w:r>
      <w:r w:rsidRPr="0005777D">
        <w:rPr>
          <w:sz w:val="24"/>
          <w:szCs w:val="28"/>
        </w:rPr>
        <w:t xml:space="preserve"> (протокол заседания </w:t>
      </w:r>
      <w:r>
        <w:rPr>
          <w:sz w:val="24"/>
          <w:szCs w:val="28"/>
        </w:rPr>
        <w:t>ГЭК от</w:t>
      </w:r>
      <w:r w:rsidR="00D7665A">
        <w:rPr>
          <w:sz w:val="24"/>
          <w:szCs w:val="28"/>
        </w:rPr>
        <w:t xml:space="preserve"> </w:t>
      </w:r>
      <w:r>
        <w:rPr>
          <w:sz w:val="24"/>
          <w:szCs w:val="28"/>
        </w:rPr>
        <w:t>_</w:t>
      </w:r>
      <w:r w:rsidRPr="0005777D">
        <w:rPr>
          <w:sz w:val="24"/>
          <w:szCs w:val="28"/>
        </w:rPr>
        <w:t>_____</w:t>
      </w:r>
      <w:r>
        <w:rPr>
          <w:sz w:val="24"/>
          <w:szCs w:val="28"/>
        </w:rPr>
        <w:t>___</w:t>
      </w:r>
      <w:r w:rsidRPr="0005777D">
        <w:rPr>
          <w:sz w:val="24"/>
          <w:szCs w:val="28"/>
        </w:rPr>
        <w:t>_№_</w:t>
      </w:r>
      <w:r>
        <w:rPr>
          <w:sz w:val="24"/>
          <w:szCs w:val="28"/>
        </w:rPr>
        <w:t>__</w:t>
      </w:r>
      <w:r w:rsidRPr="0005777D">
        <w:rPr>
          <w:sz w:val="24"/>
          <w:szCs w:val="28"/>
        </w:rPr>
        <w:t>__)</w:t>
      </w:r>
    </w:p>
    <w:p w14:paraId="36C0412B" w14:textId="77777777" w:rsidR="00280828" w:rsidRDefault="00280828" w:rsidP="00E02A66">
      <w:pPr>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1985"/>
        <w:gridCol w:w="283"/>
        <w:gridCol w:w="4217"/>
      </w:tblGrid>
      <w:tr w:rsidR="002E0867" w:rsidRPr="00CF4F9D" w14:paraId="698E9544" w14:textId="77777777" w:rsidTr="00D108D3">
        <w:tc>
          <w:tcPr>
            <w:tcW w:w="3085" w:type="dxa"/>
          </w:tcPr>
          <w:p w14:paraId="0890EBC3" w14:textId="77777777" w:rsidR="002E0867" w:rsidRPr="00EE381F" w:rsidRDefault="002E0867" w:rsidP="008F2ABA">
            <w:pPr>
              <w:rPr>
                <w:rFonts w:ascii="Times New Roman" w:hAnsi="Times New Roman" w:cs="Times New Roman"/>
                <w:b/>
                <w:sz w:val="24"/>
                <w:szCs w:val="28"/>
              </w:rPr>
            </w:pPr>
            <w:r>
              <w:rPr>
                <w:rFonts w:ascii="Times New Roman" w:hAnsi="Times New Roman" w:cs="Times New Roman"/>
                <w:b/>
                <w:sz w:val="24"/>
                <w:szCs w:val="28"/>
              </w:rPr>
              <w:t>Секретарь ГЭК</w:t>
            </w:r>
          </w:p>
        </w:tc>
        <w:tc>
          <w:tcPr>
            <w:tcW w:w="1985" w:type="dxa"/>
            <w:tcBorders>
              <w:bottom w:val="single" w:sz="4" w:space="0" w:color="auto"/>
            </w:tcBorders>
          </w:tcPr>
          <w:p w14:paraId="3AB142D9" w14:textId="77777777" w:rsidR="002E0867" w:rsidRPr="00EE381F" w:rsidRDefault="002E0867" w:rsidP="008F2ABA">
            <w:pPr>
              <w:jc w:val="center"/>
              <w:rPr>
                <w:rFonts w:ascii="Times New Roman" w:hAnsi="Times New Roman" w:cs="Times New Roman"/>
                <w:sz w:val="24"/>
                <w:szCs w:val="28"/>
              </w:rPr>
            </w:pPr>
          </w:p>
        </w:tc>
        <w:tc>
          <w:tcPr>
            <w:tcW w:w="283" w:type="dxa"/>
          </w:tcPr>
          <w:p w14:paraId="3D5E62B6" w14:textId="77777777" w:rsidR="002E0867" w:rsidRPr="00EE381F" w:rsidRDefault="002E0867" w:rsidP="008F2ABA">
            <w:pPr>
              <w:jc w:val="center"/>
              <w:rPr>
                <w:rFonts w:ascii="Times New Roman" w:hAnsi="Times New Roman" w:cs="Times New Roman"/>
                <w:sz w:val="24"/>
                <w:szCs w:val="28"/>
              </w:rPr>
            </w:pPr>
          </w:p>
        </w:tc>
        <w:tc>
          <w:tcPr>
            <w:tcW w:w="4217" w:type="dxa"/>
            <w:tcBorders>
              <w:bottom w:val="single" w:sz="4" w:space="0" w:color="auto"/>
            </w:tcBorders>
          </w:tcPr>
          <w:p w14:paraId="68FDBED3" w14:textId="77777777" w:rsidR="002E0867" w:rsidRPr="00CF4F9D" w:rsidRDefault="002E0867" w:rsidP="008F2ABA">
            <w:pPr>
              <w:jc w:val="center"/>
              <w:rPr>
                <w:rFonts w:ascii="Times New Roman" w:hAnsi="Times New Roman" w:cs="Times New Roman"/>
              </w:rPr>
            </w:pPr>
            <w:r>
              <w:rPr>
                <w:rFonts w:ascii="Times New Roman" w:hAnsi="Times New Roman" w:cs="Times New Roman"/>
              </w:rPr>
              <w:t>Попова Н.А.</w:t>
            </w:r>
          </w:p>
        </w:tc>
      </w:tr>
      <w:tr w:rsidR="002E0867" w:rsidRPr="00EE381F" w14:paraId="2C3F0B36" w14:textId="77777777" w:rsidTr="00D108D3">
        <w:tc>
          <w:tcPr>
            <w:tcW w:w="3085" w:type="dxa"/>
          </w:tcPr>
          <w:p w14:paraId="1E015222" w14:textId="77777777" w:rsidR="002E0867" w:rsidRPr="00EE381F" w:rsidRDefault="002E0867" w:rsidP="008F2ABA">
            <w:pPr>
              <w:rPr>
                <w:rFonts w:ascii="Times New Roman" w:hAnsi="Times New Roman" w:cs="Times New Roman"/>
                <w:szCs w:val="28"/>
              </w:rPr>
            </w:pPr>
          </w:p>
        </w:tc>
        <w:tc>
          <w:tcPr>
            <w:tcW w:w="1985" w:type="dxa"/>
            <w:tcBorders>
              <w:top w:val="single" w:sz="4" w:space="0" w:color="auto"/>
            </w:tcBorders>
          </w:tcPr>
          <w:p w14:paraId="33B8A291" w14:textId="77777777" w:rsidR="002E0867" w:rsidRPr="00EE381F" w:rsidRDefault="002E0867" w:rsidP="008F2ABA">
            <w:pPr>
              <w:jc w:val="center"/>
              <w:rPr>
                <w:rFonts w:ascii="Times New Roman" w:hAnsi="Times New Roman" w:cs="Times New Roman"/>
                <w:sz w:val="20"/>
                <w:szCs w:val="28"/>
              </w:rPr>
            </w:pPr>
            <w:r>
              <w:rPr>
                <w:rFonts w:ascii="Times New Roman" w:hAnsi="Times New Roman" w:cs="Times New Roman"/>
                <w:sz w:val="18"/>
                <w:szCs w:val="28"/>
              </w:rPr>
              <w:t>(подпись</w:t>
            </w:r>
            <w:r w:rsidRPr="00A45C0F">
              <w:rPr>
                <w:rFonts w:ascii="Times New Roman" w:hAnsi="Times New Roman" w:cs="Times New Roman"/>
                <w:sz w:val="18"/>
                <w:szCs w:val="28"/>
              </w:rPr>
              <w:t>)</w:t>
            </w:r>
          </w:p>
        </w:tc>
        <w:tc>
          <w:tcPr>
            <w:tcW w:w="283" w:type="dxa"/>
          </w:tcPr>
          <w:p w14:paraId="4D4161B4" w14:textId="77777777" w:rsidR="002E0867" w:rsidRPr="00EE381F" w:rsidRDefault="002E0867" w:rsidP="008F2ABA">
            <w:pPr>
              <w:jc w:val="center"/>
              <w:rPr>
                <w:rFonts w:ascii="Times New Roman" w:hAnsi="Times New Roman" w:cs="Times New Roman"/>
                <w:sz w:val="20"/>
                <w:szCs w:val="28"/>
              </w:rPr>
            </w:pPr>
          </w:p>
        </w:tc>
        <w:tc>
          <w:tcPr>
            <w:tcW w:w="4217" w:type="dxa"/>
            <w:tcBorders>
              <w:top w:val="single" w:sz="4" w:space="0" w:color="auto"/>
            </w:tcBorders>
          </w:tcPr>
          <w:p w14:paraId="604E05BD" w14:textId="77777777" w:rsidR="002E0867" w:rsidRPr="00EE381F" w:rsidRDefault="002E0867" w:rsidP="008F2ABA">
            <w:pPr>
              <w:jc w:val="center"/>
              <w:rPr>
                <w:rFonts w:ascii="Times New Roman" w:hAnsi="Times New Roman" w:cs="Times New Roman"/>
                <w:sz w:val="20"/>
                <w:szCs w:val="28"/>
              </w:rPr>
            </w:pPr>
            <w:r w:rsidRPr="00A45C0F">
              <w:rPr>
                <w:rFonts w:ascii="Times New Roman" w:hAnsi="Times New Roman" w:cs="Times New Roman"/>
                <w:sz w:val="18"/>
                <w:szCs w:val="28"/>
              </w:rPr>
              <w:t>(</w:t>
            </w:r>
            <w:r>
              <w:rPr>
                <w:rFonts w:ascii="Times New Roman" w:hAnsi="Times New Roman" w:cs="Times New Roman"/>
                <w:sz w:val="18"/>
                <w:szCs w:val="28"/>
              </w:rPr>
              <w:t>фамилия, инициалы</w:t>
            </w:r>
            <w:r w:rsidRPr="00A45C0F">
              <w:rPr>
                <w:rFonts w:ascii="Times New Roman" w:hAnsi="Times New Roman" w:cs="Times New Roman"/>
                <w:sz w:val="18"/>
                <w:szCs w:val="28"/>
              </w:rPr>
              <w:t>)</w:t>
            </w:r>
          </w:p>
        </w:tc>
      </w:tr>
    </w:tbl>
    <w:p w14:paraId="099DF182" w14:textId="77777777" w:rsidR="00221B47" w:rsidRDefault="00221B47" w:rsidP="00E02A66">
      <w:pPr>
        <w:pStyle w:val="a4"/>
        <w:spacing w:before="240"/>
        <w:jc w:val="center"/>
        <w:rPr>
          <w:rFonts w:ascii="Times New Roman" w:hAnsi="Times New Roman"/>
          <w:bCs/>
        </w:rPr>
      </w:pPr>
    </w:p>
    <w:p w14:paraId="0B46C85E" w14:textId="77777777" w:rsidR="0098733C" w:rsidRDefault="001162DD" w:rsidP="00E02A66">
      <w:pPr>
        <w:pStyle w:val="a4"/>
        <w:spacing w:before="240"/>
        <w:jc w:val="center"/>
        <w:rPr>
          <w:rFonts w:ascii="Times New Roman" w:hAnsi="Times New Roman"/>
          <w:bCs/>
        </w:rPr>
      </w:pPr>
      <w:r>
        <w:rPr>
          <w:rFonts w:ascii="Times New Roman" w:hAnsi="Times New Roman"/>
          <w:bCs/>
        </w:rPr>
        <w:t xml:space="preserve">Пенза, </w:t>
      </w:r>
      <w:r w:rsidR="00E02A66" w:rsidRPr="00E02A66">
        <w:rPr>
          <w:rFonts w:ascii="Times New Roman" w:hAnsi="Times New Roman"/>
          <w:bCs/>
        </w:rPr>
        <w:t>202</w:t>
      </w:r>
      <w:r w:rsidR="00016C99">
        <w:rPr>
          <w:rFonts w:ascii="Times New Roman" w:hAnsi="Times New Roman"/>
          <w:bCs/>
        </w:rPr>
        <w:t>3</w:t>
      </w:r>
    </w:p>
    <w:p w14:paraId="35818435" w14:textId="77777777" w:rsidR="0098733C" w:rsidRDefault="0098733C" w:rsidP="001162DD">
      <w:pPr>
        <w:pStyle w:val="a4"/>
        <w:spacing w:before="240"/>
        <w:rPr>
          <w:rFonts w:ascii="Times New Roman" w:hAnsi="Times New Roman"/>
          <w:bCs/>
        </w:rPr>
        <w:sectPr w:rsidR="0098733C" w:rsidSect="00923365">
          <w:headerReference w:type="default" r:id="rId8"/>
          <w:pgSz w:w="11906" w:h="16838" w:code="9"/>
          <w:pgMar w:top="1134" w:right="567" w:bottom="1134" w:left="1701" w:header="397" w:footer="397" w:gutter="0"/>
          <w:cols w:space="720"/>
          <w:titlePg/>
          <w:docGrid w:linePitch="381"/>
        </w:sectPr>
      </w:pPr>
    </w:p>
    <w:p w14:paraId="44B9B8B9" w14:textId="77777777" w:rsidR="00E155A4" w:rsidRPr="00717DDF" w:rsidRDefault="00E155A4" w:rsidP="00E155A4">
      <w:pPr>
        <w:pStyle w:val="12"/>
        <w:widowControl w:val="0"/>
        <w:spacing w:line="360" w:lineRule="auto"/>
        <w:jc w:val="center"/>
        <w:rPr>
          <w:rFonts w:ascii="Times New Roman" w:hAnsi="Times New Roman" w:cs="Times New Roman"/>
          <w:szCs w:val="28"/>
        </w:rPr>
      </w:pPr>
      <w:r w:rsidRPr="00717DDF">
        <w:rPr>
          <w:rFonts w:ascii="Times New Roman" w:hAnsi="Times New Roman" w:cs="Times New Roman"/>
          <w:bCs/>
          <w:szCs w:val="28"/>
        </w:rPr>
        <w:lastRenderedPageBreak/>
        <w:t>МИНИСТЕРСТВО НАУКИ И ВЫСШЕГО ОБРАЗОВАНИЯ РФ</w:t>
      </w:r>
    </w:p>
    <w:p w14:paraId="23F07863" w14:textId="77777777" w:rsidR="00E155A4" w:rsidRPr="00717DDF" w:rsidRDefault="00E155A4" w:rsidP="00E155A4">
      <w:pPr>
        <w:widowControl w:val="0"/>
        <w:jc w:val="center"/>
        <w:rPr>
          <w:szCs w:val="28"/>
        </w:rPr>
      </w:pPr>
      <w:r w:rsidRPr="00717DDF">
        <w:rPr>
          <w:szCs w:val="28"/>
        </w:rPr>
        <w:t>Федеральное государственное бюджетное образовательное учреждение</w:t>
      </w:r>
    </w:p>
    <w:p w14:paraId="5B472603" w14:textId="77777777" w:rsidR="00E155A4" w:rsidRPr="00717DDF" w:rsidRDefault="00E155A4" w:rsidP="00E155A4">
      <w:pPr>
        <w:widowControl w:val="0"/>
        <w:spacing w:line="360" w:lineRule="auto"/>
        <w:jc w:val="center"/>
        <w:rPr>
          <w:szCs w:val="28"/>
        </w:rPr>
      </w:pPr>
      <w:r w:rsidRPr="00717DDF">
        <w:rPr>
          <w:szCs w:val="28"/>
        </w:rPr>
        <w:t>высшего образования</w:t>
      </w:r>
    </w:p>
    <w:p w14:paraId="538A15D5" w14:textId="77777777" w:rsidR="00E155A4" w:rsidRPr="00717DDF" w:rsidRDefault="00E155A4" w:rsidP="00E155A4">
      <w:pPr>
        <w:pStyle w:val="LO-Normal"/>
        <w:widowControl w:val="0"/>
        <w:tabs>
          <w:tab w:val="left" w:pos="8172"/>
        </w:tabs>
        <w:ind w:hanging="5"/>
        <w:jc w:val="center"/>
        <w:rPr>
          <w:rFonts w:ascii="Times New Roman" w:hAnsi="Times New Roman" w:cs="Times New Roman"/>
          <w:sz w:val="28"/>
          <w:szCs w:val="28"/>
        </w:rPr>
      </w:pPr>
      <w:r w:rsidRPr="00717DDF">
        <w:rPr>
          <w:rFonts w:ascii="Times New Roman" w:hAnsi="Times New Roman" w:cs="Times New Roman"/>
          <w:sz w:val="28"/>
          <w:szCs w:val="28"/>
        </w:rPr>
        <w:t>«ПЕНЗЕНСКИЙ ГОСУДАРСТВЕННЫЙ УНИВЕРСИТЕТ»</w:t>
      </w:r>
    </w:p>
    <w:p w14:paraId="737476ED" w14:textId="77777777" w:rsidR="00E155A4" w:rsidRPr="008F2ABA" w:rsidRDefault="00E155A4" w:rsidP="00E155A4">
      <w:pPr>
        <w:widowControl w:val="0"/>
        <w:jc w:val="center"/>
        <w:rPr>
          <w:szCs w:val="28"/>
        </w:rPr>
      </w:pPr>
      <w:r w:rsidRPr="00717DDF">
        <w:rPr>
          <w:szCs w:val="28"/>
        </w:rPr>
        <w:t>ПОЛИТЕХНИЧЕСКИЙ ИНСТИТУТ</w:t>
      </w:r>
    </w:p>
    <w:p w14:paraId="5603472D" w14:textId="77777777" w:rsidR="00686BE5" w:rsidRDefault="00686BE5" w:rsidP="00686BE5">
      <w:pPr>
        <w:widowControl w:val="0"/>
      </w:pP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407"/>
        <w:gridCol w:w="799"/>
        <w:gridCol w:w="4051"/>
      </w:tblGrid>
      <w:tr w:rsidR="00686BE5" w14:paraId="45F74641" w14:textId="77777777" w:rsidTr="00D20CB6">
        <w:tc>
          <w:tcPr>
            <w:tcW w:w="4236" w:type="dxa"/>
            <w:tcBorders>
              <w:bottom w:val="single" w:sz="4" w:space="0" w:color="auto"/>
            </w:tcBorders>
            <w:vAlign w:val="bottom"/>
          </w:tcPr>
          <w:p w14:paraId="56CE6489" w14:textId="77777777" w:rsidR="00686BE5" w:rsidRPr="00717DDF" w:rsidRDefault="00686BE5" w:rsidP="007C311D">
            <w:pPr>
              <w:spacing w:line="360" w:lineRule="auto"/>
              <w:jc w:val="center"/>
              <w:rPr>
                <w:rFonts w:ascii="Times New Roman" w:hAnsi="Times New Roman" w:cs="Times New Roman"/>
                <w:i/>
                <w:sz w:val="24"/>
              </w:rPr>
            </w:pPr>
            <w:r w:rsidRPr="00717DDF">
              <w:rPr>
                <w:rFonts w:ascii="Times New Roman" w:hAnsi="Times New Roman" w:cs="Times New Roman"/>
                <w:i/>
                <w:sz w:val="24"/>
              </w:rPr>
              <w:t>Факультет</w:t>
            </w:r>
          </w:p>
          <w:p w14:paraId="46F3B7C8" w14:textId="77777777" w:rsidR="00686BE5" w:rsidRPr="00717DDF" w:rsidRDefault="00686BE5" w:rsidP="007C311D">
            <w:pPr>
              <w:jc w:val="center"/>
            </w:pPr>
            <w:r>
              <w:rPr>
                <w:rFonts w:ascii="Times New Roman" w:hAnsi="Times New Roman" w:cs="Times New Roman"/>
                <w:sz w:val="24"/>
              </w:rPr>
              <w:t>В</w:t>
            </w:r>
            <w:r w:rsidRPr="00717DDF">
              <w:rPr>
                <w:rFonts w:ascii="Times New Roman" w:hAnsi="Times New Roman" w:cs="Times New Roman"/>
                <w:sz w:val="24"/>
              </w:rPr>
              <w:t>ычислительной техники</w:t>
            </w:r>
          </w:p>
        </w:tc>
        <w:tc>
          <w:tcPr>
            <w:tcW w:w="394" w:type="dxa"/>
            <w:vAlign w:val="bottom"/>
          </w:tcPr>
          <w:p w14:paraId="0EDE4F99" w14:textId="77777777" w:rsidR="00686BE5" w:rsidRDefault="00686BE5" w:rsidP="007C311D">
            <w:pPr>
              <w:widowControl w:val="0"/>
              <w:jc w:val="center"/>
            </w:pPr>
          </w:p>
        </w:tc>
        <w:tc>
          <w:tcPr>
            <w:tcW w:w="773" w:type="dxa"/>
            <w:vAlign w:val="bottom"/>
          </w:tcPr>
          <w:p w14:paraId="01A04F31" w14:textId="77777777" w:rsidR="00686BE5" w:rsidRDefault="00686BE5" w:rsidP="007C311D">
            <w:pPr>
              <w:widowControl w:val="0"/>
              <w:jc w:val="center"/>
            </w:pPr>
          </w:p>
        </w:tc>
        <w:tc>
          <w:tcPr>
            <w:tcW w:w="3917" w:type="dxa"/>
            <w:tcBorders>
              <w:bottom w:val="single" w:sz="4" w:space="0" w:color="auto"/>
            </w:tcBorders>
            <w:vAlign w:val="bottom"/>
          </w:tcPr>
          <w:p w14:paraId="7E0ABD86" w14:textId="77777777" w:rsidR="00686BE5" w:rsidRPr="00717DDF" w:rsidRDefault="00686BE5" w:rsidP="007C311D">
            <w:pPr>
              <w:widowControl w:val="0"/>
              <w:spacing w:line="360" w:lineRule="auto"/>
              <w:jc w:val="center"/>
              <w:rPr>
                <w:rFonts w:ascii="Times New Roman" w:hAnsi="Times New Roman" w:cs="Times New Roman"/>
                <w:i/>
                <w:sz w:val="24"/>
              </w:rPr>
            </w:pPr>
            <w:r w:rsidRPr="00717DDF">
              <w:rPr>
                <w:rFonts w:ascii="Times New Roman" w:hAnsi="Times New Roman" w:cs="Times New Roman"/>
                <w:i/>
                <w:sz w:val="24"/>
              </w:rPr>
              <w:t>Кафедра</w:t>
            </w:r>
          </w:p>
          <w:p w14:paraId="7D15BCC1" w14:textId="77777777" w:rsidR="00686BE5" w:rsidRDefault="00686BE5" w:rsidP="007C311D">
            <w:pPr>
              <w:widowControl w:val="0"/>
              <w:jc w:val="center"/>
            </w:pPr>
            <w:proofErr w:type="spellStart"/>
            <w:r w:rsidRPr="00717DDF">
              <w:rPr>
                <w:rFonts w:ascii="Times New Roman" w:hAnsi="Times New Roman" w:cs="Times New Roman"/>
                <w:sz w:val="24"/>
              </w:rPr>
              <w:t>МОиПЭВМ</w:t>
            </w:r>
            <w:proofErr w:type="spellEnd"/>
          </w:p>
        </w:tc>
      </w:tr>
    </w:tbl>
    <w:p w14:paraId="3A4EF51E" w14:textId="77777777" w:rsidR="003F6320" w:rsidRDefault="003F6320">
      <w:pPr>
        <w:rPr>
          <w:b/>
          <w:sz w:val="24"/>
          <w:szCs w:val="24"/>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500"/>
      </w:tblGrid>
      <w:tr w:rsidR="00D20CB6" w:rsidRPr="008E651A" w14:paraId="46022B56" w14:textId="77777777" w:rsidTr="008E651A">
        <w:tc>
          <w:tcPr>
            <w:tcW w:w="5070" w:type="dxa"/>
          </w:tcPr>
          <w:p w14:paraId="021E6102" w14:textId="77777777" w:rsidR="00D20CB6" w:rsidRPr="008E651A" w:rsidRDefault="00D20CB6" w:rsidP="00F81F09">
            <w:pPr>
              <w:jc w:val="center"/>
              <w:rPr>
                <w:rFonts w:ascii="Times New Roman" w:hAnsi="Times New Roman" w:cs="Times New Roman"/>
              </w:rPr>
            </w:pPr>
          </w:p>
        </w:tc>
        <w:tc>
          <w:tcPr>
            <w:tcW w:w="4500" w:type="dxa"/>
          </w:tcPr>
          <w:p w14:paraId="627C4CC9" w14:textId="77777777" w:rsidR="00D20CB6" w:rsidRPr="008E651A" w:rsidRDefault="00F81F09" w:rsidP="00F81F09">
            <w:pPr>
              <w:jc w:val="center"/>
              <w:rPr>
                <w:rFonts w:ascii="Times New Roman" w:hAnsi="Times New Roman" w:cs="Times New Roman"/>
              </w:rPr>
            </w:pPr>
            <w:r w:rsidRPr="008E651A">
              <w:rPr>
                <w:rFonts w:ascii="Times New Roman" w:hAnsi="Times New Roman" w:cs="Times New Roman"/>
              </w:rPr>
              <w:t>«Утверждаю»</w:t>
            </w:r>
          </w:p>
          <w:p w14:paraId="559AAAAA" w14:textId="77777777" w:rsidR="00F81F09" w:rsidRPr="008E651A" w:rsidRDefault="00F81F09" w:rsidP="00F81F09">
            <w:pPr>
              <w:jc w:val="center"/>
              <w:rPr>
                <w:rFonts w:ascii="Times New Roman" w:hAnsi="Times New Roman" w:cs="Times New Roman"/>
              </w:rPr>
            </w:pPr>
            <w:r w:rsidRPr="008E651A">
              <w:rPr>
                <w:rFonts w:ascii="Times New Roman" w:hAnsi="Times New Roman" w:cs="Times New Roman"/>
              </w:rPr>
              <w:t>Заведующий кафедрой</w:t>
            </w:r>
          </w:p>
          <w:p w14:paraId="29921EF7" w14:textId="77777777" w:rsidR="00F81F09" w:rsidRPr="008E651A" w:rsidRDefault="00F81F09" w:rsidP="00F81F09">
            <w:pPr>
              <w:jc w:val="center"/>
              <w:rPr>
                <w:rFonts w:ascii="Times New Roman" w:hAnsi="Times New Roman" w:cs="Times New Roman"/>
              </w:rPr>
            </w:pPr>
            <w:r w:rsidRPr="008E651A">
              <w:rPr>
                <w:rFonts w:ascii="Times New Roman" w:hAnsi="Times New Roman" w:cs="Times New Roman"/>
              </w:rPr>
              <w:t>________________ А.Ю. Козлов</w:t>
            </w:r>
          </w:p>
          <w:p w14:paraId="65BAB016" w14:textId="77777777" w:rsidR="00F81F09" w:rsidRPr="008E651A" w:rsidRDefault="00F81F09" w:rsidP="00F81F09">
            <w:pPr>
              <w:jc w:val="center"/>
              <w:rPr>
                <w:rFonts w:ascii="Times New Roman" w:hAnsi="Times New Roman" w:cs="Times New Roman"/>
              </w:rPr>
            </w:pPr>
            <w:r w:rsidRPr="008E651A">
              <w:rPr>
                <w:rFonts w:ascii="Times New Roman" w:hAnsi="Times New Roman" w:cs="Times New Roman"/>
              </w:rPr>
              <w:t>«___» _____________ 2023 г</w:t>
            </w:r>
          </w:p>
        </w:tc>
      </w:tr>
    </w:tbl>
    <w:p w14:paraId="5C4558EF" w14:textId="77777777" w:rsidR="00686BE5" w:rsidRDefault="00686BE5">
      <w:pPr>
        <w:rPr>
          <w:b/>
          <w:sz w:val="24"/>
          <w:szCs w:val="24"/>
        </w:rPr>
      </w:pPr>
    </w:p>
    <w:p w14:paraId="6B71A8BB" w14:textId="77777777" w:rsidR="00B16E12" w:rsidRDefault="00B16E12">
      <w:pPr>
        <w:rPr>
          <w:b/>
          <w:sz w:val="24"/>
          <w:szCs w:val="24"/>
        </w:rPr>
      </w:pPr>
    </w:p>
    <w:p w14:paraId="0262FAF5" w14:textId="77777777" w:rsidR="00B16E12" w:rsidRDefault="00B16E12">
      <w:pPr>
        <w:rPr>
          <w:b/>
          <w:sz w:val="24"/>
          <w:szCs w:val="24"/>
        </w:rPr>
      </w:pPr>
    </w:p>
    <w:p w14:paraId="2A424792" w14:textId="77777777" w:rsidR="003F6320" w:rsidRPr="005D1073" w:rsidRDefault="003F6320">
      <w:pPr>
        <w:jc w:val="center"/>
        <w:rPr>
          <w:b/>
          <w:szCs w:val="24"/>
        </w:rPr>
      </w:pPr>
      <w:r w:rsidRPr="005D1073">
        <w:rPr>
          <w:b/>
          <w:szCs w:val="24"/>
        </w:rPr>
        <w:t>ЗАДАНИЕ</w:t>
      </w:r>
    </w:p>
    <w:p w14:paraId="4BC07938" w14:textId="77777777" w:rsidR="005D1073" w:rsidRPr="005D1073" w:rsidRDefault="005D1073" w:rsidP="005D1073">
      <w:pPr>
        <w:spacing w:line="360" w:lineRule="auto"/>
        <w:jc w:val="center"/>
        <w:rPr>
          <w:b/>
          <w:szCs w:val="24"/>
        </w:rPr>
      </w:pPr>
      <w:r w:rsidRPr="005D1073">
        <w:rPr>
          <w:b/>
          <w:szCs w:val="24"/>
        </w:rPr>
        <w:t>НА ВЫПУСКНУЮ КВАЛИФИКАЦИОННУЮ РАБОТУ</w:t>
      </w:r>
    </w:p>
    <w:p w14:paraId="31F72745" w14:textId="77777777" w:rsidR="005D1073" w:rsidRDefault="005D1073">
      <w:pPr>
        <w:jc w:val="center"/>
        <w:rPr>
          <w:b/>
          <w:sz w:val="24"/>
          <w:szCs w:val="24"/>
        </w:rPr>
      </w:pPr>
      <w:r w:rsidRPr="005D1073">
        <w:rPr>
          <w:b/>
          <w:szCs w:val="24"/>
        </w:rPr>
        <w:t>БАКАЛАВРА</w:t>
      </w:r>
    </w:p>
    <w:p w14:paraId="71AA584E" w14:textId="77777777" w:rsidR="00F31E5A" w:rsidRDefault="00F31E5A" w:rsidP="00F31E5A">
      <w:pPr>
        <w:rPr>
          <w:b/>
          <w:sz w:val="24"/>
          <w:szCs w:val="24"/>
        </w:rPr>
      </w:pPr>
    </w:p>
    <w:tbl>
      <w:tblPr>
        <w:tblStyle w:val="ad"/>
        <w:tblW w:w="0" w:type="auto"/>
        <w:tblLook w:val="04A0" w:firstRow="1" w:lastRow="0" w:firstColumn="1" w:lastColumn="0" w:noHBand="0" w:noVBand="1"/>
      </w:tblPr>
      <w:tblGrid>
        <w:gridCol w:w="2101"/>
        <w:gridCol w:w="3144"/>
        <w:gridCol w:w="272"/>
        <w:gridCol w:w="1797"/>
        <w:gridCol w:w="270"/>
        <w:gridCol w:w="1986"/>
      </w:tblGrid>
      <w:tr w:rsidR="00F31E5A" w:rsidRPr="00CF4F9D" w14:paraId="592268F1" w14:textId="77777777" w:rsidTr="00CB54DA">
        <w:tc>
          <w:tcPr>
            <w:tcW w:w="2101" w:type="dxa"/>
            <w:tcBorders>
              <w:top w:val="nil"/>
              <w:left w:val="nil"/>
              <w:bottom w:val="nil"/>
              <w:right w:val="nil"/>
            </w:tcBorders>
          </w:tcPr>
          <w:p w14:paraId="2F0AAB29" w14:textId="77777777" w:rsidR="00F31E5A" w:rsidRPr="00CB54DA" w:rsidRDefault="00F31E5A">
            <w:pPr>
              <w:pStyle w:val="a9"/>
              <w:numPr>
                <w:ilvl w:val="0"/>
                <w:numId w:val="3"/>
              </w:numPr>
              <w:ind w:left="0" w:firstLine="284"/>
              <w:rPr>
                <w:rFonts w:ascii="Times New Roman" w:hAnsi="Times New Roman" w:cs="Times New Roman"/>
                <w:sz w:val="24"/>
                <w:szCs w:val="24"/>
              </w:rPr>
            </w:pPr>
            <w:r w:rsidRPr="00CB54DA">
              <w:rPr>
                <w:rFonts w:ascii="Times New Roman" w:hAnsi="Times New Roman" w:cs="Times New Roman"/>
                <w:sz w:val="24"/>
                <w:szCs w:val="24"/>
              </w:rPr>
              <w:t>Студент</w:t>
            </w:r>
          </w:p>
        </w:tc>
        <w:tc>
          <w:tcPr>
            <w:tcW w:w="3144" w:type="dxa"/>
            <w:tcBorders>
              <w:top w:val="nil"/>
              <w:left w:val="nil"/>
              <w:bottom w:val="single" w:sz="4" w:space="0" w:color="auto"/>
              <w:right w:val="nil"/>
            </w:tcBorders>
          </w:tcPr>
          <w:p w14:paraId="4755236E" w14:textId="76E6A865" w:rsidR="00F31E5A" w:rsidRPr="00CB54DA" w:rsidRDefault="008169C3" w:rsidP="00D16C4B">
            <w:pPr>
              <w:ind w:left="-115" w:right="-75"/>
              <w:jc w:val="center"/>
              <w:rPr>
                <w:rFonts w:ascii="Times New Roman" w:hAnsi="Times New Roman" w:cs="Times New Roman"/>
                <w:sz w:val="24"/>
                <w:szCs w:val="24"/>
              </w:rPr>
            </w:pPr>
            <w:r>
              <w:rPr>
                <w:rFonts w:ascii="Times New Roman" w:hAnsi="Times New Roman" w:cs="Times New Roman"/>
                <w:sz w:val="24"/>
                <w:szCs w:val="24"/>
              </w:rPr>
              <w:t>Семенков</w:t>
            </w:r>
            <w:r w:rsidR="00F31E5A" w:rsidRPr="00CB54DA">
              <w:rPr>
                <w:rFonts w:ascii="Times New Roman" w:hAnsi="Times New Roman" w:cs="Times New Roman"/>
                <w:sz w:val="24"/>
                <w:szCs w:val="24"/>
              </w:rPr>
              <w:t xml:space="preserve"> </w:t>
            </w:r>
            <w:r>
              <w:rPr>
                <w:rFonts w:ascii="Times New Roman" w:hAnsi="Times New Roman" w:cs="Times New Roman"/>
                <w:sz w:val="24"/>
                <w:szCs w:val="24"/>
              </w:rPr>
              <w:t>Данила</w:t>
            </w:r>
            <w:r w:rsidR="00F31E5A" w:rsidRPr="00CB54DA">
              <w:rPr>
                <w:rFonts w:ascii="Times New Roman" w:hAnsi="Times New Roman" w:cs="Times New Roman"/>
                <w:sz w:val="24"/>
                <w:szCs w:val="24"/>
              </w:rPr>
              <w:t xml:space="preserve"> </w:t>
            </w:r>
            <w:r>
              <w:rPr>
                <w:rFonts w:ascii="Times New Roman" w:hAnsi="Times New Roman" w:cs="Times New Roman"/>
                <w:sz w:val="24"/>
                <w:szCs w:val="24"/>
              </w:rPr>
              <w:t>Алексеевич</w:t>
            </w:r>
          </w:p>
        </w:tc>
        <w:tc>
          <w:tcPr>
            <w:tcW w:w="272" w:type="dxa"/>
            <w:tcBorders>
              <w:top w:val="nil"/>
              <w:left w:val="nil"/>
              <w:bottom w:val="nil"/>
              <w:right w:val="nil"/>
            </w:tcBorders>
          </w:tcPr>
          <w:p w14:paraId="283CFD24" w14:textId="77777777" w:rsidR="00F31E5A" w:rsidRPr="00CB54DA" w:rsidRDefault="00F31E5A" w:rsidP="007C311D">
            <w:pPr>
              <w:jc w:val="center"/>
              <w:rPr>
                <w:rFonts w:ascii="Times New Roman" w:hAnsi="Times New Roman" w:cs="Times New Roman"/>
                <w:sz w:val="24"/>
                <w:szCs w:val="24"/>
              </w:rPr>
            </w:pPr>
          </w:p>
        </w:tc>
        <w:tc>
          <w:tcPr>
            <w:tcW w:w="1797" w:type="dxa"/>
            <w:tcBorders>
              <w:top w:val="nil"/>
              <w:left w:val="nil"/>
              <w:bottom w:val="single" w:sz="4" w:space="0" w:color="auto"/>
              <w:right w:val="nil"/>
            </w:tcBorders>
          </w:tcPr>
          <w:p w14:paraId="46C8212C" w14:textId="77777777" w:rsidR="00F31E5A" w:rsidRPr="00CB54DA" w:rsidRDefault="00F31E5A" w:rsidP="007C311D">
            <w:pPr>
              <w:jc w:val="center"/>
              <w:rPr>
                <w:rFonts w:ascii="Times New Roman" w:hAnsi="Times New Roman" w:cs="Times New Roman"/>
                <w:sz w:val="24"/>
                <w:szCs w:val="24"/>
              </w:rPr>
            </w:pPr>
            <w:r w:rsidRPr="00CB54DA">
              <w:rPr>
                <w:rFonts w:ascii="Times New Roman" w:hAnsi="Times New Roman" w:cs="Times New Roman"/>
                <w:sz w:val="24"/>
                <w:szCs w:val="24"/>
              </w:rPr>
              <w:t>гр. 19ВИ1</w:t>
            </w:r>
          </w:p>
        </w:tc>
        <w:tc>
          <w:tcPr>
            <w:tcW w:w="270" w:type="dxa"/>
            <w:tcBorders>
              <w:top w:val="nil"/>
              <w:left w:val="nil"/>
              <w:bottom w:val="nil"/>
              <w:right w:val="nil"/>
            </w:tcBorders>
          </w:tcPr>
          <w:p w14:paraId="06AD7FB0" w14:textId="77777777" w:rsidR="00F31E5A" w:rsidRPr="00CB54DA" w:rsidRDefault="00F31E5A" w:rsidP="007C311D">
            <w:pPr>
              <w:jc w:val="center"/>
              <w:rPr>
                <w:rFonts w:ascii="Times New Roman" w:hAnsi="Times New Roman" w:cs="Times New Roman"/>
                <w:sz w:val="24"/>
                <w:szCs w:val="24"/>
              </w:rPr>
            </w:pPr>
          </w:p>
        </w:tc>
        <w:tc>
          <w:tcPr>
            <w:tcW w:w="1986" w:type="dxa"/>
            <w:tcBorders>
              <w:top w:val="nil"/>
              <w:left w:val="nil"/>
              <w:bottom w:val="single" w:sz="4" w:space="0" w:color="auto"/>
              <w:right w:val="nil"/>
            </w:tcBorders>
          </w:tcPr>
          <w:p w14:paraId="4908293A" w14:textId="77777777" w:rsidR="00F31E5A" w:rsidRPr="00CB54DA" w:rsidRDefault="00F31E5A" w:rsidP="007C311D">
            <w:pPr>
              <w:jc w:val="center"/>
              <w:rPr>
                <w:rFonts w:ascii="Times New Roman" w:hAnsi="Times New Roman" w:cs="Times New Roman"/>
                <w:sz w:val="24"/>
                <w:szCs w:val="24"/>
              </w:rPr>
            </w:pPr>
            <w:r w:rsidRPr="00CB54DA">
              <w:rPr>
                <w:rFonts w:ascii="Times New Roman" w:hAnsi="Times New Roman" w:cs="Times New Roman"/>
                <w:sz w:val="24"/>
                <w:szCs w:val="24"/>
              </w:rPr>
              <w:t>факультета ВТ</w:t>
            </w:r>
          </w:p>
        </w:tc>
      </w:tr>
      <w:tr w:rsidR="00DA6A1A" w:rsidRPr="00EE381F" w14:paraId="21AA2D9B" w14:textId="77777777" w:rsidTr="007C311D">
        <w:trPr>
          <w:trHeight w:val="195"/>
        </w:trPr>
        <w:tc>
          <w:tcPr>
            <w:tcW w:w="2101" w:type="dxa"/>
            <w:tcBorders>
              <w:top w:val="nil"/>
              <w:left w:val="nil"/>
              <w:bottom w:val="nil"/>
              <w:right w:val="nil"/>
            </w:tcBorders>
          </w:tcPr>
          <w:p w14:paraId="1820BB59" w14:textId="77777777" w:rsidR="00DA6A1A" w:rsidRPr="00CB54DA" w:rsidRDefault="00DA6A1A" w:rsidP="007C311D">
            <w:pPr>
              <w:rPr>
                <w:rFonts w:ascii="Times New Roman" w:hAnsi="Times New Roman" w:cs="Times New Roman"/>
                <w:szCs w:val="28"/>
              </w:rPr>
            </w:pPr>
          </w:p>
        </w:tc>
        <w:tc>
          <w:tcPr>
            <w:tcW w:w="3416" w:type="dxa"/>
            <w:gridSpan w:val="2"/>
            <w:tcBorders>
              <w:top w:val="single" w:sz="4" w:space="0" w:color="auto"/>
              <w:left w:val="nil"/>
              <w:bottom w:val="nil"/>
              <w:right w:val="nil"/>
            </w:tcBorders>
          </w:tcPr>
          <w:p w14:paraId="3ABFF7FC" w14:textId="77777777" w:rsidR="00DA6A1A" w:rsidRPr="00CB54DA" w:rsidRDefault="00DA6A1A" w:rsidP="007C311D">
            <w:pPr>
              <w:jc w:val="center"/>
              <w:rPr>
                <w:rFonts w:ascii="Times New Roman" w:hAnsi="Times New Roman" w:cs="Times New Roman"/>
                <w:sz w:val="20"/>
                <w:szCs w:val="28"/>
              </w:rPr>
            </w:pPr>
            <w:r w:rsidRPr="00CB54DA">
              <w:rPr>
                <w:rFonts w:ascii="Times New Roman" w:hAnsi="Times New Roman" w:cs="Times New Roman"/>
                <w:sz w:val="18"/>
                <w:szCs w:val="28"/>
              </w:rPr>
              <w:t>&lt;Фамилия, имя, отчество полностью&gt;</w:t>
            </w:r>
          </w:p>
        </w:tc>
        <w:tc>
          <w:tcPr>
            <w:tcW w:w="4053" w:type="dxa"/>
            <w:gridSpan w:val="3"/>
            <w:tcBorders>
              <w:top w:val="nil"/>
              <w:left w:val="nil"/>
              <w:bottom w:val="nil"/>
              <w:right w:val="nil"/>
            </w:tcBorders>
          </w:tcPr>
          <w:p w14:paraId="7199504A" w14:textId="77777777" w:rsidR="00DA6A1A" w:rsidRPr="00CB54DA" w:rsidRDefault="00DA6A1A" w:rsidP="007C311D">
            <w:pPr>
              <w:jc w:val="center"/>
              <w:rPr>
                <w:rFonts w:ascii="Times New Roman" w:hAnsi="Times New Roman" w:cs="Times New Roman"/>
                <w:sz w:val="20"/>
                <w:szCs w:val="28"/>
              </w:rPr>
            </w:pPr>
          </w:p>
        </w:tc>
      </w:tr>
      <w:tr w:rsidR="00F31E5A" w:rsidRPr="00EE381F" w14:paraId="74A63760" w14:textId="77777777" w:rsidTr="00F31E5A">
        <w:trPr>
          <w:trHeight w:val="195"/>
        </w:trPr>
        <w:tc>
          <w:tcPr>
            <w:tcW w:w="9570" w:type="dxa"/>
            <w:gridSpan w:val="6"/>
            <w:tcBorders>
              <w:top w:val="nil"/>
              <w:left w:val="nil"/>
              <w:bottom w:val="single" w:sz="4" w:space="0" w:color="auto"/>
              <w:right w:val="nil"/>
            </w:tcBorders>
          </w:tcPr>
          <w:p w14:paraId="18A45D91" w14:textId="228E655F" w:rsidR="00CB54DA" w:rsidRPr="00CB54DA" w:rsidRDefault="00F31E5A">
            <w:pPr>
              <w:pStyle w:val="a9"/>
              <w:numPr>
                <w:ilvl w:val="0"/>
                <w:numId w:val="3"/>
              </w:numPr>
              <w:ind w:left="0" w:firstLine="284"/>
              <w:rPr>
                <w:rFonts w:ascii="Times New Roman" w:hAnsi="Times New Roman" w:cs="Times New Roman"/>
                <w:sz w:val="24"/>
                <w:szCs w:val="24"/>
              </w:rPr>
            </w:pPr>
            <w:r w:rsidRPr="00CB54DA">
              <w:rPr>
                <w:rFonts w:ascii="Times New Roman" w:hAnsi="Times New Roman" w:cs="Times New Roman"/>
                <w:sz w:val="24"/>
                <w:szCs w:val="24"/>
              </w:rPr>
              <w:t xml:space="preserve">Тема работы </w:t>
            </w:r>
            <w:r w:rsidR="001C1E83">
              <w:rPr>
                <w:rFonts w:ascii="Times New Roman" w:hAnsi="Times New Roman" w:cs="Times New Roman"/>
                <w:sz w:val="24"/>
                <w:szCs w:val="24"/>
              </w:rPr>
              <w:t>Мобильное</w:t>
            </w:r>
            <w:r w:rsidRPr="00CB54DA">
              <w:rPr>
                <w:rFonts w:ascii="Times New Roman" w:hAnsi="Times New Roman" w:cs="Times New Roman"/>
                <w:sz w:val="24"/>
                <w:szCs w:val="24"/>
              </w:rPr>
              <w:t xml:space="preserve"> п</w:t>
            </w:r>
            <w:r w:rsidR="001C1E83">
              <w:rPr>
                <w:rFonts w:ascii="Times New Roman" w:hAnsi="Times New Roman" w:cs="Times New Roman"/>
                <w:sz w:val="24"/>
                <w:szCs w:val="24"/>
              </w:rPr>
              <w:t>риложение</w:t>
            </w:r>
            <w:r w:rsidRPr="00CB54DA">
              <w:rPr>
                <w:rFonts w:ascii="Times New Roman" w:hAnsi="Times New Roman" w:cs="Times New Roman"/>
                <w:sz w:val="24"/>
                <w:szCs w:val="24"/>
              </w:rPr>
              <w:t xml:space="preserve"> </w:t>
            </w:r>
            <w:r w:rsidR="001C1E83">
              <w:rPr>
                <w:rFonts w:ascii="Times New Roman" w:hAnsi="Times New Roman" w:cs="Times New Roman"/>
                <w:sz w:val="24"/>
                <w:szCs w:val="24"/>
              </w:rPr>
              <w:t>для запоминания</w:t>
            </w:r>
            <w:r w:rsidRPr="00CB54DA">
              <w:rPr>
                <w:rFonts w:ascii="Times New Roman" w:hAnsi="Times New Roman" w:cs="Times New Roman"/>
                <w:sz w:val="24"/>
                <w:szCs w:val="24"/>
              </w:rPr>
              <w:t xml:space="preserve"> </w:t>
            </w:r>
            <w:r w:rsidR="001C1E83">
              <w:rPr>
                <w:rFonts w:ascii="Times New Roman" w:hAnsi="Times New Roman" w:cs="Times New Roman"/>
                <w:sz w:val="24"/>
                <w:szCs w:val="24"/>
              </w:rPr>
              <w:t>английских</w:t>
            </w:r>
            <w:r w:rsidRPr="00CB54DA">
              <w:rPr>
                <w:rFonts w:ascii="Times New Roman" w:hAnsi="Times New Roman" w:cs="Times New Roman"/>
                <w:sz w:val="24"/>
                <w:szCs w:val="24"/>
              </w:rPr>
              <w:t xml:space="preserve"> </w:t>
            </w:r>
            <w:r w:rsidR="001C1E83">
              <w:rPr>
                <w:rFonts w:ascii="Times New Roman" w:hAnsi="Times New Roman" w:cs="Times New Roman"/>
                <w:sz w:val="24"/>
                <w:szCs w:val="24"/>
              </w:rPr>
              <w:t xml:space="preserve">слов </w:t>
            </w:r>
            <w:r w:rsidR="00316084">
              <w:rPr>
                <w:rFonts w:ascii="Times New Roman" w:hAnsi="Times New Roman" w:cs="Times New Roman"/>
                <w:sz w:val="24"/>
                <w:szCs w:val="24"/>
              </w:rPr>
              <w:t xml:space="preserve">с </w:t>
            </w:r>
          </w:p>
        </w:tc>
      </w:tr>
      <w:tr w:rsidR="00F31E5A" w:rsidRPr="00EE381F" w14:paraId="56F9E33E" w14:textId="77777777" w:rsidTr="00F31E5A">
        <w:trPr>
          <w:trHeight w:val="195"/>
        </w:trPr>
        <w:tc>
          <w:tcPr>
            <w:tcW w:w="9570" w:type="dxa"/>
            <w:gridSpan w:val="6"/>
            <w:tcBorders>
              <w:top w:val="single" w:sz="4" w:space="0" w:color="auto"/>
              <w:left w:val="nil"/>
              <w:bottom w:val="single" w:sz="4" w:space="0" w:color="auto"/>
              <w:right w:val="nil"/>
            </w:tcBorders>
          </w:tcPr>
          <w:p w14:paraId="27A74474" w14:textId="0A1BA1CC" w:rsidR="00F31E5A" w:rsidRPr="00CB54DA" w:rsidRDefault="00316084" w:rsidP="00CB54DA">
            <w:pPr>
              <w:ind w:firstLine="284"/>
              <w:rPr>
                <w:rFonts w:ascii="Times New Roman" w:hAnsi="Times New Roman" w:cs="Times New Roman"/>
                <w:sz w:val="24"/>
                <w:szCs w:val="24"/>
              </w:rPr>
            </w:pPr>
            <w:r>
              <w:rPr>
                <w:rFonts w:ascii="Times New Roman" w:hAnsi="Times New Roman" w:cs="Times New Roman"/>
                <w:sz w:val="24"/>
                <w:szCs w:val="24"/>
              </w:rPr>
              <w:t>применением</w:t>
            </w:r>
            <w:r w:rsidR="009F7DEC">
              <w:rPr>
                <w:rFonts w:ascii="Times New Roman" w:hAnsi="Times New Roman" w:cs="Times New Roman"/>
                <w:sz w:val="24"/>
                <w:szCs w:val="24"/>
              </w:rPr>
              <w:t xml:space="preserve"> системы </w:t>
            </w:r>
            <w:proofErr w:type="spellStart"/>
            <w:r w:rsidR="009F7DEC">
              <w:rPr>
                <w:rFonts w:ascii="Times New Roman" w:hAnsi="Times New Roman" w:cs="Times New Roman"/>
                <w:sz w:val="24"/>
                <w:szCs w:val="24"/>
              </w:rPr>
              <w:t>Лейтнера</w:t>
            </w:r>
            <w:proofErr w:type="spellEnd"/>
            <w:r>
              <w:rPr>
                <w:rFonts w:ascii="Times New Roman" w:hAnsi="Times New Roman" w:cs="Times New Roman"/>
                <w:sz w:val="24"/>
                <w:szCs w:val="24"/>
              </w:rPr>
              <w:t xml:space="preserve"> </w:t>
            </w:r>
            <w:r w:rsidR="00A67D58">
              <w:rPr>
                <w:rFonts w:ascii="Times New Roman" w:hAnsi="Times New Roman" w:cs="Times New Roman"/>
                <w:sz w:val="24"/>
                <w:szCs w:val="24"/>
              </w:rPr>
              <w:t>в игровой</w:t>
            </w:r>
            <w:r w:rsidR="00A67D58" w:rsidRPr="00CB54DA">
              <w:rPr>
                <w:rFonts w:ascii="Times New Roman" w:hAnsi="Times New Roman" w:cs="Times New Roman"/>
                <w:sz w:val="24"/>
                <w:szCs w:val="24"/>
              </w:rPr>
              <w:t xml:space="preserve"> </w:t>
            </w:r>
            <w:r w:rsidR="001C1E83">
              <w:rPr>
                <w:rFonts w:ascii="Times New Roman" w:hAnsi="Times New Roman" w:cs="Times New Roman"/>
                <w:sz w:val="24"/>
                <w:szCs w:val="24"/>
              </w:rPr>
              <w:t>форме</w:t>
            </w:r>
          </w:p>
        </w:tc>
      </w:tr>
      <w:tr w:rsidR="00CB54DA" w:rsidRPr="00EE381F" w14:paraId="5EC0F689" w14:textId="77777777" w:rsidTr="00F31E5A">
        <w:trPr>
          <w:trHeight w:val="195"/>
        </w:trPr>
        <w:tc>
          <w:tcPr>
            <w:tcW w:w="9570" w:type="dxa"/>
            <w:gridSpan w:val="6"/>
            <w:tcBorders>
              <w:top w:val="single" w:sz="4" w:space="0" w:color="auto"/>
              <w:left w:val="nil"/>
              <w:bottom w:val="single" w:sz="4" w:space="0" w:color="auto"/>
              <w:right w:val="nil"/>
            </w:tcBorders>
          </w:tcPr>
          <w:p w14:paraId="4B8F97D7" w14:textId="77777777" w:rsidR="00CB54DA" w:rsidRPr="00CB54DA" w:rsidRDefault="00CB54DA" w:rsidP="00CB54DA">
            <w:pPr>
              <w:ind w:firstLine="284"/>
              <w:rPr>
                <w:sz w:val="24"/>
                <w:szCs w:val="24"/>
              </w:rPr>
            </w:pPr>
          </w:p>
        </w:tc>
      </w:tr>
    </w:tbl>
    <w:p w14:paraId="2BBEC109" w14:textId="77777777" w:rsidR="00F31E5A" w:rsidRPr="00CB54DA" w:rsidRDefault="00F31E5A" w:rsidP="00F31E5A">
      <w:pPr>
        <w:rPr>
          <w:sz w:val="24"/>
          <w:szCs w:val="24"/>
        </w:rPr>
      </w:pPr>
    </w:p>
    <w:p w14:paraId="500032E3" w14:textId="77777777" w:rsidR="00CB54DA" w:rsidRPr="00B93528" w:rsidRDefault="00CB54DA" w:rsidP="00F31E5A">
      <w:pPr>
        <w:rPr>
          <w:sz w:val="24"/>
          <w:szCs w:val="24"/>
        </w:rPr>
      </w:pPr>
      <w:r w:rsidRPr="00B93528">
        <w:rPr>
          <w:sz w:val="24"/>
          <w:szCs w:val="24"/>
        </w:rPr>
        <w:t>Тема утверждена приказом ПГУ №__________ от "______"________________20_____</w:t>
      </w:r>
    </w:p>
    <w:p w14:paraId="32AD0648" w14:textId="77777777" w:rsidR="00C62C92" w:rsidRPr="00CB54DA" w:rsidRDefault="00C62C92" w:rsidP="00F31E5A">
      <w:pPr>
        <w:rPr>
          <w:sz w:val="24"/>
          <w:szCs w:val="24"/>
        </w:rPr>
      </w:pPr>
    </w:p>
    <w:tbl>
      <w:tblPr>
        <w:tblStyle w:val="a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C62C92" w:rsidRPr="00CB54DA" w14:paraId="75967D11" w14:textId="77777777" w:rsidTr="00C62C92">
        <w:trPr>
          <w:trHeight w:val="195"/>
        </w:trPr>
        <w:tc>
          <w:tcPr>
            <w:tcW w:w="9570" w:type="dxa"/>
          </w:tcPr>
          <w:p w14:paraId="32D6CD80" w14:textId="11DEE56B" w:rsidR="00C62C92" w:rsidRPr="00C62C92" w:rsidRDefault="00C62C92">
            <w:pPr>
              <w:pStyle w:val="a9"/>
              <w:numPr>
                <w:ilvl w:val="0"/>
                <w:numId w:val="3"/>
              </w:numPr>
              <w:rPr>
                <w:rFonts w:ascii="Times New Roman" w:hAnsi="Times New Roman" w:cs="Times New Roman"/>
                <w:sz w:val="24"/>
                <w:szCs w:val="24"/>
              </w:rPr>
            </w:pPr>
            <w:r w:rsidRPr="00C62C92">
              <w:rPr>
                <w:rFonts w:ascii="Times New Roman" w:hAnsi="Times New Roman" w:cs="Times New Roman"/>
                <w:sz w:val="24"/>
                <w:szCs w:val="24"/>
              </w:rPr>
              <w:t>Руководитель работы</w:t>
            </w:r>
            <w:r w:rsidR="00027D0E">
              <w:rPr>
                <w:rFonts w:ascii="Times New Roman" w:hAnsi="Times New Roman" w:cs="Times New Roman"/>
                <w:sz w:val="24"/>
                <w:szCs w:val="24"/>
              </w:rPr>
              <w:t xml:space="preserve"> </w:t>
            </w:r>
            <w:r w:rsidRPr="00C62C92">
              <w:rPr>
                <w:rFonts w:ascii="Times New Roman" w:hAnsi="Times New Roman" w:cs="Times New Roman"/>
                <w:sz w:val="24"/>
                <w:szCs w:val="24"/>
              </w:rPr>
              <w:t>доцент кафедры «МО и ПЭВМ»</w:t>
            </w:r>
            <w:r w:rsidR="002A496D">
              <w:rPr>
                <w:rFonts w:ascii="Times New Roman" w:hAnsi="Times New Roman" w:cs="Times New Roman"/>
                <w:sz w:val="24"/>
                <w:szCs w:val="24"/>
              </w:rPr>
              <w:t xml:space="preserve"> </w:t>
            </w:r>
            <w:proofErr w:type="spellStart"/>
            <w:r w:rsidR="002A496D">
              <w:rPr>
                <w:rFonts w:ascii="Times New Roman" w:hAnsi="Times New Roman" w:cs="Times New Roman"/>
                <w:sz w:val="24"/>
                <w:szCs w:val="24"/>
              </w:rPr>
              <w:t>Такташкин</w:t>
            </w:r>
            <w:proofErr w:type="spellEnd"/>
            <w:r w:rsidR="002A496D">
              <w:rPr>
                <w:rFonts w:ascii="Times New Roman" w:hAnsi="Times New Roman" w:cs="Times New Roman"/>
                <w:sz w:val="24"/>
                <w:szCs w:val="24"/>
              </w:rPr>
              <w:t xml:space="preserve"> Д.В.</w:t>
            </w:r>
          </w:p>
        </w:tc>
      </w:tr>
    </w:tbl>
    <w:p w14:paraId="2948DFA7" w14:textId="77777777" w:rsidR="00C62C92" w:rsidRPr="00C62C92" w:rsidRDefault="00C62C92" w:rsidP="00F31E5A">
      <w:pPr>
        <w:rPr>
          <w:b/>
          <w:sz w:val="24"/>
          <w:szCs w:val="24"/>
        </w:rPr>
      </w:pPr>
    </w:p>
    <w:tbl>
      <w:tblPr>
        <w:tblStyle w:val="a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4E57DD" w:rsidRPr="00CB54DA" w14:paraId="29E3BE9D" w14:textId="77777777" w:rsidTr="00AF119F">
        <w:trPr>
          <w:trHeight w:val="195"/>
        </w:trPr>
        <w:tc>
          <w:tcPr>
            <w:tcW w:w="9570" w:type="dxa"/>
            <w:tcBorders>
              <w:bottom w:val="single" w:sz="4" w:space="0" w:color="auto"/>
            </w:tcBorders>
          </w:tcPr>
          <w:p w14:paraId="6BB8C17D" w14:textId="77777777" w:rsidR="004E57DD" w:rsidRPr="00C62C92" w:rsidRDefault="004E57DD">
            <w:pPr>
              <w:pStyle w:val="a9"/>
              <w:numPr>
                <w:ilvl w:val="0"/>
                <w:numId w:val="3"/>
              </w:numPr>
              <w:rPr>
                <w:rFonts w:ascii="Times New Roman" w:hAnsi="Times New Roman" w:cs="Times New Roman"/>
                <w:sz w:val="24"/>
                <w:szCs w:val="24"/>
              </w:rPr>
            </w:pPr>
            <w:r>
              <w:rPr>
                <w:rFonts w:ascii="Times New Roman" w:hAnsi="Times New Roman" w:cs="Times New Roman"/>
                <w:sz w:val="24"/>
                <w:szCs w:val="24"/>
              </w:rPr>
              <w:t>Задание на работу (назначение разработки, исходные данные и т.п.)</w:t>
            </w:r>
          </w:p>
        </w:tc>
      </w:tr>
      <w:tr w:rsidR="00AF119F" w:rsidRPr="00CB54DA" w14:paraId="25570116" w14:textId="77777777" w:rsidTr="00AF119F">
        <w:trPr>
          <w:trHeight w:val="195"/>
        </w:trPr>
        <w:tc>
          <w:tcPr>
            <w:tcW w:w="9570" w:type="dxa"/>
            <w:tcBorders>
              <w:top w:val="single" w:sz="4" w:space="0" w:color="auto"/>
              <w:bottom w:val="single" w:sz="4" w:space="0" w:color="auto"/>
            </w:tcBorders>
          </w:tcPr>
          <w:p w14:paraId="21145D96" w14:textId="25DC6A80" w:rsidR="00AF119F" w:rsidRPr="00745CE8" w:rsidRDefault="00AF119F" w:rsidP="00475CFE">
            <w:pPr>
              <w:ind w:firstLine="284"/>
              <w:rPr>
                <w:rFonts w:ascii="Times New Roman" w:hAnsi="Times New Roman" w:cs="Times New Roman"/>
                <w:sz w:val="24"/>
                <w:szCs w:val="24"/>
              </w:rPr>
            </w:pPr>
            <w:r w:rsidRPr="00745CE8">
              <w:rPr>
                <w:rFonts w:ascii="Times New Roman" w:hAnsi="Times New Roman" w:cs="Times New Roman"/>
                <w:sz w:val="24"/>
                <w:szCs w:val="24"/>
              </w:rPr>
              <w:t>Назначение</w:t>
            </w:r>
            <w:r w:rsidR="00475CFE" w:rsidRPr="00745CE8">
              <w:rPr>
                <w:rFonts w:ascii="Times New Roman" w:hAnsi="Times New Roman" w:cs="Times New Roman"/>
                <w:sz w:val="24"/>
                <w:szCs w:val="24"/>
              </w:rPr>
              <w:t xml:space="preserve">: </w:t>
            </w:r>
            <w:r w:rsidR="0097007D">
              <w:rPr>
                <w:rFonts w:ascii="Times New Roman" w:hAnsi="Times New Roman" w:cs="Times New Roman"/>
                <w:sz w:val="24"/>
                <w:szCs w:val="24"/>
              </w:rPr>
              <w:t>разработка мобильного приложения для запоминания английских слов с</w:t>
            </w:r>
          </w:p>
        </w:tc>
      </w:tr>
      <w:tr w:rsidR="00AF119F" w:rsidRPr="00CB54DA" w14:paraId="1D9B64D6" w14:textId="77777777" w:rsidTr="00AF119F">
        <w:trPr>
          <w:trHeight w:val="195"/>
        </w:trPr>
        <w:tc>
          <w:tcPr>
            <w:tcW w:w="9570" w:type="dxa"/>
            <w:tcBorders>
              <w:top w:val="single" w:sz="4" w:space="0" w:color="auto"/>
              <w:bottom w:val="single" w:sz="4" w:space="0" w:color="auto"/>
            </w:tcBorders>
          </w:tcPr>
          <w:p w14:paraId="15D1684F" w14:textId="3C7A2A53" w:rsidR="00AF119F" w:rsidRPr="00745CE8" w:rsidRDefault="0097007D" w:rsidP="002C666A">
            <w:pPr>
              <w:ind w:firstLine="284"/>
              <w:rPr>
                <w:rFonts w:ascii="Times New Roman" w:hAnsi="Times New Roman" w:cs="Times New Roman"/>
                <w:sz w:val="24"/>
                <w:szCs w:val="24"/>
              </w:rPr>
            </w:pPr>
            <w:r>
              <w:rPr>
                <w:rFonts w:ascii="Times New Roman" w:hAnsi="Times New Roman" w:cs="Times New Roman"/>
                <w:sz w:val="24"/>
                <w:szCs w:val="24"/>
              </w:rPr>
              <w:t xml:space="preserve">Применением системы </w:t>
            </w:r>
            <w:proofErr w:type="spellStart"/>
            <w:r>
              <w:rPr>
                <w:rFonts w:ascii="Times New Roman" w:hAnsi="Times New Roman" w:cs="Times New Roman"/>
                <w:sz w:val="24"/>
                <w:szCs w:val="24"/>
              </w:rPr>
              <w:t>Лейтнера</w:t>
            </w:r>
            <w:proofErr w:type="spellEnd"/>
            <w:r>
              <w:rPr>
                <w:rFonts w:ascii="Times New Roman" w:hAnsi="Times New Roman" w:cs="Times New Roman"/>
                <w:sz w:val="24"/>
                <w:szCs w:val="24"/>
              </w:rPr>
              <w:t xml:space="preserve"> в игровой форме</w:t>
            </w:r>
            <w:r w:rsidR="00D47698">
              <w:rPr>
                <w:rFonts w:ascii="Times New Roman" w:hAnsi="Times New Roman" w:cs="Times New Roman"/>
                <w:sz w:val="24"/>
                <w:szCs w:val="24"/>
              </w:rPr>
              <w:t>.</w:t>
            </w:r>
          </w:p>
        </w:tc>
      </w:tr>
      <w:tr w:rsidR="00AF119F" w:rsidRPr="00CB54DA" w14:paraId="338349FB" w14:textId="77777777" w:rsidTr="00AF119F">
        <w:trPr>
          <w:trHeight w:val="195"/>
        </w:trPr>
        <w:tc>
          <w:tcPr>
            <w:tcW w:w="9570" w:type="dxa"/>
            <w:tcBorders>
              <w:top w:val="single" w:sz="4" w:space="0" w:color="auto"/>
              <w:bottom w:val="single" w:sz="4" w:space="0" w:color="auto"/>
            </w:tcBorders>
          </w:tcPr>
          <w:p w14:paraId="6D7819D1" w14:textId="700054B3" w:rsidR="00AF119F" w:rsidRPr="00745CE8" w:rsidRDefault="00AF119F" w:rsidP="00AF119F">
            <w:pPr>
              <w:ind w:firstLine="284"/>
              <w:rPr>
                <w:rFonts w:ascii="Times New Roman" w:hAnsi="Times New Roman" w:cs="Times New Roman"/>
                <w:sz w:val="24"/>
                <w:szCs w:val="24"/>
              </w:rPr>
            </w:pPr>
          </w:p>
        </w:tc>
      </w:tr>
      <w:tr w:rsidR="00AF119F" w:rsidRPr="00CB54DA" w14:paraId="50C9BB0F" w14:textId="77777777" w:rsidTr="00AF119F">
        <w:trPr>
          <w:trHeight w:val="195"/>
        </w:trPr>
        <w:tc>
          <w:tcPr>
            <w:tcW w:w="9570" w:type="dxa"/>
            <w:tcBorders>
              <w:top w:val="single" w:sz="4" w:space="0" w:color="auto"/>
              <w:bottom w:val="single" w:sz="4" w:space="0" w:color="auto"/>
            </w:tcBorders>
          </w:tcPr>
          <w:p w14:paraId="4EBA011E" w14:textId="77777777" w:rsidR="00AF119F" w:rsidRPr="00745CE8" w:rsidRDefault="00AF119F" w:rsidP="00AF119F">
            <w:pPr>
              <w:ind w:firstLine="284"/>
              <w:rPr>
                <w:rFonts w:ascii="Times New Roman" w:hAnsi="Times New Roman" w:cs="Times New Roman"/>
                <w:sz w:val="24"/>
                <w:szCs w:val="24"/>
              </w:rPr>
            </w:pPr>
          </w:p>
        </w:tc>
      </w:tr>
      <w:tr w:rsidR="00AF119F" w:rsidRPr="00CB54DA" w14:paraId="0DEB2582" w14:textId="77777777" w:rsidTr="00412A14">
        <w:trPr>
          <w:trHeight w:val="195"/>
        </w:trPr>
        <w:tc>
          <w:tcPr>
            <w:tcW w:w="9570" w:type="dxa"/>
            <w:tcBorders>
              <w:top w:val="single" w:sz="4" w:space="0" w:color="auto"/>
              <w:bottom w:val="single" w:sz="4" w:space="0" w:color="auto"/>
            </w:tcBorders>
          </w:tcPr>
          <w:p w14:paraId="6619FC26" w14:textId="77777777" w:rsidR="00AF119F" w:rsidRPr="00745CE8" w:rsidRDefault="00412A14" w:rsidP="00AF119F">
            <w:pPr>
              <w:ind w:firstLine="284"/>
              <w:rPr>
                <w:rFonts w:ascii="Times New Roman" w:hAnsi="Times New Roman" w:cs="Times New Roman"/>
                <w:sz w:val="24"/>
                <w:szCs w:val="24"/>
              </w:rPr>
            </w:pPr>
            <w:r w:rsidRPr="00745CE8">
              <w:rPr>
                <w:rFonts w:ascii="Times New Roman" w:hAnsi="Times New Roman" w:cs="Times New Roman"/>
                <w:sz w:val="24"/>
                <w:szCs w:val="24"/>
              </w:rPr>
              <w:t>Основные функции системы:</w:t>
            </w:r>
          </w:p>
        </w:tc>
      </w:tr>
      <w:tr w:rsidR="00412A14" w:rsidRPr="00CB54DA" w14:paraId="61DC7432" w14:textId="77777777" w:rsidTr="00412A14">
        <w:trPr>
          <w:trHeight w:val="195"/>
        </w:trPr>
        <w:tc>
          <w:tcPr>
            <w:tcW w:w="9570" w:type="dxa"/>
            <w:tcBorders>
              <w:top w:val="single" w:sz="4" w:space="0" w:color="auto"/>
              <w:bottom w:val="single" w:sz="4" w:space="0" w:color="auto"/>
            </w:tcBorders>
          </w:tcPr>
          <w:p w14:paraId="110AAEB1" w14:textId="535899F2" w:rsidR="00412A14" w:rsidRPr="00745CE8" w:rsidRDefault="0073717D">
            <w:pPr>
              <w:pStyle w:val="a9"/>
              <w:numPr>
                <w:ilvl w:val="0"/>
                <w:numId w:val="4"/>
              </w:numPr>
              <w:ind w:left="0" w:firstLine="284"/>
              <w:rPr>
                <w:rFonts w:ascii="Times New Roman" w:hAnsi="Times New Roman" w:cs="Times New Roman"/>
                <w:sz w:val="24"/>
                <w:szCs w:val="24"/>
              </w:rPr>
            </w:pPr>
            <w:r>
              <w:rPr>
                <w:rFonts w:ascii="Times New Roman" w:hAnsi="Times New Roman" w:cs="Times New Roman"/>
                <w:sz w:val="24"/>
                <w:szCs w:val="24"/>
              </w:rPr>
              <w:t>Х</w:t>
            </w:r>
            <w:r w:rsidR="00E959E2" w:rsidRPr="00E959E2">
              <w:rPr>
                <w:rFonts w:ascii="Times New Roman" w:hAnsi="Times New Roman" w:cs="Times New Roman"/>
                <w:sz w:val="24"/>
                <w:szCs w:val="24"/>
              </w:rPr>
              <w:t>ранени</w:t>
            </w:r>
            <w:r w:rsidR="006447AB">
              <w:rPr>
                <w:rFonts w:ascii="Times New Roman" w:hAnsi="Times New Roman" w:cs="Times New Roman"/>
                <w:sz w:val="24"/>
                <w:szCs w:val="24"/>
              </w:rPr>
              <w:t>е</w:t>
            </w:r>
            <w:r w:rsidR="00E959E2" w:rsidRPr="00E959E2">
              <w:rPr>
                <w:rFonts w:ascii="Times New Roman" w:hAnsi="Times New Roman" w:cs="Times New Roman"/>
                <w:sz w:val="24"/>
                <w:szCs w:val="24"/>
              </w:rPr>
              <w:t xml:space="preserve"> информации об английских словах и их переводах</w:t>
            </w:r>
            <w:r w:rsidRPr="0073717D">
              <w:rPr>
                <w:rFonts w:ascii="Times New Roman" w:hAnsi="Times New Roman" w:cs="Times New Roman"/>
                <w:sz w:val="24"/>
                <w:szCs w:val="24"/>
              </w:rPr>
              <w:t>;</w:t>
            </w:r>
          </w:p>
        </w:tc>
      </w:tr>
      <w:tr w:rsidR="00A82EF3" w:rsidRPr="00CB54DA" w14:paraId="1D21A2AC" w14:textId="77777777" w:rsidTr="00412A14">
        <w:trPr>
          <w:trHeight w:val="195"/>
        </w:trPr>
        <w:tc>
          <w:tcPr>
            <w:tcW w:w="9570" w:type="dxa"/>
            <w:tcBorders>
              <w:top w:val="single" w:sz="4" w:space="0" w:color="auto"/>
              <w:bottom w:val="single" w:sz="4" w:space="0" w:color="auto"/>
            </w:tcBorders>
          </w:tcPr>
          <w:p w14:paraId="61628F55" w14:textId="3789A47C" w:rsidR="00A82EF3" w:rsidRPr="00745CE8" w:rsidRDefault="0073717D">
            <w:pPr>
              <w:pStyle w:val="a9"/>
              <w:numPr>
                <w:ilvl w:val="0"/>
                <w:numId w:val="4"/>
              </w:numPr>
              <w:ind w:left="0" w:firstLine="284"/>
              <w:rPr>
                <w:rFonts w:ascii="Times New Roman" w:hAnsi="Times New Roman" w:cs="Times New Roman"/>
                <w:sz w:val="24"/>
                <w:szCs w:val="24"/>
              </w:rPr>
            </w:pPr>
            <w:r>
              <w:rPr>
                <w:rFonts w:ascii="Times New Roman" w:hAnsi="Times New Roman" w:cs="Times New Roman"/>
                <w:sz w:val="24"/>
                <w:szCs w:val="24"/>
              </w:rPr>
              <w:t>И</w:t>
            </w:r>
            <w:r w:rsidR="006447AB">
              <w:rPr>
                <w:rFonts w:ascii="Times New Roman" w:hAnsi="Times New Roman" w:cs="Times New Roman"/>
                <w:sz w:val="24"/>
                <w:szCs w:val="24"/>
              </w:rPr>
              <w:t>зучение английских слов</w:t>
            </w:r>
            <w:r>
              <w:rPr>
                <w:rFonts w:ascii="Times New Roman" w:hAnsi="Times New Roman" w:cs="Times New Roman"/>
                <w:sz w:val="24"/>
                <w:szCs w:val="24"/>
                <w:lang w:val="en-US"/>
              </w:rPr>
              <w:t>;</w:t>
            </w:r>
          </w:p>
        </w:tc>
      </w:tr>
      <w:tr w:rsidR="00412A14" w:rsidRPr="00CB54DA" w14:paraId="41B643EF" w14:textId="77777777" w:rsidTr="00412A14">
        <w:trPr>
          <w:trHeight w:val="195"/>
        </w:trPr>
        <w:tc>
          <w:tcPr>
            <w:tcW w:w="9570" w:type="dxa"/>
            <w:tcBorders>
              <w:top w:val="single" w:sz="4" w:space="0" w:color="auto"/>
              <w:bottom w:val="single" w:sz="4" w:space="0" w:color="auto"/>
            </w:tcBorders>
          </w:tcPr>
          <w:p w14:paraId="2E6A5E74" w14:textId="1C508729" w:rsidR="00412A14" w:rsidRPr="00745CE8" w:rsidRDefault="00134A33">
            <w:pPr>
              <w:pStyle w:val="a9"/>
              <w:numPr>
                <w:ilvl w:val="0"/>
                <w:numId w:val="4"/>
              </w:numPr>
              <w:ind w:left="0" w:firstLine="284"/>
              <w:rPr>
                <w:rFonts w:ascii="Times New Roman" w:hAnsi="Times New Roman" w:cs="Times New Roman"/>
                <w:sz w:val="24"/>
                <w:szCs w:val="24"/>
              </w:rPr>
            </w:pPr>
            <w:r>
              <w:rPr>
                <w:rFonts w:ascii="Times New Roman" w:hAnsi="Times New Roman" w:cs="Times New Roman"/>
                <w:sz w:val="24"/>
                <w:szCs w:val="24"/>
              </w:rPr>
              <w:t>Озвучивание заданного слова</w:t>
            </w:r>
            <w:r>
              <w:rPr>
                <w:rFonts w:ascii="Times New Roman" w:hAnsi="Times New Roman" w:cs="Times New Roman"/>
                <w:sz w:val="24"/>
                <w:szCs w:val="24"/>
                <w:lang w:val="en-US"/>
              </w:rPr>
              <w:t>;</w:t>
            </w:r>
          </w:p>
        </w:tc>
      </w:tr>
      <w:tr w:rsidR="00412A14" w:rsidRPr="00CB54DA" w14:paraId="5956EBCA" w14:textId="77777777" w:rsidTr="00412A14">
        <w:trPr>
          <w:trHeight w:val="195"/>
        </w:trPr>
        <w:tc>
          <w:tcPr>
            <w:tcW w:w="9570" w:type="dxa"/>
            <w:tcBorders>
              <w:top w:val="single" w:sz="4" w:space="0" w:color="auto"/>
              <w:bottom w:val="single" w:sz="4" w:space="0" w:color="auto"/>
            </w:tcBorders>
          </w:tcPr>
          <w:p w14:paraId="0858FFB8" w14:textId="00867638" w:rsidR="00412A14" w:rsidRPr="00745CE8" w:rsidRDefault="009310CF">
            <w:pPr>
              <w:pStyle w:val="a9"/>
              <w:numPr>
                <w:ilvl w:val="0"/>
                <w:numId w:val="4"/>
              </w:numPr>
              <w:ind w:left="0" w:firstLine="284"/>
              <w:rPr>
                <w:rFonts w:ascii="Times New Roman" w:hAnsi="Times New Roman" w:cs="Times New Roman"/>
                <w:sz w:val="24"/>
                <w:szCs w:val="24"/>
              </w:rPr>
            </w:pPr>
            <w:r>
              <w:rPr>
                <w:rFonts w:ascii="Times New Roman" w:hAnsi="Times New Roman" w:cs="Times New Roman"/>
                <w:sz w:val="24"/>
                <w:szCs w:val="24"/>
              </w:rPr>
              <w:t>Перемещение карточек между колодами</w:t>
            </w:r>
            <w:r>
              <w:rPr>
                <w:rFonts w:ascii="Times New Roman" w:hAnsi="Times New Roman" w:cs="Times New Roman"/>
                <w:sz w:val="24"/>
                <w:szCs w:val="24"/>
                <w:lang w:val="en-US"/>
              </w:rPr>
              <w:t>;</w:t>
            </w:r>
          </w:p>
        </w:tc>
      </w:tr>
      <w:tr w:rsidR="00412A14" w:rsidRPr="00CB54DA" w14:paraId="0A94EEA7" w14:textId="77777777" w:rsidTr="00412A14">
        <w:trPr>
          <w:trHeight w:val="195"/>
        </w:trPr>
        <w:tc>
          <w:tcPr>
            <w:tcW w:w="9570" w:type="dxa"/>
            <w:tcBorders>
              <w:top w:val="single" w:sz="4" w:space="0" w:color="auto"/>
              <w:bottom w:val="single" w:sz="4" w:space="0" w:color="auto"/>
            </w:tcBorders>
          </w:tcPr>
          <w:p w14:paraId="76A09C31" w14:textId="7D8A8511" w:rsidR="00412A14" w:rsidRPr="00745CE8" w:rsidRDefault="00343167">
            <w:pPr>
              <w:pStyle w:val="a9"/>
              <w:numPr>
                <w:ilvl w:val="0"/>
                <w:numId w:val="4"/>
              </w:numPr>
              <w:ind w:left="0" w:firstLine="284"/>
              <w:rPr>
                <w:rFonts w:ascii="Times New Roman" w:hAnsi="Times New Roman" w:cs="Times New Roman"/>
                <w:sz w:val="24"/>
                <w:szCs w:val="24"/>
              </w:rPr>
            </w:pPr>
            <w:r>
              <w:rPr>
                <w:rFonts w:ascii="Times New Roman" w:hAnsi="Times New Roman" w:cs="Times New Roman"/>
                <w:sz w:val="24"/>
                <w:szCs w:val="24"/>
              </w:rPr>
              <w:t>Д</w:t>
            </w:r>
            <w:r w:rsidRPr="00343167">
              <w:rPr>
                <w:rFonts w:ascii="Times New Roman" w:hAnsi="Times New Roman" w:cs="Times New Roman"/>
                <w:sz w:val="24"/>
                <w:szCs w:val="24"/>
              </w:rPr>
              <w:t>обавлени</w:t>
            </w:r>
            <w:r>
              <w:rPr>
                <w:rFonts w:ascii="Times New Roman" w:hAnsi="Times New Roman" w:cs="Times New Roman"/>
                <w:sz w:val="24"/>
                <w:szCs w:val="24"/>
              </w:rPr>
              <w:t>е</w:t>
            </w:r>
            <w:r w:rsidRPr="00343167">
              <w:rPr>
                <w:rFonts w:ascii="Times New Roman" w:hAnsi="Times New Roman" w:cs="Times New Roman"/>
                <w:sz w:val="24"/>
                <w:szCs w:val="24"/>
              </w:rPr>
              <w:t xml:space="preserve"> новых карточек пользователем</w:t>
            </w:r>
            <w:r w:rsidR="002D09B6">
              <w:rPr>
                <w:rFonts w:ascii="Times New Roman" w:hAnsi="Times New Roman" w:cs="Times New Roman"/>
                <w:sz w:val="24"/>
                <w:szCs w:val="24"/>
              </w:rPr>
              <w:t>.</w:t>
            </w:r>
          </w:p>
        </w:tc>
      </w:tr>
      <w:tr w:rsidR="00412A14" w:rsidRPr="00CB54DA" w14:paraId="662A4B8F" w14:textId="77777777" w:rsidTr="00A82EF3">
        <w:trPr>
          <w:trHeight w:val="195"/>
        </w:trPr>
        <w:tc>
          <w:tcPr>
            <w:tcW w:w="9570" w:type="dxa"/>
            <w:tcBorders>
              <w:top w:val="single" w:sz="4" w:space="0" w:color="auto"/>
              <w:bottom w:val="single" w:sz="4" w:space="0" w:color="auto"/>
            </w:tcBorders>
          </w:tcPr>
          <w:p w14:paraId="0E94310C" w14:textId="66BD68AB" w:rsidR="00412A14" w:rsidRPr="00745CE8" w:rsidRDefault="00412A14" w:rsidP="00255477">
            <w:pPr>
              <w:pStyle w:val="a9"/>
              <w:ind w:left="284"/>
              <w:rPr>
                <w:rFonts w:ascii="Times New Roman" w:hAnsi="Times New Roman" w:cs="Times New Roman"/>
                <w:sz w:val="24"/>
                <w:szCs w:val="24"/>
              </w:rPr>
            </w:pPr>
          </w:p>
        </w:tc>
      </w:tr>
      <w:tr w:rsidR="00A82EF3" w:rsidRPr="00CB54DA" w14:paraId="76C1D6C1" w14:textId="77777777" w:rsidTr="00CE3864">
        <w:trPr>
          <w:trHeight w:val="195"/>
        </w:trPr>
        <w:tc>
          <w:tcPr>
            <w:tcW w:w="9570" w:type="dxa"/>
            <w:tcBorders>
              <w:top w:val="single" w:sz="4" w:space="0" w:color="auto"/>
              <w:bottom w:val="single" w:sz="4" w:space="0" w:color="auto"/>
            </w:tcBorders>
          </w:tcPr>
          <w:p w14:paraId="7FA1A19C" w14:textId="3E42DB46" w:rsidR="00A82EF3" w:rsidRPr="00745CE8" w:rsidRDefault="00A82EF3" w:rsidP="00255477">
            <w:pPr>
              <w:pStyle w:val="a9"/>
              <w:ind w:left="284"/>
              <w:rPr>
                <w:rFonts w:ascii="Times New Roman" w:hAnsi="Times New Roman" w:cs="Times New Roman"/>
                <w:sz w:val="24"/>
                <w:szCs w:val="24"/>
              </w:rPr>
            </w:pPr>
          </w:p>
        </w:tc>
      </w:tr>
      <w:tr w:rsidR="00CE3864" w:rsidRPr="00CB54DA" w14:paraId="32D8D636" w14:textId="77777777" w:rsidTr="00CE3864">
        <w:trPr>
          <w:trHeight w:val="195"/>
        </w:trPr>
        <w:tc>
          <w:tcPr>
            <w:tcW w:w="9570" w:type="dxa"/>
            <w:tcBorders>
              <w:top w:val="single" w:sz="4" w:space="0" w:color="auto"/>
              <w:bottom w:val="single" w:sz="4" w:space="0" w:color="auto"/>
            </w:tcBorders>
          </w:tcPr>
          <w:p w14:paraId="05589856" w14:textId="77777777" w:rsidR="00CE3864" w:rsidRPr="00745CE8" w:rsidRDefault="00CE3864" w:rsidP="00AF119F">
            <w:pPr>
              <w:ind w:firstLine="284"/>
              <w:rPr>
                <w:rFonts w:ascii="Times New Roman" w:hAnsi="Times New Roman" w:cs="Times New Roman"/>
                <w:sz w:val="24"/>
                <w:szCs w:val="24"/>
              </w:rPr>
            </w:pPr>
          </w:p>
        </w:tc>
      </w:tr>
      <w:tr w:rsidR="00CE3864" w:rsidRPr="00CB54DA" w14:paraId="39761069" w14:textId="77777777" w:rsidTr="00745CE8">
        <w:trPr>
          <w:trHeight w:val="195"/>
        </w:trPr>
        <w:tc>
          <w:tcPr>
            <w:tcW w:w="9570" w:type="dxa"/>
            <w:tcBorders>
              <w:top w:val="single" w:sz="4" w:space="0" w:color="auto"/>
              <w:bottom w:val="single" w:sz="4" w:space="0" w:color="auto"/>
            </w:tcBorders>
          </w:tcPr>
          <w:p w14:paraId="439EAD95" w14:textId="77777777" w:rsidR="00CE3864" w:rsidRPr="00A2400E" w:rsidRDefault="00A2400E" w:rsidP="00AF119F">
            <w:pPr>
              <w:ind w:firstLine="284"/>
              <w:rPr>
                <w:rFonts w:ascii="Times New Roman" w:hAnsi="Times New Roman" w:cs="Times New Roman"/>
                <w:sz w:val="24"/>
                <w:szCs w:val="24"/>
              </w:rPr>
            </w:pPr>
            <w:r w:rsidRPr="00A2400E">
              <w:rPr>
                <w:rFonts w:ascii="Times New Roman" w:hAnsi="Times New Roman" w:cs="Times New Roman"/>
                <w:sz w:val="24"/>
                <w:szCs w:val="24"/>
              </w:rPr>
              <w:t>Технология разработки: предметно-ориентированное программирование.</w:t>
            </w:r>
          </w:p>
        </w:tc>
      </w:tr>
      <w:tr w:rsidR="00745CE8" w:rsidRPr="00CB54DA" w14:paraId="68553BD0" w14:textId="77777777" w:rsidTr="00745CE8">
        <w:trPr>
          <w:trHeight w:val="195"/>
        </w:trPr>
        <w:tc>
          <w:tcPr>
            <w:tcW w:w="9570" w:type="dxa"/>
            <w:tcBorders>
              <w:top w:val="single" w:sz="4" w:space="0" w:color="auto"/>
              <w:bottom w:val="single" w:sz="4" w:space="0" w:color="auto"/>
            </w:tcBorders>
          </w:tcPr>
          <w:p w14:paraId="0160597A" w14:textId="1F433B93" w:rsidR="00745CE8" w:rsidRPr="00A2400E" w:rsidRDefault="00A2400E" w:rsidP="00AF119F">
            <w:pPr>
              <w:ind w:firstLine="284"/>
              <w:rPr>
                <w:rFonts w:ascii="Times New Roman" w:hAnsi="Times New Roman" w:cs="Times New Roman"/>
                <w:sz w:val="24"/>
                <w:szCs w:val="24"/>
              </w:rPr>
            </w:pPr>
            <w:r w:rsidRPr="00A2400E">
              <w:rPr>
                <w:rFonts w:ascii="Times New Roman" w:hAnsi="Times New Roman" w:cs="Times New Roman"/>
                <w:sz w:val="24"/>
                <w:szCs w:val="24"/>
              </w:rPr>
              <w:t>Язык программирования:</w:t>
            </w:r>
            <w:r w:rsidR="008E61E7">
              <w:rPr>
                <w:rFonts w:ascii="Times New Roman" w:hAnsi="Times New Roman" w:cs="Times New Roman"/>
                <w:sz w:val="24"/>
                <w:szCs w:val="24"/>
              </w:rPr>
              <w:t xml:space="preserve"> </w:t>
            </w:r>
            <w:r w:rsidR="008E61E7">
              <w:rPr>
                <w:rFonts w:ascii="Times New Roman" w:hAnsi="Times New Roman" w:cs="Times New Roman"/>
                <w:sz w:val="24"/>
                <w:szCs w:val="24"/>
                <w:lang w:val="en-US"/>
              </w:rPr>
              <w:t>C#</w:t>
            </w:r>
            <w:r w:rsidRPr="00A2400E">
              <w:rPr>
                <w:rFonts w:ascii="Times New Roman" w:hAnsi="Times New Roman" w:cs="Times New Roman"/>
                <w:sz w:val="24"/>
                <w:szCs w:val="24"/>
              </w:rPr>
              <w:t>.</w:t>
            </w:r>
          </w:p>
        </w:tc>
      </w:tr>
      <w:tr w:rsidR="00745CE8" w:rsidRPr="00CB54DA" w14:paraId="64A7D31F" w14:textId="77777777" w:rsidTr="00745CE8">
        <w:trPr>
          <w:trHeight w:val="195"/>
        </w:trPr>
        <w:tc>
          <w:tcPr>
            <w:tcW w:w="9570" w:type="dxa"/>
            <w:tcBorders>
              <w:top w:val="single" w:sz="4" w:space="0" w:color="auto"/>
              <w:bottom w:val="single" w:sz="4" w:space="0" w:color="auto"/>
            </w:tcBorders>
          </w:tcPr>
          <w:p w14:paraId="28E497FF" w14:textId="724559A6" w:rsidR="00745CE8" w:rsidRPr="00A2400E" w:rsidRDefault="00A2400E" w:rsidP="00AF119F">
            <w:pPr>
              <w:ind w:firstLine="284"/>
              <w:rPr>
                <w:rFonts w:ascii="Times New Roman" w:hAnsi="Times New Roman" w:cs="Times New Roman"/>
                <w:sz w:val="24"/>
                <w:szCs w:val="24"/>
              </w:rPr>
            </w:pPr>
            <w:r w:rsidRPr="00A2400E">
              <w:rPr>
                <w:rFonts w:ascii="Times New Roman" w:hAnsi="Times New Roman" w:cs="Times New Roman"/>
                <w:sz w:val="24"/>
                <w:szCs w:val="24"/>
              </w:rPr>
              <w:t xml:space="preserve">Среда программирования: </w:t>
            </w:r>
            <w:r w:rsidR="004702CB">
              <w:rPr>
                <w:rFonts w:ascii="Times New Roman" w:hAnsi="Times New Roman" w:cs="Times New Roman"/>
                <w:sz w:val="24"/>
                <w:szCs w:val="24"/>
                <w:lang w:val="en-US"/>
              </w:rPr>
              <w:t>Unity</w:t>
            </w:r>
            <w:r w:rsidRPr="00A2400E">
              <w:rPr>
                <w:rFonts w:ascii="Times New Roman" w:hAnsi="Times New Roman" w:cs="Times New Roman"/>
                <w:sz w:val="24"/>
                <w:szCs w:val="24"/>
              </w:rPr>
              <w:t>.</w:t>
            </w:r>
          </w:p>
        </w:tc>
      </w:tr>
    </w:tbl>
    <w:p w14:paraId="155B4307" w14:textId="77777777" w:rsidR="006B5BC3" w:rsidRDefault="006B5BC3">
      <w:pPr>
        <w:sectPr w:rsidR="006B5BC3" w:rsidSect="00923365">
          <w:pgSz w:w="11906" w:h="16838" w:code="9"/>
          <w:pgMar w:top="1134" w:right="567" w:bottom="1134" w:left="1701" w:header="397" w:footer="397" w:gutter="0"/>
          <w:cols w:space="720"/>
          <w:titlePg/>
          <w:docGrid w:linePitch="381"/>
        </w:sectPr>
      </w:pPr>
    </w:p>
    <w:tbl>
      <w:tblPr>
        <w:tblStyle w:val="a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A2400E" w:rsidRPr="00CB54DA" w14:paraId="1B185316" w14:textId="77777777" w:rsidTr="006B5BC3">
        <w:trPr>
          <w:trHeight w:val="195"/>
        </w:trPr>
        <w:tc>
          <w:tcPr>
            <w:tcW w:w="9570" w:type="dxa"/>
            <w:tcBorders>
              <w:top w:val="nil"/>
              <w:bottom w:val="single" w:sz="4" w:space="0" w:color="auto"/>
            </w:tcBorders>
          </w:tcPr>
          <w:p w14:paraId="69271332" w14:textId="77777777" w:rsidR="00A2400E" w:rsidRPr="005245D7" w:rsidRDefault="006B5BC3">
            <w:pPr>
              <w:pStyle w:val="a9"/>
              <w:numPr>
                <w:ilvl w:val="0"/>
                <w:numId w:val="3"/>
              </w:numPr>
              <w:rPr>
                <w:rFonts w:ascii="Times New Roman" w:hAnsi="Times New Roman" w:cs="Times New Roman"/>
                <w:sz w:val="24"/>
                <w:szCs w:val="24"/>
              </w:rPr>
            </w:pPr>
            <w:r w:rsidRPr="005245D7">
              <w:rPr>
                <w:rFonts w:ascii="Times New Roman" w:hAnsi="Times New Roman" w:cs="Times New Roman"/>
                <w:sz w:val="24"/>
                <w:szCs w:val="24"/>
              </w:rPr>
              <w:lastRenderedPageBreak/>
              <w:t>Перечень подлежащих разработке вопросов:</w:t>
            </w:r>
          </w:p>
        </w:tc>
      </w:tr>
      <w:tr w:rsidR="006B5BC3" w:rsidRPr="00CB54DA" w14:paraId="7AD79C5A" w14:textId="77777777" w:rsidTr="006B5BC3">
        <w:trPr>
          <w:trHeight w:val="195"/>
        </w:trPr>
        <w:tc>
          <w:tcPr>
            <w:tcW w:w="9570" w:type="dxa"/>
            <w:tcBorders>
              <w:top w:val="single" w:sz="4" w:space="0" w:color="auto"/>
              <w:bottom w:val="single" w:sz="4" w:space="0" w:color="auto"/>
            </w:tcBorders>
          </w:tcPr>
          <w:p w14:paraId="0F383861" w14:textId="5D3DB4A5" w:rsidR="006B5BC3" w:rsidRPr="005245D7" w:rsidRDefault="00E04931">
            <w:pPr>
              <w:pStyle w:val="a9"/>
              <w:numPr>
                <w:ilvl w:val="0"/>
                <w:numId w:val="5"/>
              </w:numPr>
              <w:rPr>
                <w:rFonts w:ascii="Times New Roman" w:hAnsi="Times New Roman" w:cs="Times New Roman"/>
                <w:sz w:val="24"/>
                <w:szCs w:val="24"/>
              </w:rPr>
            </w:pPr>
            <w:r w:rsidRPr="005245D7">
              <w:rPr>
                <w:rFonts w:ascii="Times New Roman" w:hAnsi="Times New Roman" w:cs="Times New Roman"/>
                <w:sz w:val="24"/>
                <w:szCs w:val="24"/>
              </w:rPr>
              <w:t xml:space="preserve">анализ предметной области и </w:t>
            </w:r>
            <w:r w:rsidR="00127568">
              <w:rPr>
                <w:rFonts w:ascii="Times New Roman" w:hAnsi="Times New Roman" w:cs="Times New Roman"/>
                <w:sz w:val="24"/>
                <w:szCs w:val="24"/>
              </w:rPr>
              <w:t>тр</w:t>
            </w:r>
            <w:r w:rsidR="00142FED">
              <w:rPr>
                <w:rFonts w:ascii="Times New Roman" w:hAnsi="Times New Roman" w:cs="Times New Roman"/>
                <w:sz w:val="24"/>
                <w:szCs w:val="24"/>
              </w:rPr>
              <w:t>е</w:t>
            </w:r>
            <w:r w:rsidR="00127568">
              <w:rPr>
                <w:rFonts w:ascii="Times New Roman" w:hAnsi="Times New Roman" w:cs="Times New Roman"/>
                <w:sz w:val="24"/>
                <w:szCs w:val="24"/>
              </w:rPr>
              <w:t>бований к системе</w:t>
            </w:r>
            <w:r w:rsidRPr="005245D7">
              <w:rPr>
                <w:rFonts w:ascii="Times New Roman" w:hAnsi="Times New Roman" w:cs="Times New Roman"/>
                <w:sz w:val="24"/>
                <w:szCs w:val="24"/>
              </w:rPr>
              <w:t>;</w:t>
            </w:r>
          </w:p>
        </w:tc>
      </w:tr>
      <w:tr w:rsidR="006B5BC3" w:rsidRPr="00CB54DA" w14:paraId="697A9C67" w14:textId="77777777" w:rsidTr="006B5BC3">
        <w:trPr>
          <w:trHeight w:val="195"/>
        </w:trPr>
        <w:tc>
          <w:tcPr>
            <w:tcW w:w="9570" w:type="dxa"/>
            <w:tcBorders>
              <w:top w:val="single" w:sz="4" w:space="0" w:color="auto"/>
              <w:bottom w:val="single" w:sz="4" w:space="0" w:color="auto"/>
            </w:tcBorders>
          </w:tcPr>
          <w:p w14:paraId="3C9634F6" w14:textId="77777777" w:rsidR="006B5BC3" w:rsidRPr="005245D7" w:rsidRDefault="00E04931">
            <w:pPr>
              <w:pStyle w:val="a9"/>
              <w:numPr>
                <w:ilvl w:val="0"/>
                <w:numId w:val="5"/>
              </w:numPr>
              <w:rPr>
                <w:rFonts w:ascii="Times New Roman" w:hAnsi="Times New Roman" w:cs="Times New Roman"/>
                <w:sz w:val="24"/>
                <w:szCs w:val="24"/>
              </w:rPr>
            </w:pPr>
            <w:r w:rsidRPr="005245D7">
              <w:rPr>
                <w:rFonts w:ascii="Times New Roman" w:hAnsi="Times New Roman" w:cs="Times New Roman"/>
                <w:sz w:val="24"/>
                <w:szCs w:val="24"/>
              </w:rPr>
              <w:t>проектирование программных средств;</w:t>
            </w:r>
          </w:p>
        </w:tc>
      </w:tr>
      <w:tr w:rsidR="006B5BC3" w:rsidRPr="00CB54DA" w14:paraId="65A028BC" w14:textId="77777777" w:rsidTr="006B5BC3">
        <w:trPr>
          <w:trHeight w:val="195"/>
        </w:trPr>
        <w:tc>
          <w:tcPr>
            <w:tcW w:w="9570" w:type="dxa"/>
            <w:tcBorders>
              <w:top w:val="single" w:sz="4" w:space="0" w:color="auto"/>
              <w:bottom w:val="single" w:sz="4" w:space="0" w:color="auto"/>
            </w:tcBorders>
          </w:tcPr>
          <w:p w14:paraId="1FCF0FDC" w14:textId="77777777" w:rsidR="006B5BC3" w:rsidRPr="005245D7" w:rsidRDefault="00E04931">
            <w:pPr>
              <w:pStyle w:val="a9"/>
              <w:numPr>
                <w:ilvl w:val="0"/>
                <w:numId w:val="5"/>
              </w:numPr>
              <w:rPr>
                <w:rFonts w:ascii="Times New Roman" w:hAnsi="Times New Roman" w:cs="Times New Roman"/>
                <w:sz w:val="24"/>
                <w:szCs w:val="24"/>
              </w:rPr>
            </w:pPr>
            <w:r w:rsidRPr="005245D7">
              <w:rPr>
                <w:rFonts w:ascii="Times New Roman" w:hAnsi="Times New Roman" w:cs="Times New Roman"/>
                <w:sz w:val="24"/>
                <w:szCs w:val="24"/>
              </w:rPr>
              <w:t>реализация программных средств;</w:t>
            </w:r>
          </w:p>
        </w:tc>
      </w:tr>
      <w:tr w:rsidR="006B5BC3" w:rsidRPr="00CB54DA" w14:paraId="750CCDDE" w14:textId="77777777" w:rsidTr="006B5BC3">
        <w:trPr>
          <w:trHeight w:val="195"/>
        </w:trPr>
        <w:tc>
          <w:tcPr>
            <w:tcW w:w="9570" w:type="dxa"/>
            <w:tcBorders>
              <w:top w:val="single" w:sz="4" w:space="0" w:color="auto"/>
              <w:bottom w:val="single" w:sz="4" w:space="0" w:color="auto"/>
            </w:tcBorders>
          </w:tcPr>
          <w:p w14:paraId="4C47AEE1" w14:textId="77777777" w:rsidR="006B5BC3" w:rsidRPr="005245D7" w:rsidRDefault="00E04931">
            <w:pPr>
              <w:pStyle w:val="a9"/>
              <w:numPr>
                <w:ilvl w:val="0"/>
                <w:numId w:val="5"/>
              </w:numPr>
              <w:rPr>
                <w:rFonts w:ascii="Times New Roman" w:hAnsi="Times New Roman" w:cs="Times New Roman"/>
                <w:sz w:val="24"/>
                <w:szCs w:val="24"/>
              </w:rPr>
            </w:pPr>
            <w:r w:rsidRPr="005245D7">
              <w:rPr>
                <w:rFonts w:ascii="Times New Roman" w:hAnsi="Times New Roman" w:cs="Times New Roman"/>
                <w:sz w:val="24"/>
                <w:szCs w:val="24"/>
              </w:rPr>
              <w:t>тестирование программных средств;</w:t>
            </w:r>
          </w:p>
        </w:tc>
      </w:tr>
      <w:tr w:rsidR="006B5BC3" w:rsidRPr="00CB54DA" w14:paraId="26BC430B" w14:textId="77777777" w:rsidTr="006B5BC3">
        <w:trPr>
          <w:trHeight w:val="195"/>
        </w:trPr>
        <w:tc>
          <w:tcPr>
            <w:tcW w:w="9570" w:type="dxa"/>
            <w:tcBorders>
              <w:top w:val="single" w:sz="4" w:space="0" w:color="auto"/>
              <w:bottom w:val="single" w:sz="4" w:space="0" w:color="auto"/>
            </w:tcBorders>
          </w:tcPr>
          <w:p w14:paraId="0742BF94" w14:textId="5999B501" w:rsidR="006B5BC3" w:rsidRPr="005245D7" w:rsidRDefault="00E04931">
            <w:pPr>
              <w:pStyle w:val="a9"/>
              <w:numPr>
                <w:ilvl w:val="0"/>
                <w:numId w:val="5"/>
              </w:numPr>
              <w:rPr>
                <w:rFonts w:ascii="Times New Roman" w:hAnsi="Times New Roman" w:cs="Times New Roman"/>
                <w:sz w:val="24"/>
                <w:szCs w:val="24"/>
              </w:rPr>
            </w:pPr>
            <w:r w:rsidRPr="005245D7">
              <w:rPr>
                <w:rFonts w:ascii="Times New Roman" w:hAnsi="Times New Roman" w:cs="Times New Roman"/>
                <w:sz w:val="24"/>
                <w:szCs w:val="24"/>
              </w:rPr>
              <w:t xml:space="preserve">оформление </w:t>
            </w:r>
            <w:r w:rsidR="00030CCB" w:rsidRPr="00030CCB">
              <w:rPr>
                <w:rFonts w:ascii="Times New Roman" w:hAnsi="Times New Roman" w:cs="Times New Roman"/>
                <w:sz w:val="24"/>
                <w:szCs w:val="24"/>
              </w:rPr>
              <w:t>пояснительной записки</w:t>
            </w:r>
            <w:r w:rsidRPr="005245D7">
              <w:rPr>
                <w:rFonts w:ascii="Times New Roman" w:hAnsi="Times New Roman" w:cs="Times New Roman"/>
                <w:sz w:val="24"/>
                <w:szCs w:val="24"/>
              </w:rPr>
              <w:t>.</w:t>
            </w:r>
          </w:p>
        </w:tc>
      </w:tr>
      <w:tr w:rsidR="006B5BC3" w:rsidRPr="00CB54DA" w14:paraId="79E3494D" w14:textId="77777777" w:rsidTr="006B5BC3">
        <w:trPr>
          <w:trHeight w:val="195"/>
        </w:trPr>
        <w:tc>
          <w:tcPr>
            <w:tcW w:w="9570" w:type="dxa"/>
            <w:tcBorders>
              <w:top w:val="single" w:sz="4" w:space="0" w:color="auto"/>
              <w:bottom w:val="single" w:sz="4" w:space="0" w:color="auto"/>
            </w:tcBorders>
          </w:tcPr>
          <w:p w14:paraId="1F64D244" w14:textId="77777777" w:rsidR="006B5BC3" w:rsidRDefault="006B5BC3" w:rsidP="00745CE8">
            <w:pPr>
              <w:rPr>
                <w:sz w:val="24"/>
                <w:szCs w:val="24"/>
              </w:rPr>
            </w:pPr>
          </w:p>
        </w:tc>
      </w:tr>
      <w:tr w:rsidR="006B5BC3" w:rsidRPr="00CB54DA" w14:paraId="0C2F816A" w14:textId="77777777" w:rsidTr="005245D7">
        <w:trPr>
          <w:trHeight w:val="70"/>
        </w:trPr>
        <w:tc>
          <w:tcPr>
            <w:tcW w:w="9570" w:type="dxa"/>
            <w:tcBorders>
              <w:top w:val="single" w:sz="4" w:space="0" w:color="auto"/>
              <w:bottom w:val="single" w:sz="4" w:space="0" w:color="auto"/>
            </w:tcBorders>
          </w:tcPr>
          <w:p w14:paraId="1F7FFD92" w14:textId="77777777" w:rsidR="006B5BC3" w:rsidRDefault="006B5BC3" w:rsidP="00745CE8">
            <w:pPr>
              <w:rPr>
                <w:sz w:val="24"/>
                <w:szCs w:val="24"/>
              </w:rPr>
            </w:pPr>
          </w:p>
        </w:tc>
      </w:tr>
      <w:tr w:rsidR="006B5BC3" w:rsidRPr="00CB54DA" w14:paraId="16920FD5" w14:textId="77777777" w:rsidTr="006B5BC3">
        <w:trPr>
          <w:trHeight w:val="195"/>
        </w:trPr>
        <w:tc>
          <w:tcPr>
            <w:tcW w:w="9570" w:type="dxa"/>
            <w:tcBorders>
              <w:top w:val="single" w:sz="4" w:space="0" w:color="auto"/>
              <w:bottom w:val="single" w:sz="4" w:space="0" w:color="auto"/>
            </w:tcBorders>
          </w:tcPr>
          <w:p w14:paraId="15847BE7" w14:textId="77777777" w:rsidR="006B5BC3" w:rsidRDefault="006B5BC3" w:rsidP="00745CE8">
            <w:pPr>
              <w:rPr>
                <w:sz w:val="24"/>
                <w:szCs w:val="24"/>
              </w:rPr>
            </w:pPr>
          </w:p>
        </w:tc>
      </w:tr>
      <w:tr w:rsidR="006B5BC3" w:rsidRPr="00CB54DA" w14:paraId="59C5A2A6" w14:textId="77777777" w:rsidTr="006B5BC3">
        <w:trPr>
          <w:trHeight w:val="195"/>
        </w:trPr>
        <w:tc>
          <w:tcPr>
            <w:tcW w:w="9570" w:type="dxa"/>
            <w:tcBorders>
              <w:top w:val="single" w:sz="4" w:space="0" w:color="auto"/>
              <w:bottom w:val="single" w:sz="4" w:space="0" w:color="auto"/>
            </w:tcBorders>
          </w:tcPr>
          <w:p w14:paraId="7C7619B8" w14:textId="77777777" w:rsidR="006B5BC3" w:rsidRDefault="006B5BC3" w:rsidP="00745CE8">
            <w:pPr>
              <w:rPr>
                <w:sz w:val="24"/>
                <w:szCs w:val="24"/>
              </w:rPr>
            </w:pPr>
          </w:p>
        </w:tc>
      </w:tr>
      <w:tr w:rsidR="006B5BC3" w:rsidRPr="00CB54DA" w14:paraId="583F720A" w14:textId="77777777" w:rsidTr="006B5BC3">
        <w:trPr>
          <w:trHeight w:val="195"/>
        </w:trPr>
        <w:tc>
          <w:tcPr>
            <w:tcW w:w="9570" w:type="dxa"/>
            <w:tcBorders>
              <w:top w:val="single" w:sz="4" w:space="0" w:color="auto"/>
              <w:bottom w:val="single" w:sz="4" w:space="0" w:color="auto"/>
            </w:tcBorders>
          </w:tcPr>
          <w:p w14:paraId="0DFDAF6C" w14:textId="77777777" w:rsidR="006B5BC3" w:rsidRDefault="006B5BC3" w:rsidP="00745CE8">
            <w:pPr>
              <w:rPr>
                <w:sz w:val="24"/>
                <w:szCs w:val="24"/>
              </w:rPr>
            </w:pPr>
          </w:p>
        </w:tc>
      </w:tr>
      <w:tr w:rsidR="006B5BC3" w:rsidRPr="00CB54DA" w14:paraId="3EDF1221" w14:textId="77777777" w:rsidTr="006B5BC3">
        <w:trPr>
          <w:trHeight w:val="195"/>
        </w:trPr>
        <w:tc>
          <w:tcPr>
            <w:tcW w:w="9570" w:type="dxa"/>
            <w:tcBorders>
              <w:top w:val="single" w:sz="4" w:space="0" w:color="auto"/>
              <w:bottom w:val="single" w:sz="4" w:space="0" w:color="auto"/>
            </w:tcBorders>
          </w:tcPr>
          <w:p w14:paraId="1506BF21" w14:textId="77777777" w:rsidR="006B5BC3" w:rsidRDefault="006B5BC3" w:rsidP="00745CE8">
            <w:pPr>
              <w:rPr>
                <w:sz w:val="24"/>
                <w:szCs w:val="24"/>
              </w:rPr>
            </w:pPr>
          </w:p>
        </w:tc>
      </w:tr>
      <w:tr w:rsidR="006B5BC3" w:rsidRPr="00CB54DA" w14:paraId="11766935" w14:textId="77777777" w:rsidTr="00B96660">
        <w:trPr>
          <w:trHeight w:val="195"/>
        </w:trPr>
        <w:tc>
          <w:tcPr>
            <w:tcW w:w="9570" w:type="dxa"/>
            <w:tcBorders>
              <w:top w:val="single" w:sz="4" w:space="0" w:color="auto"/>
              <w:bottom w:val="single" w:sz="4" w:space="0" w:color="auto"/>
            </w:tcBorders>
          </w:tcPr>
          <w:p w14:paraId="0EC75E39" w14:textId="77777777" w:rsidR="006B5BC3" w:rsidRDefault="006B5BC3" w:rsidP="00745CE8">
            <w:pPr>
              <w:rPr>
                <w:sz w:val="24"/>
                <w:szCs w:val="24"/>
              </w:rPr>
            </w:pPr>
          </w:p>
        </w:tc>
      </w:tr>
      <w:tr w:rsidR="00B96660" w:rsidRPr="00CB54DA" w14:paraId="7A3E9F73" w14:textId="77777777" w:rsidTr="00B96660">
        <w:trPr>
          <w:trHeight w:val="195"/>
        </w:trPr>
        <w:tc>
          <w:tcPr>
            <w:tcW w:w="9570" w:type="dxa"/>
            <w:tcBorders>
              <w:top w:val="single" w:sz="4" w:space="0" w:color="auto"/>
              <w:bottom w:val="single" w:sz="4" w:space="0" w:color="auto"/>
            </w:tcBorders>
          </w:tcPr>
          <w:p w14:paraId="06AEC816" w14:textId="77777777" w:rsidR="00B96660" w:rsidRDefault="00B96660" w:rsidP="00745CE8">
            <w:pPr>
              <w:rPr>
                <w:sz w:val="24"/>
                <w:szCs w:val="24"/>
              </w:rPr>
            </w:pPr>
          </w:p>
        </w:tc>
      </w:tr>
      <w:tr w:rsidR="00B96660" w:rsidRPr="00CB54DA" w14:paraId="45C35FDE" w14:textId="77777777" w:rsidTr="00AF119F">
        <w:trPr>
          <w:trHeight w:val="195"/>
        </w:trPr>
        <w:tc>
          <w:tcPr>
            <w:tcW w:w="9570" w:type="dxa"/>
            <w:tcBorders>
              <w:top w:val="single" w:sz="4" w:space="0" w:color="auto"/>
            </w:tcBorders>
          </w:tcPr>
          <w:p w14:paraId="4F77E61A" w14:textId="77777777" w:rsidR="00B96660" w:rsidRDefault="00B96660" w:rsidP="00745CE8">
            <w:pPr>
              <w:rPr>
                <w:sz w:val="24"/>
                <w:szCs w:val="24"/>
              </w:rPr>
            </w:pPr>
          </w:p>
        </w:tc>
      </w:tr>
    </w:tbl>
    <w:p w14:paraId="73419B1E" w14:textId="77777777" w:rsidR="00C62C92" w:rsidRDefault="00C62C92" w:rsidP="00F31E5A">
      <w:pPr>
        <w:rPr>
          <w:b/>
          <w:sz w:val="24"/>
          <w:szCs w:val="24"/>
        </w:rPr>
      </w:pPr>
    </w:p>
    <w:p w14:paraId="36E8B513" w14:textId="77777777" w:rsidR="00B96660" w:rsidRPr="005E4072" w:rsidRDefault="00144B0F">
      <w:pPr>
        <w:pStyle w:val="a9"/>
        <w:numPr>
          <w:ilvl w:val="0"/>
          <w:numId w:val="5"/>
        </w:numPr>
        <w:spacing w:line="360" w:lineRule="auto"/>
        <w:ind w:left="0" w:firstLine="284"/>
        <w:rPr>
          <w:sz w:val="24"/>
          <w:szCs w:val="24"/>
        </w:rPr>
      </w:pPr>
      <w:r w:rsidRPr="005E4072">
        <w:rPr>
          <w:sz w:val="24"/>
          <w:szCs w:val="24"/>
        </w:rPr>
        <w:t>Календарный график выполнения работы</w:t>
      </w:r>
    </w:p>
    <w:tbl>
      <w:tblPr>
        <w:tblStyle w:val="ad"/>
        <w:tblW w:w="0" w:type="auto"/>
        <w:tblLook w:val="04A0" w:firstRow="1" w:lastRow="0" w:firstColumn="1" w:lastColumn="0" w:noHBand="0" w:noVBand="1"/>
      </w:tblPr>
      <w:tblGrid>
        <w:gridCol w:w="540"/>
        <w:gridCol w:w="3537"/>
        <w:gridCol w:w="993"/>
        <w:gridCol w:w="2693"/>
        <w:gridCol w:w="1807"/>
      </w:tblGrid>
      <w:tr w:rsidR="005245D7" w:rsidRPr="005E4072" w14:paraId="2ED9EF1B" w14:textId="77777777" w:rsidTr="00405F5D">
        <w:tc>
          <w:tcPr>
            <w:tcW w:w="540" w:type="dxa"/>
            <w:vAlign w:val="center"/>
          </w:tcPr>
          <w:p w14:paraId="18777864" w14:textId="77777777" w:rsidR="005245D7" w:rsidRPr="0003764C" w:rsidRDefault="005245D7" w:rsidP="005E4072">
            <w:pPr>
              <w:jc w:val="center"/>
              <w:rPr>
                <w:rFonts w:ascii="Times New Roman" w:hAnsi="Times New Roman" w:cs="Times New Roman"/>
                <w:sz w:val="24"/>
                <w:szCs w:val="24"/>
              </w:rPr>
            </w:pPr>
            <w:r w:rsidRPr="0003764C">
              <w:rPr>
                <w:rFonts w:ascii="Times New Roman" w:hAnsi="Times New Roman" w:cs="Times New Roman"/>
                <w:sz w:val="24"/>
                <w:szCs w:val="24"/>
              </w:rPr>
              <w:t>№ п/п</w:t>
            </w:r>
          </w:p>
        </w:tc>
        <w:tc>
          <w:tcPr>
            <w:tcW w:w="3537" w:type="dxa"/>
            <w:vAlign w:val="center"/>
          </w:tcPr>
          <w:p w14:paraId="3A5249AE" w14:textId="77777777" w:rsidR="005245D7" w:rsidRPr="0003764C" w:rsidRDefault="005245D7" w:rsidP="005E4072">
            <w:pPr>
              <w:jc w:val="center"/>
              <w:rPr>
                <w:rFonts w:ascii="Times New Roman" w:hAnsi="Times New Roman" w:cs="Times New Roman"/>
                <w:sz w:val="24"/>
                <w:szCs w:val="24"/>
              </w:rPr>
            </w:pPr>
            <w:r w:rsidRPr="0003764C">
              <w:rPr>
                <w:rFonts w:ascii="Times New Roman" w:hAnsi="Times New Roman" w:cs="Times New Roman"/>
                <w:sz w:val="24"/>
                <w:szCs w:val="24"/>
              </w:rPr>
              <w:t>Наименование этапов работы</w:t>
            </w:r>
          </w:p>
        </w:tc>
        <w:tc>
          <w:tcPr>
            <w:tcW w:w="993" w:type="dxa"/>
            <w:vAlign w:val="center"/>
          </w:tcPr>
          <w:p w14:paraId="01E15847" w14:textId="77777777" w:rsidR="005245D7" w:rsidRPr="0003764C" w:rsidRDefault="005245D7" w:rsidP="005E4072">
            <w:pPr>
              <w:jc w:val="center"/>
              <w:rPr>
                <w:rFonts w:ascii="Times New Roman" w:hAnsi="Times New Roman" w:cs="Times New Roman"/>
                <w:sz w:val="24"/>
                <w:szCs w:val="24"/>
              </w:rPr>
            </w:pPr>
            <w:r w:rsidRPr="0003764C">
              <w:rPr>
                <w:rFonts w:ascii="Times New Roman" w:hAnsi="Times New Roman" w:cs="Times New Roman"/>
                <w:sz w:val="24"/>
                <w:szCs w:val="24"/>
              </w:rPr>
              <w:t>Объем работы</w:t>
            </w:r>
          </w:p>
        </w:tc>
        <w:tc>
          <w:tcPr>
            <w:tcW w:w="2693" w:type="dxa"/>
            <w:vAlign w:val="center"/>
          </w:tcPr>
          <w:p w14:paraId="3D045AE2" w14:textId="77777777" w:rsidR="005245D7" w:rsidRPr="0003764C" w:rsidRDefault="005245D7" w:rsidP="005E4072">
            <w:pPr>
              <w:jc w:val="center"/>
              <w:rPr>
                <w:rFonts w:ascii="Times New Roman" w:hAnsi="Times New Roman" w:cs="Times New Roman"/>
                <w:sz w:val="24"/>
                <w:szCs w:val="24"/>
              </w:rPr>
            </w:pPr>
            <w:r w:rsidRPr="0003764C">
              <w:rPr>
                <w:rFonts w:ascii="Times New Roman" w:hAnsi="Times New Roman" w:cs="Times New Roman"/>
                <w:sz w:val="24"/>
                <w:szCs w:val="24"/>
              </w:rPr>
              <w:t>Срок выполнения</w:t>
            </w:r>
          </w:p>
        </w:tc>
        <w:tc>
          <w:tcPr>
            <w:tcW w:w="1807" w:type="dxa"/>
            <w:vAlign w:val="center"/>
          </w:tcPr>
          <w:p w14:paraId="6B1F67B1" w14:textId="77777777" w:rsidR="005245D7" w:rsidRPr="0003764C" w:rsidRDefault="005245D7" w:rsidP="005E4072">
            <w:pPr>
              <w:jc w:val="center"/>
              <w:rPr>
                <w:rFonts w:ascii="Times New Roman" w:hAnsi="Times New Roman" w:cs="Times New Roman"/>
                <w:sz w:val="24"/>
                <w:szCs w:val="24"/>
              </w:rPr>
            </w:pPr>
            <w:r w:rsidRPr="0003764C">
              <w:rPr>
                <w:rFonts w:ascii="Times New Roman" w:hAnsi="Times New Roman" w:cs="Times New Roman"/>
                <w:sz w:val="24"/>
                <w:szCs w:val="24"/>
              </w:rPr>
              <w:t>Подпись руководителя</w:t>
            </w:r>
          </w:p>
        </w:tc>
      </w:tr>
      <w:tr w:rsidR="005245D7" w:rsidRPr="005E4072" w14:paraId="7206B61A" w14:textId="77777777" w:rsidTr="00405F5D">
        <w:tc>
          <w:tcPr>
            <w:tcW w:w="540" w:type="dxa"/>
          </w:tcPr>
          <w:p w14:paraId="79B6B7BF" w14:textId="77777777" w:rsidR="005245D7" w:rsidRPr="0003764C" w:rsidRDefault="005E4072" w:rsidP="005E4072">
            <w:pPr>
              <w:jc w:val="center"/>
              <w:rPr>
                <w:rFonts w:ascii="Times New Roman" w:hAnsi="Times New Roman" w:cs="Times New Roman"/>
                <w:sz w:val="24"/>
                <w:szCs w:val="24"/>
              </w:rPr>
            </w:pPr>
            <w:r w:rsidRPr="0003764C">
              <w:rPr>
                <w:rFonts w:ascii="Times New Roman" w:hAnsi="Times New Roman" w:cs="Times New Roman"/>
                <w:sz w:val="24"/>
                <w:szCs w:val="24"/>
              </w:rPr>
              <w:t>1</w:t>
            </w:r>
          </w:p>
        </w:tc>
        <w:tc>
          <w:tcPr>
            <w:tcW w:w="3537" w:type="dxa"/>
          </w:tcPr>
          <w:p w14:paraId="71B40B87" w14:textId="09BCA3E3" w:rsidR="005245D7" w:rsidRPr="0003764C" w:rsidRDefault="00405F5D" w:rsidP="00F31E5A">
            <w:pPr>
              <w:rPr>
                <w:rFonts w:ascii="Times New Roman" w:hAnsi="Times New Roman" w:cs="Times New Roman"/>
                <w:sz w:val="24"/>
                <w:szCs w:val="24"/>
              </w:rPr>
            </w:pPr>
            <w:r w:rsidRPr="0003764C">
              <w:rPr>
                <w:rFonts w:ascii="Times New Roman" w:hAnsi="Times New Roman" w:cs="Times New Roman"/>
                <w:sz w:val="24"/>
                <w:szCs w:val="24"/>
              </w:rPr>
              <w:t xml:space="preserve">Анализ предметной области и </w:t>
            </w:r>
            <w:r w:rsidR="00030CCB">
              <w:rPr>
                <w:rFonts w:ascii="Times New Roman" w:hAnsi="Times New Roman" w:cs="Times New Roman"/>
                <w:sz w:val="24"/>
                <w:szCs w:val="24"/>
              </w:rPr>
              <w:t>требований к системе</w:t>
            </w:r>
          </w:p>
        </w:tc>
        <w:tc>
          <w:tcPr>
            <w:tcW w:w="993" w:type="dxa"/>
          </w:tcPr>
          <w:p w14:paraId="232B1EAC" w14:textId="452F5734" w:rsidR="005245D7" w:rsidRPr="0003764C" w:rsidRDefault="00405F5D" w:rsidP="00FE0AAB">
            <w:pPr>
              <w:jc w:val="center"/>
              <w:rPr>
                <w:rFonts w:ascii="Times New Roman" w:hAnsi="Times New Roman" w:cs="Times New Roman"/>
                <w:sz w:val="24"/>
                <w:szCs w:val="24"/>
              </w:rPr>
            </w:pPr>
            <w:r w:rsidRPr="0003764C">
              <w:rPr>
                <w:rFonts w:ascii="Times New Roman" w:hAnsi="Times New Roman" w:cs="Times New Roman"/>
                <w:sz w:val="24"/>
                <w:szCs w:val="24"/>
              </w:rPr>
              <w:t>1</w:t>
            </w:r>
            <w:r w:rsidR="008166EC">
              <w:rPr>
                <w:rFonts w:ascii="Times New Roman" w:hAnsi="Times New Roman" w:cs="Times New Roman"/>
                <w:sz w:val="24"/>
                <w:szCs w:val="24"/>
              </w:rPr>
              <w:t>0</w:t>
            </w:r>
            <w:r w:rsidRPr="0003764C">
              <w:rPr>
                <w:rFonts w:ascii="Times New Roman" w:hAnsi="Times New Roman" w:cs="Times New Roman"/>
                <w:sz w:val="24"/>
                <w:szCs w:val="24"/>
              </w:rPr>
              <w:t>%</w:t>
            </w:r>
          </w:p>
        </w:tc>
        <w:tc>
          <w:tcPr>
            <w:tcW w:w="2693" w:type="dxa"/>
          </w:tcPr>
          <w:p w14:paraId="4844843A" w14:textId="6B337A36" w:rsidR="005245D7" w:rsidRPr="0003764C" w:rsidRDefault="002E00C0" w:rsidP="002E00C0">
            <w:pPr>
              <w:jc w:val="center"/>
              <w:rPr>
                <w:rFonts w:ascii="Times New Roman" w:hAnsi="Times New Roman" w:cs="Times New Roman"/>
                <w:sz w:val="24"/>
                <w:szCs w:val="24"/>
              </w:rPr>
            </w:pPr>
            <w:r w:rsidRPr="0003764C">
              <w:rPr>
                <w:rFonts w:ascii="Times New Roman" w:hAnsi="Times New Roman" w:cs="Times New Roman"/>
                <w:sz w:val="24"/>
                <w:szCs w:val="24"/>
              </w:rPr>
              <w:t>12</w:t>
            </w:r>
            <w:r w:rsidR="00405F5D" w:rsidRPr="0003764C">
              <w:rPr>
                <w:rFonts w:ascii="Times New Roman" w:hAnsi="Times New Roman" w:cs="Times New Roman"/>
                <w:sz w:val="24"/>
                <w:szCs w:val="24"/>
              </w:rPr>
              <w:t xml:space="preserve">.04.2023 – </w:t>
            </w:r>
            <w:r w:rsidRPr="0003764C">
              <w:rPr>
                <w:rFonts w:ascii="Times New Roman" w:hAnsi="Times New Roman" w:cs="Times New Roman"/>
                <w:sz w:val="24"/>
                <w:szCs w:val="24"/>
              </w:rPr>
              <w:t>1</w:t>
            </w:r>
            <w:r w:rsidR="00D62EAA">
              <w:rPr>
                <w:rFonts w:ascii="Times New Roman" w:hAnsi="Times New Roman" w:cs="Times New Roman"/>
                <w:sz w:val="24"/>
                <w:szCs w:val="24"/>
              </w:rPr>
              <w:t>6</w:t>
            </w:r>
            <w:r w:rsidR="00405F5D" w:rsidRPr="0003764C">
              <w:rPr>
                <w:rFonts w:ascii="Times New Roman" w:hAnsi="Times New Roman" w:cs="Times New Roman"/>
                <w:sz w:val="24"/>
                <w:szCs w:val="24"/>
              </w:rPr>
              <w:t>.04.2023</w:t>
            </w:r>
          </w:p>
        </w:tc>
        <w:tc>
          <w:tcPr>
            <w:tcW w:w="1807" w:type="dxa"/>
          </w:tcPr>
          <w:p w14:paraId="07917373" w14:textId="77777777" w:rsidR="005245D7" w:rsidRPr="0003764C" w:rsidRDefault="005245D7" w:rsidP="00405F5D">
            <w:pPr>
              <w:jc w:val="center"/>
              <w:rPr>
                <w:rFonts w:ascii="Times New Roman" w:hAnsi="Times New Roman" w:cs="Times New Roman"/>
                <w:sz w:val="24"/>
                <w:szCs w:val="24"/>
              </w:rPr>
            </w:pPr>
          </w:p>
        </w:tc>
      </w:tr>
      <w:tr w:rsidR="00405F5D" w:rsidRPr="005E4072" w14:paraId="482B2449" w14:textId="77777777" w:rsidTr="00405F5D">
        <w:tc>
          <w:tcPr>
            <w:tcW w:w="540" w:type="dxa"/>
          </w:tcPr>
          <w:p w14:paraId="0684ED8C" w14:textId="77777777" w:rsidR="00405F5D" w:rsidRPr="0003764C" w:rsidRDefault="002E00C0" w:rsidP="005E4072">
            <w:pPr>
              <w:jc w:val="center"/>
              <w:rPr>
                <w:rFonts w:ascii="Times New Roman" w:hAnsi="Times New Roman" w:cs="Times New Roman"/>
                <w:sz w:val="24"/>
                <w:szCs w:val="24"/>
              </w:rPr>
            </w:pPr>
            <w:r w:rsidRPr="0003764C">
              <w:rPr>
                <w:rFonts w:ascii="Times New Roman" w:hAnsi="Times New Roman" w:cs="Times New Roman"/>
                <w:sz w:val="24"/>
                <w:szCs w:val="24"/>
              </w:rPr>
              <w:t>2</w:t>
            </w:r>
          </w:p>
        </w:tc>
        <w:tc>
          <w:tcPr>
            <w:tcW w:w="3537" w:type="dxa"/>
          </w:tcPr>
          <w:p w14:paraId="3499CF21" w14:textId="77777777" w:rsidR="00405F5D" w:rsidRPr="0003764C" w:rsidRDefault="002E00C0" w:rsidP="00F31E5A">
            <w:pPr>
              <w:rPr>
                <w:rFonts w:ascii="Times New Roman" w:hAnsi="Times New Roman" w:cs="Times New Roman"/>
                <w:sz w:val="24"/>
                <w:szCs w:val="24"/>
              </w:rPr>
            </w:pPr>
            <w:r w:rsidRPr="0003764C">
              <w:rPr>
                <w:rFonts w:ascii="Times New Roman" w:hAnsi="Times New Roman" w:cs="Times New Roman"/>
                <w:sz w:val="24"/>
                <w:szCs w:val="24"/>
              </w:rPr>
              <w:t>Проектирование программных средств</w:t>
            </w:r>
          </w:p>
        </w:tc>
        <w:tc>
          <w:tcPr>
            <w:tcW w:w="993" w:type="dxa"/>
          </w:tcPr>
          <w:p w14:paraId="0BABF278" w14:textId="635A525D" w:rsidR="00405F5D" w:rsidRPr="0003764C" w:rsidRDefault="002E00C0" w:rsidP="00FE0AAB">
            <w:pPr>
              <w:jc w:val="center"/>
              <w:rPr>
                <w:rFonts w:ascii="Times New Roman" w:hAnsi="Times New Roman" w:cs="Times New Roman"/>
                <w:sz w:val="24"/>
                <w:szCs w:val="24"/>
              </w:rPr>
            </w:pPr>
            <w:r w:rsidRPr="0003764C">
              <w:rPr>
                <w:rFonts w:ascii="Times New Roman" w:hAnsi="Times New Roman" w:cs="Times New Roman"/>
                <w:sz w:val="24"/>
                <w:szCs w:val="24"/>
              </w:rPr>
              <w:t>2</w:t>
            </w:r>
            <w:r w:rsidR="0008223C">
              <w:rPr>
                <w:rFonts w:ascii="Times New Roman" w:hAnsi="Times New Roman" w:cs="Times New Roman"/>
                <w:sz w:val="24"/>
                <w:szCs w:val="24"/>
              </w:rPr>
              <w:t>0</w:t>
            </w:r>
            <w:r w:rsidRPr="0003764C">
              <w:rPr>
                <w:rFonts w:ascii="Times New Roman" w:hAnsi="Times New Roman" w:cs="Times New Roman"/>
                <w:sz w:val="24"/>
                <w:szCs w:val="24"/>
              </w:rPr>
              <w:t>%</w:t>
            </w:r>
          </w:p>
        </w:tc>
        <w:tc>
          <w:tcPr>
            <w:tcW w:w="2693" w:type="dxa"/>
          </w:tcPr>
          <w:p w14:paraId="5E819206" w14:textId="5516624D" w:rsidR="00405F5D" w:rsidRPr="0003764C" w:rsidRDefault="002E00C0" w:rsidP="000049BF">
            <w:pPr>
              <w:jc w:val="center"/>
              <w:rPr>
                <w:rFonts w:ascii="Times New Roman" w:hAnsi="Times New Roman" w:cs="Times New Roman"/>
                <w:sz w:val="24"/>
                <w:szCs w:val="24"/>
              </w:rPr>
            </w:pPr>
            <w:r w:rsidRPr="0003764C">
              <w:rPr>
                <w:rFonts w:ascii="Times New Roman" w:hAnsi="Times New Roman" w:cs="Times New Roman"/>
                <w:sz w:val="24"/>
                <w:szCs w:val="24"/>
              </w:rPr>
              <w:t>1</w:t>
            </w:r>
            <w:r w:rsidR="00F60760">
              <w:rPr>
                <w:rFonts w:ascii="Times New Roman" w:hAnsi="Times New Roman" w:cs="Times New Roman"/>
                <w:sz w:val="24"/>
                <w:szCs w:val="24"/>
              </w:rPr>
              <w:t>7</w:t>
            </w:r>
            <w:r w:rsidRPr="0003764C">
              <w:rPr>
                <w:rFonts w:ascii="Times New Roman" w:hAnsi="Times New Roman" w:cs="Times New Roman"/>
                <w:sz w:val="24"/>
                <w:szCs w:val="24"/>
              </w:rPr>
              <w:t>.04.2023 – 2</w:t>
            </w:r>
            <w:r w:rsidR="002C05B5">
              <w:rPr>
                <w:rFonts w:ascii="Times New Roman" w:hAnsi="Times New Roman" w:cs="Times New Roman"/>
                <w:sz w:val="24"/>
                <w:szCs w:val="24"/>
              </w:rPr>
              <w:t>6</w:t>
            </w:r>
            <w:r w:rsidRPr="0003764C">
              <w:rPr>
                <w:rFonts w:ascii="Times New Roman" w:hAnsi="Times New Roman" w:cs="Times New Roman"/>
                <w:sz w:val="24"/>
                <w:szCs w:val="24"/>
              </w:rPr>
              <w:t>.04.2023</w:t>
            </w:r>
          </w:p>
        </w:tc>
        <w:tc>
          <w:tcPr>
            <w:tcW w:w="1807" w:type="dxa"/>
          </w:tcPr>
          <w:p w14:paraId="2BCBE55E" w14:textId="77777777" w:rsidR="00405F5D" w:rsidRPr="0003764C" w:rsidRDefault="00405F5D" w:rsidP="00405F5D">
            <w:pPr>
              <w:jc w:val="center"/>
              <w:rPr>
                <w:rFonts w:ascii="Times New Roman" w:hAnsi="Times New Roman" w:cs="Times New Roman"/>
                <w:sz w:val="24"/>
                <w:szCs w:val="24"/>
              </w:rPr>
            </w:pPr>
          </w:p>
        </w:tc>
      </w:tr>
      <w:tr w:rsidR="002E00C0" w:rsidRPr="005E4072" w14:paraId="29D8D7C0" w14:textId="77777777" w:rsidTr="00405F5D">
        <w:tc>
          <w:tcPr>
            <w:tcW w:w="540" w:type="dxa"/>
          </w:tcPr>
          <w:p w14:paraId="3A1BD5E4" w14:textId="77777777" w:rsidR="002E00C0" w:rsidRPr="0003764C" w:rsidRDefault="002E00C0" w:rsidP="005E4072">
            <w:pPr>
              <w:jc w:val="center"/>
              <w:rPr>
                <w:rFonts w:ascii="Times New Roman" w:hAnsi="Times New Roman" w:cs="Times New Roman"/>
                <w:sz w:val="24"/>
                <w:szCs w:val="24"/>
              </w:rPr>
            </w:pPr>
            <w:r w:rsidRPr="0003764C">
              <w:rPr>
                <w:rFonts w:ascii="Times New Roman" w:hAnsi="Times New Roman" w:cs="Times New Roman"/>
                <w:sz w:val="24"/>
                <w:szCs w:val="24"/>
              </w:rPr>
              <w:t>3</w:t>
            </w:r>
          </w:p>
        </w:tc>
        <w:tc>
          <w:tcPr>
            <w:tcW w:w="3537" w:type="dxa"/>
          </w:tcPr>
          <w:p w14:paraId="58E96FB5" w14:textId="77777777" w:rsidR="002E00C0" w:rsidRPr="0003764C" w:rsidRDefault="002E00C0" w:rsidP="00F31E5A">
            <w:pPr>
              <w:rPr>
                <w:rFonts w:ascii="Times New Roman" w:hAnsi="Times New Roman" w:cs="Times New Roman"/>
                <w:sz w:val="24"/>
                <w:szCs w:val="24"/>
              </w:rPr>
            </w:pPr>
            <w:r w:rsidRPr="0003764C">
              <w:rPr>
                <w:rFonts w:ascii="Times New Roman" w:hAnsi="Times New Roman" w:cs="Times New Roman"/>
                <w:sz w:val="24"/>
                <w:szCs w:val="24"/>
              </w:rPr>
              <w:t>Реализация программных средств</w:t>
            </w:r>
          </w:p>
        </w:tc>
        <w:tc>
          <w:tcPr>
            <w:tcW w:w="993" w:type="dxa"/>
          </w:tcPr>
          <w:p w14:paraId="0E6F5177" w14:textId="77777777" w:rsidR="002E00C0" w:rsidRPr="0003764C" w:rsidRDefault="002E00C0" w:rsidP="00405F5D">
            <w:pPr>
              <w:jc w:val="center"/>
              <w:rPr>
                <w:rFonts w:ascii="Times New Roman" w:hAnsi="Times New Roman" w:cs="Times New Roman"/>
                <w:sz w:val="24"/>
                <w:szCs w:val="24"/>
              </w:rPr>
            </w:pPr>
            <w:r w:rsidRPr="0003764C">
              <w:rPr>
                <w:rFonts w:ascii="Times New Roman" w:hAnsi="Times New Roman" w:cs="Times New Roman"/>
                <w:sz w:val="24"/>
                <w:szCs w:val="24"/>
              </w:rPr>
              <w:t>30%</w:t>
            </w:r>
          </w:p>
        </w:tc>
        <w:tc>
          <w:tcPr>
            <w:tcW w:w="2693" w:type="dxa"/>
          </w:tcPr>
          <w:p w14:paraId="5F950C7C" w14:textId="6597462B" w:rsidR="002E00C0" w:rsidRPr="0003764C" w:rsidRDefault="002E00C0" w:rsidP="000049BF">
            <w:pPr>
              <w:jc w:val="center"/>
              <w:rPr>
                <w:rFonts w:ascii="Times New Roman" w:hAnsi="Times New Roman" w:cs="Times New Roman"/>
                <w:sz w:val="24"/>
                <w:szCs w:val="24"/>
              </w:rPr>
            </w:pPr>
            <w:r w:rsidRPr="0003764C">
              <w:rPr>
                <w:rFonts w:ascii="Times New Roman" w:hAnsi="Times New Roman" w:cs="Times New Roman"/>
                <w:sz w:val="24"/>
                <w:szCs w:val="24"/>
              </w:rPr>
              <w:t>2</w:t>
            </w:r>
            <w:r w:rsidR="00B53F1A">
              <w:rPr>
                <w:rFonts w:ascii="Times New Roman" w:hAnsi="Times New Roman" w:cs="Times New Roman"/>
                <w:sz w:val="24"/>
                <w:szCs w:val="24"/>
              </w:rPr>
              <w:t>7</w:t>
            </w:r>
            <w:r w:rsidRPr="0003764C">
              <w:rPr>
                <w:rFonts w:ascii="Times New Roman" w:hAnsi="Times New Roman" w:cs="Times New Roman"/>
                <w:sz w:val="24"/>
                <w:szCs w:val="24"/>
              </w:rPr>
              <w:t xml:space="preserve">.04.2023 – </w:t>
            </w:r>
            <w:r w:rsidR="000049BF">
              <w:rPr>
                <w:rFonts w:ascii="Times New Roman" w:hAnsi="Times New Roman" w:cs="Times New Roman"/>
                <w:sz w:val="24"/>
                <w:szCs w:val="24"/>
              </w:rPr>
              <w:t>1</w:t>
            </w:r>
            <w:r w:rsidR="00B7362D">
              <w:rPr>
                <w:rFonts w:ascii="Times New Roman" w:hAnsi="Times New Roman" w:cs="Times New Roman"/>
                <w:sz w:val="24"/>
                <w:szCs w:val="24"/>
              </w:rPr>
              <w:t>1</w:t>
            </w:r>
            <w:r w:rsidRPr="0003764C">
              <w:rPr>
                <w:rFonts w:ascii="Times New Roman" w:hAnsi="Times New Roman" w:cs="Times New Roman"/>
                <w:sz w:val="24"/>
                <w:szCs w:val="24"/>
              </w:rPr>
              <w:t xml:space="preserve">.05.2023 </w:t>
            </w:r>
          </w:p>
        </w:tc>
        <w:tc>
          <w:tcPr>
            <w:tcW w:w="1807" w:type="dxa"/>
          </w:tcPr>
          <w:p w14:paraId="740CCB1C" w14:textId="77777777" w:rsidR="002E00C0" w:rsidRPr="0003764C" w:rsidRDefault="002E00C0" w:rsidP="00405F5D">
            <w:pPr>
              <w:jc w:val="center"/>
              <w:rPr>
                <w:rFonts w:ascii="Times New Roman" w:hAnsi="Times New Roman" w:cs="Times New Roman"/>
                <w:sz w:val="24"/>
                <w:szCs w:val="24"/>
              </w:rPr>
            </w:pPr>
          </w:p>
        </w:tc>
      </w:tr>
      <w:tr w:rsidR="002E00C0" w:rsidRPr="005E4072" w14:paraId="35F49298" w14:textId="77777777" w:rsidTr="00405F5D">
        <w:tc>
          <w:tcPr>
            <w:tcW w:w="540" w:type="dxa"/>
          </w:tcPr>
          <w:p w14:paraId="7ED9ADD9" w14:textId="77777777" w:rsidR="002E00C0" w:rsidRPr="0003764C" w:rsidRDefault="002E00C0" w:rsidP="005E4072">
            <w:pPr>
              <w:jc w:val="center"/>
              <w:rPr>
                <w:rFonts w:ascii="Times New Roman" w:hAnsi="Times New Roman" w:cs="Times New Roman"/>
                <w:sz w:val="24"/>
                <w:szCs w:val="24"/>
              </w:rPr>
            </w:pPr>
            <w:r w:rsidRPr="0003764C">
              <w:rPr>
                <w:rFonts w:ascii="Times New Roman" w:hAnsi="Times New Roman" w:cs="Times New Roman"/>
                <w:sz w:val="24"/>
                <w:szCs w:val="24"/>
              </w:rPr>
              <w:t>4</w:t>
            </w:r>
          </w:p>
        </w:tc>
        <w:tc>
          <w:tcPr>
            <w:tcW w:w="3537" w:type="dxa"/>
          </w:tcPr>
          <w:p w14:paraId="7FEF5A82" w14:textId="77777777" w:rsidR="002E00C0" w:rsidRPr="0003764C" w:rsidRDefault="002E00C0" w:rsidP="00F31E5A">
            <w:pPr>
              <w:rPr>
                <w:rFonts w:ascii="Times New Roman" w:hAnsi="Times New Roman" w:cs="Times New Roman"/>
                <w:sz w:val="24"/>
                <w:szCs w:val="24"/>
              </w:rPr>
            </w:pPr>
            <w:r w:rsidRPr="0003764C">
              <w:rPr>
                <w:rFonts w:ascii="Times New Roman" w:hAnsi="Times New Roman" w:cs="Times New Roman"/>
                <w:sz w:val="24"/>
                <w:szCs w:val="24"/>
              </w:rPr>
              <w:t>Тестирование программных средств</w:t>
            </w:r>
          </w:p>
        </w:tc>
        <w:tc>
          <w:tcPr>
            <w:tcW w:w="993" w:type="dxa"/>
          </w:tcPr>
          <w:p w14:paraId="1C703706" w14:textId="608E832F" w:rsidR="002E00C0" w:rsidRPr="0003764C" w:rsidRDefault="00EE1D92" w:rsidP="00405F5D">
            <w:pPr>
              <w:jc w:val="center"/>
              <w:rPr>
                <w:rFonts w:ascii="Times New Roman" w:hAnsi="Times New Roman" w:cs="Times New Roman"/>
                <w:sz w:val="24"/>
                <w:szCs w:val="24"/>
              </w:rPr>
            </w:pPr>
            <w:r>
              <w:rPr>
                <w:rFonts w:ascii="Times New Roman" w:hAnsi="Times New Roman" w:cs="Times New Roman"/>
                <w:sz w:val="24"/>
                <w:szCs w:val="24"/>
              </w:rPr>
              <w:t>2</w:t>
            </w:r>
            <w:r w:rsidR="002E00C0" w:rsidRPr="0003764C">
              <w:rPr>
                <w:rFonts w:ascii="Times New Roman" w:hAnsi="Times New Roman" w:cs="Times New Roman"/>
                <w:sz w:val="24"/>
                <w:szCs w:val="24"/>
              </w:rPr>
              <w:t>0%</w:t>
            </w:r>
          </w:p>
        </w:tc>
        <w:tc>
          <w:tcPr>
            <w:tcW w:w="2693" w:type="dxa"/>
          </w:tcPr>
          <w:p w14:paraId="17FB9628" w14:textId="3ACBA596" w:rsidR="002E00C0" w:rsidRPr="0003764C" w:rsidRDefault="002E00C0" w:rsidP="000049BF">
            <w:pPr>
              <w:jc w:val="center"/>
              <w:rPr>
                <w:rFonts w:ascii="Times New Roman" w:hAnsi="Times New Roman" w:cs="Times New Roman"/>
                <w:sz w:val="24"/>
                <w:szCs w:val="24"/>
              </w:rPr>
            </w:pPr>
            <w:r w:rsidRPr="0003764C">
              <w:rPr>
                <w:rFonts w:ascii="Times New Roman" w:hAnsi="Times New Roman" w:cs="Times New Roman"/>
                <w:sz w:val="24"/>
                <w:szCs w:val="24"/>
              </w:rPr>
              <w:t>1</w:t>
            </w:r>
            <w:r w:rsidR="00F05DB4">
              <w:rPr>
                <w:rFonts w:ascii="Times New Roman" w:hAnsi="Times New Roman" w:cs="Times New Roman"/>
                <w:sz w:val="24"/>
                <w:szCs w:val="24"/>
              </w:rPr>
              <w:t>2</w:t>
            </w:r>
            <w:r w:rsidRPr="0003764C">
              <w:rPr>
                <w:rFonts w:ascii="Times New Roman" w:hAnsi="Times New Roman" w:cs="Times New Roman"/>
                <w:sz w:val="24"/>
                <w:szCs w:val="24"/>
              </w:rPr>
              <w:t xml:space="preserve">.05.2023 – </w:t>
            </w:r>
            <w:r w:rsidR="005D1DEE">
              <w:rPr>
                <w:rFonts w:ascii="Times New Roman" w:hAnsi="Times New Roman" w:cs="Times New Roman"/>
                <w:sz w:val="24"/>
                <w:szCs w:val="24"/>
              </w:rPr>
              <w:t>1</w:t>
            </w:r>
            <w:r w:rsidR="00743C53">
              <w:rPr>
                <w:rFonts w:ascii="Times New Roman" w:hAnsi="Times New Roman" w:cs="Times New Roman"/>
                <w:sz w:val="24"/>
                <w:szCs w:val="24"/>
              </w:rPr>
              <w:t>6</w:t>
            </w:r>
            <w:r w:rsidRPr="0003764C">
              <w:rPr>
                <w:rFonts w:ascii="Times New Roman" w:hAnsi="Times New Roman" w:cs="Times New Roman"/>
                <w:sz w:val="24"/>
                <w:szCs w:val="24"/>
              </w:rPr>
              <w:t>.05.2023</w:t>
            </w:r>
          </w:p>
        </w:tc>
        <w:tc>
          <w:tcPr>
            <w:tcW w:w="1807" w:type="dxa"/>
          </w:tcPr>
          <w:p w14:paraId="29BC401E" w14:textId="77777777" w:rsidR="002E00C0" w:rsidRPr="0003764C" w:rsidRDefault="002E00C0" w:rsidP="00405F5D">
            <w:pPr>
              <w:jc w:val="center"/>
              <w:rPr>
                <w:rFonts w:ascii="Times New Roman" w:hAnsi="Times New Roman" w:cs="Times New Roman"/>
                <w:sz w:val="24"/>
                <w:szCs w:val="24"/>
              </w:rPr>
            </w:pPr>
          </w:p>
        </w:tc>
      </w:tr>
      <w:tr w:rsidR="002E00C0" w:rsidRPr="005E4072" w14:paraId="74CBF278" w14:textId="77777777" w:rsidTr="00405F5D">
        <w:tc>
          <w:tcPr>
            <w:tcW w:w="540" w:type="dxa"/>
          </w:tcPr>
          <w:p w14:paraId="02A8A6F1" w14:textId="77777777" w:rsidR="002E00C0" w:rsidRPr="0003764C" w:rsidRDefault="004924EA" w:rsidP="005E4072">
            <w:pPr>
              <w:jc w:val="center"/>
              <w:rPr>
                <w:rFonts w:ascii="Times New Roman" w:hAnsi="Times New Roman" w:cs="Times New Roman"/>
                <w:sz w:val="24"/>
                <w:szCs w:val="24"/>
              </w:rPr>
            </w:pPr>
            <w:r w:rsidRPr="0003764C">
              <w:rPr>
                <w:rFonts w:ascii="Times New Roman" w:hAnsi="Times New Roman" w:cs="Times New Roman"/>
                <w:sz w:val="24"/>
                <w:szCs w:val="24"/>
              </w:rPr>
              <w:t>5</w:t>
            </w:r>
          </w:p>
        </w:tc>
        <w:tc>
          <w:tcPr>
            <w:tcW w:w="3537" w:type="dxa"/>
          </w:tcPr>
          <w:p w14:paraId="1B19173D" w14:textId="752BF103" w:rsidR="002E00C0" w:rsidRPr="0003764C" w:rsidRDefault="004924EA" w:rsidP="00F31E5A">
            <w:pPr>
              <w:rPr>
                <w:rFonts w:ascii="Times New Roman" w:hAnsi="Times New Roman" w:cs="Times New Roman"/>
                <w:sz w:val="24"/>
                <w:szCs w:val="24"/>
              </w:rPr>
            </w:pPr>
            <w:r w:rsidRPr="0003764C">
              <w:rPr>
                <w:rFonts w:ascii="Times New Roman" w:hAnsi="Times New Roman" w:cs="Times New Roman"/>
                <w:sz w:val="24"/>
                <w:szCs w:val="24"/>
              </w:rPr>
              <w:t xml:space="preserve">Оформление </w:t>
            </w:r>
            <w:r w:rsidR="00301A98">
              <w:rPr>
                <w:rFonts w:ascii="Times New Roman" w:hAnsi="Times New Roman" w:cs="Times New Roman"/>
                <w:sz w:val="24"/>
                <w:szCs w:val="24"/>
              </w:rPr>
              <w:t>пояснительной записки</w:t>
            </w:r>
          </w:p>
        </w:tc>
        <w:tc>
          <w:tcPr>
            <w:tcW w:w="993" w:type="dxa"/>
          </w:tcPr>
          <w:p w14:paraId="2C9D2EAB" w14:textId="385C8747" w:rsidR="002E00C0" w:rsidRPr="0003764C" w:rsidRDefault="004924EA" w:rsidP="00FE0AAB">
            <w:pPr>
              <w:jc w:val="center"/>
              <w:rPr>
                <w:rFonts w:ascii="Times New Roman" w:hAnsi="Times New Roman" w:cs="Times New Roman"/>
                <w:sz w:val="24"/>
                <w:szCs w:val="24"/>
              </w:rPr>
            </w:pPr>
            <w:r w:rsidRPr="0003764C">
              <w:rPr>
                <w:rFonts w:ascii="Times New Roman" w:hAnsi="Times New Roman" w:cs="Times New Roman"/>
                <w:sz w:val="24"/>
                <w:szCs w:val="24"/>
              </w:rPr>
              <w:t>2</w:t>
            </w:r>
            <w:r w:rsidR="00D31F07">
              <w:rPr>
                <w:rFonts w:ascii="Times New Roman" w:hAnsi="Times New Roman" w:cs="Times New Roman"/>
                <w:sz w:val="24"/>
                <w:szCs w:val="24"/>
              </w:rPr>
              <w:t>0</w:t>
            </w:r>
            <w:r w:rsidRPr="0003764C">
              <w:rPr>
                <w:rFonts w:ascii="Times New Roman" w:hAnsi="Times New Roman" w:cs="Times New Roman"/>
                <w:sz w:val="24"/>
                <w:szCs w:val="24"/>
              </w:rPr>
              <w:t>%</w:t>
            </w:r>
          </w:p>
        </w:tc>
        <w:tc>
          <w:tcPr>
            <w:tcW w:w="2693" w:type="dxa"/>
          </w:tcPr>
          <w:p w14:paraId="251426BF" w14:textId="71F21977" w:rsidR="002E00C0" w:rsidRPr="0003764C" w:rsidRDefault="00854441" w:rsidP="000049BF">
            <w:pPr>
              <w:jc w:val="center"/>
              <w:rPr>
                <w:rFonts w:ascii="Times New Roman" w:hAnsi="Times New Roman" w:cs="Times New Roman"/>
                <w:sz w:val="24"/>
                <w:szCs w:val="24"/>
              </w:rPr>
            </w:pPr>
            <w:r>
              <w:rPr>
                <w:rFonts w:ascii="Times New Roman" w:hAnsi="Times New Roman" w:cs="Times New Roman"/>
                <w:sz w:val="24"/>
                <w:szCs w:val="24"/>
              </w:rPr>
              <w:t>17</w:t>
            </w:r>
            <w:r w:rsidR="004924EA" w:rsidRPr="0003764C">
              <w:rPr>
                <w:rFonts w:ascii="Times New Roman" w:hAnsi="Times New Roman" w:cs="Times New Roman"/>
                <w:sz w:val="24"/>
                <w:szCs w:val="24"/>
              </w:rPr>
              <w:t xml:space="preserve">.05.2023 – </w:t>
            </w:r>
            <w:r w:rsidR="000840E3">
              <w:rPr>
                <w:rFonts w:ascii="Times New Roman" w:hAnsi="Times New Roman" w:cs="Times New Roman"/>
                <w:sz w:val="24"/>
                <w:szCs w:val="24"/>
              </w:rPr>
              <w:t>01</w:t>
            </w:r>
            <w:r w:rsidR="004924EA" w:rsidRPr="0003764C">
              <w:rPr>
                <w:rFonts w:ascii="Times New Roman" w:hAnsi="Times New Roman" w:cs="Times New Roman"/>
                <w:sz w:val="24"/>
                <w:szCs w:val="24"/>
              </w:rPr>
              <w:t>.0</w:t>
            </w:r>
            <w:r w:rsidR="000840E3">
              <w:rPr>
                <w:rFonts w:ascii="Times New Roman" w:hAnsi="Times New Roman" w:cs="Times New Roman"/>
                <w:sz w:val="24"/>
                <w:szCs w:val="24"/>
              </w:rPr>
              <w:t>6</w:t>
            </w:r>
            <w:r w:rsidR="004924EA" w:rsidRPr="0003764C">
              <w:rPr>
                <w:rFonts w:ascii="Times New Roman" w:hAnsi="Times New Roman" w:cs="Times New Roman"/>
                <w:sz w:val="24"/>
                <w:szCs w:val="24"/>
              </w:rPr>
              <w:t>.2023</w:t>
            </w:r>
          </w:p>
        </w:tc>
        <w:tc>
          <w:tcPr>
            <w:tcW w:w="1807" w:type="dxa"/>
          </w:tcPr>
          <w:p w14:paraId="111F31F3" w14:textId="77777777" w:rsidR="002E00C0" w:rsidRPr="0003764C" w:rsidRDefault="002E00C0" w:rsidP="00405F5D">
            <w:pPr>
              <w:jc w:val="center"/>
              <w:rPr>
                <w:rFonts w:ascii="Times New Roman" w:hAnsi="Times New Roman" w:cs="Times New Roman"/>
                <w:sz w:val="24"/>
                <w:szCs w:val="24"/>
              </w:rPr>
            </w:pPr>
          </w:p>
        </w:tc>
      </w:tr>
    </w:tbl>
    <w:p w14:paraId="4F21D277" w14:textId="77777777" w:rsidR="00B96660" w:rsidRPr="005E4072" w:rsidRDefault="00B96660" w:rsidP="00F31E5A">
      <w:pPr>
        <w:rPr>
          <w:sz w:val="24"/>
          <w:szCs w:val="24"/>
        </w:rPr>
      </w:pPr>
    </w:p>
    <w:p w14:paraId="5F93F638" w14:textId="77777777" w:rsidR="00B96660" w:rsidRDefault="00354A76" w:rsidP="00F31E5A">
      <w:pPr>
        <w:rPr>
          <w:sz w:val="24"/>
          <w:szCs w:val="24"/>
        </w:rPr>
      </w:pPr>
      <w:r>
        <w:rPr>
          <w:sz w:val="24"/>
          <w:szCs w:val="24"/>
        </w:rPr>
        <w:t xml:space="preserve">Дата выдачи задания </w:t>
      </w:r>
      <w:r w:rsidRPr="00354A76">
        <w:rPr>
          <w:sz w:val="24"/>
          <w:szCs w:val="24"/>
        </w:rPr>
        <w:t>"</w:t>
      </w:r>
      <w:r>
        <w:rPr>
          <w:sz w:val="24"/>
          <w:szCs w:val="24"/>
        </w:rPr>
        <w:t>_____</w:t>
      </w:r>
      <w:r w:rsidRPr="00354A76">
        <w:rPr>
          <w:sz w:val="24"/>
          <w:szCs w:val="24"/>
        </w:rPr>
        <w:t>"</w:t>
      </w:r>
      <w:r>
        <w:rPr>
          <w:sz w:val="24"/>
          <w:szCs w:val="24"/>
        </w:rPr>
        <w:t>_____________________20_____</w:t>
      </w:r>
    </w:p>
    <w:p w14:paraId="4A59BE20" w14:textId="77777777" w:rsidR="00354A76" w:rsidRDefault="00354A76" w:rsidP="00F31E5A">
      <w:pPr>
        <w:rPr>
          <w:sz w:val="24"/>
          <w:szCs w:val="24"/>
        </w:rPr>
      </w:pPr>
    </w:p>
    <w:p w14:paraId="6FDFAE29" w14:textId="77777777" w:rsidR="00B96660" w:rsidRDefault="00B96660" w:rsidP="00F31E5A">
      <w:pPr>
        <w:rPr>
          <w:sz w:val="24"/>
          <w:szCs w:val="24"/>
        </w:rPr>
      </w:pP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5"/>
        <w:gridCol w:w="3533"/>
      </w:tblGrid>
      <w:tr w:rsidR="00354A76" w:rsidRPr="00CF4F9D" w14:paraId="2156940B" w14:textId="77777777" w:rsidTr="00354A76">
        <w:tc>
          <w:tcPr>
            <w:tcW w:w="6062" w:type="dxa"/>
          </w:tcPr>
          <w:p w14:paraId="7329413E" w14:textId="77777777" w:rsidR="00354A76" w:rsidRPr="00EE381F" w:rsidRDefault="00354A76" w:rsidP="00354A76">
            <w:pPr>
              <w:rPr>
                <w:rFonts w:ascii="Times New Roman" w:hAnsi="Times New Roman" w:cs="Times New Roman"/>
                <w:sz w:val="24"/>
                <w:szCs w:val="28"/>
              </w:rPr>
            </w:pPr>
            <w:r w:rsidRPr="00354A76">
              <w:rPr>
                <w:rFonts w:ascii="Times New Roman" w:hAnsi="Times New Roman" w:cs="Times New Roman"/>
                <w:sz w:val="24"/>
                <w:szCs w:val="28"/>
              </w:rPr>
              <w:t>Руководитель бакалаврской работы</w:t>
            </w:r>
          </w:p>
        </w:tc>
        <w:tc>
          <w:tcPr>
            <w:tcW w:w="3508" w:type="dxa"/>
            <w:tcBorders>
              <w:bottom w:val="single" w:sz="4" w:space="0" w:color="auto"/>
            </w:tcBorders>
          </w:tcPr>
          <w:p w14:paraId="10B8EC86" w14:textId="77777777" w:rsidR="00354A76" w:rsidRPr="00CF4F9D" w:rsidRDefault="00354A76" w:rsidP="007C311D">
            <w:pPr>
              <w:jc w:val="center"/>
              <w:rPr>
                <w:rFonts w:ascii="Times New Roman" w:hAnsi="Times New Roman" w:cs="Times New Roman"/>
              </w:rPr>
            </w:pPr>
          </w:p>
        </w:tc>
      </w:tr>
      <w:tr w:rsidR="00354A76" w:rsidRPr="00EE381F" w14:paraId="1C477B5F" w14:textId="77777777" w:rsidTr="00354A76">
        <w:tc>
          <w:tcPr>
            <w:tcW w:w="6062" w:type="dxa"/>
          </w:tcPr>
          <w:p w14:paraId="117A28CA" w14:textId="77777777" w:rsidR="00354A76" w:rsidRPr="00EE381F" w:rsidRDefault="00354A76" w:rsidP="007C311D">
            <w:pPr>
              <w:jc w:val="center"/>
              <w:rPr>
                <w:rFonts w:ascii="Times New Roman" w:hAnsi="Times New Roman" w:cs="Times New Roman"/>
                <w:sz w:val="20"/>
                <w:szCs w:val="28"/>
              </w:rPr>
            </w:pPr>
          </w:p>
        </w:tc>
        <w:tc>
          <w:tcPr>
            <w:tcW w:w="3508" w:type="dxa"/>
            <w:tcBorders>
              <w:top w:val="single" w:sz="4" w:space="0" w:color="auto"/>
            </w:tcBorders>
          </w:tcPr>
          <w:p w14:paraId="167B891B" w14:textId="77777777" w:rsidR="00354A76" w:rsidRPr="00EE381F" w:rsidRDefault="00354A76" w:rsidP="00354A76">
            <w:pPr>
              <w:jc w:val="center"/>
              <w:rPr>
                <w:rFonts w:ascii="Times New Roman" w:hAnsi="Times New Roman" w:cs="Times New Roman"/>
                <w:sz w:val="20"/>
                <w:szCs w:val="28"/>
              </w:rPr>
            </w:pPr>
            <w:r w:rsidRPr="00A45C0F">
              <w:rPr>
                <w:rFonts w:ascii="Times New Roman" w:hAnsi="Times New Roman" w:cs="Times New Roman"/>
                <w:sz w:val="18"/>
                <w:szCs w:val="28"/>
              </w:rPr>
              <w:t>(</w:t>
            </w:r>
            <w:r>
              <w:rPr>
                <w:rFonts w:ascii="Times New Roman" w:hAnsi="Times New Roman" w:cs="Times New Roman"/>
                <w:sz w:val="18"/>
                <w:szCs w:val="28"/>
              </w:rPr>
              <w:t>подпись, дата</w:t>
            </w:r>
            <w:r w:rsidRPr="00A45C0F">
              <w:rPr>
                <w:rFonts w:ascii="Times New Roman" w:hAnsi="Times New Roman" w:cs="Times New Roman"/>
                <w:sz w:val="18"/>
                <w:szCs w:val="28"/>
              </w:rPr>
              <w:t>)</w:t>
            </w:r>
          </w:p>
        </w:tc>
      </w:tr>
    </w:tbl>
    <w:p w14:paraId="7D54A594" w14:textId="77777777" w:rsidR="00354A76" w:rsidRDefault="00354A76" w:rsidP="00F31E5A">
      <w:pPr>
        <w:rPr>
          <w:sz w:val="24"/>
          <w:szCs w:val="24"/>
        </w:rPr>
      </w:pP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5"/>
        <w:gridCol w:w="3533"/>
      </w:tblGrid>
      <w:tr w:rsidR="009F1892" w:rsidRPr="00CF4F9D" w14:paraId="6DD25020" w14:textId="77777777" w:rsidTr="007C311D">
        <w:tc>
          <w:tcPr>
            <w:tcW w:w="6062" w:type="dxa"/>
          </w:tcPr>
          <w:p w14:paraId="33611634" w14:textId="77777777" w:rsidR="009F1892" w:rsidRPr="00EE381F" w:rsidRDefault="009F1892" w:rsidP="007C311D">
            <w:pPr>
              <w:rPr>
                <w:rFonts w:ascii="Times New Roman" w:hAnsi="Times New Roman" w:cs="Times New Roman"/>
                <w:sz w:val="24"/>
                <w:szCs w:val="28"/>
              </w:rPr>
            </w:pPr>
            <w:r>
              <w:rPr>
                <w:rFonts w:ascii="Times New Roman" w:hAnsi="Times New Roman" w:cs="Times New Roman"/>
                <w:sz w:val="24"/>
                <w:szCs w:val="28"/>
              </w:rPr>
              <w:t>Задание к исполнению принял студент</w:t>
            </w:r>
          </w:p>
        </w:tc>
        <w:tc>
          <w:tcPr>
            <w:tcW w:w="3508" w:type="dxa"/>
            <w:tcBorders>
              <w:bottom w:val="single" w:sz="4" w:space="0" w:color="auto"/>
            </w:tcBorders>
          </w:tcPr>
          <w:p w14:paraId="2E9D910C" w14:textId="77777777" w:rsidR="009F1892" w:rsidRPr="00CF4F9D" w:rsidRDefault="009F1892" w:rsidP="007C311D">
            <w:pPr>
              <w:jc w:val="center"/>
              <w:rPr>
                <w:rFonts w:ascii="Times New Roman" w:hAnsi="Times New Roman" w:cs="Times New Roman"/>
              </w:rPr>
            </w:pPr>
          </w:p>
        </w:tc>
      </w:tr>
      <w:tr w:rsidR="009F1892" w:rsidRPr="00EE381F" w14:paraId="3C1BBB27" w14:textId="77777777" w:rsidTr="007C311D">
        <w:tc>
          <w:tcPr>
            <w:tcW w:w="6062" w:type="dxa"/>
          </w:tcPr>
          <w:p w14:paraId="3858C281" w14:textId="77777777" w:rsidR="009F1892" w:rsidRPr="00EE381F" w:rsidRDefault="009F1892" w:rsidP="007C311D">
            <w:pPr>
              <w:jc w:val="center"/>
              <w:rPr>
                <w:rFonts w:ascii="Times New Roman" w:hAnsi="Times New Roman" w:cs="Times New Roman"/>
                <w:sz w:val="20"/>
                <w:szCs w:val="28"/>
              </w:rPr>
            </w:pPr>
          </w:p>
        </w:tc>
        <w:tc>
          <w:tcPr>
            <w:tcW w:w="3508" w:type="dxa"/>
            <w:tcBorders>
              <w:top w:val="single" w:sz="4" w:space="0" w:color="auto"/>
            </w:tcBorders>
          </w:tcPr>
          <w:p w14:paraId="402A917A" w14:textId="77777777" w:rsidR="009F1892" w:rsidRPr="00EE381F" w:rsidRDefault="009F1892" w:rsidP="007C311D">
            <w:pPr>
              <w:jc w:val="center"/>
              <w:rPr>
                <w:rFonts w:ascii="Times New Roman" w:hAnsi="Times New Roman" w:cs="Times New Roman"/>
                <w:sz w:val="20"/>
                <w:szCs w:val="28"/>
              </w:rPr>
            </w:pPr>
            <w:r w:rsidRPr="00A45C0F">
              <w:rPr>
                <w:rFonts w:ascii="Times New Roman" w:hAnsi="Times New Roman" w:cs="Times New Roman"/>
                <w:sz w:val="18"/>
                <w:szCs w:val="28"/>
              </w:rPr>
              <w:t>(</w:t>
            </w:r>
            <w:r>
              <w:rPr>
                <w:rFonts w:ascii="Times New Roman" w:hAnsi="Times New Roman" w:cs="Times New Roman"/>
                <w:sz w:val="18"/>
                <w:szCs w:val="28"/>
              </w:rPr>
              <w:t>подпись, дата</w:t>
            </w:r>
            <w:r w:rsidRPr="00A45C0F">
              <w:rPr>
                <w:rFonts w:ascii="Times New Roman" w:hAnsi="Times New Roman" w:cs="Times New Roman"/>
                <w:sz w:val="18"/>
                <w:szCs w:val="28"/>
              </w:rPr>
              <w:t>)</w:t>
            </w:r>
          </w:p>
        </w:tc>
      </w:tr>
    </w:tbl>
    <w:p w14:paraId="0EE7AC1A" w14:textId="77777777" w:rsidR="009F1892" w:rsidRDefault="009F1892" w:rsidP="00F31E5A">
      <w:pPr>
        <w:rPr>
          <w:sz w:val="24"/>
          <w:szCs w:val="24"/>
        </w:rPr>
      </w:pP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5"/>
        <w:gridCol w:w="3533"/>
      </w:tblGrid>
      <w:tr w:rsidR="009F1892" w:rsidRPr="00CF4F9D" w14:paraId="4B414EA6" w14:textId="77777777" w:rsidTr="007C311D">
        <w:tc>
          <w:tcPr>
            <w:tcW w:w="6062" w:type="dxa"/>
          </w:tcPr>
          <w:p w14:paraId="68C20842" w14:textId="77777777" w:rsidR="009F1892" w:rsidRPr="00EE381F" w:rsidRDefault="009F1892" w:rsidP="007C311D">
            <w:pPr>
              <w:rPr>
                <w:rFonts w:ascii="Times New Roman" w:hAnsi="Times New Roman" w:cs="Times New Roman"/>
                <w:sz w:val="24"/>
                <w:szCs w:val="28"/>
              </w:rPr>
            </w:pPr>
            <w:r>
              <w:rPr>
                <w:rFonts w:ascii="Times New Roman" w:hAnsi="Times New Roman" w:cs="Times New Roman"/>
                <w:sz w:val="24"/>
                <w:szCs w:val="28"/>
              </w:rPr>
              <w:t>Работу к защите допустить</w:t>
            </w:r>
          </w:p>
        </w:tc>
        <w:tc>
          <w:tcPr>
            <w:tcW w:w="3508" w:type="dxa"/>
            <w:tcBorders>
              <w:bottom w:val="single" w:sz="4" w:space="0" w:color="auto"/>
            </w:tcBorders>
          </w:tcPr>
          <w:p w14:paraId="76C3A942" w14:textId="77777777" w:rsidR="009F1892" w:rsidRPr="00CF4F9D" w:rsidRDefault="009F1892" w:rsidP="007C311D">
            <w:pPr>
              <w:jc w:val="center"/>
              <w:rPr>
                <w:rFonts w:ascii="Times New Roman" w:hAnsi="Times New Roman" w:cs="Times New Roman"/>
              </w:rPr>
            </w:pPr>
          </w:p>
        </w:tc>
      </w:tr>
      <w:tr w:rsidR="009F1892" w:rsidRPr="00EE381F" w14:paraId="394C784D" w14:textId="77777777" w:rsidTr="007C311D">
        <w:tc>
          <w:tcPr>
            <w:tcW w:w="6062" w:type="dxa"/>
          </w:tcPr>
          <w:p w14:paraId="237311F2" w14:textId="77777777" w:rsidR="009F1892" w:rsidRPr="00EE381F" w:rsidRDefault="009F1892" w:rsidP="009F1892">
            <w:pPr>
              <w:rPr>
                <w:rFonts w:ascii="Times New Roman" w:hAnsi="Times New Roman" w:cs="Times New Roman"/>
                <w:sz w:val="20"/>
                <w:szCs w:val="28"/>
              </w:rPr>
            </w:pPr>
            <w:r>
              <w:rPr>
                <w:rFonts w:ascii="Times New Roman" w:hAnsi="Times New Roman" w:cs="Times New Roman"/>
                <w:sz w:val="20"/>
                <w:szCs w:val="28"/>
              </w:rPr>
              <w:t>Декан факультета</w:t>
            </w:r>
          </w:p>
        </w:tc>
        <w:tc>
          <w:tcPr>
            <w:tcW w:w="3508" w:type="dxa"/>
            <w:tcBorders>
              <w:top w:val="single" w:sz="4" w:space="0" w:color="auto"/>
            </w:tcBorders>
          </w:tcPr>
          <w:p w14:paraId="10842A03" w14:textId="77777777" w:rsidR="009F1892" w:rsidRPr="00EE381F" w:rsidRDefault="009F1892" w:rsidP="007C311D">
            <w:pPr>
              <w:jc w:val="center"/>
              <w:rPr>
                <w:rFonts w:ascii="Times New Roman" w:hAnsi="Times New Roman" w:cs="Times New Roman"/>
                <w:sz w:val="20"/>
                <w:szCs w:val="28"/>
              </w:rPr>
            </w:pPr>
            <w:r w:rsidRPr="00A45C0F">
              <w:rPr>
                <w:rFonts w:ascii="Times New Roman" w:hAnsi="Times New Roman" w:cs="Times New Roman"/>
                <w:sz w:val="18"/>
                <w:szCs w:val="28"/>
              </w:rPr>
              <w:t>(</w:t>
            </w:r>
            <w:r>
              <w:rPr>
                <w:rFonts w:ascii="Times New Roman" w:hAnsi="Times New Roman" w:cs="Times New Roman"/>
                <w:sz w:val="18"/>
                <w:szCs w:val="28"/>
              </w:rPr>
              <w:t>подпись, дата</w:t>
            </w:r>
            <w:r w:rsidRPr="00A45C0F">
              <w:rPr>
                <w:rFonts w:ascii="Times New Roman" w:hAnsi="Times New Roman" w:cs="Times New Roman"/>
                <w:sz w:val="18"/>
                <w:szCs w:val="28"/>
              </w:rPr>
              <w:t>)</w:t>
            </w:r>
          </w:p>
        </w:tc>
      </w:tr>
    </w:tbl>
    <w:p w14:paraId="45AFF930" w14:textId="77777777" w:rsidR="009F1892" w:rsidRPr="00144B0F" w:rsidRDefault="009F1892" w:rsidP="00F31E5A">
      <w:pPr>
        <w:rPr>
          <w:sz w:val="24"/>
          <w:szCs w:val="24"/>
        </w:rPr>
      </w:pPr>
    </w:p>
    <w:p w14:paraId="0AF790C4" w14:textId="77777777" w:rsidR="00B96660" w:rsidRPr="00144B0F" w:rsidRDefault="00B96660" w:rsidP="00F31E5A">
      <w:pPr>
        <w:rPr>
          <w:sz w:val="24"/>
          <w:szCs w:val="24"/>
        </w:rPr>
      </w:pPr>
    </w:p>
    <w:p w14:paraId="56795903" w14:textId="77777777" w:rsidR="004E57DD" w:rsidRPr="00144B0F" w:rsidRDefault="004E57DD" w:rsidP="00F31E5A">
      <w:pPr>
        <w:rPr>
          <w:sz w:val="24"/>
          <w:szCs w:val="24"/>
        </w:rPr>
      </w:pPr>
    </w:p>
    <w:p w14:paraId="0858AF92" w14:textId="77777777" w:rsidR="00DE20AE" w:rsidRDefault="00DE20AE" w:rsidP="00DE20AE">
      <w:pPr>
        <w:tabs>
          <w:tab w:val="left" w:pos="851"/>
        </w:tabs>
        <w:suppressAutoHyphens/>
        <w:spacing w:line="276" w:lineRule="auto"/>
        <w:jc w:val="both"/>
        <w:rPr>
          <w:sz w:val="23"/>
          <w:szCs w:val="23"/>
        </w:rPr>
        <w:sectPr w:rsidR="00DE20AE" w:rsidSect="00923365">
          <w:pgSz w:w="11906" w:h="16838" w:code="9"/>
          <w:pgMar w:top="1134" w:right="567" w:bottom="1134" w:left="1701" w:header="397" w:footer="397" w:gutter="0"/>
          <w:cols w:space="720"/>
          <w:titlePg/>
          <w:docGrid w:linePitch="381"/>
        </w:sectPr>
      </w:pPr>
    </w:p>
    <w:p w14:paraId="326553AC" w14:textId="77777777" w:rsidR="00971423" w:rsidRDefault="00971423" w:rsidP="00A72D77">
      <w:pPr>
        <w:spacing w:line="360" w:lineRule="auto"/>
        <w:jc w:val="center"/>
        <w:rPr>
          <w:b/>
          <w:bCs/>
          <w:sz w:val="32"/>
          <w:szCs w:val="32"/>
        </w:rPr>
      </w:pPr>
    </w:p>
    <w:p w14:paraId="6BA1C8FF" w14:textId="77777777" w:rsidR="00971423" w:rsidRDefault="00971423" w:rsidP="00A72D77">
      <w:pPr>
        <w:spacing w:line="360" w:lineRule="auto"/>
        <w:jc w:val="center"/>
        <w:rPr>
          <w:b/>
          <w:bCs/>
          <w:sz w:val="32"/>
          <w:szCs w:val="32"/>
        </w:rPr>
      </w:pPr>
    </w:p>
    <w:p w14:paraId="41B32D44" w14:textId="77777777" w:rsidR="00971423" w:rsidRDefault="00971423" w:rsidP="00A72D77">
      <w:pPr>
        <w:spacing w:line="360" w:lineRule="auto"/>
        <w:jc w:val="center"/>
        <w:rPr>
          <w:b/>
          <w:bCs/>
          <w:sz w:val="32"/>
          <w:szCs w:val="32"/>
        </w:rPr>
      </w:pPr>
    </w:p>
    <w:p w14:paraId="4D542198" w14:textId="38D72306" w:rsidR="00A72D77" w:rsidRPr="00EE5941" w:rsidRDefault="00CA38DD" w:rsidP="00A72D77">
      <w:pPr>
        <w:spacing w:line="360" w:lineRule="auto"/>
        <w:jc w:val="center"/>
        <w:rPr>
          <w:bCs/>
          <w:szCs w:val="28"/>
        </w:rPr>
      </w:pPr>
      <w:r>
        <w:rPr>
          <w:i/>
          <w:noProof/>
          <w:sz w:val="24"/>
          <w:szCs w:val="24"/>
          <w:u w:val="single"/>
        </w:rPr>
        <w:lastRenderedPageBreak/>
        <mc:AlternateContent>
          <mc:Choice Requires="wpg">
            <w:drawing>
              <wp:anchor distT="0" distB="0" distL="114300" distR="114300" simplePos="0" relativeHeight="251659776" behindDoc="0" locked="1" layoutInCell="0" allowOverlap="1" wp14:anchorId="22B2DE4F" wp14:editId="14591714">
                <wp:simplePos x="0" y="0"/>
                <wp:positionH relativeFrom="page">
                  <wp:posOffset>644525</wp:posOffset>
                </wp:positionH>
                <wp:positionV relativeFrom="page">
                  <wp:posOffset>215900</wp:posOffset>
                </wp:positionV>
                <wp:extent cx="6624320" cy="10189210"/>
                <wp:effectExtent l="15875" t="15875" r="17780" b="1524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32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4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655C2" w14:textId="77777777" w:rsidR="009952DB" w:rsidRDefault="009952DB" w:rsidP="00A72D77">
                              <w:pPr>
                                <w:pStyle w:val="a5"/>
                                <w:jc w:val="center"/>
                                <w:rPr>
                                  <w:sz w:val="18"/>
                                </w:rPr>
                              </w:pPr>
                              <w:r w:rsidRPr="00D06B2D">
                                <w:rPr>
                                  <w:rFonts w:ascii="Arial" w:hAnsi="Arial" w:cs="Arial"/>
                                  <w:sz w:val="18"/>
                                </w:rPr>
                                <w:t>Изм</w:t>
                              </w:r>
                              <w:r>
                                <w:rPr>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56818" w14:textId="77777777" w:rsidR="009952DB" w:rsidRPr="00D06B2D" w:rsidRDefault="009952DB" w:rsidP="00A72D77">
                              <w:pPr>
                                <w:pStyle w:val="a5"/>
                                <w:jc w:val="center"/>
                                <w:rPr>
                                  <w:rFonts w:ascii="Arial" w:hAnsi="Arial" w:cs="Arial"/>
                                  <w:sz w:val="18"/>
                                </w:rPr>
                              </w:pPr>
                              <w:r w:rsidRPr="00D06B2D">
                                <w:rPr>
                                  <w:rFonts w:ascii="Arial" w:hAnsi="Arial" w:cs="Arial"/>
                                  <w:sz w:val="18"/>
                                </w:rPr>
                                <w:t>Лист</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CC5C7" w14:textId="77777777" w:rsidR="009952DB" w:rsidRPr="00D06B2D" w:rsidRDefault="009952DB" w:rsidP="00A72D77">
                              <w:pPr>
                                <w:pStyle w:val="a5"/>
                                <w:jc w:val="center"/>
                                <w:rPr>
                                  <w:rFonts w:ascii="Arial" w:hAnsi="Arial" w:cs="Arial"/>
                                  <w:sz w:val="18"/>
                                </w:rPr>
                              </w:pPr>
                              <w:r w:rsidRPr="00D06B2D">
                                <w:rPr>
                                  <w:rFonts w:ascii="Arial" w:hAnsi="Arial" w:cs="Arial"/>
                                  <w:sz w:val="18"/>
                                </w:rPr>
                                <w:t>№ докум.</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F2D13" w14:textId="77777777" w:rsidR="009952DB" w:rsidRPr="00D06B2D" w:rsidRDefault="009952DB" w:rsidP="00A72D77">
                              <w:pPr>
                                <w:pStyle w:val="a5"/>
                                <w:jc w:val="center"/>
                                <w:rPr>
                                  <w:rFonts w:ascii="Arial" w:hAnsi="Arial" w:cs="Arial"/>
                                  <w:sz w:val="18"/>
                                </w:rPr>
                              </w:pPr>
                              <w:r w:rsidRPr="00D06B2D">
                                <w:rPr>
                                  <w:rFonts w:ascii="Arial" w:hAnsi="Arial" w:cs="Arial"/>
                                  <w:sz w:val="18"/>
                                </w:rPr>
                                <w:t>Подпись</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8D82C4" w14:textId="77777777" w:rsidR="009952DB" w:rsidRPr="00D06B2D" w:rsidRDefault="009952DB" w:rsidP="00A72D77">
                              <w:pPr>
                                <w:pStyle w:val="a5"/>
                                <w:jc w:val="center"/>
                                <w:rPr>
                                  <w:rFonts w:ascii="Arial" w:hAnsi="Arial" w:cs="Arial"/>
                                  <w:sz w:val="18"/>
                                </w:rPr>
                              </w:pPr>
                              <w:r w:rsidRPr="00D06B2D">
                                <w:rPr>
                                  <w:rFonts w:ascii="Arial" w:hAnsi="Arial" w:cs="Arial"/>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B3337E" w14:textId="77777777" w:rsidR="009952DB" w:rsidRPr="00D06B2D" w:rsidRDefault="009952DB" w:rsidP="00A72D77">
                              <w:pPr>
                                <w:pStyle w:val="a5"/>
                                <w:jc w:val="center"/>
                                <w:rPr>
                                  <w:rFonts w:ascii="Arial" w:hAnsi="Arial" w:cs="Arial"/>
                                  <w:sz w:val="18"/>
                                </w:rPr>
                              </w:pPr>
                              <w:r w:rsidRPr="00D06B2D">
                                <w:rPr>
                                  <w:rFonts w:ascii="Arial" w:hAnsi="Arial" w:cs="Arial"/>
                                  <w:sz w:val="18"/>
                                </w:rPr>
                                <w:t>Лист</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E0DA86" w14:textId="77777777" w:rsidR="009952DB" w:rsidRPr="00FF0595" w:rsidRDefault="009952DB" w:rsidP="00A72D77">
                              <w:pPr>
                                <w:pStyle w:val="a5"/>
                                <w:jc w:val="center"/>
                                <w:rPr>
                                  <w:rFonts w:ascii="Times New Roman" w:hAnsi="Times New Roman"/>
                                  <w:sz w:val="18"/>
                                  <w:lang w:val="ru-RU"/>
                                </w:rPr>
                              </w:pPr>
                              <w:r>
                                <w:rPr>
                                  <w:rFonts w:ascii="Times New Roman" w:hAnsi="Times New Roman"/>
                                  <w:sz w:val="18"/>
                                  <w:lang w:val="ru-RU"/>
                                </w:rPr>
                                <w:t>4</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8A675" w14:textId="506FAD5F" w:rsidR="009952DB" w:rsidRPr="00560D52" w:rsidRDefault="009952DB" w:rsidP="00A72D77">
                              <w:pPr>
                                <w:pStyle w:val="a5"/>
                                <w:jc w:val="center"/>
                                <w:rPr>
                                  <w:rFonts w:ascii="Times New Roman" w:hAnsi="Times New Roman"/>
                                  <w:sz w:val="40"/>
                                  <w:szCs w:val="36"/>
                                  <w:lang w:val="ru-RU"/>
                                </w:rPr>
                              </w:pPr>
                              <w:r w:rsidRPr="00501AEE">
                                <w:rPr>
                                  <w:rFonts w:ascii="Times New Roman" w:hAnsi="Times New Roman"/>
                                  <w:i w:val="0"/>
                                  <w:sz w:val="32"/>
                                  <w:szCs w:val="32"/>
                                  <w:lang w:val="ru-RU"/>
                                </w:rPr>
                                <w:t xml:space="preserve">ПГУ 09.03.02 – </w:t>
                              </w:r>
                              <w:r>
                                <w:rPr>
                                  <w:rFonts w:ascii="Times New Roman" w:hAnsi="Times New Roman"/>
                                  <w:i w:val="0"/>
                                  <w:sz w:val="32"/>
                                  <w:szCs w:val="32"/>
                                  <w:lang w:val="ru-RU"/>
                                </w:rPr>
                                <w:t>08Б</w:t>
                              </w:r>
                              <w:r w:rsidRPr="00501AEE">
                                <w:rPr>
                                  <w:rFonts w:ascii="Times New Roman" w:hAnsi="Times New Roman"/>
                                  <w:i w:val="0"/>
                                  <w:sz w:val="32"/>
                                  <w:szCs w:val="32"/>
                                  <w:lang w:val="ru-RU"/>
                                </w:rPr>
                                <w:t>Р191.</w:t>
                              </w:r>
                              <w:r>
                                <w:rPr>
                                  <w:rFonts w:ascii="Times New Roman" w:hAnsi="Times New Roman"/>
                                  <w:i w:val="0"/>
                                  <w:sz w:val="32"/>
                                  <w:szCs w:val="32"/>
                                  <w:lang w:val="ru-RU"/>
                                </w:rPr>
                                <w:t>2</w:t>
                              </w:r>
                              <w:r w:rsidRPr="00D40B40">
                                <w:rPr>
                                  <w:rFonts w:ascii="Times New Roman" w:hAnsi="Times New Roman"/>
                                  <w:i w:val="0"/>
                                  <w:sz w:val="32"/>
                                  <w:szCs w:val="32"/>
                                  <w:lang w:val="ru-RU"/>
                                </w:rPr>
                                <w:t>1</w:t>
                              </w:r>
                              <w:r>
                                <w:rPr>
                                  <w:rFonts w:ascii="Times New Roman" w:hAnsi="Times New Roman"/>
                                  <w:i w:val="0"/>
                                  <w:sz w:val="32"/>
                                  <w:szCs w:val="32"/>
                                  <w:lang w:val="ru-RU"/>
                                </w:rPr>
                                <w:t xml:space="preserve"> ПЗ</w:t>
                              </w:r>
                            </w:p>
                            <w:p w14:paraId="25F697C5" w14:textId="77777777" w:rsidR="009952DB" w:rsidRPr="00066962" w:rsidRDefault="009952DB" w:rsidP="00A72D77"/>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6"/>
                        <wpg:cNvGrpSpPr>
                          <a:grpSpLocks/>
                        </wpg:cNvGrpSpPr>
                        <wpg:grpSpPr bwMode="auto">
                          <a:xfrm>
                            <a:off x="39" y="18267"/>
                            <a:ext cx="4801" cy="310"/>
                            <a:chOff x="0" y="0"/>
                            <a:chExt cx="19999" cy="20000"/>
                          </a:xfrm>
                        </wpg:grpSpPr>
                        <wps:wsp>
                          <wps:cNvPr id="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64DD5" w14:textId="77777777" w:rsidR="009952DB" w:rsidRDefault="009952DB" w:rsidP="00A72D77">
                                <w:pPr>
                                  <w:pStyle w:val="a5"/>
                                  <w:rPr>
                                    <w:sz w:val="18"/>
                                  </w:rPr>
                                </w:pPr>
                                <w:r w:rsidRPr="00D06B2D">
                                  <w:rPr>
                                    <w:rFonts w:ascii="Arial" w:hAnsi="Arial" w:cs="Arial"/>
                                    <w:sz w:val="18"/>
                                  </w:rPr>
                                  <w:t>Разраб</w:t>
                                </w:r>
                                <w:r>
                                  <w:rPr>
                                    <w:sz w:val="18"/>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99CBE5" w14:textId="2398D569" w:rsidR="009952DB" w:rsidRPr="00777836" w:rsidRDefault="009952DB" w:rsidP="00A72D77">
                                <w:pPr>
                                  <w:pStyle w:val="a5"/>
                                  <w:rPr>
                                    <w:rFonts w:ascii="Times New Roman" w:hAnsi="Times New Roman"/>
                                    <w:i w:val="0"/>
                                    <w:color w:val="000000"/>
                                    <w:sz w:val="18"/>
                                    <w:lang w:val="ru-RU"/>
                                  </w:rPr>
                                </w:pPr>
                                <w:r>
                                  <w:rPr>
                                    <w:rFonts w:ascii="Times New Roman" w:hAnsi="Times New Roman"/>
                                    <w:i w:val="0"/>
                                    <w:color w:val="000000"/>
                                    <w:sz w:val="18"/>
                                    <w:lang w:val="ru-RU"/>
                                  </w:rPr>
                                  <w:t>Семенков Д.А.</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801" cy="309"/>
                            <a:chOff x="0" y="0"/>
                            <a:chExt cx="19999" cy="20000"/>
                          </a:xfrm>
                        </wpg:grpSpPr>
                        <wps:wsp>
                          <wps:cNvPr id="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2F930" w14:textId="77777777" w:rsidR="009952DB" w:rsidRPr="00560D52" w:rsidRDefault="009952DB" w:rsidP="00A72D77">
                                <w:pPr>
                                  <w:pStyle w:val="a5"/>
                                  <w:rPr>
                                    <w:rFonts w:ascii="Times New Roman" w:hAnsi="Times New Roman"/>
                                    <w:sz w:val="18"/>
                                  </w:rPr>
                                </w:pPr>
                                <w:r w:rsidRPr="00D06B2D">
                                  <w:rPr>
                                    <w:rFonts w:ascii="Arial" w:hAnsi="Arial" w:cs="Arial"/>
                                    <w:sz w:val="18"/>
                                  </w:rPr>
                                  <w:t>Провер</w:t>
                                </w:r>
                                <w:r w:rsidRPr="00560D52">
                                  <w:rPr>
                                    <w:rFonts w:ascii="Times New Roman" w:hAnsi="Times New Roman"/>
                                    <w:sz w:val="18"/>
                                  </w:rPr>
                                  <w:t>.</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C81EBA" w14:textId="77777777" w:rsidR="009952DB" w:rsidRPr="00222A7A" w:rsidRDefault="009952DB" w:rsidP="00D83261">
                                <w:pPr>
                                  <w:pStyle w:val="a5"/>
                                  <w:rPr>
                                    <w:rFonts w:ascii="Times New Roman" w:hAnsi="Times New Roman"/>
                                    <w:i w:val="0"/>
                                    <w:sz w:val="18"/>
                                    <w:lang w:val="ru-RU"/>
                                  </w:rPr>
                                </w:pPr>
                                <w:r w:rsidRPr="00222A7A">
                                  <w:rPr>
                                    <w:rFonts w:ascii="Times New Roman" w:hAnsi="Times New Roman"/>
                                    <w:i w:val="0"/>
                                    <w:sz w:val="18"/>
                                    <w:lang w:val="ru-RU"/>
                                  </w:rPr>
                                  <w:t>Такташкин Д.В.</w:t>
                                </w:r>
                              </w:p>
                              <w:p w14:paraId="2B2D04EE" w14:textId="2FBF1CFF" w:rsidR="009952DB" w:rsidRPr="003A6C33" w:rsidRDefault="009952DB" w:rsidP="00A72D77">
                                <w:pPr>
                                  <w:pStyle w:val="a5"/>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31" name="Group 32"/>
                        <wpg:cNvGrpSpPr>
                          <a:grpSpLocks/>
                        </wpg:cNvGrpSpPr>
                        <wpg:grpSpPr bwMode="auto">
                          <a:xfrm>
                            <a:off x="39" y="18969"/>
                            <a:ext cx="4801" cy="309"/>
                            <a:chOff x="0" y="0"/>
                            <a:chExt cx="19999" cy="20000"/>
                          </a:xfrm>
                        </wpg:grpSpPr>
                        <wps:wsp>
                          <wps:cNvPr id="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B3A92" w14:textId="77777777" w:rsidR="009952DB" w:rsidRDefault="009952DB" w:rsidP="00A72D77">
                                <w:pPr>
                                  <w:pStyle w:val="a5"/>
                                  <w:rPr>
                                    <w:sz w:val="18"/>
                                  </w:rPr>
                                </w:pPr>
                                <w:r w:rsidRPr="00D06B2D">
                                  <w:rPr>
                                    <w:rFonts w:ascii="Arial" w:hAnsi="Arial" w:cs="Arial"/>
                                    <w:sz w:val="18"/>
                                  </w:rPr>
                                  <w:t>Реценз</w:t>
                                </w:r>
                                <w:r>
                                  <w:rPr>
                                    <w:sz w:val="18"/>
                                  </w:rPr>
                                  <w:t>.</w:t>
                                </w:r>
                              </w:p>
                            </w:txbxContent>
                          </wps:txbx>
                          <wps:bodyPr rot="0" vert="horz" wrap="square" lIns="12700" tIns="12700" rIns="12700" bIns="12700" anchor="t" anchorCtr="0" upright="1">
                            <a:noAutofit/>
                          </wps:bodyPr>
                        </wps:wsp>
                        <wps:wsp>
                          <wps:cNvPr id="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97CFF1" w14:textId="77777777" w:rsidR="009952DB" w:rsidRPr="00066962" w:rsidRDefault="009952DB" w:rsidP="00A72D77">
                                <w:pPr>
                                  <w:pStyle w:val="a5"/>
                                  <w:rPr>
                                    <w:sz w:val="18"/>
                                    <w:lang w:val="ru-RU"/>
                                  </w:rPr>
                                </w:pPr>
                              </w:p>
                            </w:txbxContent>
                          </wps:txbx>
                          <wps:bodyPr rot="0" vert="horz" wrap="square" lIns="12700" tIns="12700" rIns="12700" bIns="12700" anchor="t" anchorCtr="0" upright="1">
                            <a:noAutofit/>
                          </wps:bodyPr>
                        </wps:wsp>
                      </wpg:grpSp>
                      <wpg:grpSp>
                        <wpg:cNvPr id="34" name="Group 35"/>
                        <wpg:cNvGrpSpPr>
                          <a:grpSpLocks/>
                        </wpg:cNvGrpSpPr>
                        <wpg:grpSpPr bwMode="auto">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7A05A7" w14:textId="77777777" w:rsidR="009952DB" w:rsidRPr="00D06B2D" w:rsidRDefault="009952DB" w:rsidP="00A72D77">
                                <w:pPr>
                                  <w:pStyle w:val="a5"/>
                                  <w:rPr>
                                    <w:rFonts w:ascii="Arial" w:hAnsi="Arial" w:cs="Arial"/>
                                    <w:sz w:val="18"/>
                                  </w:rPr>
                                </w:pPr>
                                <w:r w:rsidRPr="00D06B2D">
                                  <w:rPr>
                                    <w:rFonts w:ascii="Arial" w:hAnsi="Arial" w:cs="Arial"/>
                                    <w:sz w:val="18"/>
                                  </w:rPr>
                                  <w:t>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63FC7" w14:textId="77777777" w:rsidR="009952DB" w:rsidRPr="00222A7A" w:rsidRDefault="009952DB" w:rsidP="00A72D77">
                                <w:pPr>
                                  <w:pStyle w:val="a5"/>
                                  <w:rPr>
                                    <w:rFonts w:ascii="Times New Roman" w:hAnsi="Times New Roman"/>
                                    <w:i w:val="0"/>
                                    <w:sz w:val="18"/>
                                    <w:lang w:val="ru-RU"/>
                                  </w:rPr>
                                </w:pPr>
                                <w:r w:rsidRPr="00222A7A">
                                  <w:rPr>
                                    <w:rFonts w:ascii="Times New Roman" w:hAnsi="Times New Roman"/>
                                    <w:i w:val="0"/>
                                    <w:sz w:val="18"/>
                                    <w:lang w:val="ru-RU"/>
                                  </w:rPr>
                                  <w:t>Такташкин Д.В.</w:t>
                                </w:r>
                              </w:p>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E8C19" w14:textId="77777777" w:rsidR="009952DB" w:rsidRPr="00D06B2D" w:rsidRDefault="009952DB" w:rsidP="00A72D77">
                                <w:pPr>
                                  <w:pStyle w:val="a5"/>
                                  <w:rPr>
                                    <w:rFonts w:ascii="Arial" w:hAnsi="Arial" w:cs="Arial"/>
                                    <w:sz w:val="18"/>
                                  </w:rPr>
                                </w:pPr>
                                <w:r w:rsidRPr="00D06B2D">
                                  <w:rPr>
                                    <w:rFonts w:ascii="Arial" w:hAnsi="Arial" w:cs="Arial"/>
                                    <w:sz w:val="18"/>
                                  </w:rPr>
                                  <w:t>Утверд.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38D75" w14:textId="77777777" w:rsidR="009952DB" w:rsidRPr="00222A7A" w:rsidRDefault="009952DB" w:rsidP="00A72D77">
                                <w:pPr>
                                  <w:pStyle w:val="a5"/>
                                  <w:rPr>
                                    <w:rFonts w:ascii="Times New Roman" w:hAnsi="Times New Roman"/>
                                    <w:i w:val="0"/>
                                    <w:sz w:val="18"/>
                                    <w:lang w:val="ru-RU"/>
                                  </w:rPr>
                                </w:pPr>
                                <w:r>
                                  <w:rPr>
                                    <w:rFonts w:ascii="Times New Roman" w:hAnsi="Times New Roman"/>
                                    <w:i w:val="0"/>
                                    <w:sz w:val="18"/>
                                    <w:lang w:val="ru-RU"/>
                                  </w:rPr>
                                  <w:t>Козлов А.Ю.</w:t>
                                </w: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66A7E" w14:textId="160AAB21" w:rsidR="009952DB" w:rsidRPr="00D41AA9" w:rsidRDefault="009952DB" w:rsidP="00D41AA9">
                              <w:pPr>
                                <w:jc w:val="both"/>
                                <w:rPr>
                                  <w:sz w:val="18"/>
                                  <w:szCs w:val="18"/>
                                </w:rPr>
                              </w:pPr>
                              <w:r>
                                <w:rPr>
                                  <w:sz w:val="18"/>
                                  <w:szCs w:val="18"/>
                                </w:rPr>
                                <w:t>Мобильное приложения для запоминания английских слов с применением системы Лейтнера в игровой форме.</w:t>
                              </w:r>
                            </w:p>
                          </w:txbxContent>
                        </wps:txbx>
                        <wps:bodyPr rot="0" vert="horz" wrap="square" lIns="12700" tIns="12700" rIns="12700" bIns="12700" anchor="t"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A8E55" w14:textId="77777777" w:rsidR="009952DB" w:rsidRDefault="009952DB" w:rsidP="00A72D77">
                              <w:pPr>
                                <w:pStyle w:val="a5"/>
                                <w:jc w:val="center"/>
                                <w:rPr>
                                  <w:sz w:val="18"/>
                                </w:rPr>
                              </w:pPr>
                              <w:r w:rsidRPr="00D06B2D">
                                <w:rPr>
                                  <w:rFonts w:ascii="Arial" w:hAnsi="Arial" w:cs="Arial"/>
                                  <w:sz w:val="18"/>
                                </w:rPr>
                                <w:t>Лит</w:t>
                              </w:r>
                              <w:r>
                                <w:rPr>
                                  <w:sz w:val="18"/>
                                </w:rPr>
                                <w:t>.</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883A12" w14:textId="77777777" w:rsidR="009952DB" w:rsidRPr="00D06B2D" w:rsidRDefault="009952DB" w:rsidP="00A72D77">
                              <w:pPr>
                                <w:pStyle w:val="a5"/>
                                <w:jc w:val="center"/>
                                <w:rPr>
                                  <w:rFonts w:ascii="Arial" w:hAnsi="Arial" w:cs="Arial"/>
                                  <w:sz w:val="18"/>
                                </w:rPr>
                              </w:pPr>
                              <w:r w:rsidRPr="00D06B2D">
                                <w:rPr>
                                  <w:rFonts w:ascii="Arial" w:hAnsi="Arial" w:cs="Arial"/>
                                  <w:sz w:val="18"/>
                                </w:rPr>
                                <w:t>Листов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D70F7" w14:textId="0E781C7E" w:rsidR="009952DB" w:rsidRPr="001F2F3C" w:rsidRDefault="009952DB" w:rsidP="00A72D77">
                              <w:pPr>
                                <w:pStyle w:val="a5"/>
                                <w:jc w:val="center"/>
                                <w:rPr>
                                  <w:rFonts w:ascii="Times New Roman" w:hAnsi="Times New Roman"/>
                                  <w:sz w:val="18"/>
                                  <w:lang w:val="ru-RU"/>
                                </w:rPr>
                              </w:pPr>
                              <w:r>
                                <w:rPr>
                                  <w:rFonts w:ascii="Times New Roman" w:hAnsi="Times New Roman"/>
                                  <w:sz w:val="18"/>
                                  <w:lang w:val="ru-RU"/>
                                </w:rPr>
                                <w:t>7</w:t>
                              </w:r>
                              <w:r w:rsidR="0008368C">
                                <w:rPr>
                                  <w:rFonts w:ascii="Times New Roman" w:hAnsi="Times New Roman"/>
                                  <w:sz w:val="18"/>
                                  <w:lang w:val="ru-RU"/>
                                </w:rPr>
                                <w:t>1</w:t>
                              </w: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8FA33" w14:textId="77777777" w:rsidR="009952DB" w:rsidRPr="007C2619" w:rsidRDefault="009952DB" w:rsidP="00A72D77">
                              <w:pPr>
                                <w:pStyle w:val="a5"/>
                                <w:jc w:val="center"/>
                                <w:rPr>
                                  <w:rFonts w:ascii="Times New Roman" w:hAnsi="Times New Roman"/>
                                  <w:i w:val="0"/>
                                  <w:sz w:val="24"/>
                                  <w:lang w:val="ru-RU"/>
                                </w:rPr>
                              </w:pPr>
                              <w:r>
                                <w:rPr>
                                  <w:rFonts w:ascii="Times New Roman" w:hAnsi="Times New Roman"/>
                                  <w:i w:val="0"/>
                                  <w:sz w:val="24"/>
                                  <w:lang w:val="ru-RU"/>
                                </w:rPr>
                                <w:t>группа 19</w:t>
                              </w:r>
                              <w:r w:rsidRPr="007C2619">
                                <w:rPr>
                                  <w:rFonts w:ascii="Times New Roman" w:hAnsi="Times New Roman"/>
                                  <w:i w:val="0"/>
                                  <w:sz w:val="24"/>
                                  <w:lang w:val="ru-RU"/>
                                </w:rPr>
                                <w:t>ВИ1</w:t>
                              </w:r>
                            </w:p>
                            <w:p w14:paraId="11032AC1" w14:textId="77777777" w:rsidR="009952DB" w:rsidRPr="002B60C3" w:rsidRDefault="009952DB" w:rsidP="00A72D77">
                              <w:pPr>
                                <w:rPr>
                                  <w:color w:val="FF000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2DE4F" id="Группа 1" o:spid="_x0000_s1026" style="position:absolute;left:0;text-align:left;margin-left:50.75pt;margin-top:17pt;width:521.6pt;height:802.3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" o:allowincell="f">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4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7B4655C2" w14:textId="77777777" w:rsidR="009952DB" w:rsidRDefault="009952DB" w:rsidP="00A72D77">
                        <w:pPr>
                          <w:pStyle w:val="a5"/>
                          <w:jc w:val="center"/>
                          <w:rPr>
                            <w:sz w:val="18"/>
                          </w:rPr>
                        </w:pPr>
                        <w:r w:rsidRPr="00D06B2D">
                          <w:rPr>
                            <w:rFonts w:ascii="Arial" w:hAnsi="Arial" w:cs="Arial"/>
                            <w:sz w:val="18"/>
                          </w:rPr>
                          <w:t>Изм</w:t>
                        </w:r>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57A56818" w14:textId="77777777" w:rsidR="009952DB" w:rsidRPr="00D06B2D" w:rsidRDefault="009952DB" w:rsidP="00A72D77">
                        <w:pPr>
                          <w:pStyle w:val="a5"/>
                          <w:jc w:val="center"/>
                          <w:rPr>
                            <w:rFonts w:ascii="Arial" w:hAnsi="Arial" w:cs="Arial"/>
                            <w:sz w:val="18"/>
                          </w:rPr>
                        </w:pPr>
                        <w:r w:rsidRPr="00D06B2D">
                          <w:rPr>
                            <w:rFonts w:ascii="Arial" w:hAnsi="Arial" w:cs="Arial"/>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B7CC5C7" w14:textId="77777777" w:rsidR="009952DB" w:rsidRPr="00D06B2D" w:rsidRDefault="009952DB" w:rsidP="00A72D77">
                        <w:pPr>
                          <w:pStyle w:val="a5"/>
                          <w:jc w:val="center"/>
                          <w:rPr>
                            <w:rFonts w:ascii="Arial" w:hAnsi="Arial" w:cs="Arial"/>
                            <w:sz w:val="18"/>
                          </w:rPr>
                        </w:pPr>
                        <w:r w:rsidRPr="00D06B2D">
                          <w:rPr>
                            <w:rFonts w:ascii="Arial" w:hAnsi="Arial" w:cs="Arial"/>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FCF2D13" w14:textId="77777777" w:rsidR="009952DB" w:rsidRPr="00D06B2D" w:rsidRDefault="009952DB" w:rsidP="00A72D77">
                        <w:pPr>
                          <w:pStyle w:val="a5"/>
                          <w:jc w:val="center"/>
                          <w:rPr>
                            <w:rFonts w:ascii="Arial" w:hAnsi="Arial" w:cs="Arial"/>
                            <w:sz w:val="18"/>
                          </w:rPr>
                        </w:pPr>
                        <w:r w:rsidRPr="00D06B2D">
                          <w:rPr>
                            <w:rFonts w:ascii="Arial" w:hAnsi="Arial" w:cs="Arial"/>
                            <w:sz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88D82C4" w14:textId="77777777" w:rsidR="009952DB" w:rsidRPr="00D06B2D" w:rsidRDefault="009952DB" w:rsidP="00A72D77">
                        <w:pPr>
                          <w:pStyle w:val="a5"/>
                          <w:jc w:val="center"/>
                          <w:rPr>
                            <w:rFonts w:ascii="Arial" w:hAnsi="Arial" w:cs="Arial"/>
                            <w:sz w:val="18"/>
                          </w:rPr>
                        </w:pPr>
                        <w:r w:rsidRPr="00D06B2D">
                          <w:rPr>
                            <w:rFonts w:ascii="Arial" w:hAnsi="Arial" w:cs="Arial"/>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FB3337E" w14:textId="77777777" w:rsidR="009952DB" w:rsidRPr="00D06B2D" w:rsidRDefault="009952DB" w:rsidP="00A72D77">
                        <w:pPr>
                          <w:pStyle w:val="a5"/>
                          <w:jc w:val="center"/>
                          <w:rPr>
                            <w:rFonts w:ascii="Arial" w:hAnsi="Arial" w:cs="Arial"/>
                            <w:sz w:val="18"/>
                          </w:rPr>
                        </w:pPr>
                        <w:r w:rsidRPr="00D06B2D">
                          <w:rPr>
                            <w:rFonts w:ascii="Arial" w:hAnsi="Arial" w:cs="Arial"/>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AE0DA86" w14:textId="77777777" w:rsidR="009952DB" w:rsidRPr="00FF0595" w:rsidRDefault="009952DB" w:rsidP="00A72D77">
                        <w:pPr>
                          <w:pStyle w:val="a5"/>
                          <w:jc w:val="center"/>
                          <w:rPr>
                            <w:rFonts w:ascii="Times New Roman" w:hAnsi="Times New Roman"/>
                            <w:sz w:val="18"/>
                            <w:lang w:val="ru-RU"/>
                          </w:rPr>
                        </w:pPr>
                        <w:r>
                          <w:rPr>
                            <w:rFonts w:ascii="Times New Roman" w:hAnsi="Times New Roman"/>
                            <w:sz w:val="18"/>
                            <w:lang w:val="ru-RU"/>
                          </w:rPr>
                          <w:t>4</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A58A675" w14:textId="506FAD5F" w:rsidR="009952DB" w:rsidRPr="00560D52" w:rsidRDefault="009952DB" w:rsidP="00A72D77">
                        <w:pPr>
                          <w:pStyle w:val="a5"/>
                          <w:jc w:val="center"/>
                          <w:rPr>
                            <w:rFonts w:ascii="Times New Roman" w:hAnsi="Times New Roman"/>
                            <w:sz w:val="40"/>
                            <w:szCs w:val="36"/>
                            <w:lang w:val="ru-RU"/>
                          </w:rPr>
                        </w:pPr>
                        <w:r w:rsidRPr="00501AEE">
                          <w:rPr>
                            <w:rFonts w:ascii="Times New Roman" w:hAnsi="Times New Roman"/>
                            <w:i w:val="0"/>
                            <w:sz w:val="32"/>
                            <w:szCs w:val="32"/>
                            <w:lang w:val="ru-RU"/>
                          </w:rPr>
                          <w:t xml:space="preserve">ПГУ 09.03.02 – </w:t>
                        </w:r>
                        <w:r>
                          <w:rPr>
                            <w:rFonts w:ascii="Times New Roman" w:hAnsi="Times New Roman"/>
                            <w:i w:val="0"/>
                            <w:sz w:val="32"/>
                            <w:szCs w:val="32"/>
                            <w:lang w:val="ru-RU"/>
                          </w:rPr>
                          <w:t>08Б</w:t>
                        </w:r>
                        <w:r w:rsidRPr="00501AEE">
                          <w:rPr>
                            <w:rFonts w:ascii="Times New Roman" w:hAnsi="Times New Roman"/>
                            <w:i w:val="0"/>
                            <w:sz w:val="32"/>
                            <w:szCs w:val="32"/>
                            <w:lang w:val="ru-RU"/>
                          </w:rPr>
                          <w:t>Р191.</w:t>
                        </w:r>
                        <w:r>
                          <w:rPr>
                            <w:rFonts w:ascii="Times New Roman" w:hAnsi="Times New Roman"/>
                            <w:i w:val="0"/>
                            <w:sz w:val="32"/>
                            <w:szCs w:val="32"/>
                            <w:lang w:val="ru-RU"/>
                          </w:rPr>
                          <w:t>2</w:t>
                        </w:r>
                        <w:r w:rsidRPr="00D40B40">
                          <w:rPr>
                            <w:rFonts w:ascii="Times New Roman" w:hAnsi="Times New Roman"/>
                            <w:i w:val="0"/>
                            <w:sz w:val="32"/>
                            <w:szCs w:val="32"/>
                            <w:lang w:val="ru-RU"/>
                          </w:rPr>
                          <w:t>1</w:t>
                        </w:r>
                        <w:r>
                          <w:rPr>
                            <w:rFonts w:ascii="Times New Roman" w:hAnsi="Times New Roman"/>
                            <w:i w:val="0"/>
                            <w:sz w:val="32"/>
                            <w:szCs w:val="32"/>
                            <w:lang w:val="ru-RU"/>
                          </w:rPr>
                          <w:t xml:space="preserve"> ПЗ</w:t>
                        </w:r>
                      </w:p>
                      <w:p w14:paraId="25F697C5" w14:textId="77777777" w:rsidR="009952DB" w:rsidRPr="00066962" w:rsidRDefault="009952DB" w:rsidP="00A72D77"/>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44264DD5" w14:textId="77777777" w:rsidR="009952DB" w:rsidRDefault="009952DB" w:rsidP="00A72D77">
                          <w:pPr>
                            <w:pStyle w:val="a5"/>
                            <w:rPr>
                              <w:sz w:val="18"/>
                            </w:rPr>
                          </w:pPr>
                          <w:r w:rsidRPr="00D06B2D">
                            <w:rPr>
                              <w:rFonts w:ascii="Arial" w:hAnsi="Arial" w:cs="Arial"/>
                              <w:sz w:val="18"/>
                            </w:rPr>
                            <w:t>Разраб</w:t>
                          </w:r>
                          <w:r>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899CBE5" w14:textId="2398D569" w:rsidR="009952DB" w:rsidRPr="00777836" w:rsidRDefault="009952DB" w:rsidP="00A72D77">
                          <w:pPr>
                            <w:pStyle w:val="a5"/>
                            <w:rPr>
                              <w:rFonts w:ascii="Times New Roman" w:hAnsi="Times New Roman"/>
                              <w:i w:val="0"/>
                              <w:color w:val="000000"/>
                              <w:sz w:val="18"/>
                              <w:lang w:val="ru-RU"/>
                            </w:rPr>
                          </w:pPr>
                          <w:r>
                            <w:rPr>
                              <w:rFonts w:ascii="Times New Roman" w:hAnsi="Times New Roman"/>
                              <w:i w:val="0"/>
                              <w:color w:val="000000"/>
                              <w:sz w:val="18"/>
                              <w:lang w:val="ru-RU"/>
                            </w:rPr>
                            <w:t>Семенков Д.А.</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022F930" w14:textId="77777777" w:rsidR="009952DB" w:rsidRPr="00560D52" w:rsidRDefault="009952DB" w:rsidP="00A72D77">
                          <w:pPr>
                            <w:pStyle w:val="a5"/>
                            <w:rPr>
                              <w:rFonts w:ascii="Times New Roman" w:hAnsi="Times New Roman"/>
                              <w:sz w:val="18"/>
                            </w:rPr>
                          </w:pPr>
                          <w:r w:rsidRPr="00D06B2D">
                            <w:rPr>
                              <w:rFonts w:ascii="Arial" w:hAnsi="Arial" w:cs="Arial"/>
                              <w:sz w:val="18"/>
                            </w:rPr>
                            <w:t>Провер</w:t>
                          </w:r>
                          <w:r w:rsidRPr="00560D52">
                            <w:rPr>
                              <w:rFonts w:ascii="Times New Roman" w:hAnsi="Times New Roman"/>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51C81EBA" w14:textId="77777777" w:rsidR="009952DB" w:rsidRPr="00222A7A" w:rsidRDefault="009952DB" w:rsidP="00D83261">
                          <w:pPr>
                            <w:pStyle w:val="a5"/>
                            <w:rPr>
                              <w:rFonts w:ascii="Times New Roman" w:hAnsi="Times New Roman"/>
                              <w:i w:val="0"/>
                              <w:sz w:val="18"/>
                              <w:lang w:val="ru-RU"/>
                            </w:rPr>
                          </w:pPr>
                          <w:r w:rsidRPr="00222A7A">
                            <w:rPr>
                              <w:rFonts w:ascii="Times New Roman" w:hAnsi="Times New Roman"/>
                              <w:i w:val="0"/>
                              <w:sz w:val="18"/>
                              <w:lang w:val="ru-RU"/>
                            </w:rPr>
                            <w:t>Такташкин Д.В.</w:t>
                          </w:r>
                        </w:p>
                        <w:p w14:paraId="2B2D04EE" w14:textId="2FBF1CFF" w:rsidR="009952DB" w:rsidRPr="003A6C33" w:rsidRDefault="009952DB" w:rsidP="00A72D77">
                          <w:pPr>
                            <w:pStyle w:val="a5"/>
                            <w:rPr>
                              <w:rFonts w:ascii="Times New Roman" w:hAnsi="Times New Roman"/>
                              <w:i w:val="0"/>
                              <w:sz w:val="18"/>
                              <w:lang w:val="ru-RU"/>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A3B3A92" w14:textId="77777777" w:rsidR="009952DB" w:rsidRDefault="009952DB" w:rsidP="00A72D77">
                          <w:pPr>
                            <w:pStyle w:val="a5"/>
                            <w:rPr>
                              <w:sz w:val="18"/>
                            </w:rPr>
                          </w:pPr>
                          <w:r w:rsidRPr="00D06B2D">
                            <w:rPr>
                              <w:rFonts w:ascii="Arial" w:hAnsi="Arial" w:cs="Arial"/>
                              <w:sz w:val="18"/>
                            </w:rPr>
                            <w:t>Реценз</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6897CFF1" w14:textId="77777777" w:rsidR="009952DB" w:rsidRPr="00066962" w:rsidRDefault="009952DB" w:rsidP="00A72D77">
                          <w:pPr>
                            <w:pStyle w:val="a5"/>
                            <w:rPr>
                              <w:sz w:val="18"/>
                              <w:lang w:val="ru-RU"/>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657A05A7" w14:textId="77777777" w:rsidR="009952DB" w:rsidRPr="00D06B2D" w:rsidRDefault="009952DB" w:rsidP="00A72D77">
                          <w:pPr>
                            <w:pStyle w:val="a5"/>
                            <w:rPr>
                              <w:rFonts w:ascii="Arial" w:hAnsi="Arial" w:cs="Arial"/>
                              <w:sz w:val="18"/>
                            </w:rPr>
                          </w:pPr>
                          <w:r w:rsidRPr="00D06B2D">
                            <w:rPr>
                              <w:rFonts w:ascii="Arial" w:hAnsi="Arial" w:cs="Arial"/>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16E63FC7" w14:textId="77777777" w:rsidR="009952DB" w:rsidRPr="00222A7A" w:rsidRDefault="009952DB" w:rsidP="00A72D77">
                          <w:pPr>
                            <w:pStyle w:val="a5"/>
                            <w:rPr>
                              <w:rFonts w:ascii="Times New Roman" w:hAnsi="Times New Roman"/>
                              <w:i w:val="0"/>
                              <w:sz w:val="18"/>
                              <w:lang w:val="ru-RU"/>
                            </w:rPr>
                          </w:pPr>
                          <w:r w:rsidRPr="00222A7A">
                            <w:rPr>
                              <w:rFonts w:ascii="Times New Roman" w:hAnsi="Times New Roman"/>
                              <w:i w:val="0"/>
                              <w:sz w:val="18"/>
                              <w:lang w:val="ru-RU"/>
                            </w:rPr>
                            <w:t>Такташкин Д.В.</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34E8C19" w14:textId="77777777" w:rsidR="009952DB" w:rsidRPr="00D06B2D" w:rsidRDefault="009952DB" w:rsidP="00A72D77">
                          <w:pPr>
                            <w:pStyle w:val="a5"/>
                            <w:rPr>
                              <w:rFonts w:ascii="Arial" w:hAnsi="Arial" w:cs="Arial"/>
                              <w:sz w:val="18"/>
                            </w:rPr>
                          </w:pPr>
                          <w:r w:rsidRPr="00D06B2D">
                            <w:rPr>
                              <w:rFonts w:ascii="Arial" w:hAnsi="Arial" w:cs="Arial"/>
                              <w:sz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538D75" w14:textId="77777777" w:rsidR="009952DB" w:rsidRPr="00222A7A" w:rsidRDefault="009952DB" w:rsidP="00A72D77">
                          <w:pPr>
                            <w:pStyle w:val="a5"/>
                            <w:rPr>
                              <w:rFonts w:ascii="Times New Roman" w:hAnsi="Times New Roman"/>
                              <w:i w:val="0"/>
                              <w:sz w:val="18"/>
                              <w:lang w:val="ru-RU"/>
                            </w:rPr>
                          </w:pPr>
                          <w:r>
                            <w:rPr>
                              <w:rFonts w:ascii="Times New Roman" w:hAnsi="Times New Roman"/>
                              <w:i w:val="0"/>
                              <w:sz w:val="18"/>
                              <w:lang w:val="ru-RU"/>
                            </w:rPr>
                            <w:t>Козлов А.Ю.</w:t>
                          </w: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1566A7E" w14:textId="160AAB21" w:rsidR="009952DB" w:rsidRPr="00D41AA9" w:rsidRDefault="009952DB" w:rsidP="00D41AA9">
                        <w:pPr>
                          <w:jc w:val="both"/>
                          <w:rPr>
                            <w:sz w:val="18"/>
                            <w:szCs w:val="18"/>
                          </w:rPr>
                        </w:pPr>
                        <w:r>
                          <w:rPr>
                            <w:sz w:val="18"/>
                            <w:szCs w:val="18"/>
                          </w:rPr>
                          <w:t>Мобильное приложения для запоминания английских слов с применением системы Лейтнера в игровой форме.</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0C3A8E55" w14:textId="77777777" w:rsidR="009952DB" w:rsidRDefault="009952DB" w:rsidP="00A72D77">
                        <w:pPr>
                          <w:pStyle w:val="a5"/>
                          <w:jc w:val="center"/>
                          <w:rPr>
                            <w:sz w:val="18"/>
                          </w:rPr>
                        </w:pPr>
                        <w:r w:rsidRPr="00D06B2D">
                          <w:rPr>
                            <w:rFonts w:ascii="Arial" w:hAnsi="Arial" w:cs="Arial"/>
                            <w:sz w:val="18"/>
                          </w:rPr>
                          <w:t>Лит</w:t>
                        </w:r>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1883A12" w14:textId="77777777" w:rsidR="009952DB" w:rsidRPr="00D06B2D" w:rsidRDefault="009952DB" w:rsidP="00A72D77">
                        <w:pPr>
                          <w:pStyle w:val="a5"/>
                          <w:jc w:val="center"/>
                          <w:rPr>
                            <w:rFonts w:ascii="Arial" w:hAnsi="Arial" w:cs="Arial"/>
                            <w:sz w:val="18"/>
                          </w:rPr>
                        </w:pPr>
                        <w:r w:rsidRPr="00D06B2D">
                          <w:rPr>
                            <w:rFonts w:ascii="Arial" w:hAnsi="Arial" w:cs="Arial"/>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45D70F7" w14:textId="0E781C7E" w:rsidR="009952DB" w:rsidRPr="001F2F3C" w:rsidRDefault="009952DB" w:rsidP="00A72D77">
                        <w:pPr>
                          <w:pStyle w:val="a5"/>
                          <w:jc w:val="center"/>
                          <w:rPr>
                            <w:rFonts w:ascii="Times New Roman" w:hAnsi="Times New Roman"/>
                            <w:sz w:val="18"/>
                            <w:lang w:val="ru-RU"/>
                          </w:rPr>
                        </w:pPr>
                        <w:r>
                          <w:rPr>
                            <w:rFonts w:ascii="Times New Roman" w:hAnsi="Times New Roman"/>
                            <w:sz w:val="18"/>
                            <w:lang w:val="ru-RU"/>
                          </w:rPr>
                          <w:t>7</w:t>
                        </w:r>
                        <w:r w:rsidR="0008368C">
                          <w:rPr>
                            <w:rFonts w:ascii="Times New Roman" w:hAnsi="Times New Roman"/>
                            <w:sz w:val="18"/>
                            <w:lang w:val="ru-RU"/>
                          </w:rPr>
                          <w:t>1</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AD8FA33" w14:textId="77777777" w:rsidR="009952DB" w:rsidRPr="007C2619" w:rsidRDefault="009952DB" w:rsidP="00A72D77">
                        <w:pPr>
                          <w:pStyle w:val="a5"/>
                          <w:jc w:val="center"/>
                          <w:rPr>
                            <w:rFonts w:ascii="Times New Roman" w:hAnsi="Times New Roman"/>
                            <w:i w:val="0"/>
                            <w:sz w:val="24"/>
                            <w:lang w:val="ru-RU"/>
                          </w:rPr>
                        </w:pPr>
                        <w:r>
                          <w:rPr>
                            <w:rFonts w:ascii="Times New Roman" w:hAnsi="Times New Roman"/>
                            <w:i w:val="0"/>
                            <w:sz w:val="24"/>
                            <w:lang w:val="ru-RU"/>
                          </w:rPr>
                          <w:t>группа 19</w:t>
                        </w:r>
                        <w:r w:rsidRPr="007C2619">
                          <w:rPr>
                            <w:rFonts w:ascii="Times New Roman" w:hAnsi="Times New Roman"/>
                            <w:i w:val="0"/>
                            <w:sz w:val="24"/>
                            <w:lang w:val="ru-RU"/>
                          </w:rPr>
                          <w:t>ВИ1</w:t>
                        </w:r>
                      </w:p>
                      <w:p w14:paraId="11032AC1" w14:textId="77777777" w:rsidR="009952DB" w:rsidRPr="002B60C3" w:rsidRDefault="009952DB" w:rsidP="00A72D77">
                        <w:pPr>
                          <w:rPr>
                            <w:color w:val="FF0000"/>
                          </w:rPr>
                        </w:pPr>
                      </w:p>
                    </w:txbxContent>
                  </v:textbox>
                </v:rect>
                <w10:wrap anchorx="page" anchory="page"/>
                <w10:anchorlock/>
              </v:group>
            </w:pict>
          </mc:Fallback>
        </mc:AlternateContent>
      </w:r>
      <w:r w:rsidR="00A72D77" w:rsidRPr="00EE5941">
        <w:rPr>
          <w:b/>
          <w:bCs/>
          <w:sz w:val="32"/>
          <w:szCs w:val="32"/>
        </w:rPr>
        <w:t>Реферат</w:t>
      </w:r>
    </w:p>
    <w:p w14:paraId="2F99AED8" w14:textId="30122800" w:rsidR="0001249B" w:rsidRPr="00EB4501" w:rsidRDefault="00A72D77" w:rsidP="0001249B">
      <w:pPr>
        <w:autoSpaceDE w:val="0"/>
        <w:autoSpaceDN w:val="0"/>
        <w:spacing w:line="360" w:lineRule="auto"/>
        <w:ind w:left="284" w:right="284" w:firstLine="709"/>
        <w:jc w:val="both"/>
        <w:rPr>
          <w:szCs w:val="28"/>
        </w:rPr>
      </w:pPr>
      <w:r w:rsidRPr="00EB4501">
        <w:rPr>
          <w:szCs w:val="28"/>
        </w:rPr>
        <w:t>Пояснительная записка содержит</w:t>
      </w:r>
      <w:r w:rsidR="00215927">
        <w:rPr>
          <w:szCs w:val="28"/>
        </w:rPr>
        <w:t xml:space="preserve"> 7</w:t>
      </w:r>
      <w:r w:rsidR="00A15A2D">
        <w:rPr>
          <w:szCs w:val="28"/>
        </w:rPr>
        <w:t>1</w:t>
      </w:r>
      <w:r w:rsidRPr="00EB4501">
        <w:rPr>
          <w:szCs w:val="28"/>
        </w:rPr>
        <w:t xml:space="preserve"> лист,</w:t>
      </w:r>
      <w:r w:rsidR="00CA571C">
        <w:rPr>
          <w:szCs w:val="28"/>
        </w:rPr>
        <w:t xml:space="preserve"> 13</w:t>
      </w:r>
      <w:r w:rsidRPr="00EB4501">
        <w:rPr>
          <w:szCs w:val="28"/>
        </w:rPr>
        <w:t xml:space="preserve"> рисун</w:t>
      </w:r>
      <w:r w:rsidR="00BD4C7F" w:rsidRPr="00EB4501">
        <w:rPr>
          <w:szCs w:val="28"/>
        </w:rPr>
        <w:t>ков,</w:t>
      </w:r>
      <w:r w:rsidR="00A216DC">
        <w:rPr>
          <w:szCs w:val="28"/>
        </w:rPr>
        <w:t xml:space="preserve"> 10</w:t>
      </w:r>
      <w:r w:rsidR="00250485" w:rsidRPr="00EB4501">
        <w:rPr>
          <w:szCs w:val="28"/>
        </w:rPr>
        <w:t xml:space="preserve"> </w:t>
      </w:r>
      <w:r w:rsidR="00EB4501" w:rsidRPr="00EB4501">
        <w:rPr>
          <w:szCs w:val="28"/>
        </w:rPr>
        <w:t>таблиц</w:t>
      </w:r>
      <w:r w:rsidR="00250485" w:rsidRPr="00EB4501">
        <w:rPr>
          <w:szCs w:val="28"/>
        </w:rPr>
        <w:t xml:space="preserve">, </w:t>
      </w:r>
      <w:r w:rsidR="00975721">
        <w:rPr>
          <w:szCs w:val="28"/>
        </w:rPr>
        <w:t xml:space="preserve">2 </w:t>
      </w:r>
      <w:r w:rsidR="00EB4501" w:rsidRPr="00EB4501">
        <w:rPr>
          <w:szCs w:val="28"/>
        </w:rPr>
        <w:t>листинга,</w:t>
      </w:r>
      <w:r w:rsidR="00501123">
        <w:rPr>
          <w:szCs w:val="28"/>
        </w:rPr>
        <w:t xml:space="preserve"> 14</w:t>
      </w:r>
      <w:r w:rsidR="00EB4501" w:rsidRPr="00EB4501">
        <w:rPr>
          <w:szCs w:val="28"/>
        </w:rPr>
        <w:t xml:space="preserve"> </w:t>
      </w:r>
      <w:r w:rsidRPr="00EB4501">
        <w:rPr>
          <w:szCs w:val="28"/>
        </w:rPr>
        <w:t>использованных источников</w:t>
      </w:r>
      <w:r w:rsidR="002E2FE6" w:rsidRPr="00EB4501">
        <w:rPr>
          <w:szCs w:val="28"/>
        </w:rPr>
        <w:t xml:space="preserve"> и</w:t>
      </w:r>
      <w:r w:rsidR="00A86BFC">
        <w:rPr>
          <w:szCs w:val="28"/>
        </w:rPr>
        <w:t xml:space="preserve"> 5</w:t>
      </w:r>
      <w:r w:rsidR="002E2FE6" w:rsidRPr="00EB4501">
        <w:rPr>
          <w:szCs w:val="28"/>
        </w:rPr>
        <w:t xml:space="preserve"> приложени</w:t>
      </w:r>
      <w:r w:rsidR="00EB4501" w:rsidRPr="00EB4501">
        <w:rPr>
          <w:szCs w:val="28"/>
        </w:rPr>
        <w:t>й</w:t>
      </w:r>
      <w:r w:rsidRPr="00EB4501">
        <w:rPr>
          <w:szCs w:val="28"/>
        </w:rPr>
        <w:t>.</w:t>
      </w:r>
    </w:p>
    <w:p w14:paraId="35D55A27" w14:textId="60B2358E" w:rsidR="00A72D77" w:rsidRPr="00D8593E" w:rsidRDefault="00A14ED8" w:rsidP="0001249B">
      <w:pPr>
        <w:spacing w:line="360" w:lineRule="auto"/>
        <w:ind w:left="284" w:right="284" w:firstLine="709"/>
        <w:jc w:val="both"/>
        <w:rPr>
          <w:szCs w:val="28"/>
        </w:rPr>
      </w:pPr>
      <w:r>
        <w:rPr>
          <w:szCs w:val="28"/>
        </w:rPr>
        <w:t>С</w:t>
      </w:r>
      <w:r w:rsidRPr="00A14ED8">
        <w:rPr>
          <w:szCs w:val="28"/>
        </w:rPr>
        <w:t>#</w:t>
      </w:r>
      <w:r w:rsidR="00F57B0F">
        <w:rPr>
          <w:szCs w:val="28"/>
        </w:rPr>
        <w:t xml:space="preserve">, </w:t>
      </w:r>
      <w:r w:rsidR="00EB3CA0">
        <w:rPr>
          <w:szCs w:val="28"/>
        </w:rPr>
        <w:t>ИГРЫ</w:t>
      </w:r>
      <w:r w:rsidR="00F57B0F">
        <w:rPr>
          <w:szCs w:val="28"/>
        </w:rPr>
        <w:t xml:space="preserve">, </w:t>
      </w:r>
      <w:r w:rsidR="008E5812">
        <w:rPr>
          <w:szCs w:val="28"/>
          <w:lang w:val="en-US"/>
        </w:rPr>
        <w:t>UNITY</w:t>
      </w:r>
      <w:r w:rsidR="00F57B0F">
        <w:rPr>
          <w:szCs w:val="28"/>
        </w:rPr>
        <w:t>,</w:t>
      </w:r>
      <w:r w:rsidR="00E629B6">
        <w:rPr>
          <w:szCs w:val="28"/>
        </w:rPr>
        <w:t xml:space="preserve"> </w:t>
      </w:r>
      <w:r w:rsidR="009A30EA">
        <w:rPr>
          <w:szCs w:val="28"/>
        </w:rPr>
        <w:t>СИСТЕМА ЛЕЙТНЕРА</w:t>
      </w:r>
      <w:r w:rsidR="00E629B6">
        <w:rPr>
          <w:szCs w:val="28"/>
        </w:rPr>
        <w:t>,</w:t>
      </w:r>
      <w:r w:rsidR="00F57B0F">
        <w:rPr>
          <w:szCs w:val="28"/>
        </w:rPr>
        <w:t xml:space="preserve"> </w:t>
      </w:r>
      <w:r w:rsidR="007C1CD2">
        <w:rPr>
          <w:szCs w:val="28"/>
        </w:rPr>
        <w:t>МОБИЛЬНОЕ</w:t>
      </w:r>
      <w:r w:rsidR="00F57B0F">
        <w:rPr>
          <w:szCs w:val="28"/>
        </w:rPr>
        <w:t xml:space="preserve"> </w:t>
      </w:r>
      <w:r w:rsidR="007C1CD2">
        <w:rPr>
          <w:szCs w:val="28"/>
        </w:rPr>
        <w:t>ПРИЛОЖЕНИЕ</w:t>
      </w:r>
      <w:r w:rsidR="00F57B0F">
        <w:rPr>
          <w:szCs w:val="28"/>
        </w:rPr>
        <w:t xml:space="preserve">, </w:t>
      </w:r>
      <w:r w:rsidR="00FB3CAD">
        <w:rPr>
          <w:szCs w:val="28"/>
        </w:rPr>
        <w:t>АНГЛИЙСКИЙ</w:t>
      </w:r>
      <w:r w:rsidR="00DF3056">
        <w:rPr>
          <w:szCs w:val="28"/>
        </w:rPr>
        <w:t xml:space="preserve"> </w:t>
      </w:r>
      <w:r w:rsidR="008E5479">
        <w:rPr>
          <w:szCs w:val="28"/>
        </w:rPr>
        <w:t>ЯЗЫК</w:t>
      </w:r>
      <w:r w:rsidR="00F57B0F">
        <w:rPr>
          <w:szCs w:val="28"/>
        </w:rPr>
        <w:t xml:space="preserve">, </w:t>
      </w:r>
      <w:r w:rsidR="00DF3056">
        <w:rPr>
          <w:szCs w:val="28"/>
        </w:rPr>
        <w:t xml:space="preserve">ДИАГРАММЫ </w:t>
      </w:r>
      <w:r w:rsidR="00DF3056">
        <w:rPr>
          <w:szCs w:val="28"/>
          <w:lang w:val="en-US"/>
        </w:rPr>
        <w:t>UML</w:t>
      </w:r>
      <w:r w:rsidR="00DF3056" w:rsidRPr="00DF3056">
        <w:rPr>
          <w:szCs w:val="28"/>
        </w:rPr>
        <w:t>.</w:t>
      </w:r>
    </w:p>
    <w:p w14:paraId="24CC3751" w14:textId="259E2F99" w:rsidR="0001249B" w:rsidRPr="0001249B" w:rsidRDefault="00A72D77" w:rsidP="00DB0251">
      <w:pPr>
        <w:spacing w:line="360" w:lineRule="auto"/>
        <w:ind w:left="284" w:right="284" w:firstLine="709"/>
        <w:jc w:val="both"/>
        <w:rPr>
          <w:szCs w:val="28"/>
        </w:rPr>
      </w:pPr>
      <w:r w:rsidRPr="00EE5941">
        <w:rPr>
          <w:szCs w:val="28"/>
        </w:rPr>
        <w:t xml:space="preserve">Объект </w:t>
      </w:r>
      <w:r w:rsidR="00921837">
        <w:rPr>
          <w:szCs w:val="28"/>
        </w:rPr>
        <w:t>работы</w:t>
      </w:r>
      <w:r w:rsidRPr="00EE5941">
        <w:rPr>
          <w:szCs w:val="28"/>
        </w:rPr>
        <w:t>:</w:t>
      </w:r>
      <w:r w:rsidR="00443850">
        <w:rPr>
          <w:szCs w:val="28"/>
        </w:rPr>
        <w:t xml:space="preserve"> </w:t>
      </w:r>
      <w:r w:rsidR="00DB0251">
        <w:rPr>
          <w:bCs/>
          <w:szCs w:val="28"/>
        </w:rPr>
        <w:t>мобильно</w:t>
      </w:r>
      <w:r w:rsidR="00443850">
        <w:rPr>
          <w:bCs/>
          <w:szCs w:val="28"/>
        </w:rPr>
        <w:t>е</w:t>
      </w:r>
      <w:r w:rsidR="00DB0251">
        <w:rPr>
          <w:bCs/>
          <w:szCs w:val="28"/>
        </w:rPr>
        <w:t xml:space="preserve"> приложени</w:t>
      </w:r>
      <w:r w:rsidR="00ED3277">
        <w:rPr>
          <w:bCs/>
          <w:szCs w:val="28"/>
        </w:rPr>
        <w:t>е</w:t>
      </w:r>
      <w:r w:rsidR="00DB0251">
        <w:rPr>
          <w:bCs/>
          <w:szCs w:val="28"/>
        </w:rPr>
        <w:t xml:space="preserve"> для запоминания английских слов</w:t>
      </w:r>
      <w:r w:rsidR="00DB0251" w:rsidRPr="00135270">
        <w:rPr>
          <w:bCs/>
          <w:szCs w:val="28"/>
        </w:rPr>
        <w:t xml:space="preserve"> </w:t>
      </w:r>
      <w:r w:rsidR="00DB0251">
        <w:rPr>
          <w:bCs/>
          <w:szCs w:val="28"/>
          <w:lang w:val="en-US"/>
        </w:rPr>
        <w:t>c</w:t>
      </w:r>
      <w:r w:rsidR="00DB0251" w:rsidRPr="00135270">
        <w:rPr>
          <w:bCs/>
          <w:szCs w:val="28"/>
        </w:rPr>
        <w:t xml:space="preserve"> </w:t>
      </w:r>
      <w:r w:rsidR="00DB0251">
        <w:rPr>
          <w:bCs/>
          <w:szCs w:val="28"/>
        </w:rPr>
        <w:t xml:space="preserve">применением системы </w:t>
      </w:r>
      <w:proofErr w:type="spellStart"/>
      <w:r w:rsidR="00DB0251">
        <w:rPr>
          <w:bCs/>
          <w:szCs w:val="28"/>
        </w:rPr>
        <w:t>Лейтнера</w:t>
      </w:r>
      <w:proofErr w:type="spellEnd"/>
      <w:r w:rsidR="00DB0251">
        <w:rPr>
          <w:bCs/>
          <w:szCs w:val="28"/>
        </w:rPr>
        <w:t xml:space="preserve"> в игровой форме</w:t>
      </w:r>
      <w:r w:rsidR="00921837">
        <w:rPr>
          <w:szCs w:val="28"/>
        </w:rPr>
        <w:t>.</w:t>
      </w:r>
    </w:p>
    <w:p w14:paraId="4972D499" w14:textId="24B8DE8E" w:rsidR="00A72D77" w:rsidRPr="00EE04E0" w:rsidRDefault="00A113E1" w:rsidP="00EE04E0">
      <w:pPr>
        <w:spacing w:line="360" w:lineRule="auto"/>
        <w:ind w:left="284" w:right="284" w:firstLine="709"/>
        <w:jc w:val="both"/>
        <w:rPr>
          <w:szCs w:val="28"/>
        </w:rPr>
      </w:pPr>
      <w:r>
        <w:rPr>
          <w:bCs/>
          <w:szCs w:val="28"/>
        </w:rPr>
        <w:t xml:space="preserve">Цель работы: </w:t>
      </w:r>
      <w:r w:rsidR="0019506B">
        <w:rPr>
          <w:bCs/>
          <w:szCs w:val="28"/>
        </w:rPr>
        <w:t>разработка мобильного приложения для запоминания английских слов</w:t>
      </w:r>
      <w:r w:rsidR="0019506B" w:rsidRPr="00135270">
        <w:rPr>
          <w:bCs/>
          <w:szCs w:val="28"/>
        </w:rPr>
        <w:t xml:space="preserve"> </w:t>
      </w:r>
      <w:r w:rsidR="0019506B">
        <w:rPr>
          <w:bCs/>
          <w:szCs w:val="28"/>
          <w:lang w:val="en-US"/>
        </w:rPr>
        <w:t>c</w:t>
      </w:r>
      <w:r w:rsidR="0019506B" w:rsidRPr="00135270">
        <w:rPr>
          <w:bCs/>
          <w:szCs w:val="28"/>
        </w:rPr>
        <w:t xml:space="preserve"> </w:t>
      </w:r>
      <w:r w:rsidR="0019506B">
        <w:rPr>
          <w:bCs/>
          <w:szCs w:val="28"/>
        </w:rPr>
        <w:t xml:space="preserve">применением системы </w:t>
      </w:r>
      <w:proofErr w:type="spellStart"/>
      <w:r w:rsidR="0019506B">
        <w:rPr>
          <w:bCs/>
          <w:szCs w:val="28"/>
        </w:rPr>
        <w:t>Лейтнера</w:t>
      </w:r>
      <w:proofErr w:type="spellEnd"/>
      <w:r w:rsidR="0019506B">
        <w:rPr>
          <w:bCs/>
          <w:szCs w:val="28"/>
        </w:rPr>
        <w:t xml:space="preserve"> в игровой форме</w:t>
      </w:r>
      <w:r w:rsidR="0019506B" w:rsidRPr="00135270">
        <w:rPr>
          <w:bCs/>
          <w:szCs w:val="28"/>
        </w:rPr>
        <w:t>.</w:t>
      </w:r>
    </w:p>
    <w:p w14:paraId="5552D7EF" w14:textId="4CD20009" w:rsidR="003E7F1D" w:rsidRPr="0001249B" w:rsidRDefault="003E7F1D" w:rsidP="003E7F1D">
      <w:pPr>
        <w:tabs>
          <w:tab w:val="num" w:pos="1146"/>
        </w:tabs>
        <w:spacing w:line="360" w:lineRule="auto"/>
        <w:ind w:left="284" w:right="284" w:firstLine="709"/>
        <w:jc w:val="both"/>
        <w:rPr>
          <w:noProof/>
          <w:szCs w:val="28"/>
        </w:rPr>
      </w:pPr>
      <w:r>
        <w:rPr>
          <w:bCs/>
          <w:szCs w:val="28"/>
        </w:rPr>
        <w:t>Технология разработки</w:t>
      </w:r>
      <w:r w:rsidRPr="00595358">
        <w:rPr>
          <w:bCs/>
          <w:szCs w:val="28"/>
        </w:rPr>
        <w:t>:</w:t>
      </w:r>
      <w:r w:rsidR="003A5589">
        <w:t xml:space="preserve"> </w:t>
      </w:r>
      <w:r w:rsidR="002E462B">
        <w:rPr>
          <w:bCs/>
          <w:szCs w:val="28"/>
        </w:rPr>
        <w:t>С</w:t>
      </w:r>
      <w:r w:rsidR="00EE04E0" w:rsidRPr="00EE04E0">
        <w:rPr>
          <w:bCs/>
          <w:szCs w:val="28"/>
        </w:rPr>
        <w:t>реда разработки</w:t>
      </w:r>
      <w:r w:rsidR="00EE04E0">
        <w:rPr>
          <w:bCs/>
          <w:szCs w:val="28"/>
        </w:rPr>
        <w:t xml:space="preserve"> </w:t>
      </w:r>
      <w:r w:rsidR="00EE04E0">
        <w:rPr>
          <w:bCs/>
          <w:szCs w:val="28"/>
          <w:lang w:val="en-US"/>
        </w:rPr>
        <w:t>Unity</w:t>
      </w:r>
      <w:r w:rsidRPr="00595358">
        <w:rPr>
          <w:szCs w:val="28"/>
        </w:rPr>
        <w:t>.</w:t>
      </w:r>
    </w:p>
    <w:p w14:paraId="6632CA4F" w14:textId="2F240225" w:rsidR="00A72D77" w:rsidRDefault="00A72D77" w:rsidP="0001249B">
      <w:pPr>
        <w:tabs>
          <w:tab w:val="num" w:pos="1146"/>
        </w:tabs>
        <w:spacing w:line="360" w:lineRule="auto"/>
        <w:ind w:left="284" w:right="284" w:firstLine="709"/>
        <w:jc w:val="both"/>
        <w:rPr>
          <w:bCs/>
          <w:szCs w:val="28"/>
        </w:rPr>
      </w:pPr>
      <w:r w:rsidRPr="00EE5941">
        <w:rPr>
          <w:szCs w:val="28"/>
        </w:rPr>
        <w:t xml:space="preserve">Результаты работы: </w:t>
      </w:r>
      <w:r w:rsidR="000D7B3C">
        <w:rPr>
          <w:szCs w:val="28"/>
        </w:rPr>
        <w:t>спроектирован</w:t>
      </w:r>
      <w:r w:rsidR="004D0C09">
        <w:rPr>
          <w:szCs w:val="28"/>
        </w:rPr>
        <w:t>о</w:t>
      </w:r>
      <w:r w:rsidR="000D7B3C">
        <w:rPr>
          <w:szCs w:val="28"/>
        </w:rPr>
        <w:t xml:space="preserve"> и </w:t>
      </w:r>
      <w:r w:rsidR="0001249B">
        <w:rPr>
          <w:szCs w:val="28"/>
        </w:rPr>
        <w:t>разработан</w:t>
      </w:r>
      <w:r w:rsidR="00F118A0">
        <w:rPr>
          <w:szCs w:val="28"/>
        </w:rPr>
        <w:t>о</w:t>
      </w:r>
      <w:r w:rsidR="00632FBE">
        <w:rPr>
          <w:szCs w:val="28"/>
        </w:rPr>
        <w:t xml:space="preserve"> </w:t>
      </w:r>
      <w:r w:rsidR="00C70E64">
        <w:rPr>
          <w:szCs w:val="28"/>
        </w:rPr>
        <w:t xml:space="preserve">мобильное приложение </w:t>
      </w:r>
      <w:r w:rsidR="00EB02A6">
        <w:rPr>
          <w:szCs w:val="28"/>
        </w:rPr>
        <w:t xml:space="preserve">для </w:t>
      </w:r>
      <w:r w:rsidR="00EB02A6">
        <w:rPr>
          <w:bCs/>
          <w:szCs w:val="28"/>
        </w:rPr>
        <w:t>запоминания английских слов</w:t>
      </w:r>
      <w:r w:rsidR="00EB02A6" w:rsidRPr="00135270">
        <w:rPr>
          <w:bCs/>
          <w:szCs w:val="28"/>
        </w:rPr>
        <w:t xml:space="preserve"> </w:t>
      </w:r>
      <w:r w:rsidR="00EB02A6">
        <w:rPr>
          <w:bCs/>
          <w:szCs w:val="28"/>
          <w:lang w:val="en-US"/>
        </w:rPr>
        <w:t>c</w:t>
      </w:r>
      <w:r w:rsidR="00EB02A6" w:rsidRPr="00135270">
        <w:rPr>
          <w:bCs/>
          <w:szCs w:val="28"/>
        </w:rPr>
        <w:t xml:space="preserve"> </w:t>
      </w:r>
      <w:r w:rsidR="00EB02A6">
        <w:rPr>
          <w:bCs/>
          <w:szCs w:val="28"/>
        </w:rPr>
        <w:t xml:space="preserve">применением системы </w:t>
      </w:r>
      <w:proofErr w:type="spellStart"/>
      <w:r w:rsidR="00EB02A6">
        <w:rPr>
          <w:bCs/>
          <w:szCs w:val="28"/>
        </w:rPr>
        <w:t>Лейтнера</w:t>
      </w:r>
      <w:proofErr w:type="spellEnd"/>
      <w:r w:rsidR="00EB02A6">
        <w:rPr>
          <w:bCs/>
          <w:szCs w:val="28"/>
        </w:rPr>
        <w:t xml:space="preserve"> в игровой форме</w:t>
      </w:r>
      <w:r w:rsidR="000D7B3C">
        <w:rPr>
          <w:bCs/>
          <w:szCs w:val="28"/>
        </w:rPr>
        <w:t>.</w:t>
      </w:r>
    </w:p>
    <w:p w14:paraId="45881469" w14:textId="0C2D248E" w:rsidR="000D7B3C" w:rsidRPr="00FA5D84" w:rsidRDefault="000D7B3C" w:rsidP="0001249B">
      <w:pPr>
        <w:tabs>
          <w:tab w:val="num" w:pos="1146"/>
        </w:tabs>
        <w:spacing w:line="360" w:lineRule="auto"/>
        <w:ind w:left="284" w:right="284" w:firstLine="709"/>
        <w:jc w:val="both"/>
        <w:rPr>
          <w:bCs/>
          <w:szCs w:val="28"/>
        </w:rPr>
      </w:pPr>
      <w:r>
        <w:rPr>
          <w:bCs/>
          <w:szCs w:val="28"/>
        </w:rPr>
        <w:t xml:space="preserve">Область применения: </w:t>
      </w:r>
      <w:r w:rsidR="00D228DA">
        <w:rPr>
          <w:bCs/>
          <w:szCs w:val="28"/>
        </w:rPr>
        <w:t>люди</w:t>
      </w:r>
      <w:r w:rsidR="00D228DA" w:rsidRPr="0004453C">
        <w:rPr>
          <w:bCs/>
          <w:szCs w:val="28"/>
        </w:rPr>
        <w:t>,</w:t>
      </w:r>
      <w:r w:rsidR="00515D99">
        <w:rPr>
          <w:bCs/>
          <w:szCs w:val="28"/>
        </w:rPr>
        <w:t xml:space="preserve"> </w:t>
      </w:r>
      <w:r w:rsidR="0004453C">
        <w:rPr>
          <w:bCs/>
          <w:szCs w:val="28"/>
        </w:rPr>
        <w:t xml:space="preserve">имеющие устройства с операционной системой </w:t>
      </w:r>
      <w:r w:rsidR="0004453C">
        <w:rPr>
          <w:bCs/>
          <w:szCs w:val="28"/>
          <w:lang w:val="en-US"/>
        </w:rPr>
        <w:t>Android</w:t>
      </w:r>
      <w:r w:rsidR="00FA5D84" w:rsidRPr="00FA5D84">
        <w:rPr>
          <w:bCs/>
          <w:szCs w:val="28"/>
        </w:rPr>
        <w:t>.</w:t>
      </w:r>
    </w:p>
    <w:p w14:paraId="1083E693" w14:textId="77777777" w:rsidR="00A72D77" w:rsidRPr="00595358" w:rsidRDefault="00C32B93" w:rsidP="00A72D77">
      <w:pPr>
        <w:spacing w:after="120"/>
        <w:rPr>
          <w:sz w:val="24"/>
          <w:szCs w:val="24"/>
        </w:rPr>
      </w:pPr>
      <w:r w:rsidRPr="00595358">
        <w:rPr>
          <w:i/>
          <w:sz w:val="24"/>
          <w:szCs w:val="24"/>
          <w:u w:val="single"/>
        </w:rPr>
        <w:br w:type="page"/>
      </w:r>
    </w:p>
    <w:p w14:paraId="2F31547E" w14:textId="77777777" w:rsidR="00505A14" w:rsidRPr="00505A14" w:rsidRDefault="00505A14" w:rsidP="00AE1997">
      <w:pPr>
        <w:pStyle w:val="a7"/>
        <w:numPr>
          <w:ilvl w:val="0"/>
          <w:numId w:val="0"/>
        </w:numPr>
        <w:spacing w:before="200" w:line="360" w:lineRule="auto"/>
        <w:jc w:val="center"/>
        <w:rPr>
          <w:rFonts w:ascii="Times New Roman" w:hAnsi="Times New Roman"/>
          <w:b/>
          <w:color w:val="auto"/>
        </w:rPr>
      </w:pPr>
      <w:r w:rsidRPr="00505A14">
        <w:rPr>
          <w:rFonts w:ascii="Times New Roman" w:hAnsi="Times New Roman"/>
          <w:b/>
          <w:color w:val="auto"/>
        </w:rPr>
        <w:lastRenderedPageBreak/>
        <w:t>Содержание</w:t>
      </w:r>
    </w:p>
    <w:p w14:paraId="60037F14" w14:textId="5C5F9752" w:rsidR="004043E2" w:rsidRDefault="00D81391" w:rsidP="004043E2">
      <w:pPr>
        <w:pStyle w:val="13"/>
        <w:ind w:left="-142"/>
        <w:rPr>
          <w:rFonts w:asciiTheme="minorHAnsi" w:eastAsiaTheme="minorEastAsia" w:hAnsiTheme="minorHAnsi" w:cstheme="minorBidi"/>
          <w:noProof/>
          <w:kern w:val="2"/>
          <w:sz w:val="22"/>
          <w:szCs w:val="22"/>
          <w14:ligatures w14:val="standardContextual"/>
        </w:rPr>
      </w:pPr>
      <w:r>
        <w:fldChar w:fldCharType="begin"/>
      </w:r>
      <w:r w:rsidR="00505A14" w:rsidRPr="009803C0">
        <w:instrText xml:space="preserve"> TOC \o "1-3" \h \z \u </w:instrText>
      </w:r>
      <w:r>
        <w:fldChar w:fldCharType="separate"/>
      </w:r>
      <w:hyperlink w:anchor="_Toc138462009" w:history="1">
        <w:r w:rsidR="004043E2" w:rsidRPr="00A41E92">
          <w:rPr>
            <w:rStyle w:val="a8"/>
            <w:noProof/>
          </w:rPr>
          <w:t>Введение</w:t>
        </w:r>
        <w:r w:rsidR="004043E2">
          <w:rPr>
            <w:noProof/>
            <w:webHidden/>
          </w:rPr>
          <w:tab/>
        </w:r>
        <w:r w:rsidR="004043E2">
          <w:rPr>
            <w:noProof/>
            <w:webHidden/>
          </w:rPr>
          <w:fldChar w:fldCharType="begin"/>
        </w:r>
        <w:r w:rsidR="004043E2">
          <w:rPr>
            <w:noProof/>
            <w:webHidden/>
          </w:rPr>
          <w:instrText xml:space="preserve"> PAGEREF _Toc138462009 \h </w:instrText>
        </w:r>
        <w:r w:rsidR="004043E2">
          <w:rPr>
            <w:noProof/>
            <w:webHidden/>
          </w:rPr>
        </w:r>
        <w:r w:rsidR="004043E2">
          <w:rPr>
            <w:noProof/>
            <w:webHidden/>
          </w:rPr>
          <w:fldChar w:fldCharType="separate"/>
        </w:r>
        <w:r w:rsidR="00B50F4E">
          <w:rPr>
            <w:noProof/>
            <w:webHidden/>
          </w:rPr>
          <w:t>6</w:t>
        </w:r>
        <w:r w:rsidR="004043E2">
          <w:rPr>
            <w:noProof/>
            <w:webHidden/>
          </w:rPr>
          <w:fldChar w:fldCharType="end"/>
        </w:r>
      </w:hyperlink>
    </w:p>
    <w:p w14:paraId="012F11FD" w14:textId="2D54A3CA" w:rsidR="004043E2" w:rsidRDefault="00B50F4E" w:rsidP="004043E2">
      <w:pPr>
        <w:pStyle w:val="13"/>
        <w:tabs>
          <w:tab w:val="left" w:pos="400"/>
        </w:tabs>
        <w:ind w:left="-142"/>
        <w:rPr>
          <w:rFonts w:asciiTheme="minorHAnsi" w:eastAsiaTheme="minorEastAsia" w:hAnsiTheme="minorHAnsi" w:cstheme="minorBidi"/>
          <w:noProof/>
          <w:kern w:val="2"/>
          <w:sz w:val="22"/>
          <w:szCs w:val="22"/>
          <w14:ligatures w14:val="standardContextual"/>
        </w:rPr>
      </w:pPr>
      <w:hyperlink w:anchor="_Toc138462010" w:history="1">
        <w:r w:rsidR="004043E2" w:rsidRPr="00A41E92">
          <w:rPr>
            <w:rStyle w:val="a8"/>
            <w:noProof/>
          </w:rPr>
          <w:t>1</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Постановка задачи и анализ аналогов разрабатываемого приложения</w:t>
        </w:r>
        <w:r w:rsidR="004043E2">
          <w:rPr>
            <w:noProof/>
            <w:webHidden/>
          </w:rPr>
          <w:tab/>
        </w:r>
        <w:r w:rsidR="004043E2">
          <w:rPr>
            <w:noProof/>
            <w:webHidden/>
          </w:rPr>
          <w:fldChar w:fldCharType="begin"/>
        </w:r>
        <w:r w:rsidR="004043E2">
          <w:rPr>
            <w:noProof/>
            <w:webHidden/>
          </w:rPr>
          <w:instrText xml:space="preserve"> PAGEREF _Toc138462010 \h </w:instrText>
        </w:r>
        <w:r w:rsidR="004043E2">
          <w:rPr>
            <w:noProof/>
            <w:webHidden/>
          </w:rPr>
        </w:r>
        <w:r w:rsidR="004043E2">
          <w:rPr>
            <w:noProof/>
            <w:webHidden/>
          </w:rPr>
          <w:fldChar w:fldCharType="separate"/>
        </w:r>
        <w:r>
          <w:rPr>
            <w:noProof/>
            <w:webHidden/>
          </w:rPr>
          <w:t>7</w:t>
        </w:r>
        <w:r w:rsidR="004043E2">
          <w:rPr>
            <w:noProof/>
            <w:webHidden/>
          </w:rPr>
          <w:fldChar w:fldCharType="end"/>
        </w:r>
      </w:hyperlink>
    </w:p>
    <w:p w14:paraId="05D1DAB9" w14:textId="0F55CF34"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11" w:history="1">
        <w:r w:rsidR="004043E2" w:rsidRPr="00A41E92">
          <w:rPr>
            <w:rStyle w:val="a8"/>
            <w:noProof/>
          </w:rPr>
          <w:t>1.1</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Анализ предметной области и постановка задачи</w:t>
        </w:r>
        <w:r w:rsidR="004043E2">
          <w:rPr>
            <w:noProof/>
            <w:webHidden/>
          </w:rPr>
          <w:tab/>
        </w:r>
        <w:r w:rsidR="004043E2">
          <w:rPr>
            <w:noProof/>
            <w:webHidden/>
          </w:rPr>
          <w:fldChar w:fldCharType="begin"/>
        </w:r>
        <w:r w:rsidR="004043E2">
          <w:rPr>
            <w:noProof/>
            <w:webHidden/>
          </w:rPr>
          <w:instrText xml:space="preserve"> PAGEREF _Toc138462011 \h </w:instrText>
        </w:r>
        <w:r w:rsidR="004043E2">
          <w:rPr>
            <w:noProof/>
            <w:webHidden/>
          </w:rPr>
        </w:r>
        <w:r w:rsidR="004043E2">
          <w:rPr>
            <w:noProof/>
            <w:webHidden/>
          </w:rPr>
          <w:fldChar w:fldCharType="separate"/>
        </w:r>
        <w:r>
          <w:rPr>
            <w:noProof/>
            <w:webHidden/>
          </w:rPr>
          <w:t>7</w:t>
        </w:r>
        <w:r w:rsidR="004043E2">
          <w:rPr>
            <w:noProof/>
            <w:webHidden/>
          </w:rPr>
          <w:fldChar w:fldCharType="end"/>
        </w:r>
      </w:hyperlink>
    </w:p>
    <w:p w14:paraId="5EC0AD71" w14:textId="53140211"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12" w:history="1">
        <w:r w:rsidR="004043E2" w:rsidRPr="00A41E92">
          <w:rPr>
            <w:rStyle w:val="a8"/>
            <w:noProof/>
          </w:rPr>
          <w:t>1.2</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Анализ программ аналогов</w:t>
        </w:r>
        <w:r w:rsidR="004043E2">
          <w:rPr>
            <w:noProof/>
            <w:webHidden/>
          </w:rPr>
          <w:tab/>
        </w:r>
        <w:r w:rsidR="004043E2">
          <w:rPr>
            <w:noProof/>
            <w:webHidden/>
          </w:rPr>
          <w:fldChar w:fldCharType="begin"/>
        </w:r>
        <w:r w:rsidR="004043E2">
          <w:rPr>
            <w:noProof/>
            <w:webHidden/>
          </w:rPr>
          <w:instrText xml:space="preserve"> PAGEREF _Toc138462012 \h </w:instrText>
        </w:r>
        <w:r w:rsidR="004043E2">
          <w:rPr>
            <w:noProof/>
            <w:webHidden/>
          </w:rPr>
        </w:r>
        <w:r w:rsidR="004043E2">
          <w:rPr>
            <w:noProof/>
            <w:webHidden/>
          </w:rPr>
          <w:fldChar w:fldCharType="separate"/>
        </w:r>
        <w:r>
          <w:rPr>
            <w:noProof/>
            <w:webHidden/>
          </w:rPr>
          <w:t>8</w:t>
        </w:r>
        <w:r w:rsidR="004043E2">
          <w:rPr>
            <w:noProof/>
            <w:webHidden/>
          </w:rPr>
          <w:fldChar w:fldCharType="end"/>
        </w:r>
      </w:hyperlink>
    </w:p>
    <w:p w14:paraId="20CAC345" w14:textId="39578FD7"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13" w:history="1">
        <w:r w:rsidR="004043E2" w:rsidRPr="00A41E92">
          <w:rPr>
            <w:rStyle w:val="a8"/>
            <w:noProof/>
          </w:rPr>
          <w:t>1.3</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Анализ функциональных требований</w:t>
        </w:r>
        <w:r w:rsidR="004043E2">
          <w:rPr>
            <w:noProof/>
            <w:webHidden/>
          </w:rPr>
          <w:tab/>
        </w:r>
        <w:r w:rsidR="004043E2">
          <w:rPr>
            <w:noProof/>
            <w:webHidden/>
          </w:rPr>
          <w:fldChar w:fldCharType="begin"/>
        </w:r>
        <w:r w:rsidR="004043E2">
          <w:rPr>
            <w:noProof/>
            <w:webHidden/>
          </w:rPr>
          <w:instrText xml:space="preserve"> PAGEREF _Toc138462013 \h </w:instrText>
        </w:r>
        <w:r w:rsidR="004043E2">
          <w:rPr>
            <w:noProof/>
            <w:webHidden/>
          </w:rPr>
        </w:r>
        <w:r w:rsidR="004043E2">
          <w:rPr>
            <w:noProof/>
            <w:webHidden/>
          </w:rPr>
          <w:fldChar w:fldCharType="separate"/>
        </w:r>
        <w:r>
          <w:rPr>
            <w:noProof/>
            <w:webHidden/>
          </w:rPr>
          <w:t>10</w:t>
        </w:r>
        <w:r w:rsidR="004043E2">
          <w:rPr>
            <w:noProof/>
            <w:webHidden/>
          </w:rPr>
          <w:fldChar w:fldCharType="end"/>
        </w:r>
      </w:hyperlink>
    </w:p>
    <w:p w14:paraId="1DB1E1EB" w14:textId="02831677"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14" w:history="1">
        <w:r w:rsidR="004043E2" w:rsidRPr="00A41E92">
          <w:rPr>
            <w:rStyle w:val="a8"/>
            <w:noProof/>
          </w:rPr>
          <w:t>1.4</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Обоснование выбора инструментальных средств проектирования и разработки</w:t>
        </w:r>
        <w:r w:rsidR="004043E2">
          <w:rPr>
            <w:noProof/>
            <w:webHidden/>
          </w:rPr>
          <w:tab/>
        </w:r>
        <w:r w:rsidR="004043E2">
          <w:rPr>
            <w:noProof/>
            <w:webHidden/>
          </w:rPr>
          <w:fldChar w:fldCharType="begin"/>
        </w:r>
        <w:r w:rsidR="004043E2">
          <w:rPr>
            <w:noProof/>
            <w:webHidden/>
          </w:rPr>
          <w:instrText xml:space="preserve"> PAGEREF _Toc138462014 \h </w:instrText>
        </w:r>
        <w:r w:rsidR="004043E2">
          <w:rPr>
            <w:noProof/>
            <w:webHidden/>
          </w:rPr>
        </w:r>
        <w:r w:rsidR="004043E2">
          <w:rPr>
            <w:noProof/>
            <w:webHidden/>
          </w:rPr>
          <w:fldChar w:fldCharType="separate"/>
        </w:r>
        <w:r>
          <w:rPr>
            <w:noProof/>
            <w:webHidden/>
          </w:rPr>
          <w:t>11</w:t>
        </w:r>
        <w:r w:rsidR="004043E2">
          <w:rPr>
            <w:noProof/>
            <w:webHidden/>
          </w:rPr>
          <w:fldChar w:fldCharType="end"/>
        </w:r>
      </w:hyperlink>
    </w:p>
    <w:p w14:paraId="4C34C285" w14:textId="29208DD7" w:rsidR="004043E2" w:rsidRDefault="00B50F4E" w:rsidP="004043E2">
      <w:pPr>
        <w:pStyle w:val="13"/>
        <w:tabs>
          <w:tab w:val="left" w:pos="400"/>
        </w:tabs>
        <w:ind w:left="-142"/>
        <w:rPr>
          <w:rFonts w:asciiTheme="minorHAnsi" w:eastAsiaTheme="minorEastAsia" w:hAnsiTheme="minorHAnsi" w:cstheme="minorBidi"/>
          <w:noProof/>
          <w:kern w:val="2"/>
          <w:sz w:val="22"/>
          <w:szCs w:val="22"/>
          <w14:ligatures w14:val="standardContextual"/>
        </w:rPr>
      </w:pPr>
      <w:hyperlink w:anchor="_Toc138462015" w:history="1">
        <w:r w:rsidR="004043E2" w:rsidRPr="00A41E92">
          <w:rPr>
            <w:rStyle w:val="a8"/>
            <w:noProof/>
          </w:rPr>
          <w:t>2</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Планирование и расчет бюджета разрабатываемого приложения</w:t>
        </w:r>
        <w:r w:rsidR="004043E2">
          <w:rPr>
            <w:noProof/>
            <w:webHidden/>
          </w:rPr>
          <w:tab/>
        </w:r>
        <w:r w:rsidR="004043E2">
          <w:rPr>
            <w:noProof/>
            <w:webHidden/>
          </w:rPr>
          <w:fldChar w:fldCharType="begin"/>
        </w:r>
        <w:r w:rsidR="004043E2">
          <w:rPr>
            <w:noProof/>
            <w:webHidden/>
          </w:rPr>
          <w:instrText xml:space="preserve"> PAGEREF _Toc138462015 \h </w:instrText>
        </w:r>
        <w:r w:rsidR="004043E2">
          <w:rPr>
            <w:noProof/>
            <w:webHidden/>
          </w:rPr>
        </w:r>
        <w:r w:rsidR="004043E2">
          <w:rPr>
            <w:noProof/>
            <w:webHidden/>
          </w:rPr>
          <w:fldChar w:fldCharType="separate"/>
        </w:r>
        <w:r>
          <w:rPr>
            <w:noProof/>
            <w:webHidden/>
          </w:rPr>
          <w:t>12</w:t>
        </w:r>
        <w:r w:rsidR="004043E2">
          <w:rPr>
            <w:noProof/>
            <w:webHidden/>
          </w:rPr>
          <w:fldChar w:fldCharType="end"/>
        </w:r>
      </w:hyperlink>
    </w:p>
    <w:p w14:paraId="1F175377" w14:textId="30A138E1" w:rsidR="004043E2" w:rsidRDefault="00B50F4E" w:rsidP="004043E2">
      <w:pPr>
        <w:pStyle w:val="13"/>
        <w:tabs>
          <w:tab w:val="left" w:pos="400"/>
        </w:tabs>
        <w:ind w:left="-142"/>
        <w:rPr>
          <w:rFonts w:asciiTheme="minorHAnsi" w:eastAsiaTheme="minorEastAsia" w:hAnsiTheme="minorHAnsi" w:cstheme="minorBidi"/>
          <w:noProof/>
          <w:kern w:val="2"/>
          <w:sz w:val="22"/>
          <w:szCs w:val="22"/>
          <w14:ligatures w14:val="standardContextual"/>
        </w:rPr>
      </w:pPr>
      <w:hyperlink w:anchor="_Toc138462016" w:history="1">
        <w:r w:rsidR="004043E2" w:rsidRPr="00A41E92">
          <w:rPr>
            <w:rStyle w:val="a8"/>
            <w:noProof/>
          </w:rPr>
          <w:t>3</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Проектирование мобильного приложения</w:t>
        </w:r>
        <w:r w:rsidR="004043E2">
          <w:rPr>
            <w:noProof/>
            <w:webHidden/>
          </w:rPr>
          <w:tab/>
        </w:r>
        <w:r w:rsidR="004043E2">
          <w:rPr>
            <w:noProof/>
            <w:webHidden/>
          </w:rPr>
          <w:fldChar w:fldCharType="begin"/>
        </w:r>
        <w:r w:rsidR="004043E2">
          <w:rPr>
            <w:noProof/>
            <w:webHidden/>
          </w:rPr>
          <w:instrText xml:space="preserve"> PAGEREF _Toc138462016 \h </w:instrText>
        </w:r>
        <w:r w:rsidR="004043E2">
          <w:rPr>
            <w:noProof/>
            <w:webHidden/>
          </w:rPr>
        </w:r>
        <w:r w:rsidR="004043E2">
          <w:rPr>
            <w:noProof/>
            <w:webHidden/>
          </w:rPr>
          <w:fldChar w:fldCharType="separate"/>
        </w:r>
        <w:r>
          <w:rPr>
            <w:noProof/>
            <w:webHidden/>
          </w:rPr>
          <w:t>17</w:t>
        </w:r>
        <w:r w:rsidR="004043E2">
          <w:rPr>
            <w:noProof/>
            <w:webHidden/>
          </w:rPr>
          <w:fldChar w:fldCharType="end"/>
        </w:r>
      </w:hyperlink>
    </w:p>
    <w:p w14:paraId="5CE9CC54" w14:textId="61DCA04C"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17" w:history="1">
        <w:r w:rsidR="004043E2" w:rsidRPr="00A41E92">
          <w:rPr>
            <w:rStyle w:val="a8"/>
            <w:noProof/>
          </w:rPr>
          <w:t>3.1</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Проектирование структуры мобильного приложения</w:t>
        </w:r>
        <w:r w:rsidR="004043E2">
          <w:rPr>
            <w:noProof/>
            <w:webHidden/>
          </w:rPr>
          <w:tab/>
        </w:r>
        <w:r w:rsidR="004043E2">
          <w:rPr>
            <w:noProof/>
            <w:webHidden/>
          </w:rPr>
          <w:fldChar w:fldCharType="begin"/>
        </w:r>
        <w:r w:rsidR="004043E2">
          <w:rPr>
            <w:noProof/>
            <w:webHidden/>
          </w:rPr>
          <w:instrText xml:space="preserve"> PAGEREF _Toc138462017 \h </w:instrText>
        </w:r>
        <w:r w:rsidR="004043E2">
          <w:rPr>
            <w:noProof/>
            <w:webHidden/>
          </w:rPr>
        </w:r>
        <w:r w:rsidR="004043E2">
          <w:rPr>
            <w:noProof/>
            <w:webHidden/>
          </w:rPr>
          <w:fldChar w:fldCharType="separate"/>
        </w:r>
        <w:r>
          <w:rPr>
            <w:noProof/>
            <w:webHidden/>
          </w:rPr>
          <w:t>18</w:t>
        </w:r>
        <w:r w:rsidR="004043E2">
          <w:rPr>
            <w:noProof/>
            <w:webHidden/>
          </w:rPr>
          <w:fldChar w:fldCharType="end"/>
        </w:r>
      </w:hyperlink>
    </w:p>
    <w:p w14:paraId="10509307" w14:textId="277E71FB"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18" w:history="1">
        <w:r w:rsidR="004043E2" w:rsidRPr="00A41E92">
          <w:rPr>
            <w:rStyle w:val="a8"/>
            <w:noProof/>
          </w:rPr>
          <w:t>3.2</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Проектирование пользовательского интерфейса</w:t>
        </w:r>
        <w:r w:rsidR="004043E2">
          <w:rPr>
            <w:noProof/>
            <w:webHidden/>
          </w:rPr>
          <w:tab/>
        </w:r>
        <w:r w:rsidR="004043E2">
          <w:rPr>
            <w:noProof/>
            <w:webHidden/>
          </w:rPr>
          <w:fldChar w:fldCharType="begin"/>
        </w:r>
        <w:r w:rsidR="004043E2">
          <w:rPr>
            <w:noProof/>
            <w:webHidden/>
          </w:rPr>
          <w:instrText xml:space="preserve"> PAGEREF _Toc138462018 \h </w:instrText>
        </w:r>
        <w:r w:rsidR="004043E2">
          <w:rPr>
            <w:noProof/>
            <w:webHidden/>
          </w:rPr>
        </w:r>
        <w:r w:rsidR="004043E2">
          <w:rPr>
            <w:noProof/>
            <w:webHidden/>
          </w:rPr>
          <w:fldChar w:fldCharType="separate"/>
        </w:r>
        <w:r>
          <w:rPr>
            <w:noProof/>
            <w:webHidden/>
          </w:rPr>
          <w:t>21</w:t>
        </w:r>
        <w:r w:rsidR="004043E2">
          <w:rPr>
            <w:noProof/>
            <w:webHidden/>
          </w:rPr>
          <w:fldChar w:fldCharType="end"/>
        </w:r>
      </w:hyperlink>
    </w:p>
    <w:p w14:paraId="7E252538" w14:textId="23004007" w:rsidR="004043E2" w:rsidRDefault="00B50F4E" w:rsidP="004043E2">
      <w:pPr>
        <w:pStyle w:val="13"/>
        <w:tabs>
          <w:tab w:val="left" w:pos="400"/>
        </w:tabs>
        <w:ind w:left="-142"/>
        <w:rPr>
          <w:rFonts w:asciiTheme="minorHAnsi" w:eastAsiaTheme="minorEastAsia" w:hAnsiTheme="minorHAnsi" w:cstheme="minorBidi"/>
          <w:noProof/>
          <w:kern w:val="2"/>
          <w:sz w:val="22"/>
          <w:szCs w:val="22"/>
          <w14:ligatures w14:val="standardContextual"/>
        </w:rPr>
      </w:pPr>
      <w:hyperlink w:anchor="_Toc138462019" w:history="1">
        <w:r w:rsidR="004043E2" w:rsidRPr="00A41E92">
          <w:rPr>
            <w:rStyle w:val="a8"/>
            <w:noProof/>
          </w:rPr>
          <w:t>4</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Реализация мобильного приложения</w:t>
        </w:r>
        <w:r w:rsidR="004043E2">
          <w:rPr>
            <w:noProof/>
            <w:webHidden/>
          </w:rPr>
          <w:tab/>
        </w:r>
        <w:r w:rsidR="004043E2">
          <w:rPr>
            <w:noProof/>
            <w:webHidden/>
          </w:rPr>
          <w:fldChar w:fldCharType="begin"/>
        </w:r>
        <w:r w:rsidR="004043E2">
          <w:rPr>
            <w:noProof/>
            <w:webHidden/>
          </w:rPr>
          <w:instrText xml:space="preserve"> PAGEREF _Toc138462019 \h </w:instrText>
        </w:r>
        <w:r w:rsidR="004043E2">
          <w:rPr>
            <w:noProof/>
            <w:webHidden/>
          </w:rPr>
        </w:r>
        <w:r w:rsidR="004043E2">
          <w:rPr>
            <w:noProof/>
            <w:webHidden/>
          </w:rPr>
          <w:fldChar w:fldCharType="separate"/>
        </w:r>
        <w:r>
          <w:rPr>
            <w:noProof/>
            <w:webHidden/>
          </w:rPr>
          <w:t>27</w:t>
        </w:r>
        <w:r w:rsidR="004043E2">
          <w:rPr>
            <w:noProof/>
            <w:webHidden/>
          </w:rPr>
          <w:fldChar w:fldCharType="end"/>
        </w:r>
      </w:hyperlink>
    </w:p>
    <w:p w14:paraId="7211BF97" w14:textId="6848A015"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20" w:history="1">
        <w:r w:rsidR="004043E2" w:rsidRPr="00A41E92">
          <w:rPr>
            <w:rStyle w:val="a8"/>
            <w:noProof/>
          </w:rPr>
          <w:t>4.1</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Реализация кода мобильного приложения</w:t>
        </w:r>
        <w:r w:rsidR="004043E2">
          <w:rPr>
            <w:noProof/>
            <w:webHidden/>
          </w:rPr>
          <w:tab/>
        </w:r>
        <w:r w:rsidR="004043E2">
          <w:rPr>
            <w:noProof/>
            <w:webHidden/>
          </w:rPr>
          <w:fldChar w:fldCharType="begin"/>
        </w:r>
        <w:r w:rsidR="004043E2">
          <w:rPr>
            <w:noProof/>
            <w:webHidden/>
          </w:rPr>
          <w:instrText xml:space="preserve"> PAGEREF _Toc138462020 \h </w:instrText>
        </w:r>
        <w:r w:rsidR="004043E2">
          <w:rPr>
            <w:noProof/>
            <w:webHidden/>
          </w:rPr>
        </w:r>
        <w:r w:rsidR="004043E2">
          <w:rPr>
            <w:noProof/>
            <w:webHidden/>
          </w:rPr>
          <w:fldChar w:fldCharType="separate"/>
        </w:r>
        <w:r>
          <w:rPr>
            <w:noProof/>
            <w:webHidden/>
          </w:rPr>
          <w:t>27</w:t>
        </w:r>
        <w:r w:rsidR="004043E2">
          <w:rPr>
            <w:noProof/>
            <w:webHidden/>
          </w:rPr>
          <w:fldChar w:fldCharType="end"/>
        </w:r>
      </w:hyperlink>
    </w:p>
    <w:p w14:paraId="2DEFF393" w14:textId="3468D128"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21" w:history="1">
        <w:r w:rsidR="004043E2" w:rsidRPr="00A41E92">
          <w:rPr>
            <w:rStyle w:val="a8"/>
            <w:noProof/>
          </w:rPr>
          <w:t>4.2</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Реализация пользовательского интерфейса</w:t>
        </w:r>
        <w:r w:rsidR="004043E2">
          <w:rPr>
            <w:noProof/>
            <w:webHidden/>
          </w:rPr>
          <w:tab/>
        </w:r>
        <w:r w:rsidR="004043E2">
          <w:rPr>
            <w:noProof/>
            <w:webHidden/>
          </w:rPr>
          <w:fldChar w:fldCharType="begin"/>
        </w:r>
        <w:r w:rsidR="004043E2">
          <w:rPr>
            <w:noProof/>
            <w:webHidden/>
          </w:rPr>
          <w:instrText xml:space="preserve"> PAGEREF _Toc138462021 \h </w:instrText>
        </w:r>
        <w:r w:rsidR="004043E2">
          <w:rPr>
            <w:noProof/>
            <w:webHidden/>
          </w:rPr>
        </w:r>
        <w:r w:rsidR="004043E2">
          <w:rPr>
            <w:noProof/>
            <w:webHidden/>
          </w:rPr>
          <w:fldChar w:fldCharType="separate"/>
        </w:r>
        <w:r>
          <w:rPr>
            <w:noProof/>
            <w:webHidden/>
          </w:rPr>
          <w:t>28</w:t>
        </w:r>
        <w:r w:rsidR="004043E2">
          <w:rPr>
            <w:noProof/>
            <w:webHidden/>
          </w:rPr>
          <w:fldChar w:fldCharType="end"/>
        </w:r>
      </w:hyperlink>
    </w:p>
    <w:p w14:paraId="696021A5" w14:textId="321E7BE5" w:rsidR="004043E2" w:rsidRDefault="00B50F4E" w:rsidP="004043E2">
      <w:pPr>
        <w:pStyle w:val="13"/>
        <w:tabs>
          <w:tab w:val="left" w:pos="400"/>
        </w:tabs>
        <w:ind w:left="-142"/>
        <w:rPr>
          <w:rFonts w:asciiTheme="minorHAnsi" w:eastAsiaTheme="minorEastAsia" w:hAnsiTheme="minorHAnsi" w:cstheme="minorBidi"/>
          <w:noProof/>
          <w:kern w:val="2"/>
          <w:sz w:val="22"/>
          <w:szCs w:val="22"/>
          <w14:ligatures w14:val="standardContextual"/>
        </w:rPr>
      </w:pPr>
      <w:hyperlink w:anchor="_Toc138462022" w:history="1">
        <w:r w:rsidR="004043E2" w:rsidRPr="00A41E92">
          <w:rPr>
            <w:rStyle w:val="a8"/>
            <w:noProof/>
          </w:rPr>
          <w:t>5</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Тестирование документов конфигурации</w:t>
        </w:r>
        <w:r w:rsidR="004043E2">
          <w:rPr>
            <w:noProof/>
            <w:webHidden/>
          </w:rPr>
          <w:tab/>
        </w:r>
        <w:r w:rsidR="004043E2">
          <w:rPr>
            <w:noProof/>
            <w:webHidden/>
          </w:rPr>
          <w:fldChar w:fldCharType="begin"/>
        </w:r>
        <w:r w:rsidR="004043E2">
          <w:rPr>
            <w:noProof/>
            <w:webHidden/>
          </w:rPr>
          <w:instrText xml:space="preserve"> PAGEREF _Toc138462022 \h </w:instrText>
        </w:r>
        <w:r w:rsidR="004043E2">
          <w:rPr>
            <w:noProof/>
            <w:webHidden/>
          </w:rPr>
        </w:r>
        <w:r w:rsidR="004043E2">
          <w:rPr>
            <w:noProof/>
            <w:webHidden/>
          </w:rPr>
          <w:fldChar w:fldCharType="separate"/>
        </w:r>
        <w:r>
          <w:rPr>
            <w:noProof/>
            <w:webHidden/>
          </w:rPr>
          <w:t>31</w:t>
        </w:r>
        <w:r w:rsidR="004043E2">
          <w:rPr>
            <w:noProof/>
            <w:webHidden/>
          </w:rPr>
          <w:fldChar w:fldCharType="end"/>
        </w:r>
      </w:hyperlink>
    </w:p>
    <w:p w14:paraId="27F7AF94" w14:textId="1A5EC172"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23" w:history="1">
        <w:r w:rsidR="004043E2" w:rsidRPr="00A41E92">
          <w:rPr>
            <w:rStyle w:val="a8"/>
            <w:noProof/>
          </w:rPr>
          <w:t>5.1</w:t>
        </w:r>
        <w:r w:rsidR="004043E2">
          <w:rPr>
            <w:rFonts w:asciiTheme="minorHAnsi" w:eastAsiaTheme="minorEastAsia" w:hAnsiTheme="minorHAnsi" w:cstheme="minorBidi"/>
            <w:noProof/>
            <w:kern w:val="2"/>
            <w:sz w:val="22"/>
            <w:szCs w:val="22"/>
            <w14:ligatures w14:val="standardContextual"/>
          </w:rPr>
          <w:tab/>
        </w:r>
        <w:r w:rsidR="004043E2" w:rsidRPr="00A41E92">
          <w:rPr>
            <w:rStyle w:val="a8"/>
            <w:bCs/>
            <w:noProof/>
          </w:rPr>
          <w:t>Тестирование формы добавления новых слов</w:t>
        </w:r>
        <w:r w:rsidR="004043E2">
          <w:rPr>
            <w:noProof/>
            <w:webHidden/>
          </w:rPr>
          <w:tab/>
        </w:r>
        <w:r w:rsidR="004043E2">
          <w:rPr>
            <w:noProof/>
            <w:webHidden/>
          </w:rPr>
          <w:fldChar w:fldCharType="begin"/>
        </w:r>
        <w:r w:rsidR="004043E2">
          <w:rPr>
            <w:noProof/>
            <w:webHidden/>
          </w:rPr>
          <w:instrText xml:space="preserve"> PAGEREF _Toc138462023 \h </w:instrText>
        </w:r>
        <w:r w:rsidR="004043E2">
          <w:rPr>
            <w:noProof/>
            <w:webHidden/>
          </w:rPr>
        </w:r>
        <w:r w:rsidR="004043E2">
          <w:rPr>
            <w:noProof/>
            <w:webHidden/>
          </w:rPr>
          <w:fldChar w:fldCharType="separate"/>
        </w:r>
        <w:r>
          <w:rPr>
            <w:noProof/>
            <w:webHidden/>
          </w:rPr>
          <w:t>31</w:t>
        </w:r>
        <w:r w:rsidR="004043E2">
          <w:rPr>
            <w:noProof/>
            <w:webHidden/>
          </w:rPr>
          <w:fldChar w:fldCharType="end"/>
        </w:r>
      </w:hyperlink>
    </w:p>
    <w:p w14:paraId="6417852C" w14:textId="08A46CBA"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24" w:history="1">
        <w:r w:rsidR="004043E2" w:rsidRPr="00A41E92">
          <w:rPr>
            <w:rStyle w:val="a8"/>
            <w:noProof/>
          </w:rPr>
          <w:t>5.2</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Тестирование метрики кода</w:t>
        </w:r>
        <w:r w:rsidR="004043E2">
          <w:rPr>
            <w:noProof/>
            <w:webHidden/>
          </w:rPr>
          <w:tab/>
        </w:r>
        <w:r w:rsidR="004043E2">
          <w:rPr>
            <w:noProof/>
            <w:webHidden/>
          </w:rPr>
          <w:fldChar w:fldCharType="begin"/>
        </w:r>
        <w:r w:rsidR="004043E2">
          <w:rPr>
            <w:noProof/>
            <w:webHidden/>
          </w:rPr>
          <w:instrText xml:space="preserve"> PAGEREF _Toc138462024 \h </w:instrText>
        </w:r>
        <w:r w:rsidR="004043E2">
          <w:rPr>
            <w:noProof/>
            <w:webHidden/>
          </w:rPr>
        </w:r>
        <w:r w:rsidR="004043E2">
          <w:rPr>
            <w:noProof/>
            <w:webHidden/>
          </w:rPr>
          <w:fldChar w:fldCharType="separate"/>
        </w:r>
        <w:r>
          <w:rPr>
            <w:noProof/>
            <w:webHidden/>
          </w:rPr>
          <w:t>36</w:t>
        </w:r>
        <w:r w:rsidR="004043E2">
          <w:rPr>
            <w:noProof/>
            <w:webHidden/>
          </w:rPr>
          <w:fldChar w:fldCharType="end"/>
        </w:r>
      </w:hyperlink>
    </w:p>
    <w:p w14:paraId="755CE2F7" w14:textId="416CBA45" w:rsidR="004043E2" w:rsidRDefault="00B50F4E" w:rsidP="00CF6E05">
      <w:pPr>
        <w:pStyle w:val="20"/>
        <w:rPr>
          <w:rFonts w:asciiTheme="minorHAnsi" w:eastAsiaTheme="minorEastAsia" w:hAnsiTheme="minorHAnsi" w:cstheme="minorBidi"/>
          <w:noProof/>
          <w:kern w:val="2"/>
          <w:sz w:val="22"/>
          <w:szCs w:val="22"/>
          <w14:ligatures w14:val="standardContextual"/>
        </w:rPr>
      </w:pPr>
      <w:hyperlink w:anchor="_Toc138462025" w:history="1">
        <w:r w:rsidR="004043E2" w:rsidRPr="00A41E92">
          <w:rPr>
            <w:rStyle w:val="a8"/>
            <w:noProof/>
          </w:rPr>
          <w:t>5.3</w:t>
        </w:r>
        <w:r w:rsidR="004043E2">
          <w:rPr>
            <w:rFonts w:asciiTheme="minorHAnsi" w:eastAsiaTheme="minorEastAsia" w:hAnsiTheme="minorHAnsi" w:cstheme="minorBidi"/>
            <w:noProof/>
            <w:kern w:val="2"/>
            <w:sz w:val="22"/>
            <w:szCs w:val="22"/>
            <w14:ligatures w14:val="standardContextual"/>
          </w:rPr>
          <w:tab/>
        </w:r>
        <w:r w:rsidR="004043E2" w:rsidRPr="00A41E92">
          <w:rPr>
            <w:rStyle w:val="a8"/>
            <w:noProof/>
          </w:rPr>
          <w:t xml:space="preserve">Автоматизированное тестирование </w:t>
        </w:r>
        <w:r w:rsidR="004043E2" w:rsidRPr="00A41E92">
          <w:rPr>
            <w:rStyle w:val="a8"/>
            <w:bCs/>
            <w:noProof/>
          </w:rPr>
          <w:t>на проверку дубликатов</w:t>
        </w:r>
        <w:r w:rsidR="004043E2">
          <w:rPr>
            <w:noProof/>
            <w:webHidden/>
          </w:rPr>
          <w:tab/>
        </w:r>
        <w:r w:rsidR="004043E2">
          <w:rPr>
            <w:noProof/>
            <w:webHidden/>
          </w:rPr>
          <w:fldChar w:fldCharType="begin"/>
        </w:r>
        <w:r w:rsidR="004043E2">
          <w:rPr>
            <w:noProof/>
            <w:webHidden/>
          </w:rPr>
          <w:instrText xml:space="preserve"> PAGEREF _Toc138462025 \h </w:instrText>
        </w:r>
        <w:r w:rsidR="004043E2">
          <w:rPr>
            <w:noProof/>
            <w:webHidden/>
          </w:rPr>
        </w:r>
        <w:r w:rsidR="004043E2">
          <w:rPr>
            <w:noProof/>
            <w:webHidden/>
          </w:rPr>
          <w:fldChar w:fldCharType="separate"/>
        </w:r>
        <w:r>
          <w:rPr>
            <w:noProof/>
            <w:webHidden/>
          </w:rPr>
          <w:t>39</w:t>
        </w:r>
        <w:r w:rsidR="004043E2">
          <w:rPr>
            <w:noProof/>
            <w:webHidden/>
          </w:rPr>
          <w:fldChar w:fldCharType="end"/>
        </w:r>
      </w:hyperlink>
    </w:p>
    <w:p w14:paraId="077C12D9" w14:textId="4DE4CA85" w:rsidR="004043E2" w:rsidRDefault="00B50F4E" w:rsidP="004043E2">
      <w:pPr>
        <w:pStyle w:val="13"/>
        <w:ind w:left="-142"/>
        <w:rPr>
          <w:rFonts w:asciiTheme="minorHAnsi" w:eastAsiaTheme="minorEastAsia" w:hAnsiTheme="minorHAnsi" w:cstheme="minorBidi"/>
          <w:noProof/>
          <w:kern w:val="2"/>
          <w:sz w:val="22"/>
          <w:szCs w:val="22"/>
          <w14:ligatures w14:val="standardContextual"/>
        </w:rPr>
      </w:pPr>
      <w:hyperlink w:anchor="_Toc138462026" w:history="1">
        <w:r w:rsidR="004043E2" w:rsidRPr="00A41E92">
          <w:rPr>
            <w:rStyle w:val="a8"/>
            <w:noProof/>
          </w:rPr>
          <w:t>Заключение</w:t>
        </w:r>
        <w:r w:rsidR="004043E2">
          <w:rPr>
            <w:noProof/>
            <w:webHidden/>
          </w:rPr>
          <w:tab/>
        </w:r>
        <w:r w:rsidR="004043E2">
          <w:rPr>
            <w:noProof/>
            <w:webHidden/>
          </w:rPr>
          <w:fldChar w:fldCharType="begin"/>
        </w:r>
        <w:r w:rsidR="004043E2">
          <w:rPr>
            <w:noProof/>
            <w:webHidden/>
          </w:rPr>
          <w:instrText xml:space="preserve"> PAGEREF _Toc138462026 \h </w:instrText>
        </w:r>
        <w:r w:rsidR="004043E2">
          <w:rPr>
            <w:noProof/>
            <w:webHidden/>
          </w:rPr>
        </w:r>
        <w:r w:rsidR="004043E2">
          <w:rPr>
            <w:noProof/>
            <w:webHidden/>
          </w:rPr>
          <w:fldChar w:fldCharType="separate"/>
        </w:r>
        <w:r>
          <w:rPr>
            <w:noProof/>
            <w:webHidden/>
          </w:rPr>
          <w:t>41</w:t>
        </w:r>
        <w:r w:rsidR="004043E2">
          <w:rPr>
            <w:noProof/>
            <w:webHidden/>
          </w:rPr>
          <w:fldChar w:fldCharType="end"/>
        </w:r>
      </w:hyperlink>
    </w:p>
    <w:p w14:paraId="3DEBBEB6" w14:textId="1E2D89A7" w:rsidR="004043E2" w:rsidRDefault="00B50F4E" w:rsidP="004043E2">
      <w:pPr>
        <w:pStyle w:val="13"/>
        <w:ind w:left="-142"/>
        <w:rPr>
          <w:rFonts w:asciiTheme="minorHAnsi" w:eastAsiaTheme="minorEastAsia" w:hAnsiTheme="minorHAnsi" w:cstheme="minorBidi"/>
          <w:noProof/>
          <w:kern w:val="2"/>
          <w:sz w:val="22"/>
          <w:szCs w:val="22"/>
          <w14:ligatures w14:val="standardContextual"/>
        </w:rPr>
      </w:pPr>
      <w:hyperlink w:anchor="_Toc138462027" w:history="1">
        <w:r w:rsidR="004043E2" w:rsidRPr="00A41E92">
          <w:rPr>
            <w:rStyle w:val="a8"/>
            <w:noProof/>
          </w:rPr>
          <w:t>Список использованных источников</w:t>
        </w:r>
        <w:r w:rsidR="004043E2">
          <w:rPr>
            <w:noProof/>
            <w:webHidden/>
          </w:rPr>
          <w:tab/>
        </w:r>
        <w:r w:rsidR="004043E2">
          <w:rPr>
            <w:noProof/>
            <w:webHidden/>
          </w:rPr>
          <w:fldChar w:fldCharType="begin"/>
        </w:r>
        <w:r w:rsidR="004043E2">
          <w:rPr>
            <w:noProof/>
            <w:webHidden/>
          </w:rPr>
          <w:instrText xml:space="preserve"> PAGEREF _Toc138462027 \h </w:instrText>
        </w:r>
        <w:r w:rsidR="004043E2">
          <w:rPr>
            <w:noProof/>
            <w:webHidden/>
          </w:rPr>
        </w:r>
        <w:r w:rsidR="004043E2">
          <w:rPr>
            <w:noProof/>
            <w:webHidden/>
          </w:rPr>
          <w:fldChar w:fldCharType="separate"/>
        </w:r>
        <w:r>
          <w:rPr>
            <w:noProof/>
            <w:webHidden/>
          </w:rPr>
          <w:t>42</w:t>
        </w:r>
        <w:r w:rsidR="004043E2">
          <w:rPr>
            <w:noProof/>
            <w:webHidden/>
          </w:rPr>
          <w:fldChar w:fldCharType="end"/>
        </w:r>
      </w:hyperlink>
    </w:p>
    <w:p w14:paraId="18002895" w14:textId="1B64BC4B" w:rsidR="004043E2" w:rsidRDefault="00B50F4E" w:rsidP="004043E2">
      <w:pPr>
        <w:pStyle w:val="13"/>
        <w:ind w:left="-142"/>
        <w:rPr>
          <w:rFonts w:asciiTheme="minorHAnsi" w:eastAsiaTheme="minorEastAsia" w:hAnsiTheme="minorHAnsi" w:cstheme="minorBidi"/>
          <w:noProof/>
          <w:kern w:val="2"/>
          <w:sz w:val="22"/>
          <w:szCs w:val="22"/>
          <w14:ligatures w14:val="standardContextual"/>
        </w:rPr>
      </w:pPr>
      <w:hyperlink w:anchor="_Toc138462028" w:history="1">
        <w:r w:rsidR="004043E2" w:rsidRPr="00A41E92">
          <w:rPr>
            <w:rStyle w:val="a8"/>
            <w:noProof/>
          </w:rPr>
          <w:t>Приложение А. Диаграмма вариантов использования</w:t>
        </w:r>
        <w:r w:rsidR="004043E2">
          <w:rPr>
            <w:noProof/>
            <w:webHidden/>
          </w:rPr>
          <w:tab/>
        </w:r>
        <w:r w:rsidR="004043E2">
          <w:rPr>
            <w:noProof/>
            <w:webHidden/>
          </w:rPr>
          <w:fldChar w:fldCharType="begin"/>
        </w:r>
        <w:r w:rsidR="004043E2">
          <w:rPr>
            <w:noProof/>
            <w:webHidden/>
          </w:rPr>
          <w:instrText xml:space="preserve"> PAGEREF _Toc138462028 \h </w:instrText>
        </w:r>
        <w:r w:rsidR="004043E2">
          <w:rPr>
            <w:noProof/>
            <w:webHidden/>
          </w:rPr>
        </w:r>
        <w:r w:rsidR="004043E2">
          <w:rPr>
            <w:noProof/>
            <w:webHidden/>
          </w:rPr>
          <w:fldChar w:fldCharType="separate"/>
        </w:r>
        <w:r>
          <w:rPr>
            <w:noProof/>
            <w:webHidden/>
          </w:rPr>
          <w:t>44</w:t>
        </w:r>
        <w:r w:rsidR="004043E2">
          <w:rPr>
            <w:noProof/>
            <w:webHidden/>
          </w:rPr>
          <w:fldChar w:fldCharType="end"/>
        </w:r>
      </w:hyperlink>
    </w:p>
    <w:p w14:paraId="59219526" w14:textId="26B4677E" w:rsidR="004043E2" w:rsidRDefault="00B50F4E" w:rsidP="004043E2">
      <w:pPr>
        <w:pStyle w:val="13"/>
        <w:ind w:left="-142"/>
        <w:rPr>
          <w:rFonts w:asciiTheme="minorHAnsi" w:eastAsiaTheme="minorEastAsia" w:hAnsiTheme="minorHAnsi" w:cstheme="minorBidi"/>
          <w:noProof/>
          <w:kern w:val="2"/>
          <w:sz w:val="22"/>
          <w:szCs w:val="22"/>
          <w14:ligatures w14:val="standardContextual"/>
        </w:rPr>
      </w:pPr>
      <w:hyperlink w:anchor="_Toc138462029" w:history="1">
        <w:r w:rsidR="004043E2" w:rsidRPr="00A41E92">
          <w:rPr>
            <w:rStyle w:val="a8"/>
            <w:noProof/>
          </w:rPr>
          <w:t>Приложение Б. Диаграмма Классов</w:t>
        </w:r>
        <w:r w:rsidR="004043E2">
          <w:rPr>
            <w:noProof/>
            <w:webHidden/>
          </w:rPr>
          <w:tab/>
        </w:r>
        <w:r w:rsidR="004043E2">
          <w:rPr>
            <w:noProof/>
            <w:webHidden/>
          </w:rPr>
          <w:fldChar w:fldCharType="begin"/>
        </w:r>
        <w:r w:rsidR="004043E2">
          <w:rPr>
            <w:noProof/>
            <w:webHidden/>
          </w:rPr>
          <w:instrText xml:space="preserve"> PAGEREF _Toc138462029 \h </w:instrText>
        </w:r>
        <w:r w:rsidR="004043E2">
          <w:rPr>
            <w:noProof/>
            <w:webHidden/>
          </w:rPr>
        </w:r>
        <w:r w:rsidR="004043E2">
          <w:rPr>
            <w:noProof/>
            <w:webHidden/>
          </w:rPr>
          <w:fldChar w:fldCharType="separate"/>
        </w:r>
        <w:r>
          <w:rPr>
            <w:noProof/>
            <w:webHidden/>
          </w:rPr>
          <w:t>46</w:t>
        </w:r>
        <w:r w:rsidR="004043E2">
          <w:rPr>
            <w:noProof/>
            <w:webHidden/>
          </w:rPr>
          <w:fldChar w:fldCharType="end"/>
        </w:r>
      </w:hyperlink>
    </w:p>
    <w:p w14:paraId="7863B568" w14:textId="138B5259" w:rsidR="004043E2" w:rsidRDefault="00B50F4E" w:rsidP="004043E2">
      <w:pPr>
        <w:pStyle w:val="13"/>
        <w:ind w:left="-142"/>
        <w:rPr>
          <w:rFonts w:asciiTheme="minorHAnsi" w:eastAsiaTheme="minorEastAsia" w:hAnsiTheme="minorHAnsi" w:cstheme="minorBidi"/>
          <w:noProof/>
          <w:kern w:val="2"/>
          <w:sz w:val="22"/>
          <w:szCs w:val="22"/>
          <w14:ligatures w14:val="standardContextual"/>
        </w:rPr>
      </w:pPr>
      <w:hyperlink w:anchor="_Toc138462030" w:history="1">
        <w:r w:rsidR="004043E2" w:rsidRPr="00A41E92">
          <w:rPr>
            <w:rStyle w:val="a8"/>
            <w:noProof/>
          </w:rPr>
          <w:t>Приложение В. Диаграмма Компонентов</w:t>
        </w:r>
        <w:r w:rsidR="004043E2">
          <w:rPr>
            <w:noProof/>
            <w:webHidden/>
          </w:rPr>
          <w:tab/>
        </w:r>
        <w:r w:rsidR="004043E2">
          <w:rPr>
            <w:noProof/>
            <w:webHidden/>
          </w:rPr>
          <w:fldChar w:fldCharType="begin"/>
        </w:r>
        <w:r w:rsidR="004043E2">
          <w:rPr>
            <w:noProof/>
            <w:webHidden/>
          </w:rPr>
          <w:instrText xml:space="preserve"> PAGEREF _Toc138462030 \h </w:instrText>
        </w:r>
        <w:r w:rsidR="004043E2">
          <w:rPr>
            <w:noProof/>
            <w:webHidden/>
          </w:rPr>
        </w:r>
        <w:r w:rsidR="004043E2">
          <w:rPr>
            <w:noProof/>
            <w:webHidden/>
          </w:rPr>
          <w:fldChar w:fldCharType="separate"/>
        </w:r>
        <w:r>
          <w:rPr>
            <w:noProof/>
            <w:webHidden/>
          </w:rPr>
          <w:t>48</w:t>
        </w:r>
        <w:r w:rsidR="004043E2">
          <w:rPr>
            <w:noProof/>
            <w:webHidden/>
          </w:rPr>
          <w:fldChar w:fldCharType="end"/>
        </w:r>
      </w:hyperlink>
    </w:p>
    <w:p w14:paraId="2433587C" w14:textId="35A1DE51" w:rsidR="004043E2" w:rsidRDefault="00B50F4E" w:rsidP="004043E2">
      <w:pPr>
        <w:pStyle w:val="13"/>
        <w:ind w:left="-142"/>
        <w:rPr>
          <w:rFonts w:asciiTheme="minorHAnsi" w:eastAsiaTheme="minorEastAsia" w:hAnsiTheme="minorHAnsi" w:cstheme="minorBidi"/>
          <w:noProof/>
          <w:kern w:val="2"/>
          <w:sz w:val="22"/>
          <w:szCs w:val="22"/>
          <w14:ligatures w14:val="standardContextual"/>
        </w:rPr>
      </w:pPr>
      <w:hyperlink w:anchor="_Toc138462031" w:history="1">
        <w:r w:rsidR="004043E2" w:rsidRPr="00A41E92">
          <w:rPr>
            <w:rStyle w:val="a8"/>
            <w:noProof/>
          </w:rPr>
          <w:t>Приложение Г. Листинг приложения</w:t>
        </w:r>
        <w:r w:rsidR="004043E2">
          <w:rPr>
            <w:noProof/>
            <w:webHidden/>
          </w:rPr>
          <w:tab/>
        </w:r>
        <w:r w:rsidR="004043E2">
          <w:rPr>
            <w:noProof/>
            <w:webHidden/>
          </w:rPr>
          <w:fldChar w:fldCharType="begin"/>
        </w:r>
        <w:r w:rsidR="004043E2">
          <w:rPr>
            <w:noProof/>
            <w:webHidden/>
          </w:rPr>
          <w:instrText xml:space="preserve"> PAGEREF _Toc138462031 \h </w:instrText>
        </w:r>
        <w:r w:rsidR="004043E2">
          <w:rPr>
            <w:noProof/>
            <w:webHidden/>
          </w:rPr>
        </w:r>
        <w:r w:rsidR="004043E2">
          <w:rPr>
            <w:noProof/>
            <w:webHidden/>
          </w:rPr>
          <w:fldChar w:fldCharType="separate"/>
        </w:r>
        <w:r>
          <w:rPr>
            <w:noProof/>
            <w:webHidden/>
          </w:rPr>
          <w:t>50</w:t>
        </w:r>
        <w:r w:rsidR="004043E2">
          <w:rPr>
            <w:noProof/>
            <w:webHidden/>
          </w:rPr>
          <w:fldChar w:fldCharType="end"/>
        </w:r>
      </w:hyperlink>
    </w:p>
    <w:p w14:paraId="60D650B5" w14:textId="666E881E" w:rsidR="004043E2" w:rsidRDefault="00B50F4E" w:rsidP="004043E2">
      <w:pPr>
        <w:pStyle w:val="13"/>
        <w:ind w:left="-142"/>
        <w:rPr>
          <w:rFonts w:asciiTheme="minorHAnsi" w:eastAsiaTheme="minorEastAsia" w:hAnsiTheme="minorHAnsi" w:cstheme="minorBidi"/>
          <w:noProof/>
          <w:kern w:val="2"/>
          <w:sz w:val="22"/>
          <w:szCs w:val="22"/>
          <w14:ligatures w14:val="standardContextual"/>
        </w:rPr>
      </w:pPr>
      <w:hyperlink w:anchor="_Toc138462032" w:history="1">
        <w:r w:rsidR="004043E2" w:rsidRPr="00A41E92">
          <w:rPr>
            <w:rStyle w:val="a8"/>
            <w:noProof/>
          </w:rPr>
          <w:t>Приложение Д. Результаты Тестирования</w:t>
        </w:r>
        <w:r w:rsidR="004043E2">
          <w:rPr>
            <w:noProof/>
            <w:webHidden/>
          </w:rPr>
          <w:tab/>
        </w:r>
        <w:r w:rsidR="004043E2">
          <w:rPr>
            <w:noProof/>
            <w:webHidden/>
          </w:rPr>
          <w:fldChar w:fldCharType="begin"/>
        </w:r>
        <w:r w:rsidR="004043E2">
          <w:rPr>
            <w:noProof/>
            <w:webHidden/>
          </w:rPr>
          <w:instrText xml:space="preserve"> PAGEREF _Toc138462032 \h </w:instrText>
        </w:r>
        <w:r w:rsidR="004043E2">
          <w:rPr>
            <w:noProof/>
            <w:webHidden/>
          </w:rPr>
        </w:r>
        <w:r w:rsidR="004043E2">
          <w:rPr>
            <w:noProof/>
            <w:webHidden/>
          </w:rPr>
          <w:fldChar w:fldCharType="separate"/>
        </w:r>
        <w:r>
          <w:rPr>
            <w:noProof/>
            <w:webHidden/>
          </w:rPr>
          <w:t>66</w:t>
        </w:r>
        <w:r w:rsidR="004043E2">
          <w:rPr>
            <w:noProof/>
            <w:webHidden/>
          </w:rPr>
          <w:fldChar w:fldCharType="end"/>
        </w:r>
      </w:hyperlink>
    </w:p>
    <w:p w14:paraId="7B4EB182" w14:textId="18E30A6B" w:rsidR="003317BF" w:rsidRPr="000A6D5E" w:rsidRDefault="00D81391" w:rsidP="00731D16">
      <w:pPr>
        <w:spacing w:line="360" w:lineRule="auto"/>
      </w:pPr>
      <w:r>
        <w:fldChar w:fldCharType="end"/>
      </w:r>
    </w:p>
    <w:p w14:paraId="14FCC0DD" w14:textId="77777777" w:rsidR="005D3528" w:rsidRDefault="005D3528" w:rsidP="004D009F">
      <w:pPr>
        <w:pStyle w:val="1"/>
        <w:ind w:firstLine="0"/>
      </w:pPr>
      <w:r>
        <w:br w:type="page"/>
      </w:r>
    </w:p>
    <w:p w14:paraId="09343DF5" w14:textId="1AFFF099" w:rsidR="00FF6F21" w:rsidRDefault="005D3528" w:rsidP="0047283A">
      <w:pPr>
        <w:pStyle w:val="1"/>
        <w:numPr>
          <w:ilvl w:val="0"/>
          <w:numId w:val="0"/>
        </w:numPr>
        <w:jc w:val="center"/>
      </w:pPr>
      <w:bookmarkStart w:id="0" w:name="_Toc138462009"/>
      <w:r>
        <w:lastRenderedPageBreak/>
        <w:t>Введение</w:t>
      </w:r>
      <w:bookmarkEnd w:id="0"/>
    </w:p>
    <w:p w14:paraId="1F06F0EE" w14:textId="59293D63" w:rsidR="00FF6F21" w:rsidRDefault="00FF6F21" w:rsidP="00925158">
      <w:pPr>
        <w:spacing w:line="360" w:lineRule="auto"/>
        <w:ind w:firstLine="709"/>
        <w:jc w:val="both"/>
      </w:pPr>
      <w:r>
        <w:t>В современном мире, где глобализация и связанные с ней коммуникационные возможности становятся все более важными, знание английского языка открывает широкие горизонты для личного и профессионального развития. Однако, запоминание и активное использование новых слов часто представляют собой сложную задачу для обучающихся.</w:t>
      </w:r>
    </w:p>
    <w:p w14:paraId="34D70600" w14:textId="4AD7F044" w:rsidR="00FF6F21" w:rsidRDefault="00FF6F21" w:rsidP="00925158">
      <w:pPr>
        <w:spacing w:line="360" w:lineRule="auto"/>
        <w:ind w:firstLine="709"/>
        <w:jc w:val="both"/>
      </w:pPr>
      <w:r>
        <w:t>Для многих людей традиционные методы изучения языка, такие как заучивание слов наизусть или чтение учебников, неэффективны и скучны. В этой ситуации мобильные приложения, сочетающие технологии и игровые механики, становятся отличным способом сделать процесс изучения английского языка интересным, увлекательным и эффективным.</w:t>
      </w:r>
    </w:p>
    <w:p w14:paraId="0A027ACD" w14:textId="4D9AE88B" w:rsidR="00FF6F21" w:rsidRDefault="00FF6F21" w:rsidP="00925158">
      <w:pPr>
        <w:spacing w:line="360" w:lineRule="auto"/>
        <w:ind w:firstLine="709"/>
        <w:jc w:val="both"/>
      </w:pPr>
      <w:r>
        <w:t xml:space="preserve">Одним из таких инновационных подходов является использование системы </w:t>
      </w:r>
      <w:proofErr w:type="spellStart"/>
      <w:r>
        <w:t>Лейтнера</w:t>
      </w:r>
      <w:proofErr w:type="spellEnd"/>
      <w:r>
        <w:t xml:space="preserve"> в мобильных приложениях для запоминания английских слов. Система </w:t>
      </w:r>
      <w:proofErr w:type="spellStart"/>
      <w:r>
        <w:t>Лейтнера</w:t>
      </w:r>
      <w:proofErr w:type="spellEnd"/>
      <w:r>
        <w:t xml:space="preserve"> основана на принципе повторения с интервалами времени, который помогает закреплять информацию в памяти более эффективно. Приложение на основе этой системы предлагает пользователю игровую среду, где новые слова представлены в интересной и запоминающейся форме, а повторения происходят в оптимальные моменты, чтобы максимизировать усвоение материала.</w:t>
      </w:r>
    </w:p>
    <w:p w14:paraId="3B9897FB" w14:textId="6373F082" w:rsidR="007A2982" w:rsidRDefault="00FF6F21" w:rsidP="00FF6F21">
      <w:pPr>
        <w:spacing w:line="360" w:lineRule="auto"/>
        <w:ind w:firstLine="709"/>
        <w:jc w:val="both"/>
      </w:pPr>
      <w:r>
        <w:t xml:space="preserve">Игровой подход к изучению английских слов через мобильное приложение на основе системы </w:t>
      </w:r>
      <w:proofErr w:type="spellStart"/>
      <w:r>
        <w:t>Лейтнера</w:t>
      </w:r>
      <w:proofErr w:type="spellEnd"/>
      <w:r>
        <w:t xml:space="preserve"> предлагает ряд преимуществ. Во-первых, игра стимулирует мозговую активность и повышает мотивацию, поскольку ученики получают удовольствие от достижения новых результатов и преодоления сложностей. </w:t>
      </w:r>
      <w:r w:rsidR="003567A4">
        <w:t>Во-вторых</w:t>
      </w:r>
      <w:r>
        <w:t xml:space="preserve">, мобильность и доступность приложения позволяют учиться в любое время и в любом месте, с помощью смартфона или планшета. </w:t>
      </w:r>
    </w:p>
    <w:p w14:paraId="5FEF4CC1" w14:textId="3A158E39" w:rsidR="005D3528" w:rsidRPr="004700D5" w:rsidRDefault="00556627" w:rsidP="004700D5">
      <w:pPr>
        <w:spacing w:line="360" w:lineRule="auto"/>
        <w:ind w:firstLine="709"/>
        <w:jc w:val="both"/>
        <w:rPr>
          <w:szCs w:val="28"/>
        </w:rPr>
      </w:pPr>
      <w:r>
        <w:t>В результате выполнения работы была разработан</w:t>
      </w:r>
      <w:r w:rsidR="00CE1C2D">
        <w:t>о</w:t>
      </w:r>
      <w:r>
        <w:t xml:space="preserve"> </w:t>
      </w:r>
      <w:r w:rsidR="00A64D11" w:rsidRPr="00356C50">
        <w:rPr>
          <w:bCs/>
          <w:szCs w:val="28"/>
        </w:rPr>
        <w:t>мобильно</w:t>
      </w:r>
      <w:r w:rsidR="00CE1C2D">
        <w:rPr>
          <w:bCs/>
          <w:szCs w:val="28"/>
        </w:rPr>
        <w:t>е</w:t>
      </w:r>
      <w:r w:rsidR="00A64D11" w:rsidRPr="00356C50">
        <w:rPr>
          <w:bCs/>
          <w:szCs w:val="28"/>
        </w:rPr>
        <w:t xml:space="preserve"> приложени</w:t>
      </w:r>
      <w:r w:rsidR="00CE1C2D">
        <w:rPr>
          <w:bCs/>
          <w:szCs w:val="28"/>
        </w:rPr>
        <w:t>е</w:t>
      </w:r>
      <w:r w:rsidR="00A64D11" w:rsidRPr="00356C50">
        <w:rPr>
          <w:bCs/>
          <w:szCs w:val="28"/>
        </w:rPr>
        <w:t xml:space="preserve"> для запоминания английских слов c применением системы </w:t>
      </w:r>
      <w:proofErr w:type="spellStart"/>
      <w:r w:rsidR="00A64D11" w:rsidRPr="00356C50">
        <w:rPr>
          <w:bCs/>
          <w:szCs w:val="28"/>
        </w:rPr>
        <w:t>Лейтнера</w:t>
      </w:r>
      <w:proofErr w:type="spellEnd"/>
      <w:r w:rsidR="00A64D11" w:rsidRPr="00356C50">
        <w:rPr>
          <w:bCs/>
          <w:szCs w:val="28"/>
        </w:rPr>
        <w:t xml:space="preserve"> в игровой форме</w:t>
      </w:r>
      <w:r w:rsidR="00A64D11">
        <w:rPr>
          <w:bCs/>
          <w:szCs w:val="28"/>
        </w:rPr>
        <w:t>.</w:t>
      </w:r>
    </w:p>
    <w:p w14:paraId="5B2608BF" w14:textId="6D7B81D3" w:rsidR="00226E86" w:rsidRDefault="00226E86">
      <w:pPr>
        <w:pStyle w:val="1"/>
        <w:numPr>
          <w:ilvl w:val="0"/>
          <w:numId w:val="11"/>
        </w:numPr>
        <w:ind w:left="0" w:firstLine="709"/>
      </w:pPr>
      <w:bookmarkStart w:id="1" w:name="_Toc138184871"/>
      <w:bookmarkStart w:id="2" w:name="_Toc138462010"/>
      <w:r>
        <w:lastRenderedPageBreak/>
        <w:t xml:space="preserve">Постановка задачи и анализ аналогов </w:t>
      </w:r>
      <w:bookmarkEnd w:id="1"/>
      <w:r w:rsidR="00EF29D1">
        <w:t>разрабатываемого приложения</w:t>
      </w:r>
      <w:bookmarkEnd w:id="2"/>
    </w:p>
    <w:p w14:paraId="5EDCBC56" w14:textId="7FDFAC7C" w:rsidR="005D3528" w:rsidRDefault="006E68DC" w:rsidP="00DB5C70">
      <w:pPr>
        <w:pStyle w:val="2"/>
        <w:ind w:left="0" w:firstLine="709"/>
      </w:pPr>
      <w:bookmarkStart w:id="3" w:name="_Toc138462011"/>
      <w:r>
        <w:t>Анализ предметной области и постановка задачи</w:t>
      </w:r>
      <w:bookmarkEnd w:id="3"/>
      <w:r w:rsidR="00890A3B">
        <w:t xml:space="preserve"> </w:t>
      </w:r>
    </w:p>
    <w:p w14:paraId="7CDA2705" w14:textId="1DBB3699" w:rsidR="00877ADC" w:rsidRPr="0034544C" w:rsidRDefault="00D71000" w:rsidP="00830145">
      <w:pPr>
        <w:spacing w:line="360" w:lineRule="auto"/>
        <w:ind w:firstLine="709"/>
        <w:jc w:val="both"/>
      </w:pPr>
      <w:r w:rsidRPr="00D71000">
        <w:t xml:space="preserve">Система </w:t>
      </w:r>
      <w:proofErr w:type="spellStart"/>
      <w:r w:rsidRPr="00D71000">
        <w:t>Лейтнера</w:t>
      </w:r>
      <w:proofErr w:type="spellEnd"/>
      <w:r w:rsidRPr="00D71000">
        <w:t xml:space="preserve"> (англ. </w:t>
      </w:r>
      <w:proofErr w:type="spellStart"/>
      <w:r w:rsidRPr="00D71000">
        <w:t>Leitner</w:t>
      </w:r>
      <w:proofErr w:type="spellEnd"/>
      <w:r w:rsidRPr="00D71000">
        <w:t xml:space="preserve"> </w:t>
      </w:r>
      <w:proofErr w:type="spellStart"/>
      <w:r w:rsidRPr="00D71000">
        <w:t>system</w:t>
      </w:r>
      <w:proofErr w:type="spellEnd"/>
      <w:r w:rsidRPr="00D71000">
        <w:t xml:space="preserve">) </w:t>
      </w:r>
      <w:r w:rsidR="00343B15">
        <w:t>–</w:t>
      </w:r>
      <w:r w:rsidRPr="00D71000">
        <w:t xml:space="preserve"> широко используемый метод для эффективного запоминания и повторения с помощью флэш-карточек, предложенный немецким ученым и журналистом Себастьяном </w:t>
      </w:r>
      <w:proofErr w:type="spellStart"/>
      <w:r w:rsidRPr="00D71000">
        <w:t>Лейтнером</w:t>
      </w:r>
      <w:proofErr w:type="spellEnd"/>
      <w:r w:rsidRPr="00D71000">
        <w:t xml:space="preserve"> в 70-е годы XX века</w:t>
      </w:r>
      <w:r w:rsidR="001A1EBA">
        <w:t> </w:t>
      </w:r>
      <w:r w:rsidR="00FB1D4D" w:rsidRPr="00FB1D4D">
        <w:t>[</w:t>
      </w:r>
      <w:r w:rsidR="00FB1D4D" w:rsidRPr="0022356F">
        <w:t>1</w:t>
      </w:r>
      <w:r w:rsidR="00FB1D4D" w:rsidRPr="00FB1D4D">
        <w:t>]</w:t>
      </w:r>
      <w:r w:rsidR="00877ADC">
        <w:t>.</w:t>
      </w:r>
      <w:r w:rsidR="0034544C">
        <w:softHyphen/>
      </w:r>
      <w:r w:rsidR="0034544C">
        <w:softHyphen/>
      </w:r>
      <w:r w:rsidR="0034544C">
        <w:softHyphen/>
      </w:r>
      <w:r w:rsidR="0034544C">
        <w:softHyphen/>
      </w:r>
    </w:p>
    <w:p w14:paraId="0A50BDDF" w14:textId="77777777" w:rsidR="00C80029" w:rsidRDefault="004A274F" w:rsidP="00125A0C">
      <w:pPr>
        <w:spacing w:line="360" w:lineRule="auto"/>
        <w:ind w:firstLine="709"/>
        <w:jc w:val="both"/>
      </w:pPr>
      <w:r w:rsidRPr="004A274F">
        <w:t xml:space="preserve">Основой системы </w:t>
      </w:r>
      <w:proofErr w:type="spellStart"/>
      <w:r w:rsidRPr="004A274F">
        <w:t>Лейтнера</w:t>
      </w:r>
      <w:proofErr w:type="spellEnd"/>
      <w:r w:rsidRPr="004A274F">
        <w:t xml:space="preserve"> являются так называемые флэш-карточки, на которых записывается информация для запоминания. Карточки могут быть обычными бумажными либо электронными. </w:t>
      </w:r>
    </w:p>
    <w:p w14:paraId="2D9240D3" w14:textId="497A9AD5" w:rsidR="00C07592" w:rsidRDefault="0052749E" w:rsidP="00125A0C">
      <w:pPr>
        <w:spacing w:line="360" w:lineRule="auto"/>
        <w:ind w:firstLine="709"/>
        <w:jc w:val="both"/>
      </w:pPr>
      <w:r w:rsidRPr="0052749E">
        <w:t>Принцип использования бумажных и электронных карточек идентичен. Разница лишь в том, каким способом вы будете «тасовать колоду»: перелистывая экран или перекладывая карточки из одной стопки в другую.</w:t>
      </w:r>
    </w:p>
    <w:p w14:paraId="015E0CFE" w14:textId="51E7F97B" w:rsidR="00B92098" w:rsidRDefault="00B92098" w:rsidP="00125A0C">
      <w:pPr>
        <w:spacing w:line="360" w:lineRule="auto"/>
        <w:ind w:firstLine="709"/>
        <w:jc w:val="both"/>
      </w:pPr>
      <w:r w:rsidRPr="00B92098">
        <w:t xml:space="preserve">Система </w:t>
      </w:r>
      <w:proofErr w:type="spellStart"/>
      <w:r w:rsidRPr="00B92098">
        <w:t>Лейтнера</w:t>
      </w:r>
      <w:proofErr w:type="spellEnd"/>
      <w:r w:rsidRPr="00B92098">
        <w:t xml:space="preserve"> позволяет не тратить время на повторение уже выученного материала, даже если он идет в связке с пока неизученным. Эта система удобна тем, что можно сосредоточиться только на том, что пока никак не запоминается, и регулировать частотность повторений по мере усвоения.</w:t>
      </w:r>
    </w:p>
    <w:p w14:paraId="0A7052CC" w14:textId="30261DD0" w:rsidR="00961AF2" w:rsidRDefault="003E37EB" w:rsidP="00125A0C">
      <w:pPr>
        <w:spacing w:line="360" w:lineRule="auto"/>
        <w:ind w:firstLine="709"/>
        <w:jc w:val="both"/>
      </w:pPr>
      <w:r w:rsidRPr="003E37EB">
        <w:t>Алгоритм использования флэш-карточек:</w:t>
      </w:r>
    </w:p>
    <w:p w14:paraId="5A12F793" w14:textId="6318ED17" w:rsidR="00DE00F7" w:rsidRDefault="008B39AF">
      <w:pPr>
        <w:pStyle w:val="a9"/>
        <w:numPr>
          <w:ilvl w:val="0"/>
          <w:numId w:val="12"/>
        </w:numPr>
        <w:spacing w:line="360" w:lineRule="auto"/>
        <w:ind w:left="0" w:firstLine="709"/>
        <w:jc w:val="both"/>
      </w:pPr>
      <w:r>
        <w:t>р</w:t>
      </w:r>
      <w:r w:rsidR="00DE00F7">
        <w:t>аспределяем весь изучаемый в данный момент материал по карточкам в режиме 1 карточка = 1 единица информации</w:t>
      </w:r>
      <w:r w:rsidR="004212FD" w:rsidRPr="004212FD">
        <w:t>;</w:t>
      </w:r>
    </w:p>
    <w:p w14:paraId="24B0AD67" w14:textId="641DBD79" w:rsidR="00DE00F7" w:rsidRDefault="008B39AF">
      <w:pPr>
        <w:pStyle w:val="a9"/>
        <w:numPr>
          <w:ilvl w:val="0"/>
          <w:numId w:val="12"/>
        </w:numPr>
        <w:spacing w:line="360" w:lineRule="auto"/>
        <w:ind w:left="0" w:firstLine="709"/>
        <w:jc w:val="both"/>
      </w:pPr>
      <w:r>
        <w:t>к</w:t>
      </w:r>
      <w:r w:rsidR="00DE00F7">
        <w:t>арточки с информацией, которую не получается запомнить совсем, складываем в первую колоду и повторяем ежедневно</w:t>
      </w:r>
      <w:r w:rsidR="004212FD" w:rsidRPr="004212FD">
        <w:t>;</w:t>
      </w:r>
    </w:p>
    <w:p w14:paraId="28F90A95" w14:textId="22B06ADA" w:rsidR="00DE00F7" w:rsidRDefault="00D82573">
      <w:pPr>
        <w:pStyle w:val="a9"/>
        <w:numPr>
          <w:ilvl w:val="0"/>
          <w:numId w:val="12"/>
        </w:numPr>
        <w:spacing w:line="360" w:lineRule="auto"/>
        <w:ind w:left="0" w:firstLine="709"/>
        <w:jc w:val="both"/>
      </w:pPr>
      <w:r>
        <w:t>к</w:t>
      </w:r>
      <w:r w:rsidR="00DE00F7">
        <w:t>арточки с информацией, которую вы помните фрагментарно, помещаете во вторую колоду и повторяете через день</w:t>
      </w:r>
      <w:r w:rsidR="004212FD" w:rsidRPr="004212FD">
        <w:t>;</w:t>
      </w:r>
    </w:p>
    <w:p w14:paraId="7517B883" w14:textId="48C527DC" w:rsidR="00DE00F7" w:rsidRDefault="00D82573">
      <w:pPr>
        <w:pStyle w:val="a9"/>
        <w:numPr>
          <w:ilvl w:val="0"/>
          <w:numId w:val="12"/>
        </w:numPr>
        <w:spacing w:line="360" w:lineRule="auto"/>
        <w:ind w:left="0" w:firstLine="709"/>
        <w:jc w:val="both"/>
      </w:pPr>
      <w:r>
        <w:t>к</w:t>
      </w:r>
      <w:r w:rsidR="00DE00F7">
        <w:t>арточки с информацией, которую вы иногда забываете или не всегда можете быстро вспомнить, помещаете в третью колоду и повторяете раз в три дня</w:t>
      </w:r>
      <w:r w:rsidR="004212FD" w:rsidRPr="004212FD">
        <w:t>;</w:t>
      </w:r>
    </w:p>
    <w:p w14:paraId="18CD441D" w14:textId="78E8847A" w:rsidR="001B1903" w:rsidRDefault="00D82573">
      <w:pPr>
        <w:pStyle w:val="a9"/>
        <w:numPr>
          <w:ilvl w:val="0"/>
          <w:numId w:val="12"/>
        </w:numPr>
        <w:spacing w:line="360" w:lineRule="auto"/>
        <w:ind w:left="0" w:firstLine="709"/>
        <w:jc w:val="both"/>
      </w:pPr>
      <w:r>
        <w:t>п</w:t>
      </w:r>
      <w:r w:rsidR="00DE00F7">
        <w:t>о мере освоения материала карточки из первой колоды перекладываете во вторую, а затем в третью колоду</w:t>
      </w:r>
      <w:r w:rsidR="00B764B2">
        <w:t xml:space="preserve"> </w:t>
      </w:r>
      <w:r w:rsidR="00B764B2" w:rsidRPr="00B764B2">
        <w:t>[2].</w:t>
      </w:r>
    </w:p>
    <w:p w14:paraId="12F0314C" w14:textId="1AB63FF4" w:rsidR="00A277D5" w:rsidRDefault="00A277D5" w:rsidP="00B509BB">
      <w:pPr>
        <w:spacing w:line="360" w:lineRule="auto"/>
        <w:ind w:firstLine="709"/>
        <w:jc w:val="both"/>
      </w:pPr>
      <w:r>
        <w:lastRenderedPageBreak/>
        <w:t>Мобильное приложение должно иметь функцию х</w:t>
      </w:r>
      <w:r w:rsidRPr="00A277D5">
        <w:t>ранени</w:t>
      </w:r>
      <w:r>
        <w:t>я</w:t>
      </w:r>
      <w:r w:rsidRPr="00A277D5">
        <w:t xml:space="preserve"> информаци</w:t>
      </w:r>
      <w:r>
        <w:t>и</w:t>
      </w:r>
      <w:r w:rsidRPr="00A277D5">
        <w:t xml:space="preserve"> об английских словах и их переводах: </w:t>
      </w:r>
      <w:r w:rsidR="00B45E55">
        <w:t>Приложение</w:t>
      </w:r>
      <w:r w:rsidRPr="00A277D5">
        <w:t xml:space="preserve"> позволяет хранить и организовывать информацию об английских словах и их переводах.</w:t>
      </w:r>
      <w:r w:rsidR="002C36A3">
        <w:t xml:space="preserve"> Также</w:t>
      </w:r>
      <w:r w:rsidRPr="00A277D5">
        <w:t xml:space="preserve"> </w:t>
      </w:r>
      <w:r w:rsidR="00790903">
        <w:t>пользователь</w:t>
      </w:r>
      <w:r w:rsidRPr="00A277D5">
        <w:t xml:space="preserve"> может добавлять новые слова, указывать их переводы и</w:t>
      </w:r>
      <w:r w:rsidR="009E05C1">
        <w:t xml:space="preserve"> иконки к этим словам</w:t>
      </w:r>
      <w:r w:rsidRPr="00A277D5">
        <w:t>. Вся эта информация будет сохранена и доступна для изучения и использования.</w:t>
      </w:r>
    </w:p>
    <w:p w14:paraId="47C5D14D" w14:textId="0E75E0A2" w:rsidR="0018439C" w:rsidRDefault="00B1382C" w:rsidP="00B509BB">
      <w:pPr>
        <w:spacing w:line="360" w:lineRule="auto"/>
        <w:ind w:firstLine="709"/>
        <w:jc w:val="both"/>
      </w:pPr>
      <w:r>
        <w:t>Помимо этого,</w:t>
      </w:r>
      <w:r w:rsidR="0018439C">
        <w:t xml:space="preserve"> необходимо реализовать п</w:t>
      </w:r>
      <w:r w:rsidR="0018439C" w:rsidRPr="0018439C">
        <w:t xml:space="preserve">еремещение карточек между колодами: </w:t>
      </w:r>
      <w:r w:rsidR="003A4D70">
        <w:t>Приложение</w:t>
      </w:r>
      <w:r w:rsidR="0006475C">
        <w:t xml:space="preserve"> подвластно системе </w:t>
      </w:r>
      <w:proofErr w:type="spellStart"/>
      <w:r w:rsidR="0006475C">
        <w:t>Лейтнера</w:t>
      </w:r>
      <w:proofErr w:type="spellEnd"/>
      <w:r w:rsidR="0006475C">
        <w:t xml:space="preserve"> и</w:t>
      </w:r>
      <w:r w:rsidR="0018439C" w:rsidRPr="0018439C">
        <w:t xml:space="preserve"> предлагае</w:t>
      </w:r>
      <w:r w:rsidR="0006475C">
        <w:t>т</w:t>
      </w:r>
      <w:r w:rsidR="0018439C" w:rsidRPr="0018439C">
        <w:t xml:space="preserve"> функцию перемещения карточек между различными колодами. Карточки содержат английские слова и их переводы, и </w:t>
      </w:r>
      <w:r w:rsidR="00AA3D8B">
        <w:t>пользователь</w:t>
      </w:r>
      <w:r w:rsidR="0018439C" w:rsidRPr="0018439C">
        <w:t xml:space="preserve"> </w:t>
      </w:r>
      <w:r w:rsidR="00DE14F6">
        <w:t>с</w:t>
      </w:r>
      <w:r w:rsidR="0018439C" w:rsidRPr="0018439C">
        <w:t>может организовывать их в группы в соответствии с</w:t>
      </w:r>
      <w:r w:rsidR="00607852">
        <w:t>о</w:t>
      </w:r>
      <w:r w:rsidR="0018439C" w:rsidRPr="0018439C">
        <w:t xml:space="preserve"> </w:t>
      </w:r>
      <w:r w:rsidR="00607852">
        <w:t>своими</w:t>
      </w:r>
      <w:r w:rsidR="0018439C" w:rsidRPr="0018439C">
        <w:t xml:space="preserve"> предпочтениями. Это поможет </w:t>
      </w:r>
      <w:r w:rsidR="00FF5CF8">
        <w:t>ему</w:t>
      </w:r>
      <w:r w:rsidR="0018439C" w:rsidRPr="0018439C">
        <w:t xml:space="preserve"> структурировать изучение слов и сделать процесс более эффективным.</w:t>
      </w:r>
    </w:p>
    <w:p w14:paraId="22399948" w14:textId="77777777" w:rsidR="003B03CE" w:rsidRDefault="003B03CE" w:rsidP="00DB5C70">
      <w:pPr>
        <w:pStyle w:val="2"/>
        <w:ind w:left="0" w:firstLine="709"/>
      </w:pPr>
      <w:bookmarkStart w:id="4" w:name="_Toc138462012"/>
      <w:r>
        <w:t xml:space="preserve">Анализ </w:t>
      </w:r>
      <w:r w:rsidR="00D04569">
        <w:t>программ аналогов</w:t>
      </w:r>
      <w:bookmarkEnd w:id="4"/>
    </w:p>
    <w:p w14:paraId="0DEE9661" w14:textId="77777777" w:rsidR="004353AB" w:rsidRDefault="00CE4252" w:rsidP="00B509BB">
      <w:pPr>
        <w:spacing w:line="360" w:lineRule="auto"/>
        <w:ind w:firstLine="709"/>
        <w:jc w:val="both"/>
      </w:pPr>
      <w:r w:rsidRPr="00CE4252">
        <w:t>Перед началом разработки системы необходимо провести поиск и анализ уже существующих аналогов, чтобы учесть их сильные и слабые стороны, а также определить потребности пользователей, которые могут быть ещё не учтены в таком типе продукта.</w:t>
      </w:r>
    </w:p>
    <w:p w14:paraId="7BB45F28" w14:textId="78415884" w:rsidR="009A16AA" w:rsidRDefault="00C87379" w:rsidP="000F229A">
      <w:pPr>
        <w:pStyle w:val="a9"/>
        <w:spacing w:line="360" w:lineRule="auto"/>
        <w:ind w:left="0" w:firstLine="709"/>
        <w:jc w:val="both"/>
      </w:pPr>
      <w:proofErr w:type="spellStart"/>
      <w:r w:rsidRPr="00C87379">
        <w:t>Brainscape</w:t>
      </w:r>
      <w:proofErr w:type="spellEnd"/>
      <w:r w:rsidRPr="00C87379">
        <w:t xml:space="preserve"> </w:t>
      </w:r>
      <w:r w:rsidR="00E825EF">
        <w:t>–</w:t>
      </w:r>
      <w:r w:rsidRPr="00C87379">
        <w:t xml:space="preserve"> сервис для создания и обучения всему на свете с помощью </w:t>
      </w:r>
      <w:proofErr w:type="spellStart"/>
      <w:r w:rsidRPr="00C87379">
        <w:t>флеш</w:t>
      </w:r>
      <w:proofErr w:type="spellEnd"/>
      <w:r w:rsidRPr="00C87379">
        <w:t>-карточек. Вы можете создавать свои уроки или присоединиться к уже созданным учебным программам</w:t>
      </w:r>
      <w:r w:rsidR="004C15C9" w:rsidRPr="004C15C9">
        <w:t xml:space="preserve"> [</w:t>
      </w:r>
      <w:r w:rsidR="004C15C9" w:rsidRPr="0087101F">
        <w:t>3</w:t>
      </w:r>
      <w:r w:rsidR="004C15C9" w:rsidRPr="004C15C9">
        <w:t>]</w:t>
      </w:r>
      <w:r w:rsidR="004F345E">
        <w:t xml:space="preserve">. </w:t>
      </w:r>
    </w:p>
    <w:p w14:paraId="1AA72779" w14:textId="063E8941" w:rsidR="002E169B" w:rsidRDefault="00981F3E" w:rsidP="00A90D40">
      <w:pPr>
        <w:pStyle w:val="a9"/>
        <w:spacing w:line="360" w:lineRule="auto"/>
        <w:ind w:left="0" w:firstLine="709"/>
        <w:jc w:val="both"/>
      </w:pPr>
      <w:r>
        <w:t>В приложении</w:t>
      </w:r>
      <w:r w:rsidRPr="00981F3E">
        <w:t xml:space="preserve"> можно найти карточки практически по любой тематике</w:t>
      </w:r>
      <w:r w:rsidR="00A90D40" w:rsidRPr="00A90D40">
        <w:t>,</w:t>
      </w:r>
      <w:r w:rsidR="00A90D40">
        <w:t xml:space="preserve"> </w:t>
      </w:r>
      <w:r w:rsidR="004A0B79">
        <w:t xml:space="preserve">но </w:t>
      </w:r>
      <w:r w:rsidR="00A90D40">
        <w:t xml:space="preserve">несмотря на </w:t>
      </w:r>
      <w:r w:rsidR="00563543">
        <w:t xml:space="preserve">такое большое </w:t>
      </w:r>
      <w:r w:rsidR="00707054">
        <w:t>разнообразие большинство тем на английском языке</w:t>
      </w:r>
      <w:r w:rsidR="008F6DE1">
        <w:t xml:space="preserve"> и есть платные карточки.</w:t>
      </w:r>
    </w:p>
    <w:p w14:paraId="186D7A51" w14:textId="2F22ED23" w:rsidR="00C741A7" w:rsidRDefault="004175E4" w:rsidP="000F229A">
      <w:pPr>
        <w:pStyle w:val="a9"/>
        <w:spacing w:line="360" w:lineRule="auto"/>
        <w:ind w:left="0" w:firstLine="709"/>
        <w:jc w:val="both"/>
      </w:pPr>
      <w:r w:rsidRPr="004175E4">
        <w:rPr>
          <w:lang w:val="en-US"/>
        </w:rPr>
        <w:t>Quizlet</w:t>
      </w:r>
      <w:r w:rsidRPr="004175E4">
        <w:t xml:space="preserve"> </w:t>
      </w:r>
      <w:r w:rsidR="00195169">
        <w:t>–</w:t>
      </w:r>
      <w:r w:rsidRPr="004175E4">
        <w:t xml:space="preserve"> это сервис, который позволяет легко запоминать любую информацию, которую можно представить в виде учебных карточек. Все что требуется </w:t>
      </w:r>
      <w:r w:rsidR="00A10155">
        <w:t>–</w:t>
      </w:r>
      <w:r w:rsidRPr="004175E4">
        <w:t xml:space="preserve"> это найти в базе или создать интерактивный материал </w:t>
      </w:r>
      <w:r w:rsidR="00CA1060">
        <w:t>–</w:t>
      </w:r>
      <w:r w:rsidRPr="004175E4">
        <w:t xml:space="preserve"> собственные карточки, добавляя к ним картинки и аудиофайлы и затем выполнять упражнения, чтобы запомнить данный материал</w:t>
      </w:r>
      <w:r w:rsidR="00FB543F" w:rsidRPr="00FB543F">
        <w:t xml:space="preserve"> [</w:t>
      </w:r>
      <w:r w:rsidR="00FB543F" w:rsidRPr="002D06FD">
        <w:t>4</w:t>
      </w:r>
      <w:r w:rsidR="00FB543F" w:rsidRPr="00FB543F">
        <w:t>]</w:t>
      </w:r>
      <w:r w:rsidRPr="004175E4">
        <w:t>.</w:t>
      </w:r>
    </w:p>
    <w:p w14:paraId="6845D164" w14:textId="16B1F828" w:rsidR="00C741A7" w:rsidRDefault="00391220" w:rsidP="00A67D88">
      <w:pPr>
        <w:pStyle w:val="a9"/>
        <w:spacing w:line="360" w:lineRule="auto"/>
        <w:ind w:left="0" w:firstLine="709"/>
        <w:jc w:val="both"/>
      </w:pPr>
      <w:r>
        <w:lastRenderedPageBreak/>
        <w:t>В приложении</w:t>
      </w:r>
      <w:r w:rsidRPr="00981F3E">
        <w:t xml:space="preserve"> можно найти карточки</w:t>
      </w:r>
      <w:r>
        <w:t xml:space="preserve"> на разные темы</w:t>
      </w:r>
      <w:r w:rsidRPr="00391220">
        <w:t xml:space="preserve">, </w:t>
      </w:r>
      <w:r w:rsidR="00836EF2">
        <w:t>но на самих карточках нет картинок</w:t>
      </w:r>
      <w:r w:rsidR="00836EF2" w:rsidRPr="00836EF2">
        <w:t>,</w:t>
      </w:r>
      <w:r w:rsidR="00836EF2">
        <w:t xml:space="preserve"> только текст</w:t>
      </w:r>
      <w:r w:rsidR="00836EF2" w:rsidRPr="00836EF2">
        <w:t>,</w:t>
      </w:r>
      <w:r w:rsidR="00836EF2">
        <w:t xml:space="preserve"> а также есть платные темы.</w:t>
      </w:r>
    </w:p>
    <w:p w14:paraId="4BBBFCAD" w14:textId="5C3387D4" w:rsidR="008D2E9A" w:rsidRDefault="005F32EA" w:rsidP="004E6971">
      <w:pPr>
        <w:spacing w:line="360" w:lineRule="auto"/>
        <w:ind w:firstLine="709"/>
        <w:jc w:val="both"/>
      </w:pPr>
      <w:r>
        <w:t>Карточки</w:t>
      </w:r>
      <w:r w:rsidR="003519C8">
        <w:t xml:space="preserve"> для запоминания</w:t>
      </w:r>
      <w:r w:rsidR="0087013F">
        <w:t>.</w:t>
      </w:r>
      <w:r w:rsidR="008610B6">
        <w:t xml:space="preserve"> Карточки для запоминания – это приложение</w:t>
      </w:r>
      <w:r w:rsidR="00874570">
        <w:t xml:space="preserve"> для эффективного запоминания слов на основе интервальных повторений</w:t>
      </w:r>
      <w:r w:rsidR="00396545">
        <w:t>.</w:t>
      </w:r>
      <w:r w:rsidR="0088399C">
        <w:t xml:space="preserve"> Приложение</w:t>
      </w:r>
      <w:r w:rsidR="00BB211B">
        <w:t xml:space="preserve"> имеет простой интерфейс</w:t>
      </w:r>
      <w:r w:rsidR="00006F49" w:rsidRPr="00006F49">
        <w:t>,</w:t>
      </w:r>
      <w:r w:rsidR="00006F49">
        <w:t xml:space="preserve"> но в нём нет никаких готов тем и карточек.</w:t>
      </w:r>
    </w:p>
    <w:p w14:paraId="10A6A550" w14:textId="33241C7B" w:rsidR="00CB5C8F" w:rsidRDefault="00CB5C8F" w:rsidP="00356017">
      <w:pPr>
        <w:spacing w:line="360" w:lineRule="auto"/>
        <w:ind w:firstLine="709"/>
        <w:jc w:val="both"/>
      </w:pPr>
      <w:r>
        <w:t>Рассмотрев схожие по функционалу программы, были выделены критерии для их сравнения:</w:t>
      </w:r>
    </w:p>
    <w:p w14:paraId="47191A9C" w14:textId="54158A72" w:rsidR="00B0094B" w:rsidRDefault="00B0094B">
      <w:pPr>
        <w:pStyle w:val="a9"/>
        <w:numPr>
          <w:ilvl w:val="0"/>
          <w:numId w:val="15"/>
        </w:numPr>
        <w:spacing w:line="360" w:lineRule="auto"/>
        <w:ind w:left="0" w:firstLine="709"/>
        <w:jc w:val="both"/>
      </w:pPr>
      <w:r>
        <w:t>доступность – показатель наличия платного контента</w:t>
      </w:r>
      <w:r w:rsidR="00A42822">
        <w:t xml:space="preserve"> и его количества в приложении</w:t>
      </w:r>
      <w:r w:rsidR="00E2620C" w:rsidRPr="00E2620C">
        <w:t>;</w:t>
      </w:r>
    </w:p>
    <w:p w14:paraId="62BAB89B" w14:textId="49C58A91" w:rsidR="002C16EA" w:rsidRDefault="00087482">
      <w:pPr>
        <w:pStyle w:val="a9"/>
        <w:numPr>
          <w:ilvl w:val="0"/>
          <w:numId w:val="15"/>
        </w:numPr>
        <w:spacing w:line="360" w:lineRule="auto"/>
        <w:ind w:left="0" w:firstLine="709"/>
        <w:jc w:val="both"/>
      </w:pPr>
      <w:r>
        <w:t>разнообразие интерфейса</w:t>
      </w:r>
      <w:r w:rsidR="0044473F">
        <w:t xml:space="preserve"> – показатель </w:t>
      </w:r>
      <w:r w:rsidR="00875C48">
        <w:t>разнообразия интерфейса</w:t>
      </w:r>
      <w:r w:rsidR="00D95ADF" w:rsidRPr="00D95ADF">
        <w:t>,</w:t>
      </w:r>
      <w:r w:rsidR="00D95ADF">
        <w:t xml:space="preserve"> наличия картинок</w:t>
      </w:r>
      <w:r w:rsidR="00E2620C" w:rsidRPr="0069739D">
        <w:t>;</w:t>
      </w:r>
    </w:p>
    <w:p w14:paraId="5DD9AB34" w14:textId="2C4B3028" w:rsidR="006C6209" w:rsidRPr="008C64E3" w:rsidRDefault="00B41C41">
      <w:pPr>
        <w:pStyle w:val="a9"/>
        <w:numPr>
          <w:ilvl w:val="0"/>
          <w:numId w:val="15"/>
        </w:numPr>
        <w:spacing w:line="360" w:lineRule="auto"/>
        <w:ind w:left="0" w:firstLine="709"/>
        <w:jc w:val="both"/>
      </w:pPr>
      <w:r>
        <w:t>простота интерфейса – показатель простоты интерфе</w:t>
      </w:r>
      <w:r w:rsidR="008465A2">
        <w:t>й</w:t>
      </w:r>
      <w:r>
        <w:t>са</w:t>
      </w:r>
      <w:r w:rsidR="008C64E3" w:rsidRPr="008C64E3">
        <w:t>;</w:t>
      </w:r>
    </w:p>
    <w:p w14:paraId="1B1A9762" w14:textId="520B8AB7" w:rsidR="008C64E3" w:rsidRDefault="00753466">
      <w:pPr>
        <w:pStyle w:val="a9"/>
        <w:numPr>
          <w:ilvl w:val="0"/>
          <w:numId w:val="15"/>
        </w:numPr>
        <w:spacing w:line="360" w:lineRule="auto"/>
        <w:ind w:left="0" w:firstLine="709"/>
        <w:jc w:val="both"/>
      </w:pPr>
      <w:r>
        <w:t>готовые темы со словами – показатель</w:t>
      </w:r>
      <w:r w:rsidR="008B7368" w:rsidRPr="008B7368">
        <w:t>,</w:t>
      </w:r>
      <w:r w:rsidR="008B7368">
        <w:t xml:space="preserve"> отвечающий за наличи</w:t>
      </w:r>
      <w:r w:rsidR="00CE251C">
        <w:t xml:space="preserve">е </w:t>
      </w:r>
      <w:r w:rsidR="008B7368">
        <w:t>готового материала для изучения.</w:t>
      </w:r>
    </w:p>
    <w:p w14:paraId="05D43154" w14:textId="5A163CBE" w:rsidR="004E12B8" w:rsidRDefault="00FF4847" w:rsidP="004E12B8">
      <w:pPr>
        <w:pStyle w:val="a9"/>
        <w:spacing w:line="360" w:lineRule="auto"/>
        <w:ind w:left="0" w:firstLine="709"/>
        <w:jc w:val="both"/>
      </w:pPr>
      <w:r w:rsidRPr="00FF4847">
        <w:t>Для оценки критериев используются цифры от 1 до 3, где 1 – низкое проявление критерия, а 3 – высокое. Результат оценки приведен в таблице 1.</w:t>
      </w:r>
    </w:p>
    <w:p w14:paraId="1D498EDD" w14:textId="3A2EB6F3" w:rsidR="000B78F4" w:rsidRDefault="004E62A4" w:rsidP="000B78F4">
      <w:pPr>
        <w:spacing w:before="200" w:line="360" w:lineRule="auto"/>
        <w:rPr>
          <w:szCs w:val="28"/>
        </w:rPr>
      </w:pPr>
      <w:r>
        <w:rPr>
          <w:szCs w:val="28"/>
        </w:rPr>
        <w:t xml:space="preserve"> </w:t>
      </w:r>
      <w:r w:rsidR="000B78F4" w:rsidRPr="00FF193D">
        <w:rPr>
          <w:szCs w:val="28"/>
        </w:rPr>
        <w:t xml:space="preserve">Таблица 1 – </w:t>
      </w:r>
      <w:r w:rsidR="00693DE1">
        <w:rPr>
          <w:szCs w:val="28"/>
        </w:rPr>
        <w:t>Сравнение программ аналогов</w:t>
      </w:r>
    </w:p>
    <w:tbl>
      <w:tblPr>
        <w:tblStyle w:val="ad"/>
        <w:tblW w:w="0" w:type="auto"/>
        <w:tblInd w:w="108" w:type="dxa"/>
        <w:tblLook w:val="04A0" w:firstRow="1" w:lastRow="0" w:firstColumn="1" w:lastColumn="0" w:noHBand="0" w:noVBand="1"/>
      </w:tblPr>
      <w:tblGrid>
        <w:gridCol w:w="2637"/>
        <w:gridCol w:w="2486"/>
        <w:gridCol w:w="1980"/>
        <w:gridCol w:w="2417"/>
      </w:tblGrid>
      <w:tr w:rsidR="000B78F4" w14:paraId="757B8718" w14:textId="77777777" w:rsidTr="009952DB">
        <w:tc>
          <w:tcPr>
            <w:tcW w:w="2694" w:type="dxa"/>
          </w:tcPr>
          <w:p w14:paraId="29FA7B18" w14:textId="77777777" w:rsidR="000B78F4" w:rsidRPr="00A77560" w:rsidRDefault="000B78F4" w:rsidP="009952DB">
            <w:pPr>
              <w:ind w:left="-108"/>
              <w:jc w:val="center"/>
              <w:rPr>
                <w:rFonts w:ascii="Times New Roman" w:hAnsi="Times New Roman" w:cs="Times New Roman"/>
                <w:sz w:val="24"/>
                <w:szCs w:val="24"/>
              </w:rPr>
            </w:pPr>
          </w:p>
        </w:tc>
        <w:tc>
          <w:tcPr>
            <w:tcW w:w="2551" w:type="dxa"/>
          </w:tcPr>
          <w:p w14:paraId="09511426" w14:textId="57098F09" w:rsidR="000B78F4" w:rsidRPr="00A77560" w:rsidRDefault="00FC668B" w:rsidP="009952DB">
            <w:pPr>
              <w:jc w:val="center"/>
              <w:rPr>
                <w:rFonts w:ascii="Times New Roman" w:hAnsi="Times New Roman" w:cs="Times New Roman"/>
                <w:sz w:val="24"/>
                <w:szCs w:val="24"/>
              </w:rPr>
            </w:pPr>
            <w:proofErr w:type="spellStart"/>
            <w:r w:rsidRPr="00FC668B">
              <w:rPr>
                <w:rFonts w:ascii="Times New Roman" w:hAnsi="Times New Roman" w:cs="Times New Roman"/>
                <w:sz w:val="24"/>
                <w:szCs w:val="24"/>
              </w:rPr>
              <w:t>Brainscape</w:t>
            </w:r>
            <w:proofErr w:type="spellEnd"/>
          </w:p>
        </w:tc>
        <w:tc>
          <w:tcPr>
            <w:tcW w:w="2037" w:type="dxa"/>
          </w:tcPr>
          <w:p w14:paraId="067EB3C6" w14:textId="7C395FA9" w:rsidR="000B78F4" w:rsidRPr="00A77560" w:rsidRDefault="00FC668B" w:rsidP="009952DB">
            <w:pPr>
              <w:jc w:val="center"/>
              <w:rPr>
                <w:rFonts w:ascii="Times New Roman" w:hAnsi="Times New Roman" w:cs="Times New Roman"/>
                <w:sz w:val="24"/>
                <w:szCs w:val="24"/>
              </w:rPr>
            </w:pPr>
            <w:proofErr w:type="spellStart"/>
            <w:r w:rsidRPr="00FC668B">
              <w:rPr>
                <w:rFonts w:ascii="Times New Roman" w:hAnsi="Times New Roman" w:cs="Times New Roman"/>
                <w:sz w:val="24"/>
                <w:szCs w:val="24"/>
              </w:rPr>
              <w:t>Quizlet</w:t>
            </w:r>
            <w:proofErr w:type="spellEnd"/>
          </w:p>
        </w:tc>
        <w:tc>
          <w:tcPr>
            <w:tcW w:w="2464" w:type="dxa"/>
          </w:tcPr>
          <w:p w14:paraId="45C36EB9" w14:textId="3403AB37" w:rsidR="000B78F4" w:rsidRPr="00A77560" w:rsidRDefault="003A6928" w:rsidP="009952DB">
            <w:pPr>
              <w:jc w:val="center"/>
              <w:rPr>
                <w:rFonts w:ascii="Times New Roman" w:hAnsi="Times New Roman" w:cs="Times New Roman"/>
                <w:sz w:val="24"/>
                <w:szCs w:val="24"/>
              </w:rPr>
            </w:pPr>
            <w:r w:rsidRPr="003A6928">
              <w:rPr>
                <w:rFonts w:ascii="Times New Roman" w:hAnsi="Times New Roman" w:cs="Times New Roman"/>
                <w:sz w:val="24"/>
                <w:szCs w:val="24"/>
              </w:rPr>
              <w:t>Карточки для запоминания</w:t>
            </w:r>
          </w:p>
        </w:tc>
      </w:tr>
      <w:tr w:rsidR="000B78F4" w14:paraId="3123D98C" w14:textId="77777777" w:rsidTr="009952DB">
        <w:tc>
          <w:tcPr>
            <w:tcW w:w="2694" w:type="dxa"/>
          </w:tcPr>
          <w:p w14:paraId="1EFAA665" w14:textId="3CB37B59" w:rsidR="000B78F4" w:rsidRPr="00A77560" w:rsidRDefault="00081636" w:rsidP="009952DB">
            <w:pPr>
              <w:rPr>
                <w:rFonts w:ascii="Times New Roman" w:hAnsi="Times New Roman" w:cs="Times New Roman"/>
                <w:sz w:val="24"/>
                <w:szCs w:val="24"/>
              </w:rPr>
            </w:pPr>
            <w:r w:rsidRPr="00081636">
              <w:rPr>
                <w:rFonts w:ascii="Times New Roman" w:hAnsi="Times New Roman" w:cs="Times New Roman"/>
                <w:sz w:val="24"/>
                <w:szCs w:val="24"/>
              </w:rPr>
              <w:t>доступность</w:t>
            </w:r>
          </w:p>
        </w:tc>
        <w:tc>
          <w:tcPr>
            <w:tcW w:w="2551" w:type="dxa"/>
          </w:tcPr>
          <w:p w14:paraId="10CE4224" w14:textId="77777777" w:rsidR="000B78F4" w:rsidRPr="00A77560" w:rsidRDefault="000B78F4" w:rsidP="009952DB">
            <w:pPr>
              <w:rPr>
                <w:rFonts w:ascii="Times New Roman" w:hAnsi="Times New Roman" w:cs="Times New Roman"/>
                <w:sz w:val="24"/>
                <w:szCs w:val="24"/>
              </w:rPr>
            </w:pPr>
            <w:r w:rsidRPr="00A77560">
              <w:rPr>
                <w:rFonts w:ascii="Times New Roman" w:hAnsi="Times New Roman" w:cs="Times New Roman"/>
                <w:sz w:val="24"/>
                <w:szCs w:val="24"/>
              </w:rPr>
              <w:t>1</w:t>
            </w:r>
          </w:p>
        </w:tc>
        <w:tc>
          <w:tcPr>
            <w:tcW w:w="2037" w:type="dxa"/>
          </w:tcPr>
          <w:p w14:paraId="53CC2390" w14:textId="497DA34F" w:rsidR="000B78F4" w:rsidRPr="00A77560" w:rsidRDefault="009166B3" w:rsidP="009952DB">
            <w:pPr>
              <w:rPr>
                <w:rFonts w:ascii="Times New Roman" w:hAnsi="Times New Roman" w:cs="Times New Roman"/>
                <w:sz w:val="24"/>
                <w:szCs w:val="24"/>
              </w:rPr>
            </w:pPr>
            <w:r>
              <w:rPr>
                <w:rFonts w:ascii="Times New Roman" w:hAnsi="Times New Roman" w:cs="Times New Roman"/>
                <w:sz w:val="24"/>
                <w:szCs w:val="24"/>
              </w:rPr>
              <w:t>1</w:t>
            </w:r>
          </w:p>
        </w:tc>
        <w:tc>
          <w:tcPr>
            <w:tcW w:w="2464" w:type="dxa"/>
          </w:tcPr>
          <w:p w14:paraId="597D25E6" w14:textId="2FDC234E" w:rsidR="000B78F4" w:rsidRPr="00A77560" w:rsidRDefault="009166B3" w:rsidP="009952DB">
            <w:pPr>
              <w:rPr>
                <w:rFonts w:ascii="Times New Roman" w:hAnsi="Times New Roman" w:cs="Times New Roman"/>
                <w:sz w:val="24"/>
                <w:szCs w:val="24"/>
              </w:rPr>
            </w:pPr>
            <w:r>
              <w:rPr>
                <w:rFonts w:ascii="Times New Roman" w:hAnsi="Times New Roman" w:cs="Times New Roman"/>
                <w:sz w:val="24"/>
                <w:szCs w:val="24"/>
              </w:rPr>
              <w:t>1</w:t>
            </w:r>
          </w:p>
        </w:tc>
      </w:tr>
      <w:tr w:rsidR="000B78F4" w14:paraId="4750BA78" w14:textId="77777777" w:rsidTr="009952DB">
        <w:tc>
          <w:tcPr>
            <w:tcW w:w="2694" w:type="dxa"/>
          </w:tcPr>
          <w:p w14:paraId="475DA667" w14:textId="7A4C7588" w:rsidR="000B78F4" w:rsidRPr="00A77560" w:rsidRDefault="00081636" w:rsidP="009952DB">
            <w:pPr>
              <w:rPr>
                <w:rFonts w:ascii="Times New Roman" w:hAnsi="Times New Roman" w:cs="Times New Roman"/>
                <w:sz w:val="24"/>
                <w:szCs w:val="24"/>
              </w:rPr>
            </w:pPr>
            <w:r w:rsidRPr="00081636">
              <w:rPr>
                <w:rFonts w:ascii="Times New Roman" w:hAnsi="Times New Roman" w:cs="Times New Roman"/>
                <w:sz w:val="24"/>
                <w:szCs w:val="24"/>
              </w:rPr>
              <w:t>разнообразие интерфейса</w:t>
            </w:r>
          </w:p>
        </w:tc>
        <w:tc>
          <w:tcPr>
            <w:tcW w:w="2551" w:type="dxa"/>
          </w:tcPr>
          <w:p w14:paraId="6EC58F63" w14:textId="6BF29B39" w:rsidR="000B78F4" w:rsidRPr="00A77560" w:rsidRDefault="00804DBD" w:rsidP="009952DB">
            <w:pPr>
              <w:rPr>
                <w:rFonts w:ascii="Times New Roman" w:hAnsi="Times New Roman" w:cs="Times New Roman"/>
                <w:sz w:val="24"/>
                <w:szCs w:val="24"/>
              </w:rPr>
            </w:pPr>
            <w:r>
              <w:rPr>
                <w:rFonts w:ascii="Times New Roman" w:hAnsi="Times New Roman" w:cs="Times New Roman"/>
                <w:sz w:val="24"/>
                <w:szCs w:val="24"/>
              </w:rPr>
              <w:t>1</w:t>
            </w:r>
          </w:p>
        </w:tc>
        <w:tc>
          <w:tcPr>
            <w:tcW w:w="2037" w:type="dxa"/>
          </w:tcPr>
          <w:p w14:paraId="2C1ABE3B" w14:textId="77777777" w:rsidR="000B78F4" w:rsidRPr="00A77560" w:rsidRDefault="000B78F4" w:rsidP="009952DB">
            <w:pPr>
              <w:rPr>
                <w:rFonts w:ascii="Times New Roman" w:hAnsi="Times New Roman" w:cs="Times New Roman"/>
                <w:sz w:val="24"/>
                <w:szCs w:val="24"/>
              </w:rPr>
            </w:pPr>
            <w:r w:rsidRPr="00A77560">
              <w:rPr>
                <w:rFonts w:ascii="Times New Roman" w:hAnsi="Times New Roman" w:cs="Times New Roman"/>
                <w:sz w:val="24"/>
                <w:szCs w:val="24"/>
              </w:rPr>
              <w:t>1</w:t>
            </w:r>
          </w:p>
        </w:tc>
        <w:tc>
          <w:tcPr>
            <w:tcW w:w="2464" w:type="dxa"/>
          </w:tcPr>
          <w:p w14:paraId="19009B41" w14:textId="2DD09761" w:rsidR="000B78F4" w:rsidRPr="00A77560" w:rsidRDefault="00510223" w:rsidP="009952DB">
            <w:pPr>
              <w:rPr>
                <w:rFonts w:ascii="Times New Roman" w:hAnsi="Times New Roman" w:cs="Times New Roman"/>
                <w:sz w:val="24"/>
                <w:szCs w:val="24"/>
              </w:rPr>
            </w:pPr>
            <w:r>
              <w:rPr>
                <w:rFonts w:ascii="Times New Roman" w:hAnsi="Times New Roman" w:cs="Times New Roman"/>
                <w:sz w:val="24"/>
                <w:szCs w:val="24"/>
              </w:rPr>
              <w:t>1</w:t>
            </w:r>
          </w:p>
        </w:tc>
      </w:tr>
      <w:tr w:rsidR="000B78F4" w14:paraId="3D67E819" w14:textId="77777777" w:rsidTr="009952DB">
        <w:tc>
          <w:tcPr>
            <w:tcW w:w="2694" w:type="dxa"/>
          </w:tcPr>
          <w:p w14:paraId="7F0E6DB9" w14:textId="30EED3D7" w:rsidR="000B78F4" w:rsidRPr="00A77560" w:rsidRDefault="00081636" w:rsidP="009952DB">
            <w:pPr>
              <w:rPr>
                <w:rFonts w:ascii="Times New Roman" w:hAnsi="Times New Roman" w:cs="Times New Roman"/>
                <w:sz w:val="24"/>
                <w:szCs w:val="24"/>
              </w:rPr>
            </w:pPr>
            <w:r w:rsidRPr="00081636">
              <w:rPr>
                <w:rFonts w:ascii="Times New Roman" w:hAnsi="Times New Roman" w:cs="Times New Roman"/>
                <w:sz w:val="24"/>
                <w:szCs w:val="24"/>
              </w:rPr>
              <w:t>простота интерфейса</w:t>
            </w:r>
          </w:p>
        </w:tc>
        <w:tc>
          <w:tcPr>
            <w:tcW w:w="2551" w:type="dxa"/>
          </w:tcPr>
          <w:p w14:paraId="67945421" w14:textId="6E2A69FD" w:rsidR="000B78F4" w:rsidRPr="00A77560" w:rsidRDefault="006E1B41" w:rsidP="009952DB">
            <w:pPr>
              <w:rPr>
                <w:rFonts w:ascii="Times New Roman" w:hAnsi="Times New Roman" w:cs="Times New Roman"/>
                <w:sz w:val="24"/>
                <w:szCs w:val="24"/>
              </w:rPr>
            </w:pPr>
            <w:r>
              <w:rPr>
                <w:rFonts w:ascii="Times New Roman" w:hAnsi="Times New Roman" w:cs="Times New Roman"/>
                <w:sz w:val="24"/>
                <w:szCs w:val="24"/>
              </w:rPr>
              <w:t>1</w:t>
            </w:r>
          </w:p>
        </w:tc>
        <w:tc>
          <w:tcPr>
            <w:tcW w:w="2037" w:type="dxa"/>
          </w:tcPr>
          <w:p w14:paraId="406C74FE" w14:textId="254AE134" w:rsidR="000B78F4" w:rsidRPr="00A77560" w:rsidRDefault="008E0D7A" w:rsidP="009952DB">
            <w:pPr>
              <w:rPr>
                <w:rFonts w:ascii="Times New Roman" w:hAnsi="Times New Roman" w:cs="Times New Roman"/>
                <w:sz w:val="24"/>
                <w:szCs w:val="24"/>
              </w:rPr>
            </w:pPr>
            <w:r>
              <w:rPr>
                <w:rFonts w:ascii="Times New Roman" w:hAnsi="Times New Roman" w:cs="Times New Roman"/>
                <w:sz w:val="24"/>
                <w:szCs w:val="24"/>
              </w:rPr>
              <w:t>1</w:t>
            </w:r>
          </w:p>
        </w:tc>
        <w:tc>
          <w:tcPr>
            <w:tcW w:w="2464" w:type="dxa"/>
          </w:tcPr>
          <w:p w14:paraId="1BD1098B" w14:textId="5BDD053B" w:rsidR="000B78F4" w:rsidRPr="00A77560" w:rsidRDefault="006E1B41" w:rsidP="009952DB">
            <w:pPr>
              <w:rPr>
                <w:rFonts w:ascii="Times New Roman" w:hAnsi="Times New Roman" w:cs="Times New Roman"/>
                <w:sz w:val="24"/>
                <w:szCs w:val="24"/>
              </w:rPr>
            </w:pPr>
            <w:r>
              <w:rPr>
                <w:rFonts w:ascii="Times New Roman" w:hAnsi="Times New Roman" w:cs="Times New Roman"/>
                <w:sz w:val="24"/>
                <w:szCs w:val="24"/>
              </w:rPr>
              <w:t>2</w:t>
            </w:r>
          </w:p>
        </w:tc>
      </w:tr>
      <w:tr w:rsidR="000B78F4" w14:paraId="5BD42FA8" w14:textId="77777777" w:rsidTr="009952DB">
        <w:tc>
          <w:tcPr>
            <w:tcW w:w="2694" w:type="dxa"/>
          </w:tcPr>
          <w:p w14:paraId="563FCF50" w14:textId="367C6677" w:rsidR="000B78F4" w:rsidRPr="00A77560" w:rsidRDefault="00081636" w:rsidP="009952DB">
            <w:pPr>
              <w:rPr>
                <w:rFonts w:ascii="Times New Roman" w:hAnsi="Times New Roman" w:cs="Times New Roman"/>
                <w:sz w:val="24"/>
                <w:szCs w:val="24"/>
              </w:rPr>
            </w:pPr>
            <w:r w:rsidRPr="00081636">
              <w:rPr>
                <w:rFonts w:ascii="Times New Roman" w:hAnsi="Times New Roman" w:cs="Times New Roman"/>
                <w:sz w:val="24"/>
                <w:szCs w:val="24"/>
              </w:rPr>
              <w:t>готовые темы со словами</w:t>
            </w:r>
          </w:p>
        </w:tc>
        <w:tc>
          <w:tcPr>
            <w:tcW w:w="2551" w:type="dxa"/>
          </w:tcPr>
          <w:p w14:paraId="69010DCC" w14:textId="77777777" w:rsidR="000B78F4" w:rsidRPr="00A77560" w:rsidRDefault="000B78F4" w:rsidP="009952DB">
            <w:pPr>
              <w:rPr>
                <w:rFonts w:ascii="Times New Roman" w:hAnsi="Times New Roman" w:cs="Times New Roman"/>
                <w:sz w:val="24"/>
                <w:szCs w:val="24"/>
              </w:rPr>
            </w:pPr>
            <w:r w:rsidRPr="00A77560">
              <w:rPr>
                <w:rFonts w:ascii="Times New Roman" w:hAnsi="Times New Roman" w:cs="Times New Roman"/>
                <w:sz w:val="24"/>
                <w:szCs w:val="24"/>
              </w:rPr>
              <w:t>3</w:t>
            </w:r>
          </w:p>
        </w:tc>
        <w:tc>
          <w:tcPr>
            <w:tcW w:w="2037" w:type="dxa"/>
          </w:tcPr>
          <w:p w14:paraId="687B2DDD" w14:textId="1A7B2933" w:rsidR="000B78F4" w:rsidRPr="00A77560" w:rsidRDefault="00240650" w:rsidP="009952DB">
            <w:pPr>
              <w:rPr>
                <w:rFonts w:ascii="Times New Roman" w:hAnsi="Times New Roman" w:cs="Times New Roman"/>
                <w:sz w:val="24"/>
                <w:szCs w:val="24"/>
              </w:rPr>
            </w:pPr>
            <w:r>
              <w:rPr>
                <w:rFonts w:ascii="Times New Roman" w:hAnsi="Times New Roman" w:cs="Times New Roman"/>
                <w:sz w:val="24"/>
                <w:szCs w:val="24"/>
              </w:rPr>
              <w:t>3</w:t>
            </w:r>
          </w:p>
        </w:tc>
        <w:tc>
          <w:tcPr>
            <w:tcW w:w="2464" w:type="dxa"/>
          </w:tcPr>
          <w:p w14:paraId="589B608F" w14:textId="4608DA92" w:rsidR="000B78F4" w:rsidRPr="00A77560" w:rsidRDefault="00240650" w:rsidP="009952DB">
            <w:pPr>
              <w:rPr>
                <w:rFonts w:ascii="Times New Roman" w:hAnsi="Times New Roman" w:cs="Times New Roman"/>
                <w:sz w:val="24"/>
                <w:szCs w:val="24"/>
              </w:rPr>
            </w:pPr>
            <w:r>
              <w:rPr>
                <w:rFonts w:ascii="Times New Roman" w:hAnsi="Times New Roman" w:cs="Times New Roman"/>
                <w:sz w:val="24"/>
                <w:szCs w:val="24"/>
              </w:rPr>
              <w:t>1</w:t>
            </w:r>
          </w:p>
        </w:tc>
      </w:tr>
    </w:tbl>
    <w:p w14:paraId="2C85152C" w14:textId="77777777" w:rsidR="00254389" w:rsidRDefault="00254389" w:rsidP="00FE7E2E">
      <w:pPr>
        <w:spacing w:line="360" w:lineRule="auto"/>
        <w:ind w:firstLine="709"/>
        <w:jc w:val="both"/>
      </w:pPr>
    </w:p>
    <w:p w14:paraId="2662DCC7" w14:textId="58A0D12A" w:rsidR="0072404F" w:rsidRDefault="00C90B7F" w:rsidP="00FE7E2E">
      <w:pPr>
        <w:spacing w:line="360" w:lineRule="auto"/>
        <w:ind w:firstLine="709"/>
        <w:jc w:val="both"/>
      </w:pPr>
      <w:r>
        <w:t>По результатам сравнения программ аналогов будут определены функциональные требования для разрабатываемой системы</w:t>
      </w:r>
      <w:r w:rsidR="00F320B5" w:rsidRPr="00F320B5">
        <w:t>.</w:t>
      </w:r>
      <w:r w:rsidR="00424886" w:rsidRPr="00424886">
        <w:t xml:space="preserve"> </w:t>
      </w:r>
      <w:r w:rsidR="00424886">
        <w:t>Т</w:t>
      </w:r>
      <w:r w:rsidR="003B32E2">
        <w:t>акже</w:t>
      </w:r>
      <w:r w:rsidR="00E62AE9">
        <w:t xml:space="preserve"> было выявлено</w:t>
      </w:r>
      <w:r w:rsidR="00B70B01">
        <w:t xml:space="preserve"> </w:t>
      </w:r>
      <w:r w:rsidR="00374DB8">
        <w:t>отсутств</w:t>
      </w:r>
      <w:r w:rsidR="00B70B01">
        <w:t>ие</w:t>
      </w:r>
      <w:r w:rsidR="00374DB8">
        <w:t xml:space="preserve"> </w:t>
      </w:r>
      <w:r w:rsidR="0011091B">
        <w:t>индивидуальность</w:t>
      </w:r>
      <w:r w:rsidR="00374DB8">
        <w:t xml:space="preserve"> карточек</w:t>
      </w:r>
      <w:r w:rsidR="002062E3">
        <w:t xml:space="preserve"> за счёт того</w:t>
      </w:r>
      <w:r w:rsidR="002062E3" w:rsidRPr="002062E3">
        <w:t>,</w:t>
      </w:r>
      <w:r w:rsidR="002062E3">
        <w:t xml:space="preserve"> что у них нет картинок</w:t>
      </w:r>
      <w:r w:rsidR="002D0B12">
        <w:t xml:space="preserve">. Поэтому разработка </w:t>
      </w:r>
      <w:r w:rsidR="00716994">
        <w:t>бесплатного приложения</w:t>
      </w:r>
      <w:r w:rsidR="00272CE9">
        <w:t xml:space="preserve"> с уникальными карточками за счёт</w:t>
      </w:r>
      <w:r w:rsidR="00624AA1">
        <w:t xml:space="preserve"> картинок</w:t>
      </w:r>
      <w:r w:rsidR="00B24E02">
        <w:t xml:space="preserve"> будет более доступна</w:t>
      </w:r>
      <w:r w:rsidR="00C95040">
        <w:t xml:space="preserve"> для пользователей</w:t>
      </w:r>
      <w:r w:rsidR="002D0B12">
        <w:t xml:space="preserve">. </w:t>
      </w:r>
    </w:p>
    <w:p w14:paraId="5045C8A5" w14:textId="77777777" w:rsidR="00C76D9A" w:rsidRDefault="00C76D9A">
      <w:pPr>
        <w:pStyle w:val="2"/>
        <w:numPr>
          <w:ilvl w:val="1"/>
          <w:numId w:val="9"/>
        </w:numPr>
        <w:ind w:left="0" w:firstLine="709"/>
      </w:pPr>
      <w:bookmarkStart w:id="5" w:name="_Toc138184874"/>
      <w:bookmarkStart w:id="6" w:name="_Toc138462013"/>
      <w:r>
        <w:lastRenderedPageBreak/>
        <w:t>Анализ функциональных требований</w:t>
      </w:r>
      <w:bookmarkEnd w:id="5"/>
      <w:bookmarkEnd w:id="6"/>
    </w:p>
    <w:p w14:paraId="4FC55837" w14:textId="18644850" w:rsidR="00D6551E" w:rsidRDefault="00D6551E" w:rsidP="00D6551E">
      <w:pPr>
        <w:spacing w:line="360" w:lineRule="auto"/>
        <w:ind w:firstLine="709"/>
        <w:jc w:val="both"/>
      </w:pPr>
      <w:r>
        <w:t xml:space="preserve">На основе поставленной задачи и сравнения аналогов были определены основные требования к разрабатываемому приложению. </w:t>
      </w:r>
      <w:r w:rsidR="00203DED">
        <w:t>Мобильное</w:t>
      </w:r>
      <w:r w:rsidR="00926C6D">
        <w:t xml:space="preserve"> приложение</w:t>
      </w:r>
      <w:r w:rsidR="00971C2C">
        <w:t xml:space="preserve"> </w:t>
      </w:r>
      <w:r w:rsidR="003A41BD" w:rsidRPr="003A41BD">
        <w:t xml:space="preserve">для запоминания английских слов с применением системы </w:t>
      </w:r>
      <w:proofErr w:type="spellStart"/>
      <w:r w:rsidR="003A41BD" w:rsidRPr="003A41BD">
        <w:t>Лейтнера</w:t>
      </w:r>
      <w:proofErr w:type="spellEnd"/>
      <w:r w:rsidR="003A41BD" w:rsidRPr="003A41BD">
        <w:t xml:space="preserve"> в игровой форме</w:t>
      </w:r>
      <w:r w:rsidR="00203DED">
        <w:t xml:space="preserve"> </w:t>
      </w:r>
      <w:r>
        <w:t>должн</w:t>
      </w:r>
      <w:r w:rsidR="003A41BD">
        <w:t>о</w:t>
      </w:r>
      <w:r>
        <w:t xml:space="preserve"> иметь следующие основные функции:</w:t>
      </w:r>
    </w:p>
    <w:p w14:paraId="3BFCED0A" w14:textId="77777777" w:rsidR="001D64AE" w:rsidRDefault="001D64AE">
      <w:pPr>
        <w:pStyle w:val="a9"/>
        <w:numPr>
          <w:ilvl w:val="0"/>
          <w:numId w:val="6"/>
        </w:numPr>
        <w:spacing w:line="360" w:lineRule="auto"/>
        <w:ind w:left="0" w:firstLine="709"/>
        <w:jc w:val="both"/>
      </w:pPr>
      <w:r>
        <w:t>хранения информации об английских словах и их переводах;</w:t>
      </w:r>
    </w:p>
    <w:p w14:paraId="711E6EA6" w14:textId="77777777" w:rsidR="001D64AE" w:rsidRDefault="001D64AE">
      <w:pPr>
        <w:pStyle w:val="a9"/>
        <w:numPr>
          <w:ilvl w:val="0"/>
          <w:numId w:val="6"/>
        </w:numPr>
        <w:spacing w:line="360" w:lineRule="auto"/>
        <w:ind w:left="0" w:firstLine="709"/>
        <w:jc w:val="both"/>
      </w:pPr>
      <w:r>
        <w:t>изучения английских слов;</w:t>
      </w:r>
    </w:p>
    <w:p w14:paraId="3787C43A" w14:textId="77777777" w:rsidR="001D64AE" w:rsidRDefault="001D64AE">
      <w:pPr>
        <w:pStyle w:val="a9"/>
        <w:numPr>
          <w:ilvl w:val="0"/>
          <w:numId w:val="6"/>
        </w:numPr>
        <w:spacing w:line="360" w:lineRule="auto"/>
        <w:ind w:left="0" w:firstLine="709"/>
        <w:jc w:val="both"/>
      </w:pPr>
      <w:r>
        <w:t>озвучивания заданного слова;</w:t>
      </w:r>
    </w:p>
    <w:p w14:paraId="6E7FAA87" w14:textId="77777777" w:rsidR="001D64AE" w:rsidRDefault="001D64AE">
      <w:pPr>
        <w:pStyle w:val="a9"/>
        <w:numPr>
          <w:ilvl w:val="0"/>
          <w:numId w:val="6"/>
        </w:numPr>
        <w:spacing w:line="360" w:lineRule="auto"/>
        <w:ind w:left="0" w:firstLine="709"/>
        <w:jc w:val="both"/>
      </w:pPr>
      <w:r>
        <w:t>перемещения карточек между колодами;</w:t>
      </w:r>
    </w:p>
    <w:p w14:paraId="777681DE" w14:textId="7EBD2D21" w:rsidR="00453E46" w:rsidRDefault="001D64AE">
      <w:pPr>
        <w:pStyle w:val="a9"/>
        <w:numPr>
          <w:ilvl w:val="0"/>
          <w:numId w:val="6"/>
        </w:numPr>
        <w:spacing w:line="360" w:lineRule="auto"/>
        <w:ind w:left="0" w:firstLine="709"/>
        <w:jc w:val="both"/>
      </w:pPr>
      <w:r>
        <w:t xml:space="preserve">добавления новых </w:t>
      </w:r>
      <w:r w:rsidR="00E149C9">
        <w:t>карточек</w:t>
      </w:r>
      <w:r>
        <w:t xml:space="preserve"> пользователем.</w:t>
      </w:r>
    </w:p>
    <w:p w14:paraId="524DE4C2" w14:textId="63A21FBD" w:rsidR="005118B7" w:rsidRDefault="005118B7" w:rsidP="005118B7">
      <w:pPr>
        <w:spacing w:line="360" w:lineRule="auto"/>
        <w:ind w:firstLine="709"/>
        <w:jc w:val="both"/>
      </w:pPr>
      <w:r>
        <w:t>Для визуализации всех основных функци</w:t>
      </w:r>
      <w:r w:rsidR="00CE5375">
        <w:t>й</w:t>
      </w:r>
      <w:r>
        <w:t xml:space="preserve"> </w:t>
      </w:r>
      <w:r w:rsidR="00CE5375">
        <w:t>приложения</w:t>
      </w:r>
      <w:r>
        <w:t xml:space="preserve"> была разработана диаграмма вариантов использования, представленная в приложении А.</w:t>
      </w:r>
    </w:p>
    <w:p w14:paraId="7AC7F68E" w14:textId="2F936B21" w:rsidR="0029345E" w:rsidRDefault="0029345E" w:rsidP="0029345E">
      <w:pPr>
        <w:spacing w:line="360" w:lineRule="auto"/>
        <w:ind w:firstLine="709"/>
        <w:jc w:val="both"/>
        <w:rPr>
          <w:szCs w:val="28"/>
        </w:rPr>
      </w:pPr>
      <w:r>
        <w:rPr>
          <w:szCs w:val="28"/>
        </w:rPr>
        <w:t>Диаграмма вариантов использования (</w:t>
      </w:r>
      <w:r>
        <w:rPr>
          <w:szCs w:val="28"/>
          <w:lang w:val="en-US"/>
        </w:rPr>
        <w:t>use</w:t>
      </w:r>
      <w:r w:rsidRPr="005D403A">
        <w:rPr>
          <w:szCs w:val="28"/>
        </w:rPr>
        <w:t xml:space="preserve"> </w:t>
      </w:r>
      <w:r>
        <w:rPr>
          <w:szCs w:val="28"/>
          <w:lang w:val="en-US"/>
        </w:rPr>
        <w:t>case</w:t>
      </w:r>
      <w:r w:rsidRPr="005D403A">
        <w:rPr>
          <w:szCs w:val="28"/>
        </w:rPr>
        <w:t xml:space="preserve"> </w:t>
      </w:r>
      <w:r>
        <w:rPr>
          <w:szCs w:val="28"/>
          <w:lang w:val="en-US"/>
        </w:rPr>
        <w:t>diagram</w:t>
      </w:r>
      <w:r w:rsidRPr="005D403A">
        <w:rPr>
          <w:szCs w:val="28"/>
        </w:rPr>
        <w:t>)</w:t>
      </w:r>
      <w:r>
        <w:rPr>
          <w:szCs w:val="28"/>
        </w:rPr>
        <w:t xml:space="preserve"> – диаграмма, на которой изображаются отношения между актерами и вариантами использования </w:t>
      </w:r>
      <w:r w:rsidRPr="005D403A">
        <w:rPr>
          <w:szCs w:val="28"/>
        </w:rPr>
        <w:t>[</w:t>
      </w:r>
      <w:r w:rsidR="00F57C81">
        <w:rPr>
          <w:szCs w:val="28"/>
        </w:rPr>
        <w:t>5</w:t>
      </w:r>
      <w:r w:rsidRPr="005D403A">
        <w:rPr>
          <w:szCs w:val="28"/>
        </w:rPr>
        <w:t>]</w:t>
      </w:r>
      <w:r>
        <w:rPr>
          <w:szCs w:val="28"/>
        </w:rPr>
        <w:t>.</w:t>
      </w:r>
    </w:p>
    <w:p w14:paraId="644A98F9" w14:textId="77777777" w:rsidR="0029345E" w:rsidRDefault="0029345E" w:rsidP="0029345E">
      <w:pPr>
        <w:spacing w:line="360" w:lineRule="auto"/>
        <w:ind w:firstLine="709"/>
        <w:jc w:val="both"/>
        <w:rPr>
          <w:szCs w:val="28"/>
        </w:rPr>
      </w:pPr>
      <w:r w:rsidRPr="004F24F8">
        <w:rPr>
          <w:szCs w:val="28"/>
        </w:rPr>
        <w:t>Диаграмма вариантов использования нужна для описания взаимодействия между акт</w:t>
      </w:r>
      <w:r>
        <w:rPr>
          <w:szCs w:val="28"/>
        </w:rPr>
        <w:t>е</w:t>
      </w:r>
      <w:r w:rsidRPr="004F24F8">
        <w:rPr>
          <w:szCs w:val="28"/>
        </w:rPr>
        <w:t>рами (пользователями) и системой, идентификации функциональных требований, проверки сценариев использования, улучшения пользовательского опыта и согласования изменений в системе</w:t>
      </w:r>
      <w:r>
        <w:rPr>
          <w:szCs w:val="28"/>
        </w:rPr>
        <w:t>.</w:t>
      </w:r>
    </w:p>
    <w:p w14:paraId="371D8CAD" w14:textId="77777777" w:rsidR="00B841DA" w:rsidRDefault="00B841DA" w:rsidP="00B841DA">
      <w:pPr>
        <w:spacing w:line="360" w:lineRule="auto"/>
        <w:ind w:firstLine="709"/>
        <w:jc w:val="both"/>
      </w:pPr>
      <w:r>
        <w:t>Далее описаны элементы, изображенные на диаграмме вариантов использования.</w:t>
      </w:r>
    </w:p>
    <w:p w14:paraId="086AF8D9" w14:textId="323FDA27" w:rsidR="00F8235F" w:rsidRDefault="00F8235F" w:rsidP="00F8235F">
      <w:pPr>
        <w:spacing w:line="360" w:lineRule="auto"/>
        <w:ind w:firstLine="709"/>
        <w:jc w:val="both"/>
      </w:pPr>
      <w:r>
        <w:t xml:space="preserve">Актером является пользователь приложения. </w:t>
      </w:r>
    </w:p>
    <w:p w14:paraId="60B619C2" w14:textId="1C3E9F51" w:rsidR="00B63699" w:rsidRDefault="009E4B49" w:rsidP="00F8235F">
      <w:pPr>
        <w:spacing w:line="360" w:lineRule="auto"/>
        <w:ind w:firstLine="709"/>
        <w:jc w:val="both"/>
      </w:pPr>
      <w:r>
        <w:t>Вариант использования «Добавить новое слово» заключается в</w:t>
      </w:r>
      <w:r w:rsidR="005C0DE5">
        <w:t xml:space="preserve"> добавлени</w:t>
      </w:r>
      <w:r w:rsidR="00E31D8E">
        <w:t>и</w:t>
      </w:r>
      <w:r w:rsidR="005C0DE5">
        <w:t xml:space="preserve"> </w:t>
      </w:r>
      <w:r w:rsidR="00295EE5">
        <w:t>нового слова в хран</w:t>
      </w:r>
      <w:r w:rsidR="00094B7E">
        <w:t>и</w:t>
      </w:r>
      <w:r w:rsidR="00295EE5">
        <w:t xml:space="preserve">лище слов приложения. </w:t>
      </w:r>
      <w:r w:rsidR="00B833C0">
        <w:t>Для того чтобы добавить новое слово</w:t>
      </w:r>
      <w:r w:rsidR="00B833C0" w:rsidRPr="00F10B8F">
        <w:t>,</w:t>
      </w:r>
      <w:r w:rsidR="00B833C0">
        <w:t xml:space="preserve"> необходимо </w:t>
      </w:r>
      <w:r w:rsidR="00F10B8F">
        <w:t>ввести слово на английском</w:t>
      </w:r>
      <w:r w:rsidR="001325C8" w:rsidRPr="001325C8">
        <w:t>,</w:t>
      </w:r>
      <w:r w:rsidR="001325C8">
        <w:t xml:space="preserve"> его перевод</w:t>
      </w:r>
      <w:r w:rsidR="001325C8" w:rsidRPr="001325C8">
        <w:t>,</w:t>
      </w:r>
      <w:r w:rsidR="001325C8">
        <w:t xml:space="preserve"> а также указать </w:t>
      </w:r>
      <w:r w:rsidR="00E94B99">
        <w:t>картинку,</w:t>
      </w:r>
      <w:r w:rsidR="00475152">
        <w:t xml:space="preserve"> соответствующую </w:t>
      </w:r>
      <w:r w:rsidR="005B0D41">
        <w:t>этому слову.</w:t>
      </w:r>
    </w:p>
    <w:p w14:paraId="65413E37" w14:textId="07C4D272" w:rsidR="003C02EB" w:rsidRPr="00F40D1E" w:rsidRDefault="003C02EB" w:rsidP="00F8235F">
      <w:pPr>
        <w:spacing w:line="360" w:lineRule="auto"/>
        <w:ind w:firstLine="709"/>
        <w:jc w:val="both"/>
      </w:pPr>
      <w:r>
        <w:t xml:space="preserve">Вариант использования </w:t>
      </w:r>
      <w:r w:rsidR="00C51D7E">
        <w:t>«Изучать слова»</w:t>
      </w:r>
      <w:r w:rsidR="007D1633">
        <w:t xml:space="preserve"> заключается в изучение</w:t>
      </w:r>
      <w:r w:rsidR="008271B9">
        <w:t xml:space="preserve"> и последующем</w:t>
      </w:r>
      <w:r w:rsidR="00B26AD1">
        <w:t xml:space="preserve"> </w:t>
      </w:r>
      <w:r w:rsidR="008271B9">
        <w:t>добавлении</w:t>
      </w:r>
      <w:r w:rsidR="007D1633">
        <w:t xml:space="preserve"> пользователем</w:t>
      </w:r>
      <w:r w:rsidR="00C76C5E">
        <w:t xml:space="preserve"> слов</w:t>
      </w:r>
      <w:r w:rsidR="007D1633">
        <w:t xml:space="preserve"> в колоды для интервальных повторений.</w:t>
      </w:r>
      <w:r w:rsidR="000B0DCE">
        <w:t xml:space="preserve"> Для этого пользовател</w:t>
      </w:r>
      <w:r w:rsidR="008C6882">
        <w:t xml:space="preserve">ь </w:t>
      </w:r>
      <w:r w:rsidR="00E234F6">
        <w:t>выбирает темы для изучения</w:t>
      </w:r>
      <w:r w:rsidR="00E234F6" w:rsidRPr="00E234F6">
        <w:t xml:space="preserve">, </w:t>
      </w:r>
      <w:r w:rsidR="00E234F6">
        <w:t xml:space="preserve">нажимает </w:t>
      </w:r>
      <w:r w:rsidR="00E234F6">
        <w:lastRenderedPageBreak/>
        <w:t xml:space="preserve">кнопку начать </w:t>
      </w:r>
      <w:r w:rsidR="00133AC7">
        <w:t>и изучает слова</w:t>
      </w:r>
      <w:r w:rsidR="00B153AE">
        <w:t xml:space="preserve"> в игровой форме</w:t>
      </w:r>
      <w:r w:rsidR="00B153AE" w:rsidRPr="00B153AE">
        <w:t>,</w:t>
      </w:r>
      <w:r w:rsidR="00B153AE">
        <w:t xml:space="preserve"> посредством </w:t>
      </w:r>
      <w:r w:rsidR="00DA4D5A">
        <w:t>выбора правильного перевода слова из списка слов</w:t>
      </w:r>
      <w:r w:rsidR="00F85C8A">
        <w:t>.</w:t>
      </w:r>
      <w:r w:rsidR="00700A53">
        <w:t xml:space="preserve"> Далее после </w:t>
      </w:r>
      <w:r w:rsidR="00F40D1E">
        <w:t>выбора ответа</w:t>
      </w:r>
      <w:r w:rsidR="00F40D1E" w:rsidRPr="00F40D1E">
        <w:t>,</w:t>
      </w:r>
      <w:r w:rsidR="00F40D1E">
        <w:t xml:space="preserve"> пользователь определяет в какую колоду попадёт данное слово.</w:t>
      </w:r>
    </w:p>
    <w:p w14:paraId="6B199A6A" w14:textId="3E8BD3FA" w:rsidR="00C76D9A" w:rsidRPr="00466FC4" w:rsidRDefault="00F85C8A" w:rsidP="002F3AC0">
      <w:pPr>
        <w:spacing w:line="360" w:lineRule="auto"/>
        <w:ind w:firstLine="709"/>
        <w:jc w:val="both"/>
      </w:pPr>
      <w:r>
        <w:t>Вариант использования «Изучать слова» заключается</w:t>
      </w:r>
      <w:r w:rsidR="009F6B87">
        <w:t xml:space="preserve"> в </w:t>
      </w:r>
      <w:r w:rsidR="00574475">
        <w:t xml:space="preserve">повторении слов с помощью системы </w:t>
      </w:r>
      <w:proofErr w:type="spellStart"/>
      <w:r w:rsidR="00574475">
        <w:t>Лейтнера</w:t>
      </w:r>
      <w:proofErr w:type="spellEnd"/>
      <w:r w:rsidR="00BE1E01">
        <w:t>. Пользователь выбирает колоду для повторения</w:t>
      </w:r>
      <w:r w:rsidR="00BE1E01" w:rsidRPr="001D02ED">
        <w:t>,</w:t>
      </w:r>
      <w:r w:rsidR="00BE1E01">
        <w:t xml:space="preserve"> </w:t>
      </w:r>
      <w:r w:rsidR="001D02ED">
        <w:t>затем посредством выбора правильного перевода слова из списка слов</w:t>
      </w:r>
      <w:r w:rsidR="00663379" w:rsidRPr="00663379">
        <w:t>,</w:t>
      </w:r>
      <w:r w:rsidR="00663379">
        <w:t xml:space="preserve"> он </w:t>
      </w:r>
      <w:r w:rsidR="005C7759">
        <w:t>определяет останется ли это слово в текущей колоде</w:t>
      </w:r>
      <w:r w:rsidR="005C7759" w:rsidRPr="005C7759">
        <w:t xml:space="preserve">, </w:t>
      </w:r>
      <w:r w:rsidR="005C7759">
        <w:t>либо переместиться в другую</w:t>
      </w:r>
      <w:r w:rsidR="00186F50">
        <w:t>. Также пользователь имеет возможность озвучить</w:t>
      </w:r>
      <w:r w:rsidR="00B75A5A">
        <w:t xml:space="preserve"> повторяемое слово</w:t>
      </w:r>
      <w:r w:rsidR="00D416D3">
        <w:t xml:space="preserve"> для его лучшего запоминания.</w:t>
      </w:r>
    </w:p>
    <w:p w14:paraId="39BC80C1" w14:textId="77777777" w:rsidR="0072404F" w:rsidRDefault="00731C66" w:rsidP="00DB5C70">
      <w:pPr>
        <w:pStyle w:val="2"/>
        <w:ind w:left="0" w:firstLine="709"/>
      </w:pPr>
      <w:bookmarkStart w:id="7" w:name="_Toc138462014"/>
      <w:r>
        <w:t xml:space="preserve">Обоснование выбора инструментальных средств </w:t>
      </w:r>
      <w:r w:rsidR="0072404F">
        <w:t>проектирования и разработки</w:t>
      </w:r>
      <w:bookmarkEnd w:id="7"/>
    </w:p>
    <w:p w14:paraId="0FA44A60" w14:textId="2661D930" w:rsidR="0072404F" w:rsidRPr="00731C66" w:rsidRDefault="0072404F" w:rsidP="002E0502">
      <w:pPr>
        <w:spacing w:line="360" w:lineRule="auto"/>
        <w:ind w:firstLine="709"/>
        <w:jc w:val="both"/>
      </w:pPr>
      <w:r>
        <w:t xml:space="preserve">Для проектирования </w:t>
      </w:r>
      <w:r>
        <w:rPr>
          <w:lang w:val="en-US"/>
        </w:rPr>
        <w:t>UML</w:t>
      </w:r>
      <w:r w:rsidR="00A97241">
        <w:rPr>
          <w:rFonts w:asciiTheme="minorHAnsi" w:hAnsiTheme="minorHAnsi"/>
          <w:color w:val="2C2D2E"/>
          <w:sz w:val="23"/>
          <w:szCs w:val="23"/>
          <w:shd w:val="clear" w:color="auto" w:fill="FFFFFF"/>
        </w:rPr>
        <w:t xml:space="preserve"> - </w:t>
      </w:r>
      <w:r>
        <w:t xml:space="preserve">диаграмм </w:t>
      </w:r>
      <w:r w:rsidR="000C7A82">
        <w:t>мобильного</w:t>
      </w:r>
      <w:r w:rsidR="00807AE5">
        <w:t xml:space="preserve"> приложения</w:t>
      </w:r>
      <w:r w:rsidR="000C7A82">
        <w:t xml:space="preserve"> </w:t>
      </w:r>
      <w:r>
        <w:t>буд</w:t>
      </w:r>
      <w:r w:rsidR="002E0502">
        <w:t>е</w:t>
      </w:r>
      <w:r>
        <w:t>т использоваться так</w:t>
      </w:r>
      <w:r w:rsidR="003132CE">
        <w:t>ое</w:t>
      </w:r>
      <w:r>
        <w:t xml:space="preserve"> средств</w:t>
      </w:r>
      <w:r w:rsidR="003132CE">
        <w:t>о</w:t>
      </w:r>
      <w:r>
        <w:t xml:space="preserve"> как </w:t>
      </w:r>
      <w:proofErr w:type="spellStart"/>
      <w:r w:rsidR="00606DAE">
        <w:rPr>
          <w:lang w:val="en-US"/>
        </w:rPr>
        <w:t>StarU</w:t>
      </w:r>
      <w:r w:rsidR="00847AA9">
        <w:rPr>
          <w:lang w:val="en-US"/>
        </w:rPr>
        <w:t>ML</w:t>
      </w:r>
      <w:proofErr w:type="spellEnd"/>
      <w:r w:rsidR="00731C66">
        <w:t xml:space="preserve">, </w:t>
      </w:r>
      <w:r w:rsidR="009F5D73">
        <w:t>которое</w:t>
      </w:r>
      <w:r w:rsidR="0032523E">
        <w:t xml:space="preserve"> </w:t>
      </w:r>
      <w:r w:rsidR="00731C66">
        <w:t>позволяет строить множество</w:t>
      </w:r>
      <w:r w:rsidR="006D62B0">
        <w:t xml:space="preserve"> </w:t>
      </w:r>
      <w:r w:rsidR="006D62B0">
        <w:rPr>
          <w:lang w:val="en-US"/>
        </w:rPr>
        <w:t>UML</w:t>
      </w:r>
      <w:r w:rsidR="00731C66">
        <w:t xml:space="preserve"> диаграмм.</w:t>
      </w:r>
    </w:p>
    <w:p w14:paraId="2CC60BAF" w14:textId="6BAB01B8" w:rsidR="00731C66" w:rsidRPr="00855E71" w:rsidRDefault="005013A8" w:rsidP="00576EF7">
      <w:pPr>
        <w:spacing w:line="360" w:lineRule="auto"/>
        <w:ind w:firstLine="709"/>
        <w:jc w:val="both"/>
      </w:pPr>
      <w:proofErr w:type="spellStart"/>
      <w:r w:rsidRPr="005013A8">
        <w:rPr>
          <w:lang w:val="en-US"/>
        </w:rPr>
        <w:t>StarUML</w:t>
      </w:r>
      <w:proofErr w:type="spellEnd"/>
      <w:r w:rsidR="00D37B64">
        <w:t> </w:t>
      </w:r>
      <w:r w:rsidR="00270927">
        <w:rPr>
          <w:rFonts w:ascii="Helvetica" w:hAnsi="Helvetica"/>
          <w:color w:val="2C2D2E"/>
          <w:sz w:val="23"/>
          <w:szCs w:val="23"/>
          <w:shd w:val="clear" w:color="auto" w:fill="FFFFFF"/>
        </w:rPr>
        <w:t>–</w:t>
      </w:r>
      <w:r w:rsidR="00270927">
        <w:rPr>
          <w:rFonts w:asciiTheme="minorHAnsi" w:hAnsiTheme="minorHAnsi"/>
          <w:color w:val="2C2D2E"/>
          <w:sz w:val="23"/>
          <w:szCs w:val="23"/>
          <w:shd w:val="clear" w:color="auto" w:fill="FFFFFF"/>
        </w:rPr>
        <w:t> </w:t>
      </w:r>
      <w:r w:rsidRPr="005013A8">
        <w:t xml:space="preserve">программный инструмент моделирования, который поддерживает </w:t>
      </w:r>
      <w:r w:rsidRPr="005013A8">
        <w:rPr>
          <w:lang w:val="en-US"/>
        </w:rPr>
        <w:t>UML</w:t>
      </w:r>
      <w:r w:rsidR="007D19BF">
        <w:t xml:space="preserve"> </w:t>
      </w:r>
      <w:r w:rsidRPr="007D19BF">
        <w:t>(Унифицированный язык моделирования).</w:t>
      </w:r>
      <w:r w:rsidR="0072677A">
        <w:t xml:space="preserve"> Программное средство </w:t>
      </w:r>
      <w:r w:rsidR="00150F0B" w:rsidRPr="00150F0B">
        <w:t>поддерживает одиннадцать различных типов диаграмм, принятых в нотации UML 2.0</w:t>
      </w:r>
      <w:r w:rsidR="004B06B6">
        <w:t xml:space="preserve">. </w:t>
      </w:r>
      <w:r w:rsidR="002400C2">
        <w:t xml:space="preserve">Среда разработки </w:t>
      </w:r>
      <w:proofErr w:type="spellStart"/>
      <w:r w:rsidR="002400C2">
        <w:t>StarUML</w:t>
      </w:r>
      <w:proofErr w:type="spellEnd"/>
      <w:r w:rsidR="002400C2">
        <w:t xml:space="preserve"> превосходно настраивается в соответствии с требованиями пользователя и имеет высокую степень расширяемости, особенно в области своих функциональных возможностей</w:t>
      </w:r>
      <w:r w:rsidR="00576EF7">
        <w:t xml:space="preserve"> </w:t>
      </w:r>
      <w:r w:rsidR="005D71D3" w:rsidRPr="00855E71">
        <w:t>[</w:t>
      </w:r>
      <w:r w:rsidR="00AF19C6">
        <w:t>6</w:t>
      </w:r>
      <w:r w:rsidR="005D71D3" w:rsidRPr="00855E71">
        <w:t>]</w:t>
      </w:r>
      <w:r w:rsidR="00982F6E" w:rsidRPr="00855E71">
        <w:t>.</w:t>
      </w:r>
      <w:r w:rsidR="00731C66">
        <w:t xml:space="preserve"> </w:t>
      </w:r>
    </w:p>
    <w:p w14:paraId="6CE03E6F" w14:textId="77777777" w:rsidR="000424AC" w:rsidRDefault="003A4AF5" w:rsidP="002E0502">
      <w:pPr>
        <w:spacing w:line="360" w:lineRule="auto"/>
        <w:ind w:firstLine="709"/>
        <w:jc w:val="both"/>
        <w:rPr>
          <w:bCs/>
          <w:szCs w:val="28"/>
        </w:rPr>
      </w:pPr>
      <w:r w:rsidRPr="00855E71">
        <w:t xml:space="preserve">Для разработки </w:t>
      </w:r>
      <w:r w:rsidR="001475E3">
        <w:rPr>
          <w:bCs/>
          <w:szCs w:val="28"/>
        </w:rPr>
        <w:t>мобильного приложения для запоминания английских слов</w:t>
      </w:r>
      <w:r w:rsidR="001475E3" w:rsidRPr="00135270">
        <w:rPr>
          <w:bCs/>
          <w:szCs w:val="28"/>
        </w:rPr>
        <w:t xml:space="preserve"> </w:t>
      </w:r>
      <w:r w:rsidR="001475E3">
        <w:rPr>
          <w:bCs/>
          <w:szCs w:val="28"/>
          <w:lang w:val="en-US"/>
        </w:rPr>
        <w:t>c</w:t>
      </w:r>
      <w:r w:rsidR="001475E3" w:rsidRPr="00135270">
        <w:rPr>
          <w:bCs/>
          <w:szCs w:val="28"/>
        </w:rPr>
        <w:t xml:space="preserve"> </w:t>
      </w:r>
      <w:r w:rsidR="001475E3">
        <w:rPr>
          <w:bCs/>
          <w:szCs w:val="28"/>
        </w:rPr>
        <w:t xml:space="preserve">применением системы </w:t>
      </w:r>
      <w:proofErr w:type="spellStart"/>
      <w:r w:rsidR="001475E3">
        <w:rPr>
          <w:bCs/>
          <w:szCs w:val="28"/>
        </w:rPr>
        <w:t>Лейтнера</w:t>
      </w:r>
      <w:proofErr w:type="spellEnd"/>
      <w:r w:rsidR="001475E3">
        <w:rPr>
          <w:bCs/>
          <w:szCs w:val="28"/>
        </w:rPr>
        <w:t xml:space="preserve"> в игровой форм</w:t>
      </w:r>
      <w:r w:rsidR="00E05BCB">
        <w:rPr>
          <w:bCs/>
          <w:szCs w:val="28"/>
        </w:rPr>
        <w:t>е</w:t>
      </w:r>
      <w:r w:rsidR="00891F1E">
        <w:rPr>
          <w:bCs/>
          <w:szCs w:val="28"/>
        </w:rPr>
        <w:t xml:space="preserve"> будет использоваться</w:t>
      </w:r>
      <w:r w:rsidR="00B67AFE">
        <w:rPr>
          <w:bCs/>
          <w:szCs w:val="28"/>
        </w:rPr>
        <w:t xml:space="preserve"> к</w:t>
      </w:r>
      <w:r w:rsidR="00B67AFE" w:rsidRPr="00B67AFE">
        <w:rPr>
          <w:bCs/>
          <w:szCs w:val="28"/>
        </w:rPr>
        <w:t>россплатформенная среда разработки</w:t>
      </w:r>
      <w:r w:rsidR="00B67AFE">
        <w:rPr>
          <w:bCs/>
          <w:szCs w:val="28"/>
        </w:rPr>
        <w:t xml:space="preserve"> </w:t>
      </w:r>
      <w:r w:rsidR="00B67AFE">
        <w:rPr>
          <w:bCs/>
          <w:szCs w:val="28"/>
          <w:lang w:val="en-US"/>
        </w:rPr>
        <w:t>Unity</w:t>
      </w:r>
      <w:r w:rsidR="00146255" w:rsidRPr="00146255">
        <w:rPr>
          <w:bCs/>
          <w:szCs w:val="28"/>
        </w:rPr>
        <w:t>.</w:t>
      </w:r>
    </w:p>
    <w:p w14:paraId="278320CB" w14:textId="729ED0D2" w:rsidR="001B6A76" w:rsidRDefault="001B6A76" w:rsidP="002E0502">
      <w:pPr>
        <w:spacing w:line="360" w:lineRule="auto"/>
        <w:ind w:firstLine="709"/>
        <w:jc w:val="both"/>
        <w:rPr>
          <w:bCs/>
          <w:szCs w:val="28"/>
        </w:rPr>
      </w:pPr>
      <w:proofErr w:type="spellStart"/>
      <w:r w:rsidRPr="001B6A76">
        <w:rPr>
          <w:bCs/>
          <w:szCs w:val="28"/>
        </w:rPr>
        <w:t>Unity</w:t>
      </w:r>
      <w:proofErr w:type="spellEnd"/>
      <w:r w:rsidRPr="001B6A76">
        <w:rPr>
          <w:bCs/>
          <w:szCs w:val="28"/>
        </w:rPr>
        <w:t xml:space="preserve"> </w:t>
      </w:r>
      <w:r w:rsidR="001A1EBA">
        <w:rPr>
          <w:bCs/>
          <w:szCs w:val="28"/>
        </w:rPr>
        <w:t>–</w:t>
      </w:r>
      <w:r w:rsidRPr="001B6A76">
        <w:rPr>
          <w:bCs/>
          <w:szCs w:val="28"/>
        </w:rPr>
        <w:t xml:space="preserve"> это игровой движок, на котором разрабатывают мобильные игры и проекты для ПК (Windows, </w:t>
      </w:r>
      <w:proofErr w:type="spellStart"/>
      <w:r w:rsidRPr="001B6A76">
        <w:rPr>
          <w:bCs/>
          <w:szCs w:val="28"/>
        </w:rPr>
        <w:t>iOS</w:t>
      </w:r>
      <w:proofErr w:type="spellEnd"/>
      <w:r w:rsidRPr="001B6A76">
        <w:rPr>
          <w:bCs/>
          <w:szCs w:val="28"/>
        </w:rPr>
        <w:t>, Linux) и консолей, например для Xbox, PlayStation. В нем есть разные компоненты для работы с графикой, анимацией, физикой объектов, звуком, шаблонами и скриптами.</w:t>
      </w:r>
    </w:p>
    <w:p w14:paraId="44BB0500" w14:textId="0BA9704A" w:rsidR="00546BDD" w:rsidRPr="00DD1486" w:rsidRDefault="00BC7E43" w:rsidP="00DD1486">
      <w:pPr>
        <w:spacing w:line="360" w:lineRule="auto"/>
        <w:ind w:firstLine="709"/>
        <w:jc w:val="both"/>
        <w:rPr>
          <w:bCs/>
          <w:szCs w:val="28"/>
        </w:rPr>
      </w:pPr>
      <w:r w:rsidRPr="00BC7E43">
        <w:rPr>
          <w:bCs/>
          <w:szCs w:val="28"/>
        </w:rPr>
        <w:t>Это удобный бесплатный инструмент для начинающих разработчиков, в нем можно создавать проекты в одиночку</w:t>
      </w:r>
      <w:r w:rsidR="0002483C">
        <w:rPr>
          <w:bCs/>
          <w:szCs w:val="28"/>
        </w:rPr>
        <w:t xml:space="preserve"> </w:t>
      </w:r>
      <w:r w:rsidR="007178BF" w:rsidRPr="0002483C">
        <w:t>[</w:t>
      </w:r>
      <w:r w:rsidR="0090461F" w:rsidRPr="0002483C">
        <w:t>7</w:t>
      </w:r>
      <w:r w:rsidR="007178BF" w:rsidRPr="0002483C">
        <w:t>].</w:t>
      </w:r>
      <w:r w:rsidR="0069702E">
        <w:t xml:space="preserve"> </w:t>
      </w:r>
      <w:r w:rsidR="00546BDD">
        <w:br w:type="page"/>
      </w:r>
    </w:p>
    <w:p w14:paraId="1F51F544" w14:textId="42F5FE23" w:rsidR="0099417F" w:rsidRDefault="0099417F">
      <w:pPr>
        <w:pStyle w:val="1"/>
        <w:numPr>
          <w:ilvl w:val="0"/>
          <w:numId w:val="9"/>
        </w:numPr>
        <w:ind w:left="0" w:firstLine="709"/>
      </w:pPr>
      <w:bookmarkStart w:id="8" w:name="_Toc138184876"/>
      <w:bookmarkStart w:id="9" w:name="_Toc138462015"/>
      <w:r>
        <w:lastRenderedPageBreak/>
        <w:t>Планирование и расчет бюджета разрабатываемо</w:t>
      </w:r>
      <w:r w:rsidR="0050130E">
        <w:t>го</w:t>
      </w:r>
      <w:r>
        <w:t xml:space="preserve"> </w:t>
      </w:r>
      <w:bookmarkEnd w:id="8"/>
      <w:r w:rsidR="0050130E">
        <w:t>приложения</w:t>
      </w:r>
      <w:bookmarkEnd w:id="9"/>
    </w:p>
    <w:p w14:paraId="574F70A3" w14:textId="41B0AEDA" w:rsidR="004F530E" w:rsidRDefault="004F530E" w:rsidP="00717C32">
      <w:pPr>
        <w:spacing w:line="360" w:lineRule="auto"/>
        <w:ind w:firstLine="709"/>
        <w:jc w:val="both"/>
      </w:pPr>
      <w:r>
        <w:t>Оценка бюджета разработки мобильного приложения является важным этапом при планировании проекта. Она помогает определить финансовые ресурсы, необходимые для создания и запуска приложения, и обеспечивает понимание общей стоимости разработки.</w:t>
      </w:r>
    </w:p>
    <w:p w14:paraId="10A9CF49" w14:textId="5C4CF227" w:rsidR="00717C32" w:rsidRDefault="004F530E" w:rsidP="004F530E">
      <w:pPr>
        <w:spacing w:line="360" w:lineRule="auto"/>
        <w:ind w:firstLine="709"/>
        <w:jc w:val="both"/>
      </w:pPr>
      <w:r>
        <w:t>При оценке бюджета разработки мобильного приложения следует учитывать несколько ключевых факторов</w:t>
      </w:r>
      <w:r w:rsidR="00781464">
        <w:t>.</w:t>
      </w:r>
    </w:p>
    <w:p w14:paraId="44BDE6D4" w14:textId="7CBC388A" w:rsidR="00BA0DBD" w:rsidRPr="00BA0DBD" w:rsidRDefault="00781464" w:rsidP="0085308E">
      <w:pPr>
        <w:pStyle w:val="a9"/>
        <w:spacing w:line="360" w:lineRule="auto"/>
        <w:ind w:left="0" w:firstLine="709"/>
        <w:jc w:val="both"/>
      </w:pPr>
      <w:r>
        <w:rPr>
          <w:color w:val="000000" w:themeColor="text1"/>
        </w:rPr>
        <w:t>Ф</w:t>
      </w:r>
      <w:r w:rsidR="00BA0DBD" w:rsidRPr="00781464">
        <w:rPr>
          <w:color w:val="000000" w:themeColor="text1"/>
        </w:rPr>
        <w:t>ункциональность</w:t>
      </w:r>
      <w:r w:rsidR="00BA0DBD" w:rsidRPr="00BA0DBD">
        <w:t xml:space="preserve"> приложения</w:t>
      </w:r>
      <w:r w:rsidR="00D90C34" w:rsidRPr="00BA0DBD">
        <w:t>:</w:t>
      </w:r>
      <w:r w:rsidR="00D90C34">
        <w:t xml:space="preserve"> </w:t>
      </w:r>
      <w:r w:rsidR="00D90C34" w:rsidRPr="00BA0DBD">
        <w:t>чем</w:t>
      </w:r>
      <w:r w:rsidR="00BA0DBD" w:rsidRPr="00BA0DBD">
        <w:t xml:space="preserve"> больше функциональных возможностей и сложных компонентов требуется в приложении, тем больше затрат на разработку. Необходимо провести детальный анализ требований и определить, какие функции приложения являются наиболее важными и необходимыми для первоначального выпуска, а какие могут быть добавлены позже в виде обновлений.</w:t>
      </w:r>
    </w:p>
    <w:p w14:paraId="5E558B08" w14:textId="19A21FF2" w:rsidR="0070127A" w:rsidRPr="0070127A" w:rsidRDefault="0085308E" w:rsidP="0085308E">
      <w:pPr>
        <w:pStyle w:val="a9"/>
        <w:spacing w:line="360" w:lineRule="auto"/>
        <w:ind w:left="0" w:firstLine="709"/>
        <w:jc w:val="both"/>
      </w:pPr>
      <w:r>
        <w:t>Д</w:t>
      </w:r>
      <w:r w:rsidR="0070127A" w:rsidRPr="0070127A">
        <w:t>изайн и пользовательский интерфейс: Привлекательный и интуитивно понятный дизайн является важным фактором успеха мобильного приложения. Однако профессиональное создание дизайна и разработка пользовательского интерфейса требуют дополнительных затрат на дизайнеров и UX/UI-специалистов.</w:t>
      </w:r>
    </w:p>
    <w:p w14:paraId="769DBE81" w14:textId="54E86D70" w:rsidR="004342BD" w:rsidRPr="004342BD" w:rsidRDefault="002A5DF4" w:rsidP="002A5DF4">
      <w:pPr>
        <w:pStyle w:val="a9"/>
        <w:spacing w:line="360" w:lineRule="auto"/>
        <w:ind w:left="0" w:firstLine="709"/>
        <w:jc w:val="both"/>
      </w:pPr>
      <w:r>
        <w:t>П</w:t>
      </w:r>
      <w:r w:rsidR="004342BD" w:rsidRPr="004342BD">
        <w:t xml:space="preserve">латформы и устройства: </w:t>
      </w:r>
      <w:r w:rsidR="00ED0819">
        <w:t>е</w:t>
      </w:r>
      <w:r w:rsidR="004342BD" w:rsidRPr="004342BD">
        <w:t xml:space="preserve">сли планируется выпуск приложения для нескольких платформ (например, </w:t>
      </w:r>
      <w:proofErr w:type="spellStart"/>
      <w:r w:rsidR="004342BD" w:rsidRPr="004342BD">
        <w:t>iOS</w:t>
      </w:r>
      <w:proofErr w:type="spellEnd"/>
      <w:r w:rsidR="004342BD" w:rsidRPr="004342BD">
        <w:t xml:space="preserve"> и </w:t>
      </w:r>
      <w:proofErr w:type="spellStart"/>
      <w:r w:rsidR="004342BD" w:rsidRPr="004342BD">
        <w:t>Android</w:t>
      </w:r>
      <w:proofErr w:type="spellEnd"/>
      <w:r w:rsidR="004342BD" w:rsidRPr="004342BD">
        <w:t>), то необходимо учесть затраты на разработку и адаптацию приложения под каждую из платформ. Кроме того, существуют различные устройства с разными размерами экранов, и их поддержка может потребовать дополнительных усилий.</w:t>
      </w:r>
    </w:p>
    <w:p w14:paraId="369DF44D" w14:textId="44B0B8CE" w:rsidR="00A25D5F" w:rsidRPr="00A25D5F" w:rsidRDefault="002946A8" w:rsidP="005D5208">
      <w:pPr>
        <w:pStyle w:val="a9"/>
        <w:spacing w:line="360" w:lineRule="auto"/>
        <w:ind w:left="0" w:firstLine="709"/>
        <w:jc w:val="both"/>
      </w:pPr>
      <w:r>
        <w:t>Т</w:t>
      </w:r>
      <w:r w:rsidR="00A25D5F" w:rsidRPr="00A25D5F">
        <w:t xml:space="preserve">естирование и обеспечение качества: </w:t>
      </w:r>
      <w:r w:rsidR="00F12F6B">
        <w:t>к</w:t>
      </w:r>
      <w:r w:rsidR="00A25D5F" w:rsidRPr="00A25D5F">
        <w:t>ритически важно провести тщательное тестирование приложения, чтобы обнаружить и исправить ошибки и неполадки. Поддержка и обновление приложения также могут потребовать финансовых ресурсов.</w:t>
      </w:r>
    </w:p>
    <w:p w14:paraId="53997924" w14:textId="190944EB" w:rsidR="0002763A" w:rsidRDefault="001D40AA" w:rsidP="001C5262">
      <w:pPr>
        <w:pStyle w:val="a9"/>
        <w:spacing w:line="360" w:lineRule="auto"/>
        <w:ind w:left="0" w:firstLine="709"/>
        <w:jc w:val="both"/>
      </w:pPr>
      <w:r>
        <w:t>М</w:t>
      </w:r>
      <w:r w:rsidR="001E39BF" w:rsidRPr="001E39BF">
        <w:t xml:space="preserve">асштабирование и поддержка: </w:t>
      </w:r>
      <w:r w:rsidR="00A61A99">
        <w:t>е</w:t>
      </w:r>
      <w:r w:rsidR="001E39BF" w:rsidRPr="001E39BF">
        <w:t xml:space="preserve">сли планируется дальнейшее развитие и масштабирование приложения после его запуска, следует учесть </w:t>
      </w:r>
      <w:r w:rsidR="001E39BF" w:rsidRPr="001E39BF">
        <w:lastRenderedPageBreak/>
        <w:t>дополнительные расходы на поддержку, обновления и улучшения функциональности.</w:t>
      </w:r>
    </w:p>
    <w:p w14:paraId="4EC30953" w14:textId="3230AEAC" w:rsidR="009F669E" w:rsidRDefault="00A63265" w:rsidP="004F530E">
      <w:pPr>
        <w:spacing w:line="360" w:lineRule="auto"/>
        <w:ind w:firstLine="709"/>
        <w:jc w:val="both"/>
      </w:pPr>
      <w:r w:rsidRPr="00A63265">
        <w:t xml:space="preserve">Для планирования процесса разработки и расчета бюджета можно использовать диаграмму </w:t>
      </w:r>
      <w:proofErr w:type="spellStart"/>
      <w:r w:rsidRPr="00A63265">
        <w:t>Ганта</w:t>
      </w:r>
      <w:proofErr w:type="spellEnd"/>
      <w:r w:rsidRPr="00A63265">
        <w:t>.</w:t>
      </w:r>
    </w:p>
    <w:p w14:paraId="11786BA1" w14:textId="59297481" w:rsidR="003065D2" w:rsidRDefault="003065D2" w:rsidP="009F669E">
      <w:pPr>
        <w:spacing w:line="360" w:lineRule="auto"/>
        <w:ind w:firstLine="709"/>
        <w:jc w:val="both"/>
      </w:pPr>
      <w:r w:rsidRPr="003065D2">
        <w:t xml:space="preserve">Диаграмма </w:t>
      </w:r>
      <w:proofErr w:type="spellStart"/>
      <w:r w:rsidRPr="003065D2">
        <w:t>Ганта</w:t>
      </w:r>
      <w:proofErr w:type="spellEnd"/>
      <w:r w:rsidRPr="003065D2">
        <w:t xml:space="preserve"> </w:t>
      </w:r>
      <w:r w:rsidR="001A1EBA">
        <w:t>–</w:t>
      </w:r>
      <w:r w:rsidRPr="003065D2">
        <w:t xml:space="preserve"> это визуальное представление графика работ, построенное согласно плану проекта. На ней отражены задачи и последовательность их выполнения.</w:t>
      </w:r>
    </w:p>
    <w:p w14:paraId="05562AC9" w14:textId="31B6A00B" w:rsidR="000D30CB" w:rsidRDefault="00CA7B02" w:rsidP="009F669E">
      <w:pPr>
        <w:spacing w:line="360" w:lineRule="auto"/>
        <w:ind w:firstLine="709"/>
        <w:jc w:val="both"/>
      </w:pPr>
      <w:r w:rsidRPr="00CA7B02">
        <w:t xml:space="preserve">График работ состоит из ряда отрезков, размещённых вдоль временной оси. Каждый из них соответствует отдельной задаче или подзадаче. Начало и конец отрезка соответствуют моменту начала и завершения работы по задаче. Длина отрезка </w:t>
      </w:r>
      <w:r w:rsidR="0064119B">
        <w:t>–</w:t>
      </w:r>
      <w:r w:rsidRPr="00CA7B02">
        <w:t xml:space="preserve"> продолжительность работ</w:t>
      </w:r>
      <w:r w:rsidR="001F60B4">
        <w:t xml:space="preserve"> </w:t>
      </w:r>
      <w:r w:rsidR="001F60B4" w:rsidRPr="004B3A55">
        <w:t>[8]</w:t>
      </w:r>
      <w:r w:rsidRPr="00CA7B02">
        <w:t>.</w:t>
      </w:r>
    </w:p>
    <w:p w14:paraId="7B254412" w14:textId="77777777" w:rsidR="00B21EDF" w:rsidRPr="00891B1C" w:rsidRDefault="00B21EDF" w:rsidP="00B21EDF">
      <w:pPr>
        <w:spacing w:line="360" w:lineRule="auto"/>
        <w:ind w:firstLine="709"/>
        <w:jc w:val="both"/>
        <w:rPr>
          <w:lang w:val="en-US"/>
        </w:rPr>
      </w:pPr>
      <w:r>
        <w:t>Для построения диаграммы необходимо выделить</w:t>
      </w:r>
      <w:r w:rsidRPr="00DE422D">
        <w:t xml:space="preserve"> </w:t>
      </w:r>
      <w:r>
        <w:t xml:space="preserve">задачи, а также сроки их выполнения. Задачи проекта представлены в таблице </w:t>
      </w:r>
      <w:r>
        <w:rPr>
          <w:lang w:val="en-US"/>
        </w:rPr>
        <w:t>2</w:t>
      </w:r>
      <w:r>
        <w:t>.</w:t>
      </w:r>
    </w:p>
    <w:p w14:paraId="2A66CF63" w14:textId="28509AD9" w:rsidR="008568B6" w:rsidRPr="00FF193D" w:rsidRDefault="004E62A4" w:rsidP="008568B6">
      <w:pPr>
        <w:spacing w:before="200" w:line="360" w:lineRule="auto"/>
        <w:rPr>
          <w:szCs w:val="28"/>
        </w:rPr>
      </w:pPr>
      <w:r>
        <w:rPr>
          <w:szCs w:val="28"/>
        </w:rPr>
        <w:t xml:space="preserve"> </w:t>
      </w:r>
      <w:r w:rsidR="008568B6" w:rsidRPr="00FF193D">
        <w:rPr>
          <w:szCs w:val="28"/>
        </w:rPr>
        <w:t xml:space="preserve">Таблица </w:t>
      </w:r>
      <w:r w:rsidR="008568B6">
        <w:rPr>
          <w:szCs w:val="28"/>
          <w:lang w:val="en-US"/>
        </w:rPr>
        <w:t>2</w:t>
      </w:r>
      <w:r w:rsidR="008568B6" w:rsidRPr="00FF193D">
        <w:rPr>
          <w:szCs w:val="28"/>
        </w:rPr>
        <w:t xml:space="preserve"> – Задачи проекта</w:t>
      </w:r>
    </w:p>
    <w:tbl>
      <w:tblPr>
        <w:tblStyle w:val="ad"/>
        <w:tblW w:w="0" w:type="auto"/>
        <w:tblInd w:w="108" w:type="dxa"/>
        <w:tblLook w:val="04A0" w:firstRow="1" w:lastRow="0" w:firstColumn="1" w:lastColumn="0" w:noHBand="0" w:noVBand="1"/>
      </w:tblPr>
      <w:tblGrid>
        <w:gridCol w:w="4253"/>
        <w:gridCol w:w="1701"/>
        <w:gridCol w:w="1559"/>
        <w:gridCol w:w="1949"/>
      </w:tblGrid>
      <w:tr w:rsidR="008568B6" w14:paraId="61668343" w14:textId="77777777" w:rsidTr="00721D2F">
        <w:tc>
          <w:tcPr>
            <w:tcW w:w="4253" w:type="dxa"/>
          </w:tcPr>
          <w:p w14:paraId="452EDE02" w14:textId="77777777" w:rsidR="008568B6" w:rsidRPr="00FB3DB6" w:rsidRDefault="008568B6" w:rsidP="009952DB">
            <w:pPr>
              <w:jc w:val="center"/>
              <w:rPr>
                <w:rFonts w:ascii="Times New Roman" w:hAnsi="Times New Roman" w:cs="Times New Roman"/>
                <w:sz w:val="24"/>
                <w:szCs w:val="24"/>
              </w:rPr>
            </w:pPr>
            <w:r w:rsidRPr="00FB3DB6">
              <w:rPr>
                <w:rFonts w:ascii="Times New Roman" w:hAnsi="Times New Roman" w:cs="Times New Roman"/>
                <w:sz w:val="24"/>
                <w:szCs w:val="24"/>
              </w:rPr>
              <w:t>Название задачи</w:t>
            </w:r>
          </w:p>
        </w:tc>
        <w:tc>
          <w:tcPr>
            <w:tcW w:w="1701" w:type="dxa"/>
          </w:tcPr>
          <w:p w14:paraId="3207D2C9" w14:textId="77777777" w:rsidR="008568B6" w:rsidRPr="00FB3DB6" w:rsidRDefault="008568B6" w:rsidP="009952DB">
            <w:pPr>
              <w:jc w:val="center"/>
              <w:rPr>
                <w:rFonts w:ascii="Times New Roman" w:hAnsi="Times New Roman" w:cs="Times New Roman"/>
                <w:sz w:val="24"/>
                <w:szCs w:val="24"/>
              </w:rPr>
            </w:pPr>
            <w:r w:rsidRPr="00FB3DB6">
              <w:rPr>
                <w:rFonts w:ascii="Times New Roman" w:hAnsi="Times New Roman" w:cs="Times New Roman"/>
                <w:sz w:val="24"/>
                <w:szCs w:val="24"/>
              </w:rPr>
              <w:t>Длительность задачи в днях</w:t>
            </w:r>
          </w:p>
        </w:tc>
        <w:tc>
          <w:tcPr>
            <w:tcW w:w="1559" w:type="dxa"/>
          </w:tcPr>
          <w:p w14:paraId="712E3D9C" w14:textId="77777777" w:rsidR="008568B6" w:rsidRPr="00FB3DB6" w:rsidRDefault="008568B6" w:rsidP="009952DB">
            <w:pPr>
              <w:jc w:val="center"/>
              <w:rPr>
                <w:rFonts w:ascii="Times New Roman" w:hAnsi="Times New Roman" w:cs="Times New Roman"/>
                <w:sz w:val="24"/>
                <w:szCs w:val="24"/>
              </w:rPr>
            </w:pPr>
            <w:r w:rsidRPr="00FB3DB6">
              <w:rPr>
                <w:rFonts w:ascii="Times New Roman" w:hAnsi="Times New Roman" w:cs="Times New Roman"/>
                <w:sz w:val="24"/>
                <w:szCs w:val="24"/>
              </w:rPr>
              <w:t>Дата начала</w:t>
            </w:r>
          </w:p>
        </w:tc>
        <w:tc>
          <w:tcPr>
            <w:tcW w:w="1949" w:type="dxa"/>
          </w:tcPr>
          <w:p w14:paraId="15FE8CA6" w14:textId="77777777" w:rsidR="008568B6" w:rsidRPr="00FB3DB6" w:rsidRDefault="008568B6" w:rsidP="009952DB">
            <w:pPr>
              <w:jc w:val="center"/>
              <w:rPr>
                <w:rFonts w:ascii="Times New Roman" w:hAnsi="Times New Roman" w:cs="Times New Roman"/>
                <w:sz w:val="24"/>
                <w:szCs w:val="24"/>
              </w:rPr>
            </w:pPr>
            <w:r w:rsidRPr="00FB3DB6">
              <w:rPr>
                <w:rFonts w:ascii="Times New Roman" w:hAnsi="Times New Roman" w:cs="Times New Roman"/>
                <w:sz w:val="24"/>
                <w:szCs w:val="24"/>
              </w:rPr>
              <w:t>Дата окончания</w:t>
            </w:r>
          </w:p>
        </w:tc>
      </w:tr>
      <w:tr w:rsidR="008568B6" w14:paraId="0D1444D7" w14:textId="77777777" w:rsidTr="00721D2F">
        <w:tc>
          <w:tcPr>
            <w:tcW w:w="4253" w:type="dxa"/>
            <w:vAlign w:val="bottom"/>
          </w:tcPr>
          <w:p w14:paraId="34C67BB4" w14:textId="77777777" w:rsidR="008568B6" w:rsidRPr="00FB3DB6" w:rsidRDefault="008568B6" w:rsidP="009952DB">
            <w:pPr>
              <w:rPr>
                <w:rFonts w:ascii="Times New Roman" w:hAnsi="Times New Roman" w:cs="Times New Roman"/>
                <w:color w:val="000000"/>
                <w:sz w:val="24"/>
                <w:szCs w:val="24"/>
              </w:rPr>
            </w:pPr>
            <w:r w:rsidRPr="00FB3DB6">
              <w:rPr>
                <w:rFonts w:ascii="Times New Roman" w:hAnsi="Times New Roman" w:cs="Times New Roman"/>
                <w:color w:val="000000"/>
                <w:sz w:val="24"/>
                <w:szCs w:val="24"/>
              </w:rPr>
              <w:t>Начало проекта</w:t>
            </w:r>
          </w:p>
        </w:tc>
        <w:tc>
          <w:tcPr>
            <w:tcW w:w="1701" w:type="dxa"/>
            <w:vAlign w:val="bottom"/>
          </w:tcPr>
          <w:p w14:paraId="3D84847A" w14:textId="7777777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0</w:t>
            </w:r>
          </w:p>
        </w:tc>
        <w:tc>
          <w:tcPr>
            <w:tcW w:w="1559" w:type="dxa"/>
            <w:vAlign w:val="bottom"/>
          </w:tcPr>
          <w:p w14:paraId="1FDB1F3A" w14:textId="7777777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12.04.2023</w:t>
            </w:r>
          </w:p>
        </w:tc>
        <w:tc>
          <w:tcPr>
            <w:tcW w:w="1949" w:type="dxa"/>
            <w:vAlign w:val="bottom"/>
          </w:tcPr>
          <w:p w14:paraId="3449C4EB" w14:textId="7777777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12.04.2023</w:t>
            </w:r>
          </w:p>
        </w:tc>
      </w:tr>
      <w:tr w:rsidR="008568B6" w14:paraId="32A8619E" w14:textId="77777777" w:rsidTr="00721D2F">
        <w:tc>
          <w:tcPr>
            <w:tcW w:w="4253" w:type="dxa"/>
            <w:shd w:val="clear" w:color="auto" w:fill="D9E2F3" w:themeFill="accent1" w:themeFillTint="33"/>
            <w:vAlign w:val="bottom"/>
          </w:tcPr>
          <w:p w14:paraId="5DA19AEF" w14:textId="7A4ADECE" w:rsidR="008568B6" w:rsidRPr="00FB3DB6" w:rsidRDefault="00636844" w:rsidP="009952DB">
            <w:pPr>
              <w:rPr>
                <w:rFonts w:ascii="Times New Roman" w:hAnsi="Times New Roman" w:cs="Times New Roman"/>
                <w:color w:val="000000"/>
                <w:sz w:val="24"/>
                <w:szCs w:val="24"/>
              </w:rPr>
            </w:pPr>
            <w:r w:rsidRPr="009F143C">
              <w:rPr>
                <w:rFonts w:ascii="Times New Roman" w:hAnsi="Times New Roman" w:cs="Times New Roman"/>
                <w:color w:val="000000"/>
                <w:sz w:val="24"/>
                <w:szCs w:val="24"/>
              </w:rPr>
              <w:t>Постановка задачи и анализ аналогов разрабатываемо</w:t>
            </w:r>
            <w:r>
              <w:rPr>
                <w:rFonts w:ascii="Times New Roman" w:hAnsi="Times New Roman" w:cs="Times New Roman"/>
                <w:color w:val="000000"/>
                <w:sz w:val="24"/>
                <w:szCs w:val="24"/>
              </w:rPr>
              <w:t>го</w:t>
            </w:r>
            <w:r w:rsidRPr="009F143C">
              <w:rPr>
                <w:rFonts w:ascii="Times New Roman" w:hAnsi="Times New Roman" w:cs="Times New Roman"/>
                <w:color w:val="000000"/>
                <w:sz w:val="24"/>
                <w:szCs w:val="24"/>
              </w:rPr>
              <w:t xml:space="preserve"> </w:t>
            </w:r>
            <w:r>
              <w:rPr>
                <w:rFonts w:ascii="Times New Roman" w:hAnsi="Times New Roman" w:cs="Times New Roman"/>
                <w:color w:val="000000"/>
                <w:sz w:val="24"/>
                <w:szCs w:val="24"/>
              </w:rPr>
              <w:t>приложения</w:t>
            </w:r>
          </w:p>
        </w:tc>
        <w:tc>
          <w:tcPr>
            <w:tcW w:w="1701" w:type="dxa"/>
            <w:shd w:val="clear" w:color="auto" w:fill="D9E2F3" w:themeFill="accent1" w:themeFillTint="33"/>
            <w:vAlign w:val="bottom"/>
          </w:tcPr>
          <w:p w14:paraId="1BC1B0D2" w14:textId="05524418" w:rsidR="008568B6" w:rsidRPr="00AA3579" w:rsidRDefault="00AA3579" w:rsidP="009952DB">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1559" w:type="dxa"/>
            <w:shd w:val="clear" w:color="auto" w:fill="D9E2F3" w:themeFill="accent1" w:themeFillTint="33"/>
            <w:vAlign w:val="bottom"/>
          </w:tcPr>
          <w:p w14:paraId="70A934A3" w14:textId="7777777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12.04.2023</w:t>
            </w:r>
          </w:p>
        </w:tc>
        <w:tc>
          <w:tcPr>
            <w:tcW w:w="1949" w:type="dxa"/>
            <w:shd w:val="clear" w:color="auto" w:fill="D9E2F3" w:themeFill="accent1" w:themeFillTint="33"/>
            <w:vAlign w:val="bottom"/>
          </w:tcPr>
          <w:p w14:paraId="265554F1" w14:textId="03677386"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sidR="00B8095E">
              <w:rPr>
                <w:rFonts w:ascii="Times New Roman" w:hAnsi="Times New Roman" w:cs="Times New Roman"/>
                <w:color w:val="000000"/>
                <w:sz w:val="24"/>
                <w:szCs w:val="24"/>
              </w:rPr>
              <w:t>6</w:t>
            </w:r>
            <w:r w:rsidRPr="00FB3DB6">
              <w:rPr>
                <w:rFonts w:ascii="Times New Roman" w:hAnsi="Times New Roman" w:cs="Times New Roman"/>
                <w:color w:val="000000"/>
                <w:sz w:val="24"/>
                <w:szCs w:val="24"/>
              </w:rPr>
              <w:t>.04.2023</w:t>
            </w:r>
          </w:p>
        </w:tc>
      </w:tr>
      <w:tr w:rsidR="008568B6" w14:paraId="783984FA" w14:textId="77777777" w:rsidTr="00721D2F">
        <w:tc>
          <w:tcPr>
            <w:tcW w:w="4253" w:type="dxa"/>
            <w:vAlign w:val="bottom"/>
          </w:tcPr>
          <w:p w14:paraId="00B5A97E" w14:textId="797B03E0" w:rsidR="008568B6" w:rsidRPr="00FB3DB6" w:rsidRDefault="00053646" w:rsidP="009952DB">
            <w:pPr>
              <w:rPr>
                <w:rFonts w:ascii="Times New Roman" w:hAnsi="Times New Roman" w:cs="Times New Roman"/>
                <w:color w:val="000000"/>
                <w:sz w:val="24"/>
                <w:szCs w:val="24"/>
              </w:rPr>
            </w:pPr>
            <w:r w:rsidRPr="00053646">
              <w:rPr>
                <w:rFonts w:ascii="Times New Roman" w:hAnsi="Times New Roman" w:cs="Times New Roman"/>
                <w:color w:val="000000"/>
                <w:sz w:val="24"/>
                <w:szCs w:val="24"/>
              </w:rPr>
              <w:t>Анализ программ аналогов</w:t>
            </w:r>
          </w:p>
        </w:tc>
        <w:tc>
          <w:tcPr>
            <w:tcW w:w="1701" w:type="dxa"/>
            <w:vAlign w:val="bottom"/>
          </w:tcPr>
          <w:p w14:paraId="5433F800" w14:textId="395947A1" w:rsidR="008568B6" w:rsidRPr="00FB3DB6" w:rsidRDefault="00352F7F"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559" w:type="dxa"/>
            <w:vAlign w:val="bottom"/>
          </w:tcPr>
          <w:p w14:paraId="68BDFECD" w14:textId="7C851DE9"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sidR="003B45E6">
              <w:rPr>
                <w:rFonts w:ascii="Times New Roman" w:hAnsi="Times New Roman" w:cs="Times New Roman"/>
                <w:color w:val="000000"/>
                <w:sz w:val="24"/>
                <w:szCs w:val="24"/>
                <w:lang w:val="en-US"/>
              </w:rPr>
              <w:t>2</w:t>
            </w:r>
            <w:r w:rsidRPr="00FB3DB6">
              <w:rPr>
                <w:rFonts w:ascii="Times New Roman" w:hAnsi="Times New Roman" w:cs="Times New Roman"/>
                <w:color w:val="000000"/>
                <w:sz w:val="24"/>
                <w:szCs w:val="24"/>
              </w:rPr>
              <w:t>.04.2023</w:t>
            </w:r>
          </w:p>
        </w:tc>
        <w:tc>
          <w:tcPr>
            <w:tcW w:w="1949" w:type="dxa"/>
            <w:vAlign w:val="bottom"/>
          </w:tcPr>
          <w:p w14:paraId="5BE4EBDE" w14:textId="78EB7763"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sidR="00E84E7C">
              <w:rPr>
                <w:rFonts w:ascii="Times New Roman" w:hAnsi="Times New Roman" w:cs="Times New Roman"/>
                <w:color w:val="000000"/>
                <w:sz w:val="24"/>
                <w:szCs w:val="24"/>
              </w:rPr>
              <w:t>4</w:t>
            </w:r>
            <w:r w:rsidRPr="00FB3DB6">
              <w:rPr>
                <w:rFonts w:ascii="Times New Roman" w:hAnsi="Times New Roman" w:cs="Times New Roman"/>
                <w:color w:val="000000"/>
                <w:sz w:val="24"/>
                <w:szCs w:val="24"/>
              </w:rPr>
              <w:t>.04.2023</w:t>
            </w:r>
          </w:p>
        </w:tc>
      </w:tr>
      <w:tr w:rsidR="008568B6" w14:paraId="393DB0C7" w14:textId="77777777" w:rsidTr="00721D2F">
        <w:tc>
          <w:tcPr>
            <w:tcW w:w="4253" w:type="dxa"/>
            <w:vAlign w:val="bottom"/>
          </w:tcPr>
          <w:p w14:paraId="51AF6926" w14:textId="553ECC88" w:rsidR="008568B6" w:rsidRPr="00FB3DB6" w:rsidRDefault="004D1EC5" w:rsidP="009952DB">
            <w:pPr>
              <w:rPr>
                <w:rFonts w:ascii="Times New Roman" w:hAnsi="Times New Roman" w:cs="Times New Roman"/>
                <w:color w:val="000000"/>
                <w:sz w:val="24"/>
                <w:szCs w:val="24"/>
              </w:rPr>
            </w:pPr>
            <w:r w:rsidRPr="004D1EC5">
              <w:rPr>
                <w:rFonts w:ascii="Times New Roman" w:hAnsi="Times New Roman" w:cs="Times New Roman"/>
                <w:color w:val="000000"/>
                <w:sz w:val="24"/>
                <w:szCs w:val="24"/>
              </w:rPr>
              <w:t>Анализ функциональных требований</w:t>
            </w:r>
          </w:p>
        </w:tc>
        <w:tc>
          <w:tcPr>
            <w:tcW w:w="1701" w:type="dxa"/>
            <w:vAlign w:val="bottom"/>
          </w:tcPr>
          <w:p w14:paraId="5161BA3C" w14:textId="44A574B3" w:rsidR="008568B6" w:rsidRPr="004C1428" w:rsidRDefault="004C1428" w:rsidP="009952DB">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1559" w:type="dxa"/>
            <w:vAlign w:val="bottom"/>
          </w:tcPr>
          <w:p w14:paraId="2D326B10" w14:textId="7777777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14.04.2023</w:t>
            </w:r>
          </w:p>
        </w:tc>
        <w:tc>
          <w:tcPr>
            <w:tcW w:w="1949" w:type="dxa"/>
            <w:vAlign w:val="bottom"/>
          </w:tcPr>
          <w:p w14:paraId="0242016F" w14:textId="7777777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15.04.2023</w:t>
            </w:r>
          </w:p>
        </w:tc>
      </w:tr>
      <w:tr w:rsidR="008568B6" w14:paraId="10DA2892" w14:textId="77777777" w:rsidTr="00721D2F">
        <w:tc>
          <w:tcPr>
            <w:tcW w:w="4253" w:type="dxa"/>
            <w:vAlign w:val="bottom"/>
          </w:tcPr>
          <w:p w14:paraId="0EB397A4" w14:textId="58975578" w:rsidR="008568B6" w:rsidRPr="00FB3DB6" w:rsidRDefault="00B909BC" w:rsidP="009952DB">
            <w:pPr>
              <w:rPr>
                <w:rFonts w:ascii="Times New Roman" w:hAnsi="Times New Roman" w:cs="Times New Roman"/>
                <w:color w:val="000000"/>
                <w:sz w:val="24"/>
                <w:szCs w:val="24"/>
              </w:rPr>
            </w:pPr>
            <w:r w:rsidRPr="00B909BC">
              <w:rPr>
                <w:rFonts w:ascii="Times New Roman" w:hAnsi="Times New Roman" w:cs="Times New Roman"/>
                <w:color w:val="000000"/>
                <w:sz w:val="24"/>
                <w:szCs w:val="24"/>
              </w:rPr>
              <w:t>Выбор инструментальных средств проектирования и разработки</w:t>
            </w:r>
          </w:p>
        </w:tc>
        <w:tc>
          <w:tcPr>
            <w:tcW w:w="1701" w:type="dxa"/>
            <w:vAlign w:val="bottom"/>
          </w:tcPr>
          <w:p w14:paraId="1ACD34CA" w14:textId="7777777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p>
        </w:tc>
        <w:tc>
          <w:tcPr>
            <w:tcW w:w="1559" w:type="dxa"/>
            <w:vAlign w:val="bottom"/>
          </w:tcPr>
          <w:p w14:paraId="4D6EE46D" w14:textId="1BDB9463"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sidR="0047119E">
              <w:rPr>
                <w:rFonts w:ascii="Times New Roman" w:hAnsi="Times New Roman" w:cs="Times New Roman"/>
                <w:color w:val="000000"/>
                <w:sz w:val="24"/>
                <w:szCs w:val="24"/>
                <w:lang w:val="en-US"/>
              </w:rPr>
              <w:t>5</w:t>
            </w:r>
            <w:r w:rsidRPr="00FB3DB6">
              <w:rPr>
                <w:rFonts w:ascii="Times New Roman" w:hAnsi="Times New Roman" w:cs="Times New Roman"/>
                <w:color w:val="000000"/>
                <w:sz w:val="24"/>
                <w:szCs w:val="24"/>
              </w:rPr>
              <w:t>.04.2023</w:t>
            </w:r>
          </w:p>
        </w:tc>
        <w:tc>
          <w:tcPr>
            <w:tcW w:w="1949" w:type="dxa"/>
            <w:vAlign w:val="bottom"/>
          </w:tcPr>
          <w:p w14:paraId="323E0888" w14:textId="75729370"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sidR="0047119E">
              <w:rPr>
                <w:rFonts w:ascii="Times New Roman" w:hAnsi="Times New Roman" w:cs="Times New Roman"/>
                <w:color w:val="000000"/>
                <w:sz w:val="24"/>
                <w:szCs w:val="24"/>
                <w:lang w:val="en-US"/>
              </w:rPr>
              <w:t>6</w:t>
            </w:r>
            <w:r w:rsidRPr="00FB3DB6">
              <w:rPr>
                <w:rFonts w:ascii="Times New Roman" w:hAnsi="Times New Roman" w:cs="Times New Roman"/>
                <w:color w:val="000000"/>
                <w:sz w:val="24"/>
                <w:szCs w:val="24"/>
              </w:rPr>
              <w:t>.04.2023</w:t>
            </w:r>
          </w:p>
        </w:tc>
      </w:tr>
      <w:tr w:rsidR="008568B6" w14:paraId="315F68B0" w14:textId="77777777" w:rsidTr="00721D2F">
        <w:tc>
          <w:tcPr>
            <w:tcW w:w="4253" w:type="dxa"/>
            <w:shd w:val="clear" w:color="auto" w:fill="D9E2F3" w:themeFill="accent1" w:themeFillTint="33"/>
            <w:vAlign w:val="bottom"/>
          </w:tcPr>
          <w:p w14:paraId="1C531061" w14:textId="1E88F689" w:rsidR="008568B6" w:rsidRPr="00FB3DB6" w:rsidRDefault="00966EB4" w:rsidP="009952DB">
            <w:pPr>
              <w:rPr>
                <w:rFonts w:ascii="Times New Roman" w:hAnsi="Times New Roman" w:cs="Times New Roman"/>
                <w:color w:val="000000"/>
                <w:sz w:val="24"/>
                <w:szCs w:val="24"/>
              </w:rPr>
            </w:pPr>
            <w:r w:rsidRPr="00966EB4">
              <w:rPr>
                <w:rFonts w:ascii="Times New Roman" w:hAnsi="Times New Roman" w:cs="Times New Roman"/>
                <w:color w:val="000000"/>
                <w:sz w:val="24"/>
                <w:szCs w:val="24"/>
              </w:rPr>
              <w:t>Проектирование мобильного приложения</w:t>
            </w:r>
          </w:p>
        </w:tc>
        <w:tc>
          <w:tcPr>
            <w:tcW w:w="1701" w:type="dxa"/>
            <w:shd w:val="clear" w:color="auto" w:fill="D9E2F3" w:themeFill="accent1" w:themeFillTint="33"/>
            <w:vAlign w:val="bottom"/>
          </w:tcPr>
          <w:p w14:paraId="39A81A94" w14:textId="6DD80451" w:rsidR="008568B6" w:rsidRPr="00B97652" w:rsidRDefault="00B97652" w:rsidP="009952DB">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9</w:t>
            </w:r>
          </w:p>
        </w:tc>
        <w:tc>
          <w:tcPr>
            <w:tcW w:w="1559" w:type="dxa"/>
            <w:shd w:val="clear" w:color="auto" w:fill="D9E2F3" w:themeFill="accent1" w:themeFillTint="33"/>
            <w:vAlign w:val="bottom"/>
          </w:tcPr>
          <w:p w14:paraId="0110623B" w14:textId="437C616A"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sidR="006F32F0">
              <w:rPr>
                <w:rFonts w:ascii="Times New Roman" w:hAnsi="Times New Roman" w:cs="Times New Roman"/>
                <w:color w:val="000000"/>
                <w:sz w:val="24"/>
                <w:szCs w:val="24"/>
                <w:lang w:val="en-US"/>
              </w:rPr>
              <w:t>7</w:t>
            </w:r>
            <w:r w:rsidRPr="00FB3DB6">
              <w:rPr>
                <w:rFonts w:ascii="Times New Roman" w:hAnsi="Times New Roman" w:cs="Times New Roman"/>
                <w:color w:val="000000"/>
                <w:sz w:val="24"/>
                <w:szCs w:val="24"/>
              </w:rPr>
              <w:t>.04.2023</w:t>
            </w:r>
          </w:p>
        </w:tc>
        <w:tc>
          <w:tcPr>
            <w:tcW w:w="1949" w:type="dxa"/>
            <w:shd w:val="clear" w:color="auto" w:fill="D9E2F3" w:themeFill="accent1" w:themeFillTint="33"/>
            <w:vAlign w:val="bottom"/>
          </w:tcPr>
          <w:p w14:paraId="6C952954" w14:textId="6821F83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2</w:t>
            </w:r>
            <w:r w:rsidR="006F32F0">
              <w:rPr>
                <w:rFonts w:ascii="Times New Roman" w:hAnsi="Times New Roman" w:cs="Times New Roman"/>
                <w:color w:val="000000"/>
                <w:sz w:val="24"/>
                <w:szCs w:val="24"/>
                <w:lang w:val="en-US"/>
              </w:rPr>
              <w:t>6</w:t>
            </w:r>
            <w:r w:rsidRPr="00FB3DB6">
              <w:rPr>
                <w:rFonts w:ascii="Times New Roman" w:hAnsi="Times New Roman" w:cs="Times New Roman"/>
                <w:color w:val="000000"/>
                <w:sz w:val="24"/>
                <w:szCs w:val="24"/>
              </w:rPr>
              <w:t>.04.2023</w:t>
            </w:r>
          </w:p>
        </w:tc>
      </w:tr>
      <w:tr w:rsidR="008568B6" w14:paraId="2E98A24F" w14:textId="77777777" w:rsidTr="00721D2F">
        <w:tc>
          <w:tcPr>
            <w:tcW w:w="4253" w:type="dxa"/>
            <w:tcBorders>
              <w:bottom w:val="single" w:sz="4" w:space="0" w:color="auto"/>
            </w:tcBorders>
            <w:vAlign w:val="bottom"/>
          </w:tcPr>
          <w:p w14:paraId="343FFFFB" w14:textId="1EA3AD1E" w:rsidR="008568B6" w:rsidRPr="00FB3DB6" w:rsidRDefault="00C3334F" w:rsidP="009952DB">
            <w:pPr>
              <w:rPr>
                <w:rFonts w:ascii="Times New Roman" w:hAnsi="Times New Roman" w:cs="Times New Roman"/>
                <w:color w:val="000000"/>
                <w:sz w:val="24"/>
                <w:szCs w:val="24"/>
              </w:rPr>
            </w:pPr>
            <w:r w:rsidRPr="00966EB4">
              <w:rPr>
                <w:rFonts w:ascii="Times New Roman" w:hAnsi="Times New Roman" w:cs="Times New Roman"/>
                <w:color w:val="000000"/>
                <w:sz w:val="24"/>
                <w:szCs w:val="24"/>
              </w:rPr>
              <w:t xml:space="preserve">Проектирование </w:t>
            </w:r>
            <w:r>
              <w:rPr>
                <w:rFonts w:ascii="Times New Roman" w:hAnsi="Times New Roman" w:cs="Times New Roman"/>
                <w:color w:val="000000"/>
                <w:sz w:val="24"/>
                <w:szCs w:val="24"/>
              </w:rPr>
              <w:t>архитектур</w:t>
            </w:r>
            <w:r w:rsidR="00FD3B82">
              <w:rPr>
                <w:rFonts w:ascii="Times New Roman" w:hAnsi="Times New Roman" w:cs="Times New Roman"/>
                <w:color w:val="000000"/>
                <w:sz w:val="24"/>
                <w:szCs w:val="24"/>
              </w:rPr>
              <w:t xml:space="preserve">ы </w:t>
            </w:r>
            <w:r>
              <w:rPr>
                <w:rFonts w:ascii="Times New Roman" w:hAnsi="Times New Roman" w:cs="Times New Roman"/>
                <w:color w:val="000000"/>
                <w:sz w:val="24"/>
                <w:szCs w:val="24"/>
              </w:rPr>
              <w:t>приложения</w:t>
            </w:r>
          </w:p>
        </w:tc>
        <w:tc>
          <w:tcPr>
            <w:tcW w:w="1701" w:type="dxa"/>
            <w:tcBorders>
              <w:bottom w:val="single" w:sz="4" w:space="0" w:color="auto"/>
            </w:tcBorders>
            <w:vAlign w:val="bottom"/>
          </w:tcPr>
          <w:p w14:paraId="164C0412" w14:textId="62A8C5E8" w:rsidR="008568B6" w:rsidRPr="001370BE" w:rsidRDefault="001370BE" w:rsidP="009952DB">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1559" w:type="dxa"/>
            <w:tcBorders>
              <w:bottom w:val="single" w:sz="4" w:space="0" w:color="auto"/>
            </w:tcBorders>
            <w:vAlign w:val="bottom"/>
          </w:tcPr>
          <w:p w14:paraId="7D44EFBE" w14:textId="3C862C9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sidR="00F7007A">
              <w:rPr>
                <w:rFonts w:ascii="Times New Roman" w:hAnsi="Times New Roman" w:cs="Times New Roman"/>
                <w:color w:val="000000"/>
                <w:sz w:val="24"/>
                <w:szCs w:val="24"/>
                <w:lang w:val="en-US"/>
              </w:rPr>
              <w:t>7</w:t>
            </w:r>
            <w:r w:rsidRPr="00FB3DB6">
              <w:rPr>
                <w:rFonts w:ascii="Times New Roman" w:hAnsi="Times New Roman" w:cs="Times New Roman"/>
                <w:color w:val="000000"/>
                <w:sz w:val="24"/>
                <w:szCs w:val="24"/>
              </w:rPr>
              <w:t>.04.2023</w:t>
            </w:r>
          </w:p>
        </w:tc>
        <w:tc>
          <w:tcPr>
            <w:tcW w:w="1949" w:type="dxa"/>
            <w:tcBorders>
              <w:bottom w:val="single" w:sz="4" w:space="0" w:color="auto"/>
            </w:tcBorders>
            <w:vAlign w:val="bottom"/>
          </w:tcPr>
          <w:p w14:paraId="58AE379F" w14:textId="215A8F17"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2</w:t>
            </w:r>
            <w:r w:rsidR="00F7007A">
              <w:rPr>
                <w:rFonts w:ascii="Times New Roman" w:hAnsi="Times New Roman" w:cs="Times New Roman"/>
                <w:color w:val="000000"/>
                <w:sz w:val="24"/>
                <w:szCs w:val="24"/>
              </w:rPr>
              <w:t>1</w:t>
            </w:r>
            <w:r w:rsidRPr="00FB3DB6">
              <w:rPr>
                <w:rFonts w:ascii="Times New Roman" w:hAnsi="Times New Roman" w:cs="Times New Roman"/>
                <w:color w:val="000000"/>
                <w:sz w:val="24"/>
                <w:szCs w:val="24"/>
              </w:rPr>
              <w:t>.04.2023</w:t>
            </w:r>
          </w:p>
        </w:tc>
      </w:tr>
      <w:tr w:rsidR="008568B6" w14:paraId="0D9F2F70" w14:textId="77777777" w:rsidTr="00721D2F">
        <w:tc>
          <w:tcPr>
            <w:tcW w:w="4253" w:type="dxa"/>
            <w:tcBorders>
              <w:bottom w:val="single" w:sz="4" w:space="0" w:color="auto"/>
            </w:tcBorders>
            <w:vAlign w:val="bottom"/>
          </w:tcPr>
          <w:p w14:paraId="3097787B" w14:textId="7DB9CBDC" w:rsidR="008568B6" w:rsidRPr="00FB3DB6" w:rsidRDefault="00AB0CD8" w:rsidP="009952DB">
            <w:pPr>
              <w:rPr>
                <w:rFonts w:ascii="Times New Roman" w:hAnsi="Times New Roman" w:cs="Times New Roman"/>
                <w:color w:val="000000"/>
                <w:sz w:val="24"/>
                <w:szCs w:val="24"/>
              </w:rPr>
            </w:pPr>
            <w:r w:rsidRPr="00AB0CD8">
              <w:rPr>
                <w:rFonts w:ascii="Times New Roman" w:hAnsi="Times New Roman" w:cs="Times New Roman"/>
                <w:color w:val="000000"/>
                <w:sz w:val="24"/>
                <w:szCs w:val="24"/>
              </w:rPr>
              <w:t>Проектирование пользовательского интерфейса</w:t>
            </w:r>
          </w:p>
        </w:tc>
        <w:tc>
          <w:tcPr>
            <w:tcW w:w="1701" w:type="dxa"/>
            <w:tcBorders>
              <w:bottom w:val="single" w:sz="4" w:space="0" w:color="auto"/>
            </w:tcBorders>
            <w:vAlign w:val="bottom"/>
          </w:tcPr>
          <w:p w14:paraId="3DF5E0F9" w14:textId="1C1B1804" w:rsidR="008568B6" w:rsidRPr="001370BE" w:rsidRDefault="001370BE" w:rsidP="009952DB">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1559" w:type="dxa"/>
            <w:tcBorders>
              <w:bottom w:val="single" w:sz="4" w:space="0" w:color="auto"/>
            </w:tcBorders>
            <w:vAlign w:val="bottom"/>
          </w:tcPr>
          <w:p w14:paraId="1CC48594" w14:textId="116DB2DF"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2</w:t>
            </w:r>
            <w:r w:rsidR="00506DD0">
              <w:rPr>
                <w:rFonts w:ascii="Times New Roman" w:hAnsi="Times New Roman" w:cs="Times New Roman"/>
                <w:color w:val="000000"/>
                <w:sz w:val="24"/>
                <w:szCs w:val="24"/>
              </w:rPr>
              <w:t>1</w:t>
            </w:r>
            <w:r w:rsidRPr="00FB3DB6">
              <w:rPr>
                <w:rFonts w:ascii="Times New Roman" w:hAnsi="Times New Roman" w:cs="Times New Roman"/>
                <w:color w:val="000000"/>
                <w:sz w:val="24"/>
                <w:szCs w:val="24"/>
              </w:rPr>
              <w:t>.04.2023</w:t>
            </w:r>
          </w:p>
        </w:tc>
        <w:tc>
          <w:tcPr>
            <w:tcW w:w="1949" w:type="dxa"/>
            <w:tcBorders>
              <w:bottom w:val="single" w:sz="4" w:space="0" w:color="auto"/>
            </w:tcBorders>
            <w:vAlign w:val="bottom"/>
          </w:tcPr>
          <w:p w14:paraId="3A453F6E" w14:textId="624CD20D" w:rsidR="008568B6" w:rsidRPr="00FB3DB6" w:rsidRDefault="008568B6"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2</w:t>
            </w:r>
            <w:r w:rsidR="00C11B1F">
              <w:rPr>
                <w:rFonts w:ascii="Times New Roman" w:hAnsi="Times New Roman" w:cs="Times New Roman"/>
                <w:color w:val="000000"/>
                <w:sz w:val="24"/>
                <w:szCs w:val="24"/>
                <w:lang w:val="en-US"/>
              </w:rPr>
              <w:t>6</w:t>
            </w:r>
            <w:r w:rsidRPr="00FB3DB6">
              <w:rPr>
                <w:rFonts w:ascii="Times New Roman" w:hAnsi="Times New Roman" w:cs="Times New Roman"/>
                <w:color w:val="000000"/>
                <w:sz w:val="24"/>
                <w:szCs w:val="24"/>
              </w:rPr>
              <w:t>.04.2023</w:t>
            </w:r>
          </w:p>
        </w:tc>
      </w:tr>
      <w:tr w:rsidR="004E4681" w14:paraId="4DFE203F" w14:textId="77777777" w:rsidTr="00721D2F">
        <w:tc>
          <w:tcPr>
            <w:tcW w:w="4253" w:type="dxa"/>
            <w:shd w:val="clear" w:color="auto" w:fill="D9E2F3" w:themeFill="accent1" w:themeFillTint="33"/>
          </w:tcPr>
          <w:p w14:paraId="236F3916" w14:textId="77777777" w:rsidR="004E4681" w:rsidRPr="00FB3DB6" w:rsidRDefault="004E4681" w:rsidP="009952DB">
            <w:pPr>
              <w:rPr>
                <w:color w:val="000000"/>
                <w:sz w:val="24"/>
                <w:szCs w:val="24"/>
              </w:rPr>
            </w:pPr>
            <w:r w:rsidRPr="00485A42">
              <w:rPr>
                <w:rFonts w:ascii="Times New Roman" w:hAnsi="Times New Roman" w:cs="Times New Roman"/>
                <w:color w:val="000000"/>
                <w:sz w:val="24"/>
                <w:szCs w:val="24"/>
              </w:rPr>
              <w:t>Реализация приложения</w:t>
            </w:r>
          </w:p>
        </w:tc>
        <w:tc>
          <w:tcPr>
            <w:tcW w:w="1701" w:type="dxa"/>
            <w:shd w:val="clear" w:color="auto" w:fill="D9E2F3" w:themeFill="accent1" w:themeFillTint="33"/>
          </w:tcPr>
          <w:p w14:paraId="7CEDC5A0" w14:textId="77777777" w:rsidR="004E4681" w:rsidRPr="00FB3DB6" w:rsidRDefault="004E4681" w:rsidP="009952DB">
            <w:pPr>
              <w:jc w:val="center"/>
              <w:rPr>
                <w:color w:val="000000"/>
                <w:sz w:val="24"/>
                <w:szCs w:val="24"/>
              </w:rPr>
            </w:pPr>
            <w:r w:rsidRPr="00FB3DB6">
              <w:rPr>
                <w:rFonts w:ascii="Times New Roman" w:hAnsi="Times New Roman" w:cs="Times New Roman"/>
                <w:color w:val="000000"/>
                <w:sz w:val="24"/>
                <w:szCs w:val="24"/>
              </w:rPr>
              <w:t>14</w:t>
            </w:r>
          </w:p>
        </w:tc>
        <w:tc>
          <w:tcPr>
            <w:tcW w:w="1559" w:type="dxa"/>
            <w:shd w:val="clear" w:color="auto" w:fill="D9E2F3" w:themeFill="accent1" w:themeFillTint="33"/>
          </w:tcPr>
          <w:p w14:paraId="48C373A6" w14:textId="77777777" w:rsidR="004E4681" w:rsidRPr="00FB3DB6" w:rsidRDefault="004E4681" w:rsidP="009952DB">
            <w:pPr>
              <w:jc w:val="center"/>
              <w:rPr>
                <w:color w:val="000000"/>
                <w:sz w:val="24"/>
                <w:szCs w:val="24"/>
              </w:rPr>
            </w:pPr>
            <w:r w:rsidRPr="00FB3DB6">
              <w:rPr>
                <w:rFonts w:ascii="Times New Roman" w:hAnsi="Times New Roman" w:cs="Times New Roman"/>
                <w:color w:val="000000"/>
                <w:sz w:val="24"/>
                <w:szCs w:val="24"/>
              </w:rPr>
              <w:t>2</w:t>
            </w:r>
            <w:r>
              <w:rPr>
                <w:rFonts w:ascii="Times New Roman" w:hAnsi="Times New Roman" w:cs="Times New Roman"/>
                <w:color w:val="000000"/>
                <w:sz w:val="24"/>
                <w:szCs w:val="24"/>
                <w:lang w:val="en-US"/>
              </w:rPr>
              <w:t>7</w:t>
            </w:r>
            <w:r w:rsidRPr="00FB3DB6">
              <w:rPr>
                <w:rFonts w:ascii="Times New Roman" w:hAnsi="Times New Roman" w:cs="Times New Roman"/>
                <w:color w:val="000000"/>
                <w:sz w:val="24"/>
                <w:szCs w:val="24"/>
              </w:rPr>
              <w:t>.04.2023</w:t>
            </w:r>
          </w:p>
        </w:tc>
        <w:tc>
          <w:tcPr>
            <w:tcW w:w="1949" w:type="dxa"/>
            <w:shd w:val="clear" w:color="auto" w:fill="D9E2F3" w:themeFill="accent1" w:themeFillTint="33"/>
          </w:tcPr>
          <w:p w14:paraId="0D389022" w14:textId="77777777" w:rsidR="004E4681" w:rsidRDefault="004E4681" w:rsidP="009952DB">
            <w:pPr>
              <w:jc w:val="center"/>
              <w:rPr>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lang w:val="en-US"/>
              </w:rPr>
              <w:t>1</w:t>
            </w:r>
            <w:r w:rsidRPr="00FB3DB6">
              <w:rPr>
                <w:rFonts w:ascii="Times New Roman" w:hAnsi="Times New Roman" w:cs="Times New Roman"/>
                <w:color w:val="000000"/>
                <w:sz w:val="24"/>
                <w:szCs w:val="24"/>
              </w:rPr>
              <w:t>.05.2023</w:t>
            </w:r>
          </w:p>
        </w:tc>
      </w:tr>
      <w:tr w:rsidR="004E4681" w:rsidRPr="00FB3DB6" w14:paraId="1BB7B3A0" w14:textId="77777777" w:rsidTr="00721D2F">
        <w:tc>
          <w:tcPr>
            <w:tcW w:w="4253" w:type="dxa"/>
          </w:tcPr>
          <w:p w14:paraId="2927FE0F" w14:textId="77777777" w:rsidR="004E4681" w:rsidRPr="00FB3DB6" w:rsidRDefault="004E4681" w:rsidP="009952DB">
            <w:pPr>
              <w:rPr>
                <w:rFonts w:ascii="Times New Roman" w:hAnsi="Times New Roman" w:cs="Times New Roman"/>
                <w:color w:val="000000"/>
                <w:sz w:val="24"/>
                <w:szCs w:val="24"/>
              </w:rPr>
            </w:pPr>
            <w:r w:rsidRPr="00FB3DB6">
              <w:rPr>
                <w:rFonts w:ascii="Times New Roman" w:hAnsi="Times New Roman" w:cs="Times New Roman"/>
                <w:color w:val="000000"/>
                <w:sz w:val="24"/>
                <w:szCs w:val="24"/>
              </w:rPr>
              <w:t>Кодирование</w:t>
            </w:r>
          </w:p>
        </w:tc>
        <w:tc>
          <w:tcPr>
            <w:tcW w:w="1701" w:type="dxa"/>
          </w:tcPr>
          <w:p w14:paraId="7E4A51DF" w14:textId="77777777" w:rsidR="004E4681" w:rsidRPr="00FB3DB6" w:rsidRDefault="004E4681"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11</w:t>
            </w:r>
          </w:p>
        </w:tc>
        <w:tc>
          <w:tcPr>
            <w:tcW w:w="1559" w:type="dxa"/>
          </w:tcPr>
          <w:p w14:paraId="0433E2B5" w14:textId="77777777" w:rsidR="004E4681" w:rsidRPr="00FB3DB6" w:rsidRDefault="004E4681"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2</w:t>
            </w:r>
            <w:r>
              <w:rPr>
                <w:rFonts w:ascii="Times New Roman" w:hAnsi="Times New Roman" w:cs="Times New Roman"/>
                <w:color w:val="000000"/>
                <w:sz w:val="24"/>
                <w:szCs w:val="24"/>
              </w:rPr>
              <w:t>7</w:t>
            </w:r>
            <w:r w:rsidRPr="00FB3DB6">
              <w:rPr>
                <w:rFonts w:ascii="Times New Roman" w:hAnsi="Times New Roman" w:cs="Times New Roman"/>
                <w:color w:val="000000"/>
                <w:sz w:val="24"/>
                <w:szCs w:val="24"/>
              </w:rPr>
              <w:t>.04.2023</w:t>
            </w:r>
          </w:p>
        </w:tc>
        <w:tc>
          <w:tcPr>
            <w:tcW w:w="1949" w:type="dxa"/>
          </w:tcPr>
          <w:p w14:paraId="558CF59F" w14:textId="77777777" w:rsidR="004E4681" w:rsidRPr="00FB3DB6" w:rsidRDefault="004E4681"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r w:rsidRPr="00FB3DB6">
              <w:rPr>
                <w:rFonts w:ascii="Times New Roman" w:hAnsi="Times New Roman" w:cs="Times New Roman"/>
                <w:color w:val="000000"/>
                <w:sz w:val="24"/>
                <w:szCs w:val="24"/>
              </w:rPr>
              <w:t>.05.2023</w:t>
            </w:r>
          </w:p>
        </w:tc>
      </w:tr>
      <w:tr w:rsidR="004E4681" w:rsidRPr="00FB3DB6" w14:paraId="2411344F" w14:textId="77777777" w:rsidTr="00721D2F">
        <w:tc>
          <w:tcPr>
            <w:tcW w:w="4253" w:type="dxa"/>
          </w:tcPr>
          <w:p w14:paraId="7172B2F3" w14:textId="77777777" w:rsidR="004E4681" w:rsidRPr="00FB3DB6" w:rsidRDefault="004E4681" w:rsidP="009952DB">
            <w:pPr>
              <w:rPr>
                <w:rFonts w:ascii="Times New Roman" w:hAnsi="Times New Roman" w:cs="Times New Roman"/>
                <w:color w:val="000000"/>
                <w:sz w:val="24"/>
                <w:szCs w:val="24"/>
              </w:rPr>
            </w:pPr>
            <w:r w:rsidRPr="00FB3DB6">
              <w:rPr>
                <w:rFonts w:ascii="Times New Roman" w:hAnsi="Times New Roman" w:cs="Times New Roman"/>
                <w:color w:val="000000"/>
                <w:sz w:val="24"/>
                <w:szCs w:val="24"/>
              </w:rPr>
              <w:t>Реализация пользовательского интерфейса</w:t>
            </w:r>
          </w:p>
        </w:tc>
        <w:tc>
          <w:tcPr>
            <w:tcW w:w="1701" w:type="dxa"/>
          </w:tcPr>
          <w:p w14:paraId="58480C76" w14:textId="77777777" w:rsidR="004E4681" w:rsidRPr="00A1251F" w:rsidRDefault="004E4681"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en-US"/>
              </w:rPr>
              <w:t>3</w:t>
            </w:r>
          </w:p>
        </w:tc>
        <w:tc>
          <w:tcPr>
            <w:tcW w:w="1559" w:type="dxa"/>
          </w:tcPr>
          <w:p w14:paraId="5F12F231" w14:textId="77777777" w:rsidR="004E4681" w:rsidRPr="00FB3DB6" w:rsidRDefault="004E4681"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r w:rsidRPr="00FB3DB6">
              <w:rPr>
                <w:rFonts w:ascii="Times New Roman" w:hAnsi="Times New Roman" w:cs="Times New Roman"/>
                <w:color w:val="000000"/>
                <w:sz w:val="24"/>
                <w:szCs w:val="24"/>
              </w:rPr>
              <w:t>.05.2023</w:t>
            </w:r>
          </w:p>
        </w:tc>
        <w:tc>
          <w:tcPr>
            <w:tcW w:w="1949" w:type="dxa"/>
          </w:tcPr>
          <w:p w14:paraId="74E22E25" w14:textId="77777777" w:rsidR="004E4681" w:rsidRPr="00FB3DB6" w:rsidRDefault="004E4681"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1</w:t>
            </w:r>
            <w:r w:rsidRPr="00FB3DB6">
              <w:rPr>
                <w:rFonts w:ascii="Times New Roman" w:hAnsi="Times New Roman" w:cs="Times New Roman"/>
                <w:color w:val="000000"/>
                <w:sz w:val="24"/>
                <w:szCs w:val="24"/>
              </w:rPr>
              <w:t>.05.2023</w:t>
            </w:r>
          </w:p>
        </w:tc>
      </w:tr>
      <w:tr w:rsidR="00721D2F" w:rsidRPr="00FB3DB6" w14:paraId="1AB279D1" w14:textId="77777777" w:rsidTr="00656A56">
        <w:tc>
          <w:tcPr>
            <w:tcW w:w="4253" w:type="dxa"/>
            <w:shd w:val="clear" w:color="auto" w:fill="D9E2F3" w:themeFill="accent1" w:themeFillTint="33"/>
          </w:tcPr>
          <w:p w14:paraId="780DDC98" w14:textId="77777777" w:rsidR="00721D2F" w:rsidRPr="00FB3DB6" w:rsidRDefault="00721D2F" w:rsidP="009952DB">
            <w:pPr>
              <w:rPr>
                <w:rFonts w:ascii="Times New Roman" w:hAnsi="Times New Roman" w:cs="Times New Roman"/>
                <w:color w:val="000000"/>
                <w:sz w:val="24"/>
                <w:szCs w:val="24"/>
              </w:rPr>
            </w:pPr>
            <w:r w:rsidRPr="005A5D6B">
              <w:rPr>
                <w:rFonts w:ascii="Times New Roman" w:hAnsi="Times New Roman" w:cs="Times New Roman"/>
                <w:color w:val="000000"/>
                <w:sz w:val="24"/>
                <w:szCs w:val="24"/>
              </w:rPr>
              <w:t>Тестирование приложения</w:t>
            </w:r>
          </w:p>
        </w:tc>
        <w:tc>
          <w:tcPr>
            <w:tcW w:w="1701" w:type="dxa"/>
            <w:shd w:val="clear" w:color="auto" w:fill="D9E2F3" w:themeFill="accent1" w:themeFillTint="33"/>
          </w:tcPr>
          <w:p w14:paraId="46D4A09D"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4</w:t>
            </w:r>
          </w:p>
        </w:tc>
        <w:tc>
          <w:tcPr>
            <w:tcW w:w="1559" w:type="dxa"/>
            <w:shd w:val="clear" w:color="auto" w:fill="D9E2F3" w:themeFill="accent1" w:themeFillTint="33"/>
          </w:tcPr>
          <w:p w14:paraId="6622885D"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2</w:t>
            </w:r>
            <w:r w:rsidRPr="00FB3DB6">
              <w:rPr>
                <w:rFonts w:ascii="Times New Roman" w:hAnsi="Times New Roman" w:cs="Times New Roman"/>
                <w:color w:val="000000"/>
                <w:sz w:val="24"/>
                <w:szCs w:val="24"/>
              </w:rPr>
              <w:t>.05.2023</w:t>
            </w:r>
          </w:p>
        </w:tc>
        <w:tc>
          <w:tcPr>
            <w:tcW w:w="1949" w:type="dxa"/>
            <w:shd w:val="clear" w:color="auto" w:fill="D9E2F3" w:themeFill="accent1" w:themeFillTint="33"/>
          </w:tcPr>
          <w:p w14:paraId="55D6561D"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6</w:t>
            </w:r>
            <w:r w:rsidRPr="00FB3DB6">
              <w:rPr>
                <w:rFonts w:ascii="Times New Roman" w:hAnsi="Times New Roman" w:cs="Times New Roman"/>
                <w:color w:val="000000"/>
                <w:sz w:val="24"/>
                <w:szCs w:val="24"/>
              </w:rPr>
              <w:t>.05.2023</w:t>
            </w:r>
          </w:p>
        </w:tc>
      </w:tr>
      <w:tr w:rsidR="00721D2F" w:rsidRPr="00FB3DB6" w14:paraId="02A96C19" w14:textId="77777777" w:rsidTr="00721D2F">
        <w:tc>
          <w:tcPr>
            <w:tcW w:w="4253" w:type="dxa"/>
          </w:tcPr>
          <w:p w14:paraId="4BF81440" w14:textId="77777777" w:rsidR="00721D2F" w:rsidRPr="00FB3DB6" w:rsidRDefault="00721D2F" w:rsidP="009952DB">
            <w:pPr>
              <w:rPr>
                <w:rFonts w:ascii="Times New Roman" w:hAnsi="Times New Roman" w:cs="Times New Roman"/>
                <w:color w:val="000000"/>
                <w:sz w:val="24"/>
                <w:szCs w:val="24"/>
              </w:rPr>
            </w:pPr>
            <w:r w:rsidRPr="00FB3DB6">
              <w:rPr>
                <w:rFonts w:ascii="Times New Roman" w:hAnsi="Times New Roman" w:cs="Times New Roman"/>
                <w:color w:val="000000"/>
                <w:sz w:val="24"/>
                <w:szCs w:val="24"/>
              </w:rPr>
              <w:t>Тестирование методом черного ящика</w:t>
            </w:r>
          </w:p>
        </w:tc>
        <w:tc>
          <w:tcPr>
            <w:tcW w:w="1701" w:type="dxa"/>
          </w:tcPr>
          <w:p w14:paraId="072DC67A"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p>
        </w:tc>
        <w:tc>
          <w:tcPr>
            <w:tcW w:w="1559" w:type="dxa"/>
          </w:tcPr>
          <w:p w14:paraId="0223E707"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2</w:t>
            </w:r>
            <w:r w:rsidRPr="00FB3DB6">
              <w:rPr>
                <w:rFonts w:ascii="Times New Roman" w:hAnsi="Times New Roman" w:cs="Times New Roman"/>
                <w:color w:val="000000"/>
                <w:sz w:val="24"/>
                <w:szCs w:val="24"/>
              </w:rPr>
              <w:t>.05.2023</w:t>
            </w:r>
          </w:p>
        </w:tc>
        <w:tc>
          <w:tcPr>
            <w:tcW w:w="1949" w:type="dxa"/>
          </w:tcPr>
          <w:p w14:paraId="3662AD91"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3.</w:t>
            </w:r>
            <w:r w:rsidRPr="00FB3DB6">
              <w:rPr>
                <w:rFonts w:ascii="Times New Roman" w:hAnsi="Times New Roman" w:cs="Times New Roman"/>
                <w:color w:val="000000"/>
                <w:sz w:val="24"/>
                <w:szCs w:val="24"/>
              </w:rPr>
              <w:t>05.2023</w:t>
            </w:r>
          </w:p>
        </w:tc>
      </w:tr>
      <w:tr w:rsidR="00721D2F" w:rsidRPr="00FB3DB6" w14:paraId="061793B4" w14:textId="77777777" w:rsidTr="00771BEB">
        <w:tc>
          <w:tcPr>
            <w:tcW w:w="4253" w:type="dxa"/>
            <w:tcBorders>
              <w:bottom w:val="single" w:sz="4" w:space="0" w:color="auto"/>
            </w:tcBorders>
          </w:tcPr>
          <w:p w14:paraId="38A4AC16" w14:textId="77777777" w:rsidR="00721D2F" w:rsidRPr="00FB3DB6" w:rsidRDefault="00721D2F" w:rsidP="009952DB">
            <w:pPr>
              <w:rPr>
                <w:rFonts w:ascii="Times New Roman" w:hAnsi="Times New Roman" w:cs="Times New Roman"/>
                <w:color w:val="000000"/>
                <w:sz w:val="24"/>
                <w:szCs w:val="24"/>
              </w:rPr>
            </w:pPr>
            <w:r w:rsidRPr="00FB3DB6">
              <w:rPr>
                <w:rFonts w:ascii="Times New Roman" w:hAnsi="Times New Roman" w:cs="Times New Roman"/>
                <w:color w:val="000000"/>
                <w:sz w:val="24"/>
                <w:szCs w:val="24"/>
              </w:rPr>
              <w:t>Тестирование метрикой Холстеда</w:t>
            </w:r>
          </w:p>
        </w:tc>
        <w:tc>
          <w:tcPr>
            <w:tcW w:w="1701" w:type="dxa"/>
            <w:tcBorders>
              <w:bottom w:val="single" w:sz="4" w:space="0" w:color="auto"/>
            </w:tcBorders>
          </w:tcPr>
          <w:p w14:paraId="206A99E5"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p>
        </w:tc>
        <w:tc>
          <w:tcPr>
            <w:tcW w:w="1559" w:type="dxa"/>
            <w:tcBorders>
              <w:bottom w:val="single" w:sz="4" w:space="0" w:color="auto"/>
            </w:tcBorders>
          </w:tcPr>
          <w:p w14:paraId="349E9EC3"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3</w:t>
            </w:r>
            <w:r w:rsidRPr="00FB3DB6">
              <w:rPr>
                <w:rFonts w:ascii="Times New Roman" w:hAnsi="Times New Roman" w:cs="Times New Roman"/>
                <w:color w:val="000000"/>
                <w:sz w:val="24"/>
                <w:szCs w:val="24"/>
              </w:rPr>
              <w:t>.05.2023</w:t>
            </w:r>
          </w:p>
        </w:tc>
        <w:tc>
          <w:tcPr>
            <w:tcW w:w="1949" w:type="dxa"/>
            <w:tcBorders>
              <w:bottom w:val="single" w:sz="4" w:space="0" w:color="auto"/>
            </w:tcBorders>
          </w:tcPr>
          <w:p w14:paraId="443D7E00"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4</w:t>
            </w:r>
            <w:r w:rsidRPr="00FB3DB6">
              <w:rPr>
                <w:rFonts w:ascii="Times New Roman" w:hAnsi="Times New Roman" w:cs="Times New Roman"/>
                <w:color w:val="000000"/>
                <w:sz w:val="24"/>
                <w:szCs w:val="24"/>
              </w:rPr>
              <w:t>.05.2023</w:t>
            </w:r>
          </w:p>
        </w:tc>
      </w:tr>
      <w:tr w:rsidR="00721D2F" w:rsidRPr="00FB3DB6" w14:paraId="45087C34" w14:textId="77777777" w:rsidTr="00771BEB">
        <w:tc>
          <w:tcPr>
            <w:tcW w:w="4253" w:type="dxa"/>
            <w:tcBorders>
              <w:bottom w:val="nil"/>
            </w:tcBorders>
          </w:tcPr>
          <w:p w14:paraId="518A21BA" w14:textId="77777777" w:rsidR="00721D2F" w:rsidRPr="00FB3DB6" w:rsidRDefault="00721D2F" w:rsidP="009952DB">
            <w:pPr>
              <w:rPr>
                <w:rFonts w:ascii="Times New Roman" w:hAnsi="Times New Roman" w:cs="Times New Roman"/>
                <w:color w:val="000000"/>
                <w:sz w:val="24"/>
                <w:szCs w:val="24"/>
              </w:rPr>
            </w:pPr>
            <w:r w:rsidRPr="00FB3DB6">
              <w:rPr>
                <w:rFonts w:ascii="Times New Roman" w:hAnsi="Times New Roman" w:cs="Times New Roman"/>
                <w:color w:val="000000"/>
                <w:sz w:val="24"/>
                <w:szCs w:val="24"/>
              </w:rPr>
              <w:t>Автоматизированное тестирование</w:t>
            </w:r>
          </w:p>
        </w:tc>
        <w:tc>
          <w:tcPr>
            <w:tcW w:w="1701" w:type="dxa"/>
            <w:tcBorders>
              <w:bottom w:val="nil"/>
            </w:tcBorders>
          </w:tcPr>
          <w:p w14:paraId="3B3CC565"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2</w:t>
            </w:r>
          </w:p>
        </w:tc>
        <w:tc>
          <w:tcPr>
            <w:tcW w:w="1559" w:type="dxa"/>
            <w:tcBorders>
              <w:bottom w:val="nil"/>
            </w:tcBorders>
          </w:tcPr>
          <w:p w14:paraId="256D91F4"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4</w:t>
            </w:r>
            <w:r w:rsidRPr="00FB3DB6">
              <w:rPr>
                <w:rFonts w:ascii="Times New Roman" w:hAnsi="Times New Roman" w:cs="Times New Roman"/>
                <w:color w:val="000000"/>
                <w:sz w:val="24"/>
                <w:szCs w:val="24"/>
              </w:rPr>
              <w:t>.05.2023</w:t>
            </w:r>
          </w:p>
        </w:tc>
        <w:tc>
          <w:tcPr>
            <w:tcW w:w="1949" w:type="dxa"/>
            <w:tcBorders>
              <w:bottom w:val="nil"/>
            </w:tcBorders>
          </w:tcPr>
          <w:p w14:paraId="77850472" w14:textId="77777777" w:rsidR="00721D2F" w:rsidRPr="00FB3DB6" w:rsidRDefault="00721D2F" w:rsidP="009952DB">
            <w:pPr>
              <w:jc w:val="center"/>
              <w:rPr>
                <w:rFonts w:ascii="Times New Roman" w:hAnsi="Times New Roman" w:cs="Times New Roman"/>
                <w:color w:val="000000"/>
                <w:sz w:val="24"/>
                <w:szCs w:val="24"/>
              </w:rPr>
            </w:pPr>
            <w:r w:rsidRPr="00FB3DB6">
              <w:rPr>
                <w:rFonts w:ascii="Times New Roman" w:hAnsi="Times New Roman" w:cs="Times New Roman"/>
                <w:color w:val="000000"/>
                <w:sz w:val="24"/>
                <w:szCs w:val="24"/>
              </w:rPr>
              <w:t>1</w:t>
            </w:r>
            <w:r>
              <w:rPr>
                <w:rFonts w:ascii="Times New Roman" w:hAnsi="Times New Roman" w:cs="Times New Roman"/>
                <w:color w:val="000000"/>
                <w:sz w:val="24"/>
                <w:szCs w:val="24"/>
              </w:rPr>
              <w:t>6</w:t>
            </w:r>
            <w:r w:rsidRPr="00FB3DB6">
              <w:rPr>
                <w:rFonts w:ascii="Times New Roman" w:hAnsi="Times New Roman" w:cs="Times New Roman"/>
                <w:color w:val="000000"/>
                <w:sz w:val="24"/>
                <w:szCs w:val="24"/>
              </w:rPr>
              <w:t>.05.2023</w:t>
            </w:r>
          </w:p>
        </w:tc>
      </w:tr>
    </w:tbl>
    <w:p w14:paraId="4E86971B" w14:textId="77777777" w:rsidR="005515E7" w:rsidRDefault="005515E7" w:rsidP="008568B6">
      <w:pPr>
        <w:spacing w:before="200" w:line="360" w:lineRule="auto"/>
        <w:rPr>
          <w:szCs w:val="28"/>
        </w:rPr>
      </w:pPr>
    </w:p>
    <w:p w14:paraId="6B0027C1" w14:textId="0631D756" w:rsidR="004E4681" w:rsidRPr="00656A56" w:rsidRDefault="00EB75D3" w:rsidP="008568B6">
      <w:pPr>
        <w:spacing w:before="200" w:line="360" w:lineRule="auto"/>
        <w:rPr>
          <w:szCs w:val="28"/>
        </w:rPr>
      </w:pPr>
      <w:r>
        <w:rPr>
          <w:szCs w:val="28"/>
        </w:rPr>
        <w:lastRenderedPageBreak/>
        <w:t xml:space="preserve"> </w:t>
      </w:r>
      <w:r w:rsidR="00563C89">
        <w:rPr>
          <w:szCs w:val="28"/>
        </w:rPr>
        <w:t xml:space="preserve"> </w:t>
      </w:r>
      <w:r w:rsidR="00656A56">
        <w:rPr>
          <w:szCs w:val="28"/>
        </w:rPr>
        <w:t>Продолжение таблицы 2</w:t>
      </w:r>
    </w:p>
    <w:tbl>
      <w:tblPr>
        <w:tblStyle w:val="ad"/>
        <w:tblW w:w="0" w:type="auto"/>
        <w:tblInd w:w="108" w:type="dxa"/>
        <w:tblLook w:val="04A0" w:firstRow="1" w:lastRow="0" w:firstColumn="1" w:lastColumn="0" w:noHBand="0" w:noVBand="1"/>
      </w:tblPr>
      <w:tblGrid>
        <w:gridCol w:w="4253"/>
        <w:gridCol w:w="1701"/>
        <w:gridCol w:w="1559"/>
        <w:gridCol w:w="1949"/>
      </w:tblGrid>
      <w:tr w:rsidR="00011DBA" w:rsidRPr="00FB3DB6" w14:paraId="20E57422" w14:textId="77777777" w:rsidTr="009952DB">
        <w:tc>
          <w:tcPr>
            <w:tcW w:w="4253" w:type="dxa"/>
          </w:tcPr>
          <w:p w14:paraId="3028E957" w14:textId="49A37C5D" w:rsidR="00011DBA" w:rsidRPr="00485A42" w:rsidRDefault="00011DBA" w:rsidP="00011DBA">
            <w:pPr>
              <w:rPr>
                <w:color w:val="000000"/>
                <w:sz w:val="24"/>
                <w:szCs w:val="24"/>
              </w:rPr>
            </w:pPr>
            <w:r w:rsidRPr="00FB3DB6">
              <w:rPr>
                <w:rFonts w:ascii="Times New Roman" w:hAnsi="Times New Roman" w:cs="Times New Roman"/>
                <w:sz w:val="24"/>
                <w:szCs w:val="24"/>
              </w:rPr>
              <w:t>Название задачи</w:t>
            </w:r>
          </w:p>
        </w:tc>
        <w:tc>
          <w:tcPr>
            <w:tcW w:w="1701" w:type="dxa"/>
          </w:tcPr>
          <w:p w14:paraId="2C8C702B" w14:textId="1FE6CBBC" w:rsidR="00011DBA" w:rsidRPr="00FB3DB6" w:rsidRDefault="00011DBA" w:rsidP="00011DBA">
            <w:pPr>
              <w:jc w:val="center"/>
              <w:rPr>
                <w:color w:val="000000"/>
                <w:sz w:val="24"/>
                <w:szCs w:val="24"/>
              </w:rPr>
            </w:pPr>
            <w:r w:rsidRPr="00FB3DB6">
              <w:rPr>
                <w:rFonts w:ascii="Times New Roman" w:hAnsi="Times New Roman" w:cs="Times New Roman"/>
                <w:sz w:val="24"/>
                <w:szCs w:val="24"/>
              </w:rPr>
              <w:t>Длительность задачи в днях</w:t>
            </w:r>
          </w:p>
        </w:tc>
        <w:tc>
          <w:tcPr>
            <w:tcW w:w="1559" w:type="dxa"/>
          </w:tcPr>
          <w:p w14:paraId="22B7F8FD" w14:textId="7422BDDD" w:rsidR="00011DBA" w:rsidRPr="00FB3DB6" w:rsidRDefault="00011DBA" w:rsidP="00011DBA">
            <w:pPr>
              <w:jc w:val="center"/>
              <w:rPr>
                <w:color w:val="000000"/>
                <w:sz w:val="24"/>
                <w:szCs w:val="24"/>
              </w:rPr>
            </w:pPr>
            <w:r w:rsidRPr="00FB3DB6">
              <w:rPr>
                <w:rFonts w:ascii="Times New Roman" w:hAnsi="Times New Roman" w:cs="Times New Roman"/>
                <w:sz w:val="24"/>
                <w:szCs w:val="24"/>
              </w:rPr>
              <w:t>Дата начала</w:t>
            </w:r>
          </w:p>
        </w:tc>
        <w:tc>
          <w:tcPr>
            <w:tcW w:w="1949" w:type="dxa"/>
          </w:tcPr>
          <w:p w14:paraId="06D7D3D0" w14:textId="73DACDEE" w:rsidR="00011DBA" w:rsidRPr="00FB3DB6" w:rsidRDefault="00011DBA" w:rsidP="00011DBA">
            <w:pPr>
              <w:jc w:val="center"/>
              <w:rPr>
                <w:color w:val="000000"/>
                <w:sz w:val="24"/>
                <w:szCs w:val="24"/>
              </w:rPr>
            </w:pPr>
            <w:r w:rsidRPr="00FB3DB6">
              <w:rPr>
                <w:rFonts w:ascii="Times New Roman" w:hAnsi="Times New Roman" w:cs="Times New Roman"/>
                <w:sz w:val="24"/>
                <w:szCs w:val="24"/>
              </w:rPr>
              <w:t>Дата окончания</w:t>
            </w:r>
          </w:p>
        </w:tc>
      </w:tr>
      <w:tr w:rsidR="00521639" w:rsidRPr="00E4770A" w14:paraId="5859EBEF" w14:textId="77777777" w:rsidTr="009952DB">
        <w:tc>
          <w:tcPr>
            <w:tcW w:w="4253" w:type="dxa"/>
            <w:tcBorders>
              <w:bottom w:val="single" w:sz="4" w:space="0" w:color="auto"/>
            </w:tcBorders>
            <w:shd w:val="clear" w:color="auto" w:fill="D9E2F3" w:themeFill="accent1" w:themeFillTint="33"/>
          </w:tcPr>
          <w:p w14:paraId="78A61262" w14:textId="15A4FDFA" w:rsidR="00521639" w:rsidRPr="005A5D6B" w:rsidRDefault="00F72FC3" w:rsidP="00521639">
            <w:pPr>
              <w:rPr>
                <w:color w:val="000000"/>
                <w:sz w:val="24"/>
                <w:szCs w:val="24"/>
              </w:rPr>
            </w:pPr>
            <w:r>
              <w:rPr>
                <w:rFonts w:ascii="Times New Roman" w:hAnsi="Times New Roman" w:cs="Times New Roman"/>
                <w:color w:val="000000"/>
                <w:sz w:val="24"/>
                <w:szCs w:val="24"/>
              </w:rPr>
              <w:t>Создание</w:t>
            </w:r>
            <w:r w:rsidR="00521639" w:rsidRPr="005A5D6B">
              <w:rPr>
                <w:rFonts w:ascii="Times New Roman" w:hAnsi="Times New Roman" w:cs="Times New Roman"/>
                <w:color w:val="000000"/>
                <w:sz w:val="24"/>
                <w:szCs w:val="24"/>
              </w:rPr>
              <w:t xml:space="preserve"> пояснительной записки</w:t>
            </w:r>
          </w:p>
        </w:tc>
        <w:tc>
          <w:tcPr>
            <w:tcW w:w="1701" w:type="dxa"/>
            <w:tcBorders>
              <w:bottom w:val="single" w:sz="4" w:space="0" w:color="auto"/>
            </w:tcBorders>
            <w:shd w:val="clear" w:color="auto" w:fill="D9E2F3" w:themeFill="accent1" w:themeFillTint="33"/>
          </w:tcPr>
          <w:p w14:paraId="161C2A12" w14:textId="7D2CE3EB" w:rsidR="00521639" w:rsidRPr="00E4770A" w:rsidRDefault="00521639" w:rsidP="00521639">
            <w:pPr>
              <w:jc w:val="center"/>
              <w:rPr>
                <w:color w:val="000000"/>
                <w:sz w:val="24"/>
                <w:szCs w:val="24"/>
              </w:rPr>
            </w:pPr>
            <w:r w:rsidRPr="00E4770A">
              <w:rPr>
                <w:rFonts w:ascii="Times New Roman" w:hAnsi="Times New Roman" w:cs="Times New Roman"/>
                <w:color w:val="000000"/>
                <w:sz w:val="24"/>
                <w:szCs w:val="24"/>
              </w:rPr>
              <w:t>1</w:t>
            </w:r>
            <w:r w:rsidR="00821AFF">
              <w:rPr>
                <w:rFonts w:ascii="Times New Roman" w:hAnsi="Times New Roman" w:cs="Times New Roman"/>
                <w:color w:val="000000"/>
                <w:sz w:val="24"/>
                <w:szCs w:val="24"/>
              </w:rPr>
              <w:t>6</w:t>
            </w:r>
          </w:p>
        </w:tc>
        <w:tc>
          <w:tcPr>
            <w:tcW w:w="1559" w:type="dxa"/>
            <w:tcBorders>
              <w:bottom w:val="single" w:sz="4" w:space="0" w:color="auto"/>
            </w:tcBorders>
            <w:shd w:val="clear" w:color="auto" w:fill="D9E2F3" w:themeFill="accent1" w:themeFillTint="33"/>
          </w:tcPr>
          <w:p w14:paraId="5186C0BE" w14:textId="6A1E670D" w:rsidR="00521639" w:rsidRDefault="00521639" w:rsidP="00521639">
            <w:pPr>
              <w:jc w:val="center"/>
              <w:rPr>
                <w:color w:val="000000"/>
                <w:sz w:val="24"/>
                <w:szCs w:val="24"/>
              </w:rPr>
            </w:pPr>
            <w:r>
              <w:rPr>
                <w:rFonts w:ascii="Times New Roman" w:hAnsi="Times New Roman" w:cs="Times New Roman"/>
                <w:color w:val="000000"/>
                <w:sz w:val="24"/>
                <w:szCs w:val="24"/>
              </w:rPr>
              <w:t>17</w:t>
            </w:r>
            <w:r w:rsidRPr="00E4770A">
              <w:rPr>
                <w:rFonts w:ascii="Times New Roman" w:hAnsi="Times New Roman" w:cs="Times New Roman"/>
                <w:color w:val="000000"/>
                <w:sz w:val="24"/>
                <w:szCs w:val="24"/>
              </w:rPr>
              <w:t>.05.2023</w:t>
            </w:r>
          </w:p>
        </w:tc>
        <w:tc>
          <w:tcPr>
            <w:tcW w:w="1949" w:type="dxa"/>
            <w:tcBorders>
              <w:bottom w:val="single" w:sz="4" w:space="0" w:color="auto"/>
            </w:tcBorders>
            <w:shd w:val="clear" w:color="auto" w:fill="D9E2F3" w:themeFill="accent1" w:themeFillTint="33"/>
          </w:tcPr>
          <w:p w14:paraId="399D0873" w14:textId="2B644B0B" w:rsidR="00521639" w:rsidRDefault="00521639" w:rsidP="00521639">
            <w:pPr>
              <w:jc w:val="center"/>
              <w:rPr>
                <w:color w:val="000000"/>
                <w:sz w:val="24"/>
                <w:szCs w:val="24"/>
              </w:rPr>
            </w:pPr>
            <w:r>
              <w:rPr>
                <w:rFonts w:ascii="Times New Roman" w:hAnsi="Times New Roman" w:cs="Times New Roman"/>
                <w:color w:val="000000"/>
                <w:sz w:val="24"/>
                <w:szCs w:val="24"/>
              </w:rPr>
              <w:t>01</w:t>
            </w:r>
            <w:r w:rsidRPr="00E4770A">
              <w:rPr>
                <w:rFonts w:ascii="Times New Roman" w:hAnsi="Times New Roman" w:cs="Times New Roman"/>
                <w:color w:val="000000"/>
                <w:sz w:val="24"/>
                <w:szCs w:val="24"/>
              </w:rPr>
              <w:t>.0</w:t>
            </w:r>
            <w:r>
              <w:rPr>
                <w:rFonts w:ascii="Times New Roman" w:hAnsi="Times New Roman" w:cs="Times New Roman"/>
                <w:color w:val="000000"/>
                <w:sz w:val="24"/>
                <w:szCs w:val="24"/>
              </w:rPr>
              <w:t>6</w:t>
            </w:r>
            <w:r w:rsidRPr="00E4770A">
              <w:rPr>
                <w:rFonts w:ascii="Times New Roman" w:hAnsi="Times New Roman" w:cs="Times New Roman"/>
                <w:color w:val="000000"/>
                <w:sz w:val="24"/>
                <w:szCs w:val="24"/>
              </w:rPr>
              <w:t>.2023</w:t>
            </w:r>
          </w:p>
        </w:tc>
      </w:tr>
      <w:tr w:rsidR="00521639" w:rsidRPr="00E4770A" w14:paraId="0E7B732E" w14:textId="77777777" w:rsidTr="0062579E">
        <w:tc>
          <w:tcPr>
            <w:tcW w:w="4253" w:type="dxa"/>
            <w:tcBorders>
              <w:bottom w:val="single" w:sz="4" w:space="0" w:color="auto"/>
            </w:tcBorders>
            <w:shd w:val="clear" w:color="auto" w:fill="FFFFFF" w:themeFill="background1"/>
          </w:tcPr>
          <w:p w14:paraId="3336E7FE" w14:textId="77777777" w:rsidR="00521639" w:rsidRPr="00E4770A" w:rsidRDefault="00521639" w:rsidP="00521639">
            <w:pPr>
              <w:rPr>
                <w:rFonts w:ascii="Times New Roman" w:hAnsi="Times New Roman" w:cs="Times New Roman"/>
                <w:color w:val="000000"/>
                <w:sz w:val="24"/>
                <w:szCs w:val="24"/>
              </w:rPr>
            </w:pPr>
            <w:r w:rsidRPr="005A5D6B">
              <w:rPr>
                <w:rFonts w:ascii="Times New Roman" w:hAnsi="Times New Roman" w:cs="Times New Roman"/>
                <w:color w:val="000000"/>
                <w:sz w:val="24"/>
                <w:szCs w:val="24"/>
              </w:rPr>
              <w:t>Написание пояснительной записки</w:t>
            </w:r>
          </w:p>
        </w:tc>
        <w:tc>
          <w:tcPr>
            <w:tcW w:w="1701" w:type="dxa"/>
            <w:tcBorders>
              <w:bottom w:val="single" w:sz="4" w:space="0" w:color="auto"/>
            </w:tcBorders>
            <w:shd w:val="clear" w:color="auto" w:fill="FFFFFF" w:themeFill="background1"/>
          </w:tcPr>
          <w:p w14:paraId="5C6EBFAE" w14:textId="42849875" w:rsidR="00521639" w:rsidRPr="00E4770A" w:rsidRDefault="00885592" w:rsidP="00521639">
            <w:pPr>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559" w:type="dxa"/>
            <w:tcBorders>
              <w:bottom w:val="single" w:sz="4" w:space="0" w:color="auto"/>
            </w:tcBorders>
            <w:shd w:val="clear" w:color="auto" w:fill="FFFFFF" w:themeFill="background1"/>
          </w:tcPr>
          <w:p w14:paraId="1FBC7032" w14:textId="77777777" w:rsidR="00521639" w:rsidRPr="00E4770A" w:rsidRDefault="00521639" w:rsidP="00521639">
            <w:pPr>
              <w:jc w:val="center"/>
              <w:rPr>
                <w:rFonts w:ascii="Times New Roman" w:hAnsi="Times New Roman" w:cs="Times New Roman"/>
                <w:color w:val="000000"/>
                <w:sz w:val="24"/>
                <w:szCs w:val="24"/>
              </w:rPr>
            </w:pPr>
            <w:r>
              <w:rPr>
                <w:rFonts w:ascii="Times New Roman" w:hAnsi="Times New Roman" w:cs="Times New Roman"/>
                <w:color w:val="000000"/>
                <w:sz w:val="24"/>
                <w:szCs w:val="24"/>
              </w:rPr>
              <w:t>17</w:t>
            </w:r>
            <w:r w:rsidRPr="00E4770A">
              <w:rPr>
                <w:rFonts w:ascii="Times New Roman" w:hAnsi="Times New Roman" w:cs="Times New Roman"/>
                <w:color w:val="000000"/>
                <w:sz w:val="24"/>
                <w:szCs w:val="24"/>
              </w:rPr>
              <w:t>.05.2023</w:t>
            </w:r>
          </w:p>
        </w:tc>
        <w:tc>
          <w:tcPr>
            <w:tcW w:w="1949" w:type="dxa"/>
            <w:tcBorders>
              <w:bottom w:val="single" w:sz="4" w:space="0" w:color="auto"/>
            </w:tcBorders>
            <w:shd w:val="clear" w:color="auto" w:fill="FFFFFF" w:themeFill="background1"/>
          </w:tcPr>
          <w:p w14:paraId="1B28FCEB" w14:textId="4F7E4CD8" w:rsidR="00521639" w:rsidRPr="00E4770A" w:rsidRDefault="007A7B32" w:rsidP="00521639">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A14BA9">
              <w:rPr>
                <w:rFonts w:ascii="Times New Roman" w:hAnsi="Times New Roman" w:cs="Times New Roman"/>
                <w:color w:val="000000"/>
                <w:sz w:val="24"/>
                <w:szCs w:val="24"/>
              </w:rPr>
              <w:t>6</w:t>
            </w:r>
            <w:r w:rsidR="00521639" w:rsidRPr="00E4770A">
              <w:rPr>
                <w:rFonts w:ascii="Times New Roman" w:hAnsi="Times New Roman" w:cs="Times New Roman"/>
                <w:color w:val="000000"/>
                <w:sz w:val="24"/>
                <w:szCs w:val="24"/>
              </w:rPr>
              <w:t>.0</w:t>
            </w:r>
            <w:r>
              <w:rPr>
                <w:rFonts w:ascii="Times New Roman" w:hAnsi="Times New Roman" w:cs="Times New Roman"/>
                <w:color w:val="000000"/>
                <w:sz w:val="24"/>
                <w:szCs w:val="24"/>
              </w:rPr>
              <w:t>5</w:t>
            </w:r>
            <w:r w:rsidR="00521639" w:rsidRPr="00E4770A">
              <w:rPr>
                <w:rFonts w:ascii="Times New Roman" w:hAnsi="Times New Roman" w:cs="Times New Roman"/>
                <w:color w:val="000000"/>
                <w:sz w:val="24"/>
                <w:szCs w:val="24"/>
              </w:rPr>
              <w:t>.2023</w:t>
            </w:r>
          </w:p>
        </w:tc>
      </w:tr>
      <w:tr w:rsidR="00521639" w:rsidRPr="00E4770A" w14:paraId="75DB897B" w14:textId="77777777" w:rsidTr="009952DB">
        <w:tc>
          <w:tcPr>
            <w:tcW w:w="4253" w:type="dxa"/>
          </w:tcPr>
          <w:p w14:paraId="30FE5AD8" w14:textId="77777777" w:rsidR="00521639" w:rsidRPr="00E4770A" w:rsidRDefault="00521639" w:rsidP="00521639">
            <w:pPr>
              <w:rPr>
                <w:rFonts w:ascii="Times New Roman" w:hAnsi="Times New Roman" w:cs="Times New Roman"/>
                <w:color w:val="000000"/>
                <w:sz w:val="24"/>
                <w:szCs w:val="24"/>
              </w:rPr>
            </w:pPr>
            <w:r w:rsidRPr="0047057C">
              <w:rPr>
                <w:rFonts w:ascii="Times New Roman" w:hAnsi="Times New Roman" w:cs="Times New Roman"/>
                <w:color w:val="000000"/>
                <w:sz w:val="24"/>
                <w:szCs w:val="24"/>
              </w:rPr>
              <w:t xml:space="preserve">Оформление и печать пояснительной записки </w:t>
            </w:r>
          </w:p>
        </w:tc>
        <w:tc>
          <w:tcPr>
            <w:tcW w:w="1701" w:type="dxa"/>
          </w:tcPr>
          <w:p w14:paraId="28EFCD9D" w14:textId="7D8A3912" w:rsidR="00521639" w:rsidRPr="00E4770A" w:rsidRDefault="00885592" w:rsidP="00521639">
            <w:pPr>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559" w:type="dxa"/>
          </w:tcPr>
          <w:p w14:paraId="12AFBBE8" w14:textId="01521A05" w:rsidR="00521639" w:rsidRPr="00E4770A" w:rsidRDefault="00800F3F" w:rsidP="00521639">
            <w:pPr>
              <w:jc w:val="center"/>
              <w:rPr>
                <w:rFonts w:ascii="Times New Roman" w:hAnsi="Times New Roman" w:cs="Times New Roman"/>
                <w:color w:val="000000"/>
                <w:sz w:val="24"/>
                <w:szCs w:val="24"/>
              </w:rPr>
            </w:pPr>
            <w:r>
              <w:rPr>
                <w:rFonts w:ascii="Times New Roman" w:hAnsi="Times New Roman" w:cs="Times New Roman"/>
                <w:color w:val="000000"/>
                <w:sz w:val="24"/>
                <w:szCs w:val="24"/>
              </w:rPr>
              <w:t>26</w:t>
            </w:r>
            <w:r w:rsidR="00521639" w:rsidRPr="00E4770A">
              <w:rPr>
                <w:rFonts w:ascii="Times New Roman" w:hAnsi="Times New Roman" w:cs="Times New Roman"/>
                <w:color w:val="000000"/>
                <w:sz w:val="24"/>
                <w:szCs w:val="24"/>
              </w:rPr>
              <w:t>.05.2023</w:t>
            </w:r>
          </w:p>
        </w:tc>
        <w:tc>
          <w:tcPr>
            <w:tcW w:w="1949" w:type="dxa"/>
          </w:tcPr>
          <w:p w14:paraId="7AC86BC6" w14:textId="77777777" w:rsidR="00521639" w:rsidRPr="00E4770A" w:rsidRDefault="00521639" w:rsidP="00521639">
            <w:pPr>
              <w:jc w:val="center"/>
              <w:rPr>
                <w:rFonts w:ascii="Times New Roman" w:hAnsi="Times New Roman" w:cs="Times New Roman"/>
                <w:color w:val="000000"/>
                <w:sz w:val="24"/>
                <w:szCs w:val="24"/>
              </w:rPr>
            </w:pPr>
            <w:r>
              <w:rPr>
                <w:rFonts w:ascii="Times New Roman" w:hAnsi="Times New Roman" w:cs="Times New Roman"/>
                <w:color w:val="000000"/>
                <w:sz w:val="24"/>
                <w:szCs w:val="24"/>
              </w:rPr>
              <w:t>01</w:t>
            </w:r>
            <w:r w:rsidRPr="00E4770A">
              <w:rPr>
                <w:rFonts w:ascii="Times New Roman" w:hAnsi="Times New Roman" w:cs="Times New Roman"/>
                <w:color w:val="000000"/>
                <w:sz w:val="24"/>
                <w:szCs w:val="24"/>
              </w:rPr>
              <w:t>.0</w:t>
            </w:r>
            <w:r>
              <w:rPr>
                <w:rFonts w:ascii="Times New Roman" w:hAnsi="Times New Roman" w:cs="Times New Roman"/>
                <w:color w:val="000000"/>
                <w:sz w:val="24"/>
                <w:szCs w:val="24"/>
              </w:rPr>
              <w:t>6</w:t>
            </w:r>
            <w:r w:rsidRPr="00E4770A">
              <w:rPr>
                <w:rFonts w:ascii="Times New Roman" w:hAnsi="Times New Roman" w:cs="Times New Roman"/>
                <w:color w:val="000000"/>
                <w:sz w:val="24"/>
                <w:szCs w:val="24"/>
              </w:rPr>
              <w:t>.2023</w:t>
            </w:r>
          </w:p>
        </w:tc>
      </w:tr>
      <w:tr w:rsidR="00521639" w14:paraId="3B7D7B48" w14:textId="77777777" w:rsidTr="00E760E1">
        <w:tc>
          <w:tcPr>
            <w:tcW w:w="4253" w:type="dxa"/>
          </w:tcPr>
          <w:p w14:paraId="02362BF3" w14:textId="77777777" w:rsidR="00521639" w:rsidRPr="0047057C" w:rsidRDefault="00521639" w:rsidP="00521639">
            <w:pPr>
              <w:rPr>
                <w:color w:val="000000"/>
                <w:sz w:val="24"/>
                <w:szCs w:val="24"/>
              </w:rPr>
            </w:pPr>
            <w:r w:rsidRPr="00E4770A">
              <w:rPr>
                <w:rFonts w:ascii="Times New Roman" w:hAnsi="Times New Roman" w:cs="Times New Roman"/>
                <w:color w:val="000000"/>
                <w:sz w:val="24"/>
                <w:szCs w:val="24"/>
              </w:rPr>
              <w:t>Конец проекта</w:t>
            </w:r>
          </w:p>
        </w:tc>
        <w:tc>
          <w:tcPr>
            <w:tcW w:w="1701" w:type="dxa"/>
          </w:tcPr>
          <w:p w14:paraId="7340AAEB" w14:textId="77777777" w:rsidR="00521639" w:rsidRDefault="00521639" w:rsidP="00521639">
            <w:pPr>
              <w:jc w:val="center"/>
              <w:rPr>
                <w:color w:val="000000"/>
                <w:sz w:val="24"/>
                <w:szCs w:val="24"/>
              </w:rPr>
            </w:pPr>
            <w:r>
              <w:rPr>
                <w:color w:val="000000"/>
                <w:sz w:val="24"/>
                <w:szCs w:val="24"/>
              </w:rPr>
              <w:t>0</w:t>
            </w:r>
          </w:p>
        </w:tc>
        <w:tc>
          <w:tcPr>
            <w:tcW w:w="1559" w:type="dxa"/>
          </w:tcPr>
          <w:p w14:paraId="12E9E892" w14:textId="77777777" w:rsidR="00521639" w:rsidRPr="00E4770A" w:rsidRDefault="00521639" w:rsidP="00521639">
            <w:pPr>
              <w:jc w:val="center"/>
              <w:rPr>
                <w:color w:val="000000"/>
                <w:sz w:val="24"/>
                <w:szCs w:val="24"/>
              </w:rPr>
            </w:pPr>
            <w:r>
              <w:rPr>
                <w:color w:val="000000"/>
                <w:sz w:val="24"/>
                <w:szCs w:val="24"/>
              </w:rPr>
              <w:t>01.06.2023</w:t>
            </w:r>
          </w:p>
        </w:tc>
        <w:tc>
          <w:tcPr>
            <w:tcW w:w="1949" w:type="dxa"/>
          </w:tcPr>
          <w:p w14:paraId="328BE283" w14:textId="77777777" w:rsidR="00521639" w:rsidRDefault="00521639" w:rsidP="00521639">
            <w:pPr>
              <w:jc w:val="center"/>
              <w:rPr>
                <w:color w:val="000000"/>
                <w:sz w:val="24"/>
                <w:szCs w:val="24"/>
              </w:rPr>
            </w:pPr>
            <w:r>
              <w:rPr>
                <w:color w:val="000000"/>
                <w:sz w:val="24"/>
                <w:szCs w:val="24"/>
              </w:rPr>
              <w:t>01.06.2023</w:t>
            </w:r>
          </w:p>
        </w:tc>
      </w:tr>
    </w:tbl>
    <w:p w14:paraId="6974D3C7" w14:textId="77777777" w:rsidR="00E760E1" w:rsidRDefault="00E760E1" w:rsidP="00211D1F">
      <w:pPr>
        <w:spacing w:line="360" w:lineRule="auto"/>
        <w:ind w:firstLine="709"/>
        <w:jc w:val="both"/>
      </w:pPr>
    </w:p>
    <w:p w14:paraId="1F8CC7DE" w14:textId="0CBA7DB2" w:rsidR="00211D1F" w:rsidRPr="00640DE1" w:rsidRDefault="00211D1F" w:rsidP="00050E54">
      <w:pPr>
        <w:spacing w:line="360" w:lineRule="auto"/>
        <w:ind w:firstLine="709"/>
        <w:jc w:val="both"/>
      </w:pPr>
      <w:r>
        <w:t xml:space="preserve">На основе выделенных задач и сроков была построена диаграмма </w:t>
      </w:r>
      <w:proofErr w:type="spellStart"/>
      <w:r>
        <w:t>Ганта</w:t>
      </w:r>
      <w:proofErr w:type="spellEnd"/>
      <w:r>
        <w:t xml:space="preserve">, представленная на рисунке </w:t>
      </w:r>
      <w:r w:rsidRPr="00394527">
        <w:t>1</w:t>
      </w:r>
      <w:r>
        <w:t>.</w:t>
      </w:r>
    </w:p>
    <w:p w14:paraId="3E6622E1" w14:textId="4389B5BF" w:rsidR="00B2594D" w:rsidRDefault="00E241A5" w:rsidP="00D36B80">
      <w:pPr>
        <w:spacing w:after="200" w:line="360" w:lineRule="auto"/>
        <w:jc w:val="center"/>
        <w:rPr>
          <w:lang w:val="en-US"/>
        </w:rPr>
      </w:pPr>
      <w:r>
        <w:rPr>
          <w:noProof/>
        </w:rPr>
        <w:drawing>
          <wp:inline distT="0" distB="0" distL="0" distR="0" wp14:anchorId="301BD1BA" wp14:editId="56BB8CBA">
            <wp:extent cx="5905500" cy="3110867"/>
            <wp:effectExtent l="0" t="0" r="0" b="0"/>
            <wp:docPr id="1671301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434" cy="3111886"/>
                    </a:xfrm>
                    <a:prstGeom prst="rect">
                      <a:avLst/>
                    </a:prstGeom>
                    <a:noFill/>
                    <a:ln>
                      <a:noFill/>
                    </a:ln>
                  </pic:spPr>
                </pic:pic>
              </a:graphicData>
            </a:graphic>
          </wp:inline>
        </w:drawing>
      </w:r>
    </w:p>
    <w:p w14:paraId="454CC92C" w14:textId="5E468CC0" w:rsidR="00417E01" w:rsidRDefault="00417E01" w:rsidP="00417E01">
      <w:pPr>
        <w:pStyle w:val="ac"/>
        <w:spacing w:before="0" w:after="200"/>
      </w:pPr>
      <w:r>
        <w:t xml:space="preserve">Рисунок </w:t>
      </w:r>
      <w:r w:rsidR="009952DB">
        <w:rPr>
          <w:noProof/>
        </w:rPr>
        <w:fldChar w:fldCharType="begin"/>
      </w:r>
      <w:r w:rsidR="009952DB">
        <w:rPr>
          <w:noProof/>
        </w:rPr>
        <w:instrText xml:space="preserve"> SEQ Рисунок \* ARABIC </w:instrText>
      </w:r>
      <w:r w:rsidR="009952DB">
        <w:rPr>
          <w:noProof/>
        </w:rPr>
        <w:fldChar w:fldCharType="separate"/>
      </w:r>
      <w:r w:rsidR="00B50F4E">
        <w:rPr>
          <w:noProof/>
        </w:rPr>
        <w:t>1</w:t>
      </w:r>
      <w:r w:rsidR="009952DB">
        <w:rPr>
          <w:noProof/>
        </w:rPr>
        <w:fldChar w:fldCharType="end"/>
      </w:r>
      <w:r>
        <w:t xml:space="preserve"> – Диаграмма </w:t>
      </w:r>
      <w:proofErr w:type="spellStart"/>
      <w:r>
        <w:t>Ганта</w:t>
      </w:r>
      <w:proofErr w:type="spellEnd"/>
    </w:p>
    <w:p w14:paraId="2B0A4D86" w14:textId="1D11E82D" w:rsidR="00417E01" w:rsidRPr="00D045E4" w:rsidRDefault="006F238F" w:rsidP="00596AD0">
      <w:pPr>
        <w:spacing w:line="360" w:lineRule="auto"/>
        <w:ind w:firstLine="709"/>
        <w:jc w:val="both"/>
      </w:pPr>
      <w:r>
        <w:t xml:space="preserve">Для подсчета затрат на разработку необходимо определить ресурсы проекта. Выделенные ресурсы приведены в таблице </w:t>
      </w:r>
      <w:r w:rsidRPr="00D045E4">
        <w:t>3.</w:t>
      </w:r>
    </w:p>
    <w:p w14:paraId="3C134DBF" w14:textId="26EFC964" w:rsidR="00CB3694" w:rsidRDefault="00563C89" w:rsidP="00CD40A9">
      <w:pPr>
        <w:spacing w:before="200" w:line="360" w:lineRule="auto"/>
        <w:ind w:left="-142"/>
        <w:rPr>
          <w:szCs w:val="28"/>
        </w:rPr>
      </w:pPr>
      <w:r>
        <w:rPr>
          <w:szCs w:val="28"/>
        </w:rPr>
        <w:t xml:space="preserve"> </w:t>
      </w:r>
      <w:r w:rsidR="00AB7932">
        <w:rPr>
          <w:szCs w:val="28"/>
        </w:rPr>
        <w:t xml:space="preserve"> </w:t>
      </w:r>
      <w:r w:rsidR="00CB3694" w:rsidRPr="00FF193D">
        <w:rPr>
          <w:szCs w:val="28"/>
        </w:rPr>
        <w:t xml:space="preserve">Таблица </w:t>
      </w:r>
      <w:r w:rsidR="00CB3694" w:rsidRPr="00E73112">
        <w:rPr>
          <w:szCs w:val="28"/>
        </w:rPr>
        <w:t>3</w:t>
      </w:r>
      <w:r w:rsidR="00CB3694" w:rsidRPr="00FF193D">
        <w:rPr>
          <w:szCs w:val="28"/>
        </w:rPr>
        <w:t xml:space="preserve"> – Ресурсы проекта</w:t>
      </w:r>
    </w:p>
    <w:tbl>
      <w:tblPr>
        <w:tblStyle w:val="ad"/>
        <w:tblW w:w="0" w:type="auto"/>
        <w:tblLook w:val="04A0" w:firstRow="1" w:lastRow="0" w:firstColumn="1" w:lastColumn="0" w:noHBand="0" w:noVBand="1"/>
      </w:tblPr>
      <w:tblGrid>
        <w:gridCol w:w="2145"/>
        <w:gridCol w:w="2266"/>
        <w:gridCol w:w="2410"/>
        <w:gridCol w:w="2524"/>
      </w:tblGrid>
      <w:tr w:rsidR="00310086" w:rsidRPr="00984055" w14:paraId="575B7AE8" w14:textId="77777777" w:rsidTr="009952DB">
        <w:tc>
          <w:tcPr>
            <w:tcW w:w="2145" w:type="dxa"/>
          </w:tcPr>
          <w:p w14:paraId="2CAA7903" w14:textId="77777777" w:rsidR="00310086" w:rsidRPr="00470686" w:rsidRDefault="00310086" w:rsidP="009952DB">
            <w:pPr>
              <w:jc w:val="center"/>
              <w:rPr>
                <w:rFonts w:ascii="Times New Roman" w:hAnsi="Times New Roman" w:cs="Times New Roman"/>
                <w:color w:val="000000" w:themeColor="text1"/>
                <w:sz w:val="24"/>
              </w:rPr>
            </w:pPr>
            <w:r w:rsidRPr="00470686">
              <w:rPr>
                <w:rFonts w:ascii="Times New Roman" w:hAnsi="Times New Roman" w:cs="Times New Roman"/>
                <w:color w:val="000000" w:themeColor="text1"/>
                <w:sz w:val="24"/>
              </w:rPr>
              <w:t>Название ресурса</w:t>
            </w:r>
          </w:p>
        </w:tc>
        <w:tc>
          <w:tcPr>
            <w:tcW w:w="2266" w:type="dxa"/>
          </w:tcPr>
          <w:p w14:paraId="22F13E1C" w14:textId="77777777" w:rsidR="00310086" w:rsidRPr="00470686" w:rsidRDefault="00310086" w:rsidP="009952DB">
            <w:pPr>
              <w:jc w:val="center"/>
              <w:rPr>
                <w:rFonts w:ascii="Times New Roman" w:hAnsi="Times New Roman" w:cs="Times New Roman"/>
                <w:color w:val="000000" w:themeColor="text1"/>
                <w:sz w:val="24"/>
              </w:rPr>
            </w:pPr>
            <w:r w:rsidRPr="00470686">
              <w:rPr>
                <w:rFonts w:ascii="Times New Roman" w:hAnsi="Times New Roman" w:cs="Times New Roman"/>
                <w:color w:val="000000" w:themeColor="text1"/>
                <w:sz w:val="24"/>
              </w:rPr>
              <w:t>Тип</w:t>
            </w:r>
          </w:p>
        </w:tc>
        <w:tc>
          <w:tcPr>
            <w:tcW w:w="2410" w:type="dxa"/>
          </w:tcPr>
          <w:p w14:paraId="1BE87FBB" w14:textId="77777777" w:rsidR="00310086" w:rsidRPr="00470686" w:rsidRDefault="00310086" w:rsidP="009952DB">
            <w:pPr>
              <w:jc w:val="center"/>
              <w:rPr>
                <w:rFonts w:ascii="Times New Roman" w:hAnsi="Times New Roman" w:cs="Times New Roman"/>
                <w:color w:val="000000" w:themeColor="text1"/>
                <w:sz w:val="24"/>
              </w:rPr>
            </w:pPr>
            <w:r w:rsidRPr="00470686">
              <w:rPr>
                <w:rFonts w:ascii="Times New Roman" w:hAnsi="Times New Roman" w:cs="Times New Roman"/>
                <w:color w:val="000000" w:themeColor="text1"/>
                <w:sz w:val="24"/>
              </w:rPr>
              <w:t>Стандартная ставка</w:t>
            </w:r>
          </w:p>
        </w:tc>
        <w:tc>
          <w:tcPr>
            <w:tcW w:w="2524" w:type="dxa"/>
          </w:tcPr>
          <w:p w14:paraId="4178EE51" w14:textId="77777777" w:rsidR="00310086" w:rsidRPr="00470686" w:rsidRDefault="00310086" w:rsidP="009952DB">
            <w:pPr>
              <w:jc w:val="center"/>
              <w:rPr>
                <w:rFonts w:ascii="Times New Roman" w:hAnsi="Times New Roman" w:cs="Times New Roman"/>
                <w:color w:val="000000" w:themeColor="text1"/>
                <w:sz w:val="24"/>
              </w:rPr>
            </w:pPr>
            <w:r w:rsidRPr="00470686">
              <w:rPr>
                <w:rFonts w:ascii="Times New Roman" w:hAnsi="Times New Roman" w:cs="Times New Roman"/>
                <w:color w:val="000000" w:themeColor="text1"/>
                <w:sz w:val="24"/>
              </w:rPr>
              <w:t>Начисление</w:t>
            </w:r>
          </w:p>
        </w:tc>
      </w:tr>
      <w:tr w:rsidR="00C978E8" w:rsidRPr="00984055" w14:paraId="48F6C975" w14:textId="77777777" w:rsidTr="00355CF1">
        <w:tc>
          <w:tcPr>
            <w:tcW w:w="2145" w:type="dxa"/>
            <w:tcBorders>
              <w:bottom w:val="single" w:sz="4" w:space="0" w:color="auto"/>
            </w:tcBorders>
          </w:tcPr>
          <w:p w14:paraId="26C548DA" w14:textId="38DF4A57" w:rsidR="00C978E8" w:rsidRPr="00F556F2" w:rsidRDefault="00C978E8" w:rsidP="00726943">
            <w:pPr>
              <w:rPr>
                <w:rFonts w:ascii="Times New Roman" w:hAnsi="Times New Roman" w:cs="Times New Roman"/>
                <w:color w:val="000000" w:themeColor="text1"/>
                <w:sz w:val="24"/>
              </w:rPr>
            </w:pPr>
            <w:r w:rsidRPr="00F556F2">
              <w:rPr>
                <w:rFonts w:ascii="Times New Roman" w:hAnsi="Times New Roman" w:cs="Times New Roman"/>
                <w:color w:val="000000" w:themeColor="text1"/>
                <w:sz w:val="24"/>
              </w:rPr>
              <w:t>Аналитик</w:t>
            </w:r>
          </w:p>
        </w:tc>
        <w:tc>
          <w:tcPr>
            <w:tcW w:w="2266" w:type="dxa"/>
            <w:tcBorders>
              <w:bottom w:val="single" w:sz="4" w:space="0" w:color="auto"/>
            </w:tcBorders>
          </w:tcPr>
          <w:p w14:paraId="79889D12" w14:textId="1FAD3565" w:rsidR="00C978E8" w:rsidRPr="00F556F2" w:rsidRDefault="00B16897" w:rsidP="00726943">
            <w:pPr>
              <w:rPr>
                <w:rFonts w:ascii="Times New Roman" w:hAnsi="Times New Roman" w:cs="Times New Roman"/>
                <w:color w:val="000000" w:themeColor="text1"/>
                <w:sz w:val="24"/>
              </w:rPr>
            </w:pPr>
            <w:r w:rsidRPr="00F556F2">
              <w:rPr>
                <w:rFonts w:ascii="Times New Roman" w:hAnsi="Times New Roman" w:cs="Times New Roman"/>
                <w:color w:val="000000" w:themeColor="text1"/>
                <w:sz w:val="24"/>
              </w:rPr>
              <w:t>Трудовой</w:t>
            </w:r>
          </w:p>
        </w:tc>
        <w:tc>
          <w:tcPr>
            <w:tcW w:w="2410" w:type="dxa"/>
            <w:tcBorders>
              <w:bottom w:val="single" w:sz="4" w:space="0" w:color="auto"/>
            </w:tcBorders>
          </w:tcPr>
          <w:p w14:paraId="08FEBF7E" w14:textId="2EFA7374" w:rsidR="00C978E8" w:rsidRPr="00F556F2" w:rsidRDefault="00037EE6" w:rsidP="00726943">
            <w:pPr>
              <w:rPr>
                <w:rFonts w:ascii="Times New Roman" w:hAnsi="Times New Roman" w:cs="Times New Roman"/>
                <w:color w:val="000000" w:themeColor="text1"/>
                <w:sz w:val="24"/>
              </w:rPr>
            </w:pPr>
            <w:r>
              <w:rPr>
                <w:rFonts w:ascii="Times New Roman" w:hAnsi="Times New Roman" w:cs="Times New Roman"/>
                <w:color w:val="000000" w:themeColor="text1"/>
                <w:sz w:val="24"/>
              </w:rPr>
              <w:t>1</w:t>
            </w:r>
            <w:r w:rsidR="00AD2586" w:rsidRPr="00F556F2">
              <w:rPr>
                <w:rFonts w:ascii="Times New Roman" w:hAnsi="Times New Roman" w:cs="Times New Roman"/>
                <w:color w:val="000000" w:themeColor="text1"/>
                <w:sz w:val="24"/>
              </w:rPr>
              <w:t>00</w:t>
            </w:r>
            <w:r w:rsidR="00AD2586" w:rsidRPr="00F556F2">
              <w:rPr>
                <w:rFonts w:ascii="Times New Roman" w:hAnsi="Times New Roman" w:cs="Times New Roman"/>
                <w:color w:val="000000" w:themeColor="text1"/>
                <w:sz w:val="24"/>
                <w:lang w:val="en-US"/>
              </w:rPr>
              <w:t>,</w:t>
            </w:r>
            <w:r w:rsidR="00AD2586" w:rsidRPr="00F556F2">
              <w:rPr>
                <w:rFonts w:ascii="Times New Roman" w:hAnsi="Times New Roman" w:cs="Times New Roman"/>
                <w:color w:val="000000" w:themeColor="text1"/>
                <w:sz w:val="24"/>
              </w:rPr>
              <w:t>00 ₽/ч</w:t>
            </w:r>
          </w:p>
        </w:tc>
        <w:tc>
          <w:tcPr>
            <w:tcW w:w="2524" w:type="dxa"/>
            <w:tcBorders>
              <w:bottom w:val="single" w:sz="4" w:space="0" w:color="auto"/>
            </w:tcBorders>
          </w:tcPr>
          <w:p w14:paraId="3004F34E" w14:textId="2290ED35" w:rsidR="00C978E8" w:rsidRPr="00F556F2" w:rsidRDefault="00AD2586" w:rsidP="00726943">
            <w:pPr>
              <w:rPr>
                <w:rFonts w:ascii="Times New Roman" w:hAnsi="Times New Roman" w:cs="Times New Roman"/>
                <w:color w:val="000000" w:themeColor="text1"/>
                <w:sz w:val="24"/>
              </w:rPr>
            </w:pPr>
            <w:r w:rsidRPr="00F556F2">
              <w:rPr>
                <w:rFonts w:ascii="Times New Roman" w:hAnsi="Times New Roman" w:cs="Times New Roman"/>
                <w:color w:val="000000" w:themeColor="text1"/>
                <w:sz w:val="24"/>
              </w:rPr>
              <w:t>Пропорциональное</w:t>
            </w:r>
          </w:p>
        </w:tc>
      </w:tr>
      <w:tr w:rsidR="00726943" w:rsidRPr="00984055" w14:paraId="48E8AD74" w14:textId="77777777" w:rsidTr="0029457C">
        <w:tc>
          <w:tcPr>
            <w:tcW w:w="2145" w:type="dxa"/>
            <w:tcBorders>
              <w:bottom w:val="single" w:sz="4" w:space="0" w:color="auto"/>
            </w:tcBorders>
          </w:tcPr>
          <w:p w14:paraId="6B86FC2E" w14:textId="79D1B3EF" w:rsidR="00726943" w:rsidRPr="00546585" w:rsidRDefault="00726943" w:rsidP="00726943">
            <w:pPr>
              <w:rPr>
                <w:rFonts w:ascii="Times New Roman" w:hAnsi="Times New Roman" w:cs="Times New Roman"/>
                <w:color w:val="000000" w:themeColor="text1"/>
                <w:sz w:val="24"/>
              </w:rPr>
            </w:pPr>
            <w:r w:rsidRPr="00546585">
              <w:rPr>
                <w:rFonts w:ascii="Times New Roman" w:hAnsi="Times New Roman" w:cs="Times New Roman"/>
                <w:color w:val="000000" w:themeColor="text1"/>
                <w:sz w:val="24"/>
              </w:rPr>
              <w:t>Проектировщик</w:t>
            </w:r>
          </w:p>
        </w:tc>
        <w:tc>
          <w:tcPr>
            <w:tcW w:w="2266" w:type="dxa"/>
            <w:tcBorders>
              <w:bottom w:val="single" w:sz="4" w:space="0" w:color="auto"/>
            </w:tcBorders>
          </w:tcPr>
          <w:p w14:paraId="3485721D" w14:textId="3BAB382C" w:rsidR="00726943" w:rsidRPr="00546585" w:rsidRDefault="00726943" w:rsidP="00726943">
            <w:pPr>
              <w:rPr>
                <w:rFonts w:ascii="Times New Roman" w:hAnsi="Times New Roman" w:cs="Times New Roman"/>
                <w:color w:val="000000" w:themeColor="text1"/>
                <w:sz w:val="24"/>
              </w:rPr>
            </w:pPr>
            <w:r w:rsidRPr="00546585">
              <w:rPr>
                <w:rFonts w:ascii="Times New Roman" w:hAnsi="Times New Roman" w:cs="Times New Roman"/>
                <w:color w:val="000000" w:themeColor="text1"/>
                <w:sz w:val="24"/>
              </w:rPr>
              <w:t>Трудовой</w:t>
            </w:r>
          </w:p>
        </w:tc>
        <w:tc>
          <w:tcPr>
            <w:tcW w:w="2410" w:type="dxa"/>
            <w:tcBorders>
              <w:bottom w:val="single" w:sz="4" w:space="0" w:color="auto"/>
            </w:tcBorders>
          </w:tcPr>
          <w:p w14:paraId="7E7790AF" w14:textId="250E32DB" w:rsidR="00726943" w:rsidRPr="00546585" w:rsidRDefault="004E16B4" w:rsidP="00726943">
            <w:pPr>
              <w:rPr>
                <w:rFonts w:ascii="Times New Roman" w:hAnsi="Times New Roman" w:cs="Times New Roman"/>
                <w:color w:val="000000" w:themeColor="text1"/>
                <w:sz w:val="24"/>
              </w:rPr>
            </w:pPr>
            <w:r>
              <w:rPr>
                <w:rFonts w:ascii="Times New Roman" w:hAnsi="Times New Roman" w:cs="Times New Roman"/>
                <w:color w:val="000000" w:themeColor="text1"/>
                <w:sz w:val="24"/>
              </w:rPr>
              <w:t>200</w:t>
            </w:r>
            <w:r w:rsidR="00126B39">
              <w:rPr>
                <w:rFonts w:ascii="Times New Roman" w:hAnsi="Times New Roman" w:cs="Times New Roman"/>
                <w:color w:val="000000" w:themeColor="text1"/>
                <w:sz w:val="24"/>
                <w:lang w:val="en-US"/>
              </w:rPr>
              <w:t>,00</w:t>
            </w:r>
            <w:r w:rsidR="00726943" w:rsidRPr="00546585">
              <w:rPr>
                <w:rFonts w:ascii="Times New Roman" w:hAnsi="Times New Roman" w:cs="Times New Roman"/>
                <w:color w:val="000000" w:themeColor="text1"/>
                <w:sz w:val="24"/>
              </w:rPr>
              <w:t xml:space="preserve"> ₽/ч</w:t>
            </w:r>
          </w:p>
        </w:tc>
        <w:tc>
          <w:tcPr>
            <w:tcW w:w="2524" w:type="dxa"/>
            <w:tcBorders>
              <w:bottom w:val="single" w:sz="4" w:space="0" w:color="auto"/>
            </w:tcBorders>
          </w:tcPr>
          <w:p w14:paraId="4BF674B9" w14:textId="73FFC591" w:rsidR="00726943" w:rsidRPr="00546585" w:rsidRDefault="00726943" w:rsidP="00726943">
            <w:pPr>
              <w:rPr>
                <w:rFonts w:ascii="Times New Roman" w:hAnsi="Times New Roman" w:cs="Times New Roman"/>
                <w:color w:val="000000" w:themeColor="text1"/>
                <w:sz w:val="24"/>
              </w:rPr>
            </w:pPr>
            <w:r w:rsidRPr="00546585">
              <w:rPr>
                <w:rFonts w:ascii="Times New Roman" w:hAnsi="Times New Roman" w:cs="Times New Roman"/>
                <w:color w:val="000000" w:themeColor="text1"/>
                <w:sz w:val="24"/>
              </w:rPr>
              <w:t>Пропорциональное</w:t>
            </w:r>
          </w:p>
        </w:tc>
      </w:tr>
      <w:tr w:rsidR="00841C89" w:rsidRPr="00984055" w14:paraId="0640C718" w14:textId="77777777" w:rsidTr="0029457C">
        <w:tc>
          <w:tcPr>
            <w:tcW w:w="2145" w:type="dxa"/>
            <w:tcBorders>
              <w:bottom w:val="single" w:sz="4" w:space="0" w:color="auto"/>
            </w:tcBorders>
            <w:vAlign w:val="bottom"/>
          </w:tcPr>
          <w:p w14:paraId="21532996" w14:textId="07BDE22D" w:rsidR="00841C89" w:rsidRPr="00470686" w:rsidRDefault="00841C89" w:rsidP="00841C89">
            <w:pPr>
              <w:rPr>
                <w:rFonts w:ascii="Times New Roman" w:hAnsi="Times New Roman" w:cs="Times New Roman"/>
                <w:color w:val="000000" w:themeColor="text1"/>
                <w:sz w:val="24"/>
              </w:rPr>
            </w:pPr>
            <w:r w:rsidRPr="00F750B6">
              <w:rPr>
                <w:rFonts w:ascii="Times New Roman" w:hAnsi="Times New Roman" w:cs="Times New Roman"/>
                <w:color w:val="000000"/>
                <w:sz w:val="24"/>
                <w:szCs w:val="24"/>
              </w:rPr>
              <w:t>Программист</w:t>
            </w:r>
          </w:p>
        </w:tc>
        <w:tc>
          <w:tcPr>
            <w:tcW w:w="2266" w:type="dxa"/>
            <w:tcBorders>
              <w:bottom w:val="single" w:sz="4" w:space="0" w:color="auto"/>
            </w:tcBorders>
            <w:vAlign w:val="bottom"/>
          </w:tcPr>
          <w:p w14:paraId="0E6F2F4B" w14:textId="38E40D71" w:rsidR="00841C89" w:rsidRPr="00470686" w:rsidRDefault="00841C89" w:rsidP="00841C89">
            <w:pPr>
              <w:rPr>
                <w:rFonts w:ascii="Times New Roman" w:hAnsi="Times New Roman" w:cs="Times New Roman"/>
                <w:color w:val="000000" w:themeColor="text1"/>
                <w:sz w:val="24"/>
              </w:rPr>
            </w:pPr>
            <w:r w:rsidRPr="00F750B6">
              <w:rPr>
                <w:rFonts w:ascii="Times New Roman" w:hAnsi="Times New Roman" w:cs="Times New Roman"/>
                <w:color w:val="000000"/>
                <w:sz w:val="24"/>
                <w:szCs w:val="24"/>
              </w:rPr>
              <w:t>Трудовой</w:t>
            </w:r>
          </w:p>
        </w:tc>
        <w:tc>
          <w:tcPr>
            <w:tcW w:w="2410" w:type="dxa"/>
            <w:tcBorders>
              <w:bottom w:val="single" w:sz="4" w:space="0" w:color="auto"/>
            </w:tcBorders>
            <w:vAlign w:val="bottom"/>
          </w:tcPr>
          <w:p w14:paraId="5A7614E1" w14:textId="515D665D" w:rsidR="00841C89" w:rsidRPr="00206B36" w:rsidRDefault="00841C89" w:rsidP="00841C89">
            <w:pPr>
              <w:rPr>
                <w:rFonts w:ascii="Times New Roman" w:hAnsi="Times New Roman" w:cs="Times New Roman"/>
                <w:color w:val="000000" w:themeColor="text1"/>
                <w:sz w:val="24"/>
              </w:rPr>
            </w:pPr>
            <w:r w:rsidRPr="00F750B6">
              <w:rPr>
                <w:rFonts w:ascii="Times New Roman" w:hAnsi="Times New Roman" w:cs="Times New Roman"/>
                <w:color w:val="000000"/>
                <w:sz w:val="24"/>
                <w:szCs w:val="24"/>
              </w:rPr>
              <w:t>200,00 ₽</w:t>
            </w:r>
            <w:r w:rsidR="00206B36">
              <w:rPr>
                <w:rFonts w:ascii="Times New Roman" w:hAnsi="Times New Roman" w:cs="Times New Roman"/>
                <w:color w:val="000000"/>
                <w:sz w:val="24"/>
                <w:szCs w:val="24"/>
                <w:lang w:val="en-US"/>
              </w:rPr>
              <w:t>/</w:t>
            </w:r>
            <w:r w:rsidR="00206B36">
              <w:rPr>
                <w:rFonts w:ascii="Times New Roman" w:hAnsi="Times New Roman" w:cs="Times New Roman"/>
                <w:color w:val="000000"/>
                <w:sz w:val="24"/>
                <w:szCs w:val="24"/>
              </w:rPr>
              <w:t>ч</w:t>
            </w:r>
          </w:p>
        </w:tc>
        <w:tc>
          <w:tcPr>
            <w:tcW w:w="2524" w:type="dxa"/>
            <w:tcBorders>
              <w:bottom w:val="single" w:sz="4" w:space="0" w:color="auto"/>
            </w:tcBorders>
          </w:tcPr>
          <w:p w14:paraId="7F0BE442" w14:textId="0F382AFF" w:rsidR="00841C89" w:rsidRPr="00470686" w:rsidRDefault="00A024A3" w:rsidP="00841C89">
            <w:pPr>
              <w:rPr>
                <w:rFonts w:ascii="Times New Roman" w:hAnsi="Times New Roman" w:cs="Times New Roman"/>
                <w:color w:val="000000" w:themeColor="text1"/>
                <w:sz w:val="24"/>
              </w:rPr>
            </w:pPr>
            <w:r w:rsidRPr="00546585">
              <w:rPr>
                <w:rFonts w:ascii="Times New Roman" w:hAnsi="Times New Roman" w:cs="Times New Roman"/>
                <w:color w:val="000000" w:themeColor="text1"/>
                <w:sz w:val="24"/>
              </w:rPr>
              <w:t>Пропорциональное</w:t>
            </w:r>
          </w:p>
        </w:tc>
      </w:tr>
      <w:tr w:rsidR="00904145" w:rsidRPr="00984055" w14:paraId="68FA937F" w14:textId="77777777" w:rsidTr="00904145">
        <w:tc>
          <w:tcPr>
            <w:tcW w:w="2145" w:type="dxa"/>
            <w:tcBorders>
              <w:bottom w:val="single" w:sz="4" w:space="0" w:color="auto"/>
            </w:tcBorders>
          </w:tcPr>
          <w:p w14:paraId="0514F4A0" w14:textId="6013BA7F" w:rsidR="00904145" w:rsidRPr="00470686" w:rsidRDefault="00A0224B" w:rsidP="009952DB">
            <w:pPr>
              <w:rPr>
                <w:rFonts w:ascii="Times New Roman" w:hAnsi="Times New Roman" w:cs="Times New Roman"/>
                <w:color w:val="000000" w:themeColor="text1"/>
                <w:sz w:val="24"/>
              </w:rPr>
            </w:pPr>
            <w:r>
              <w:rPr>
                <w:rFonts w:ascii="Times New Roman" w:hAnsi="Times New Roman" w:cs="Times New Roman"/>
                <w:color w:val="000000" w:themeColor="text1"/>
                <w:sz w:val="24"/>
              </w:rPr>
              <w:t>Дизайнер</w:t>
            </w:r>
          </w:p>
        </w:tc>
        <w:tc>
          <w:tcPr>
            <w:tcW w:w="2266" w:type="dxa"/>
            <w:tcBorders>
              <w:bottom w:val="single" w:sz="4" w:space="0" w:color="auto"/>
            </w:tcBorders>
          </w:tcPr>
          <w:p w14:paraId="0FF95773" w14:textId="77777777" w:rsidR="00904145" w:rsidRPr="00470686" w:rsidRDefault="00904145" w:rsidP="009952DB">
            <w:pPr>
              <w:rPr>
                <w:rFonts w:ascii="Times New Roman" w:hAnsi="Times New Roman" w:cs="Times New Roman"/>
                <w:color w:val="000000" w:themeColor="text1"/>
                <w:sz w:val="24"/>
              </w:rPr>
            </w:pPr>
            <w:r w:rsidRPr="00470686">
              <w:rPr>
                <w:rFonts w:ascii="Times New Roman" w:hAnsi="Times New Roman" w:cs="Times New Roman"/>
                <w:color w:val="000000" w:themeColor="text1"/>
                <w:sz w:val="24"/>
              </w:rPr>
              <w:t>Трудовой</w:t>
            </w:r>
          </w:p>
        </w:tc>
        <w:tc>
          <w:tcPr>
            <w:tcW w:w="2410" w:type="dxa"/>
            <w:tcBorders>
              <w:bottom w:val="single" w:sz="4" w:space="0" w:color="auto"/>
            </w:tcBorders>
          </w:tcPr>
          <w:p w14:paraId="6B9C8887" w14:textId="221EBC12" w:rsidR="00904145" w:rsidRPr="00470686" w:rsidRDefault="00C27697" w:rsidP="009952DB">
            <w:pPr>
              <w:rPr>
                <w:rFonts w:ascii="Times New Roman" w:hAnsi="Times New Roman" w:cs="Times New Roman"/>
                <w:color w:val="000000" w:themeColor="text1"/>
                <w:sz w:val="24"/>
              </w:rPr>
            </w:pPr>
            <w:r>
              <w:rPr>
                <w:rFonts w:ascii="Times New Roman" w:hAnsi="Times New Roman" w:cs="Times New Roman"/>
                <w:color w:val="000000" w:themeColor="text1"/>
                <w:sz w:val="24"/>
              </w:rPr>
              <w:t>150</w:t>
            </w:r>
            <w:r w:rsidR="00904145" w:rsidRPr="00470686">
              <w:rPr>
                <w:rFonts w:ascii="Times New Roman" w:hAnsi="Times New Roman" w:cs="Times New Roman"/>
                <w:color w:val="000000" w:themeColor="text1"/>
                <w:sz w:val="24"/>
              </w:rPr>
              <w:t xml:space="preserve"> ₽/ч</w:t>
            </w:r>
          </w:p>
        </w:tc>
        <w:tc>
          <w:tcPr>
            <w:tcW w:w="2524" w:type="dxa"/>
            <w:tcBorders>
              <w:bottom w:val="single" w:sz="4" w:space="0" w:color="auto"/>
            </w:tcBorders>
          </w:tcPr>
          <w:p w14:paraId="6F2E9442" w14:textId="77777777" w:rsidR="00904145" w:rsidRPr="00470686" w:rsidRDefault="00904145" w:rsidP="009952DB">
            <w:pPr>
              <w:rPr>
                <w:rFonts w:ascii="Times New Roman" w:hAnsi="Times New Roman" w:cs="Times New Roman"/>
                <w:color w:val="000000" w:themeColor="text1"/>
                <w:sz w:val="24"/>
              </w:rPr>
            </w:pPr>
            <w:r w:rsidRPr="00470686">
              <w:rPr>
                <w:rFonts w:ascii="Times New Roman" w:hAnsi="Times New Roman" w:cs="Times New Roman"/>
                <w:color w:val="000000" w:themeColor="text1"/>
                <w:sz w:val="24"/>
              </w:rPr>
              <w:t>Пропорциональное</w:t>
            </w:r>
          </w:p>
        </w:tc>
      </w:tr>
      <w:tr w:rsidR="00222C3F" w:rsidRPr="00984055" w14:paraId="08FDE75A" w14:textId="77777777" w:rsidTr="00222C3F">
        <w:tc>
          <w:tcPr>
            <w:tcW w:w="2145" w:type="dxa"/>
          </w:tcPr>
          <w:p w14:paraId="65E683EE" w14:textId="77777777" w:rsidR="00222C3F" w:rsidRPr="00457565" w:rsidRDefault="00222C3F" w:rsidP="009952DB">
            <w:pPr>
              <w:rPr>
                <w:rFonts w:ascii="Times New Roman" w:hAnsi="Times New Roman" w:cs="Times New Roman"/>
                <w:color w:val="000000" w:themeColor="text1"/>
                <w:sz w:val="24"/>
              </w:rPr>
            </w:pPr>
            <w:r w:rsidRPr="00457565">
              <w:rPr>
                <w:rFonts w:ascii="Times New Roman" w:hAnsi="Times New Roman" w:cs="Times New Roman"/>
                <w:color w:val="000000" w:themeColor="text1"/>
                <w:sz w:val="24"/>
              </w:rPr>
              <w:t>Тестировщик</w:t>
            </w:r>
          </w:p>
        </w:tc>
        <w:tc>
          <w:tcPr>
            <w:tcW w:w="2266" w:type="dxa"/>
          </w:tcPr>
          <w:p w14:paraId="57603D04" w14:textId="77777777" w:rsidR="00222C3F" w:rsidRPr="00457565" w:rsidRDefault="00222C3F" w:rsidP="009952DB">
            <w:pPr>
              <w:rPr>
                <w:rFonts w:ascii="Times New Roman" w:hAnsi="Times New Roman" w:cs="Times New Roman"/>
                <w:color w:val="000000" w:themeColor="text1"/>
                <w:sz w:val="24"/>
              </w:rPr>
            </w:pPr>
            <w:r w:rsidRPr="00457565">
              <w:rPr>
                <w:rFonts w:ascii="Times New Roman" w:hAnsi="Times New Roman" w:cs="Times New Roman"/>
                <w:color w:val="000000" w:themeColor="text1"/>
                <w:sz w:val="24"/>
              </w:rPr>
              <w:t>Трудовой</w:t>
            </w:r>
          </w:p>
        </w:tc>
        <w:tc>
          <w:tcPr>
            <w:tcW w:w="2410" w:type="dxa"/>
          </w:tcPr>
          <w:p w14:paraId="2211B073" w14:textId="428C4A4E" w:rsidR="00222C3F" w:rsidRPr="00457565" w:rsidRDefault="00457565" w:rsidP="009952DB">
            <w:pPr>
              <w:rPr>
                <w:rFonts w:ascii="Times New Roman" w:hAnsi="Times New Roman" w:cs="Times New Roman"/>
                <w:color w:val="000000" w:themeColor="text1"/>
                <w:sz w:val="24"/>
              </w:rPr>
            </w:pPr>
            <w:r>
              <w:rPr>
                <w:rFonts w:ascii="Times New Roman" w:hAnsi="Times New Roman" w:cs="Times New Roman"/>
                <w:color w:val="000000" w:themeColor="text1"/>
                <w:sz w:val="24"/>
              </w:rPr>
              <w:t>100</w:t>
            </w:r>
            <w:r w:rsidR="00222C3F" w:rsidRPr="00457565">
              <w:rPr>
                <w:rFonts w:ascii="Times New Roman" w:hAnsi="Times New Roman" w:cs="Times New Roman"/>
                <w:color w:val="000000" w:themeColor="text1"/>
                <w:sz w:val="24"/>
              </w:rPr>
              <w:t xml:space="preserve"> ₽/ч</w:t>
            </w:r>
          </w:p>
        </w:tc>
        <w:tc>
          <w:tcPr>
            <w:tcW w:w="2524" w:type="dxa"/>
          </w:tcPr>
          <w:p w14:paraId="1BAAF822" w14:textId="77777777" w:rsidR="00222C3F" w:rsidRPr="00457565" w:rsidRDefault="00222C3F" w:rsidP="009952DB">
            <w:pPr>
              <w:rPr>
                <w:rFonts w:ascii="Times New Roman" w:hAnsi="Times New Roman" w:cs="Times New Roman"/>
                <w:color w:val="000000" w:themeColor="text1"/>
                <w:sz w:val="24"/>
              </w:rPr>
            </w:pPr>
            <w:r w:rsidRPr="00457565">
              <w:rPr>
                <w:rFonts w:ascii="Times New Roman" w:hAnsi="Times New Roman" w:cs="Times New Roman"/>
                <w:color w:val="000000" w:themeColor="text1"/>
                <w:sz w:val="24"/>
              </w:rPr>
              <w:t>Пропорциональное</w:t>
            </w:r>
          </w:p>
        </w:tc>
      </w:tr>
      <w:tr w:rsidR="00A836EE" w:rsidRPr="00984055" w14:paraId="6CF2312D" w14:textId="77777777" w:rsidTr="00222C3F">
        <w:tc>
          <w:tcPr>
            <w:tcW w:w="2145" w:type="dxa"/>
          </w:tcPr>
          <w:p w14:paraId="6BD6E14E" w14:textId="57ED6377" w:rsidR="00A836EE" w:rsidRPr="00A836EE" w:rsidRDefault="00A836EE" w:rsidP="00A836EE">
            <w:pPr>
              <w:rPr>
                <w:rFonts w:ascii="Times New Roman" w:hAnsi="Times New Roman" w:cs="Times New Roman"/>
                <w:color w:val="000000" w:themeColor="text1"/>
                <w:sz w:val="24"/>
              </w:rPr>
            </w:pPr>
            <w:r w:rsidRPr="00A836EE">
              <w:rPr>
                <w:rFonts w:ascii="Times New Roman" w:hAnsi="Times New Roman" w:cs="Times New Roman"/>
                <w:color w:val="000000" w:themeColor="text1"/>
                <w:sz w:val="24"/>
              </w:rPr>
              <w:t>Компьютер</w:t>
            </w:r>
          </w:p>
        </w:tc>
        <w:tc>
          <w:tcPr>
            <w:tcW w:w="2266" w:type="dxa"/>
          </w:tcPr>
          <w:p w14:paraId="2D8E5530" w14:textId="490DB8CD" w:rsidR="00A836EE" w:rsidRPr="00A836EE" w:rsidRDefault="00A836EE" w:rsidP="00A836EE">
            <w:pPr>
              <w:rPr>
                <w:rFonts w:ascii="Times New Roman" w:hAnsi="Times New Roman" w:cs="Times New Roman"/>
                <w:color w:val="000000" w:themeColor="text1"/>
                <w:sz w:val="24"/>
              </w:rPr>
            </w:pPr>
            <w:r w:rsidRPr="00A836EE">
              <w:rPr>
                <w:rFonts w:ascii="Times New Roman" w:hAnsi="Times New Roman" w:cs="Times New Roman"/>
                <w:color w:val="000000" w:themeColor="text1"/>
                <w:sz w:val="24"/>
              </w:rPr>
              <w:t>Материальный</w:t>
            </w:r>
          </w:p>
        </w:tc>
        <w:tc>
          <w:tcPr>
            <w:tcW w:w="2410" w:type="dxa"/>
          </w:tcPr>
          <w:p w14:paraId="4866E2FC" w14:textId="678BB563" w:rsidR="00A836EE" w:rsidRPr="00A836EE" w:rsidRDefault="00817DFF" w:rsidP="00A836EE">
            <w:pPr>
              <w:rPr>
                <w:rFonts w:ascii="Times New Roman" w:hAnsi="Times New Roman" w:cs="Times New Roman"/>
                <w:color w:val="000000" w:themeColor="text1"/>
                <w:sz w:val="24"/>
              </w:rPr>
            </w:pPr>
            <w:r>
              <w:rPr>
                <w:rFonts w:ascii="Times New Roman" w:hAnsi="Times New Roman" w:cs="Times New Roman"/>
                <w:color w:val="000000" w:themeColor="text1"/>
                <w:sz w:val="24"/>
              </w:rPr>
              <w:t>5</w:t>
            </w:r>
            <w:r w:rsidR="00A836EE" w:rsidRPr="00A836EE">
              <w:rPr>
                <w:rFonts w:ascii="Times New Roman" w:hAnsi="Times New Roman" w:cs="Times New Roman"/>
                <w:color w:val="000000" w:themeColor="text1"/>
                <w:sz w:val="24"/>
              </w:rPr>
              <w:t>0 000,00 ₽</w:t>
            </w:r>
          </w:p>
        </w:tc>
        <w:tc>
          <w:tcPr>
            <w:tcW w:w="2524" w:type="dxa"/>
          </w:tcPr>
          <w:p w14:paraId="2E1EC181" w14:textId="3758A3AC" w:rsidR="00A836EE" w:rsidRPr="00A836EE" w:rsidRDefault="00A836EE" w:rsidP="00A836EE">
            <w:pPr>
              <w:rPr>
                <w:rFonts w:ascii="Times New Roman" w:hAnsi="Times New Roman" w:cs="Times New Roman"/>
                <w:color w:val="000000" w:themeColor="text1"/>
                <w:sz w:val="24"/>
              </w:rPr>
            </w:pPr>
            <w:r w:rsidRPr="00A836EE">
              <w:rPr>
                <w:rFonts w:ascii="Times New Roman" w:hAnsi="Times New Roman" w:cs="Times New Roman"/>
                <w:color w:val="000000" w:themeColor="text1"/>
                <w:sz w:val="24"/>
              </w:rPr>
              <w:t>В начале</w:t>
            </w:r>
          </w:p>
        </w:tc>
      </w:tr>
      <w:tr w:rsidR="008811AD" w:rsidRPr="00984055" w14:paraId="6BAF3C07" w14:textId="77777777" w:rsidTr="00222C3F">
        <w:tc>
          <w:tcPr>
            <w:tcW w:w="2145" w:type="dxa"/>
          </w:tcPr>
          <w:p w14:paraId="1145BC22" w14:textId="447B3E56" w:rsidR="008811AD" w:rsidRPr="008811AD" w:rsidRDefault="008811AD" w:rsidP="008811AD">
            <w:pPr>
              <w:rPr>
                <w:rFonts w:ascii="Times New Roman" w:hAnsi="Times New Roman" w:cs="Times New Roman"/>
                <w:color w:val="000000" w:themeColor="text1"/>
                <w:sz w:val="24"/>
              </w:rPr>
            </w:pPr>
            <w:r w:rsidRPr="008811AD">
              <w:rPr>
                <w:rFonts w:ascii="Times New Roman" w:hAnsi="Times New Roman" w:cs="Times New Roman"/>
                <w:color w:val="000000" w:themeColor="text1"/>
                <w:sz w:val="24"/>
              </w:rPr>
              <w:t>Смартфон</w:t>
            </w:r>
          </w:p>
        </w:tc>
        <w:tc>
          <w:tcPr>
            <w:tcW w:w="2266" w:type="dxa"/>
          </w:tcPr>
          <w:p w14:paraId="3B4F0F70" w14:textId="47133F7C" w:rsidR="008811AD" w:rsidRPr="008811AD" w:rsidRDefault="008811AD" w:rsidP="008811AD">
            <w:pPr>
              <w:rPr>
                <w:rFonts w:ascii="Times New Roman" w:hAnsi="Times New Roman" w:cs="Times New Roman"/>
                <w:color w:val="000000" w:themeColor="text1"/>
                <w:sz w:val="24"/>
              </w:rPr>
            </w:pPr>
            <w:r w:rsidRPr="008811AD">
              <w:rPr>
                <w:rFonts w:ascii="Times New Roman" w:hAnsi="Times New Roman" w:cs="Times New Roman"/>
                <w:color w:val="000000" w:themeColor="text1"/>
                <w:sz w:val="24"/>
              </w:rPr>
              <w:t>Материальный</w:t>
            </w:r>
          </w:p>
        </w:tc>
        <w:tc>
          <w:tcPr>
            <w:tcW w:w="2410" w:type="dxa"/>
          </w:tcPr>
          <w:p w14:paraId="6310002C" w14:textId="47D1DF75" w:rsidR="008811AD" w:rsidRPr="008811AD" w:rsidRDefault="008811AD" w:rsidP="008811AD">
            <w:pPr>
              <w:rPr>
                <w:rFonts w:ascii="Times New Roman" w:hAnsi="Times New Roman" w:cs="Times New Roman"/>
                <w:color w:val="000000" w:themeColor="text1"/>
                <w:sz w:val="24"/>
              </w:rPr>
            </w:pPr>
            <w:r>
              <w:rPr>
                <w:rFonts w:ascii="Times New Roman" w:hAnsi="Times New Roman" w:cs="Times New Roman"/>
                <w:color w:val="000000" w:themeColor="text1"/>
                <w:sz w:val="24"/>
              </w:rPr>
              <w:t>1</w:t>
            </w:r>
            <w:r w:rsidRPr="008811AD">
              <w:rPr>
                <w:rFonts w:ascii="Times New Roman" w:hAnsi="Times New Roman" w:cs="Times New Roman"/>
                <w:color w:val="000000" w:themeColor="text1"/>
                <w:sz w:val="24"/>
              </w:rPr>
              <w:t>5 000,00 ₽</w:t>
            </w:r>
          </w:p>
        </w:tc>
        <w:tc>
          <w:tcPr>
            <w:tcW w:w="2524" w:type="dxa"/>
          </w:tcPr>
          <w:p w14:paraId="77E37292" w14:textId="24F1DE9D" w:rsidR="008811AD" w:rsidRPr="008811AD" w:rsidRDefault="008811AD" w:rsidP="008811AD">
            <w:pPr>
              <w:rPr>
                <w:rFonts w:ascii="Times New Roman" w:hAnsi="Times New Roman" w:cs="Times New Roman"/>
                <w:color w:val="000000" w:themeColor="text1"/>
                <w:sz w:val="24"/>
              </w:rPr>
            </w:pPr>
            <w:r w:rsidRPr="008811AD">
              <w:rPr>
                <w:rFonts w:ascii="Times New Roman" w:hAnsi="Times New Roman" w:cs="Times New Roman"/>
                <w:color w:val="000000" w:themeColor="text1"/>
                <w:sz w:val="24"/>
              </w:rPr>
              <w:t>В начале</w:t>
            </w:r>
          </w:p>
        </w:tc>
      </w:tr>
      <w:tr w:rsidR="00A64841" w:rsidRPr="00984055" w14:paraId="0961DACA" w14:textId="77777777" w:rsidTr="00222C3F">
        <w:tc>
          <w:tcPr>
            <w:tcW w:w="2145" w:type="dxa"/>
          </w:tcPr>
          <w:p w14:paraId="1F2CC636" w14:textId="22D3FB7D" w:rsidR="00A64841" w:rsidRPr="00322704" w:rsidRDefault="00A64841" w:rsidP="00A64841">
            <w:pPr>
              <w:rPr>
                <w:rFonts w:ascii="Times New Roman" w:hAnsi="Times New Roman" w:cs="Times New Roman"/>
                <w:color w:val="000000" w:themeColor="text1"/>
                <w:sz w:val="24"/>
              </w:rPr>
            </w:pPr>
            <w:r w:rsidRPr="00322704">
              <w:rPr>
                <w:rFonts w:ascii="Times New Roman" w:hAnsi="Times New Roman" w:cs="Times New Roman"/>
                <w:color w:val="000000" w:themeColor="text1"/>
                <w:sz w:val="24"/>
              </w:rPr>
              <w:t>Бумага</w:t>
            </w:r>
          </w:p>
        </w:tc>
        <w:tc>
          <w:tcPr>
            <w:tcW w:w="2266" w:type="dxa"/>
          </w:tcPr>
          <w:p w14:paraId="13BCD74B" w14:textId="3963B2DE" w:rsidR="00A64841" w:rsidRPr="00322704" w:rsidRDefault="00A64841" w:rsidP="00A64841">
            <w:pPr>
              <w:rPr>
                <w:rFonts w:ascii="Times New Roman" w:hAnsi="Times New Roman" w:cs="Times New Roman"/>
                <w:color w:val="000000" w:themeColor="text1"/>
                <w:sz w:val="24"/>
              </w:rPr>
            </w:pPr>
            <w:r w:rsidRPr="00322704">
              <w:rPr>
                <w:rFonts w:ascii="Times New Roman" w:hAnsi="Times New Roman" w:cs="Times New Roman"/>
                <w:color w:val="000000" w:themeColor="text1"/>
                <w:sz w:val="24"/>
              </w:rPr>
              <w:t>Материальный</w:t>
            </w:r>
          </w:p>
        </w:tc>
        <w:tc>
          <w:tcPr>
            <w:tcW w:w="2410" w:type="dxa"/>
          </w:tcPr>
          <w:p w14:paraId="4E9C0B46" w14:textId="40D1BAED" w:rsidR="00A64841" w:rsidRPr="00322704" w:rsidRDefault="00A64841" w:rsidP="00A64841">
            <w:pPr>
              <w:rPr>
                <w:rFonts w:ascii="Times New Roman" w:hAnsi="Times New Roman" w:cs="Times New Roman"/>
                <w:color w:val="000000" w:themeColor="text1"/>
                <w:sz w:val="24"/>
              </w:rPr>
            </w:pPr>
            <w:r w:rsidRPr="00322704">
              <w:rPr>
                <w:rFonts w:ascii="Times New Roman" w:hAnsi="Times New Roman" w:cs="Times New Roman"/>
                <w:color w:val="000000" w:themeColor="text1"/>
                <w:sz w:val="24"/>
              </w:rPr>
              <w:t>500,00 ₽</w:t>
            </w:r>
          </w:p>
        </w:tc>
        <w:tc>
          <w:tcPr>
            <w:tcW w:w="2524" w:type="dxa"/>
          </w:tcPr>
          <w:p w14:paraId="53694AA7" w14:textId="48FCEC7D" w:rsidR="00A64841" w:rsidRPr="00322704" w:rsidRDefault="00A64841" w:rsidP="00A64841">
            <w:pPr>
              <w:rPr>
                <w:rFonts w:ascii="Times New Roman" w:hAnsi="Times New Roman" w:cs="Times New Roman"/>
                <w:color w:val="000000" w:themeColor="text1"/>
                <w:sz w:val="24"/>
              </w:rPr>
            </w:pPr>
            <w:r w:rsidRPr="00322704">
              <w:rPr>
                <w:rFonts w:ascii="Times New Roman" w:hAnsi="Times New Roman" w:cs="Times New Roman"/>
                <w:color w:val="000000" w:themeColor="text1"/>
                <w:sz w:val="24"/>
              </w:rPr>
              <w:t>В начале</w:t>
            </w:r>
          </w:p>
        </w:tc>
      </w:tr>
      <w:tr w:rsidR="00711076" w:rsidRPr="00984055" w14:paraId="4448F626" w14:textId="77777777" w:rsidTr="00222C3F">
        <w:tc>
          <w:tcPr>
            <w:tcW w:w="2145" w:type="dxa"/>
          </w:tcPr>
          <w:p w14:paraId="2E32912F" w14:textId="172EB518" w:rsidR="00711076" w:rsidRPr="00907341" w:rsidRDefault="00711076" w:rsidP="00711076">
            <w:pPr>
              <w:rPr>
                <w:rFonts w:ascii="Times New Roman" w:hAnsi="Times New Roman" w:cs="Times New Roman"/>
                <w:color w:val="000000" w:themeColor="text1"/>
                <w:sz w:val="24"/>
              </w:rPr>
            </w:pPr>
            <w:r w:rsidRPr="00907341">
              <w:rPr>
                <w:rFonts w:ascii="Times New Roman" w:hAnsi="Times New Roman" w:cs="Times New Roman"/>
                <w:color w:val="000000" w:themeColor="text1"/>
                <w:sz w:val="24"/>
              </w:rPr>
              <w:t>Принтер</w:t>
            </w:r>
          </w:p>
        </w:tc>
        <w:tc>
          <w:tcPr>
            <w:tcW w:w="2266" w:type="dxa"/>
          </w:tcPr>
          <w:p w14:paraId="64F88673" w14:textId="75E62684" w:rsidR="00711076" w:rsidRPr="00907341" w:rsidRDefault="00711076" w:rsidP="00711076">
            <w:pPr>
              <w:rPr>
                <w:rFonts w:ascii="Times New Roman" w:hAnsi="Times New Roman" w:cs="Times New Roman"/>
                <w:color w:val="000000" w:themeColor="text1"/>
                <w:sz w:val="24"/>
              </w:rPr>
            </w:pPr>
            <w:r w:rsidRPr="00907341">
              <w:rPr>
                <w:rFonts w:ascii="Times New Roman" w:hAnsi="Times New Roman" w:cs="Times New Roman"/>
                <w:color w:val="000000" w:themeColor="text1"/>
                <w:sz w:val="24"/>
              </w:rPr>
              <w:t>Материальный</w:t>
            </w:r>
          </w:p>
        </w:tc>
        <w:tc>
          <w:tcPr>
            <w:tcW w:w="2410" w:type="dxa"/>
          </w:tcPr>
          <w:p w14:paraId="2D4AC378" w14:textId="19609D20" w:rsidR="00711076" w:rsidRPr="00907341" w:rsidRDefault="00711076" w:rsidP="00711076">
            <w:pPr>
              <w:rPr>
                <w:rFonts w:ascii="Times New Roman" w:hAnsi="Times New Roman" w:cs="Times New Roman"/>
                <w:color w:val="000000" w:themeColor="text1"/>
                <w:sz w:val="24"/>
              </w:rPr>
            </w:pPr>
            <w:r w:rsidRPr="00907341">
              <w:rPr>
                <w:rFonts w:ascii="Times New Roman" w:hAnsi="Times New Roman" w:cs="Times New Roman"/>
                <w:color w:val="000000" w:themeColor="text1"/>
                <w:sz w:val="24"/>
              </w:rPr>
              <w:t>5 000,00 ₽</w:t>
            </w:r>
          </w:p>
        </w:tc>
        <w:tc>
          <w:tcPr>
            <w:tcW w:w="2524" w:type="dxa"/>
          </w:tcPr>
          <w:p w14:paraId="28399655" w14:textId="2A78A22D" w:rsidR="00711076" w:rsidRPr="00907341" w:rsidRDefault="00711076" w:rsidP="00711076">
            <w:pPr>
              <w:rPr>
                <w:rFonts w:ascii="Times New Roman" w:hAnsi="Times New Roman" w:cs="Times New Roman"/>
                <w:color w:val="000000" w:themeColor="text1"/>
                <w:sz w:val="24"/>
              </w:rPr>
            </w:pPr>
            <w:r w:rsidRPr="00907341">
              <w:rPr>
                <w:rFonts w:ascii="Times New Roman" w:hAnsi="Times New Roman" w:cs="Times New Roman"/>
                <w:color w:val="000000" w:themeColor="text1"/>
                <w:sz w:val="24"/>
              </w:rPr>
              <w:t>В начале</w:t>
            </w:r>
          </w:p>
        </w:tc>
      </w:tr>
    </w:tbl>
    <w:p w14:paraId="35E52051" w14:textId="77777777" w:rsidR="005852EA" w:rsidRDefault="005852EA" w:rsidP="005852EA">
      <w:pPr>
        <w:spacing w:line="360" w:lineRule="auto"/>
        <w:ind w:firstLine="709"/>
        <w:jc w:val="both"/>
      </w:pPr>
      <w:r>
        <w:lastRenderedPageBreak/>
        <w:t>Для описанных ранее задач, на основе ресурсов, была рассчитана стоимость, необходимая для выполнения каждого этапа разработки. Результат представлен в таблице </w:t>
      </w:r>
      <w:r w:rsidRPr="009D6A06">
        <w:t>4</w:t>
      </w:r>
      <w:r>
        <w:t>.</w:t>
      </w:r>
    </w:p>
    <w:p w14:paraId="3FF9EDE7" w14:textId="18BF1256" w:rsidR="006112B3" w:rsidRPr="00FF193D" w:rsidRDefault="00DD53B9" w:rsidP="006112B3">
      <w:pPr>
        <w:spacing w:before="200" w:line="360" w:lineRule="auto"/>
        <w:rPr>
          <w:szCs w:val="28"/>
        </w:rPr>
      </w:pPr>
      <w:r>
        <w:rPr>
          <w:szCs w:val="28"/>
        </w:rPr>
        <w:t xml:space="preserve"> </w:t>
      </w:r>
      <w:r w:rsidR="006112B3" w:rsidRPr="00FF193D">
        <w:rPr>
          <w:szCs w:val="28"/>
        </w:rPr>
        <w:t xml:space="preserve">Таблица </w:t>
      </w:r>
      <w:r w:rsidR="006112B3" w:rsidRPr="00394527">
        <w:rPr>
          <w:szCs w:val="28"/>
        </w:rPr>
        <w:t>4</w:t>
      </w:r>
      <w:r w:rsidR="006112B3" w:rsidRPr="00FF193D">
        <w:rPr>
          <w:szCs w:val="28"/>
        </w:rPr>
        <w:t xml:space="preserve"> – Задачи и затраты проекта</w:t>
      </w:r>
    </w:p>
    <w:tbl>
      <w:tblPr>
        <w:tblStyle w:val="ad"/>
        <w:tblW w:w="0" w:type="auto"/>
        <w:tblInd w:w="108" w:type="dxa"/>
        <w:tblLayout w:type="fixed"/>
        <w:tblLook w:val="04A0" w:firstRow="1" w:lastRow="0" w:firstColumn="1" w:lastColumn="0" w:noHBand="0" w:noVBand="1"/>
      </w:tblPr>
      <w:tblGrid>
        <w:gridCol w:w="3261"/>
        <w:gridCol w:w="1701"/>
        <w:gridCol w:w="2835"/>
        <w:gridCol w:w="1665"/>
      </w:tblGrid>
      <w:tr w:rsidR="006112B3" w:rsidRPr="00E4770A" w14:paraId="245DD93F" w14:textId="77777777" w:rsidTr="009952DB">
        <w:tc>
          <w:tcPr>
            <w:tcW w:w="3261" w:type="dxa"/>
          </w:tcPr>
          <w:p w14:paraId="7228A031" w14:textId="77777777" w:rsidR="006112B3" w:rsidRPr="00F21E0E" w:rsidRDefault="006112B3" w:rsidP="009952DB">
            <w:pPr>
              <w:jc w:val="center"/>
              <w:rPr>
                <w:rFonts w:ascii="Times New Roman" w:hAnsi="Times New Roman" w:cs="Times New Roman"/>
                <w:sz w:val="24"/>
                <w:szCs w:val="24"/>
              </w:rPr>
            </w:pPr>
            <w:r w:rsidRPr="00F21E0E">
              <w:rPr>
                <w:rFonts w:ascii="Times New Roman" w:hAnsi="Times New Roman" w:cs="Times New Roman"/>
                <w:sz w:val="24"/>
                <w:szCs w:val="24"/>
              </w:rPr>
              <w:t>Название задачи</w:t>
            </w:r>
          </w:p>
        </w:tc>
        <w:tc>
          <w:tcPr>
            <w:tcW w:w="1701" w:type="dxa"/>
          </w:tcPr>
          <w:p w14:paraId="1B965983" w14:textId="77777777" w:rsidR="006112B3" w:rsidRPr="00F21E0E" w:rsidRDefault="006112B3" w:rsidP="009952DB">
            <w:pPr>
              <w:jc w:val="center"/>
              <w:rPr>
                <w:rFonts w:ascii="Times New Roman" w:hAnsi="Times New Roman" w:cs="Times New Roman"/>
                <w:sz w:val="24"/>
                <w:szCs w:val="24"/>
              </w:rPr>
            </w:pPr>
            <w:r w:rsidRPr="00F21E0E">
              <w:rPr>
                <w:rFonts w:ascii="Times New Roman" w:hAnsi="Times New Roman" w:cs="Times New Roman"/>
                <w:sz w:val="24"/>
                <w:szCs w:val="24"/>
              </w:rPr>
              <w:t>Длительность задачи в днях</w:t>
            </w:r>
          </w:p>
        </w:tc>
        <w:tc>
          <w:tcPr>
            <w:tcW w:w="2835" w:type="dxa"/>
          </w:tcPr>
          <w:p w14:paraId="71F4A4AB" w14:textId="77777777" w:rsidR="006112B3" w:rsidRPr="00F21E0E" w:rsidRDefault="006112B3" w:rsidP="009952DB">
            <w:pPr>
              <w:jc w:val="center"/>
              <w:rPr>
                <w:rFonts w:ascii="Times New Roman" w:hAnsi="Times New Roman" w:cs="Times New Roman"/>
                <w:sz w:val="24"/>
                <w:szCs w:val="24"/>
              </w:rPr>
            </w:pPr>
            <w:r w:rsidRPr="00F21E0E">
              <w:rPr>
                <w:rFonts w:ascii="Times New Roman" w:hAnsi="Times New Roman" w:cs="Times New Roman"/>
                <w:sz w:val="24"/>
                <w:szCs w:val="24"/>
              </w:rPr>
              <w:t>Название ресурса</w:t>
            </w:r>
          </w:p>
        </w:tc>
        <w:tc>
          <w:tcPr>
            <w:tcW w:w="1665" w:type="dxa"/>
          </w:tcPr>
          <w:p w14:paraId="515E2929" w14:textId="77777777" w:rsidR="006112B3" w:rsidRPr="00F21E0E" w:rsidRDefault="006112B3" w:rsidP="009952DB">
            <w:pPr>
              <w:jc w:val="center"/>
              <w:rPr>
                <w:rFonts w:ascii="Times New Roman" w:hAnsi="Times New Roman" w:cs="Times New Roman"/>
                <w:sz w:val="24"/>
                <w:szCs w:val="24"/>
              </w:rPr>
            </w:pPr>
            <w:r w:rsidRPr="00F21E0E">
              <w:rPr>
                <w:rFonts w:ascii="Times New Roman" w:hAnsi="Times New Roman" w:cs="Times New Roman"/>
                <w:sz w:val="24"/>
                <w:szCs w:val="24"/>
              </w:rPr>
              <w:t>Затраты</w:t>
            </w:r>
          </w:p>
        </w:tc>
      </w:tr>
      <w:tr w:rsidR="006112B3" w:rsidRPr="00E4770A" w14:paraId="69614326" w14:textId="77777777" w:rsidTr="009952DB">
        <w:tc>
          <w:tcPr>
            <w:tcW w:w="3261" w:type="dxa"/>
            <w:vAlign w:val="bottom"/>
          </w:tcPr>
          <w:p w14:paraId="3F640713" w14:textId="77777777" w:rsidR="006112B3" w:rsidRPr="00F21E0E" w:rsidRDefault="006112B3" w:rsidP="009952DB">
            <w:pPr>
              <w:rPr>
                <w:rFonts w:ascii="Times New Roman" w:hAnsi="Times New Roman" w:cs="Times New Roman"/>
                <w:color w:val="000000"/>
                <w:sz w:val="24"/>
                <w:szCs w:val="24"/>
              </w:rPr>
            </w:pPr>
            <w:r w:rsidRPr="00F21E0E">
              <w:rPr>
                <w:rFonts w:ascii="Times New Roman" w:hAnsi="Times New Roman" w:cs="Times New Roman"/>
                <w:color w:val="000000"/>
                <w:sz w:val="24"/>
                <w:szCs w:val="24"/>
              </w:rPr>
              <w:t>Начало проекта</w:t>
            </w:r>
          </w:p>
        </w:tc>
        <w:tc>
          <w:tcPr>
            <w:tcW w:w="1701" w:type="dxa"/>
            <w:vAlign w:val="bottom"/>
          </w:tcPr>
          <w:p w14:paraId="7B703EC9"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0</w:t>
            </w:r>
          </w:p>
        </w:tc>
        <w:tc>
          <w:tcPr>
            <w:tcW w:w="2835" w:type="dxa"/>
            <w:vAlign w:val="bottom"/>
          </w:tcPr>
          <w:p w14:paraId="1C25B1E3" w14:textId="0E0497BE"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 xml:space="preserve">Компьютер, </w:t>
            </w:r>
            <w:r w:rsidR="00357A75">
              <w:rPr>
                <w:rFonts w:ascii="Times New Roman" w:hAnsi="Times New Roman" w:cs="Times New Roman"/>
                <w:color w:val="000000"/>
                <w:sz w:val="24"/>
                <w:szCs w:val="24"/>
              </w:rPr>
              <w:t>Смартфон</w:t>
            </w:r>
            <w:r w:rsidRPr="00F21E0E">
              <w:rPr>
                <w:rFonts w:ascii="Times New Roman" w:hAnsi="Times New Roman" w:cs="Times New Roman"/>
                <w:color w:val="000000"/>
                <w:sz w:val="24"/>
                <w:szCs w:val="24"/>
              </w:rPr>
              <w:t>, Бумага, Принтер</w:t>
            </w:r>
          </w:p>
        </w:tc>
        <w:tc>
          <w:tcPr>
            <w:tcW w:w="1665" w:type="dxa"/>
            <w:vAlign w:val="bottom"/>
          </w:tcPr>
          <w:p w14:paraId="6D261785" w14:textId="0355A794" w:rsidR="006112B3" w:rsidRPr="00F21E0E" w:rsidRDefault="00C07532"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70</w:t>
            </w:r>
            <w:r w:rsidR="006112B3" w:rsidRPr="00F21E0E">
              <w:rPr>
                <w:rFonts w:ascii="Times New Roman" w:hAnsi="Times New Roman" w:cs="Times New Roman"/>
                <w:color w:val="000000"/>
                <w:sz w:val="24"/>
                <w:szCs w:val="24"/>
              </w:rPr>
              <w:t xml:space="preserve"> </w:t>
            </w:r>
            <w:r>
              <w:rPr>
                <w:rFonts w:ascii="Times New Roman" w:hAnsi="Times New Roman" w:cs="Times New Roman"/>
                <w:color w:val="000000"/>
                <w:sz w:val="24"/>
                <w:szCs w:val="24"/>
              </w:rPr>
              <w:t>5</w:t>
            </w:r>
            <w:r w:rsidR="006112B3" w:rsidRPr="00F21E0E">
              <w:rPr>
                <w:rFonts w:ascii="Times New Roman" w:hAnsi="Times New Roman" w:cs="Times New Roman"/>
                <w:color w:val="000000"/>
                <w:sz w:val="24"/>
                <w:szCs w:val="24"/>
              </w:rPr>
              <w:t>00,00 ₽</w:t>
            </w:r>
          </w:p>
        </w:tc>
      </w:tr>
      <w:tr w:rsidR="006112B3" w:rsidRPr="00E4770A" w14:paraId="1F1E28D4" w14:textId="77777777" w:rsidTr="009952DB">
        <w:tc>
          <w:tcPr>
            <w:tcW w:w="3261" w:type="dxa"/>
            <w:shd w:val="clear" w:color="auto" w:fill="D9E2F3" w:themeFill="accent1" w:themeFillTint="33"/>
            <w:vAlign w:val="bottom"/>
          </w:tcPr>
          <w:p w14:paraId="5359F021" w14:textId="720E8FC9" w:rsidR="006112B3" w:rsidRPr="00F21E0E" w:rsidRDefault="00E038DD" w:rsidP="009952DB">
            <w:pPr>
              <w:rPr>
                <w:rFonts w:ascii="Times New Roman" w:hAnsi="Times New Roman" w:cs="Times New Roman"/>
                <w:color w:val="000000"/>
                <w:sz w:val="24"/>
                <w:szCs w:val="24"/>
              </w:rPr>
            </w:pPr>
            <w:r w:rsidRPr="009F143C">
              <w:rPr>
                <w:rFonts w:ascii="Times New Roman" w:hAnsi="Times New Roman" w:cs="Times New Roman"/>
                <w:color w:val="000000"/>
                <w:sz w:val="24"/>
                <w:szCs w:val="24"/>
              </w:rPr>
              <w:t>Постановка задачи и анализ аналогов разрабатываемо</w:t>
            </w:r>
            <w:r w:rsidR="00E36A8E">
              <w:rPr>
                <w:rFonts w:ascii="Times New Roman" w:hAnsi="Times New Roman" w:cs="Times New Roman"/>
                <w:color w:val="000000"/>
                <w:sz w:val="24"/>
                <w:szCs w:val="24"/>
              </w:rPr>
              <w:t>го</w:t>
            </w:r>
            <w:r w:rsidRPr="009F143C">
              <w:rPr>
                <w:rFonts w:ascii="Times New Roman" w:hAnsi="Times New Roman" w:cs="Times New Roman"/>
                <w:color w:val="000000"/>
                <w:sz w:val="24"/>
                <w:szCs w:val="24"/>
              </w:rPr>
              <w:t xml:space="preserve"> </w:t>
            </w:r>
            <w:r w:rsidR="003E1456">
              <w:rPr>
                <w:rFonts w:ascii="Times New Roman" w:hAnsi="Times New Roman" w:cs="Times New Roman"/>
                <w:color w:val="000000"/>
                <w:sz w:val="24"/>
                <w:szCs w:val="24"/>
              </w:rPr>
              <w:t>приложения</w:t>
            </w:r>
          </w:p>
        </w:tc>
        <w:tc>
          <w:tcPr>
            <w:tcW w:w="1701" w:type="dxa"/>
            <w:shd w:val="clear" w:color="auto" w:fill="D9E2F3" w:themeFill="accent1" w:themeFillTint="33"/>
            <w:vAlign w:val="bottom"/>
          </w:tcPr>
          <w:p w14:paraId="3C5E0E56" w14:textId="09C4CCB9" w:rsidR="006112B3" w:rsidRPr="00F21E0E" w:rsidRDefault="00C1461B"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835" w:type="dxa"/>
            <w:shd w:val="clear" w:color="auto" w:fill="D9E2F3" w:themeFill="accent1" w:themeFillTint="33"/>
            <w:vAlign w:val="bottom"/>
          </w:tcPr>
          <w:p w14:paraId="7F58C5BE"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 </w:t>
            </w:r>
          </w:p>
        </w:tc>
        <w:tc>
          <w:tcPr>
            <w:tcW w:w="1665" w:type="dxa"/>
            <w:shd w:val="clear" w:color="auto" w:fill="D9E2F3" w:themeFill="accent1" w:themeFillTint="33"/>
            <w:vAlign w:val="bottom"/>
          </w:tcPr>
          <w:p w14:paraId="0BA6F553" w14:textId="0D25ED50" w:rsidR="006112B3" w:rsidRPr="00F21E0E" w:rsidRDefault="00501F13" w:rsidP="009952DB">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3 2</w:t>
            </w:r>
            <w:r w:rsidR="006112B3" w:rsidRPr="00F21E0E">
              <w:rPr>
                <w:rFonts w:ascii="Times New Roman" w:hAnsi="Times New Roman" w:cs="Times New Roman"/>
                <w:b/>
                <w:bCs/>
                <w:color w:val="000000"/>
                <w:sz w:val="24"/>
                <w:szCs w:val="24"/>
              </w:rPr>
              <w:t>00,00 ₽</w:t>
            </w:r>
          </w:p>
        </w:tc>
      </w:tr>
      <w:tr w:rsidR="006112B3" w:rsidRPr="00E4770A" w14:paraId="6BF6BCE3" w14:textId="77777777" w:rsidTr="009952DB">
        <w:tc>
          <w:tcPr>
            <w:tcW w:w="3261" w:type="dxa"/>
            <w:vAlign w:val="bottom"/>
          </w:tcPr>
          <w:p w14:paraId="6310FEEB" w14:textId="11765F11" w:rsidR="006112B3" w:rsidRPr="00F21E0E" w:rsidRDefault="0065625B" w:rsidP="009952DB">
            <w:pPr>
              <w:rPr>
                <w:rFonts w:ascii="Times New Roman" w:hAnsi="Times New Roman" w:cs="Times New Roman"/>
                <w:color w:val="000000"/>
                <w:sz w:val="24"/>
                <w:szCs w:val="24"/>
              </w:rPr>
            </w:pPr>
            <w:r w:rsidRPr="00053646">
              <w:rPr>
                <w:rFonts w:ascii="Times New Roman" w:hAnsi="Times New Roman" w:cs="Times New Roman"/>
                <w:color w:val="000000"/>
                <w:sz w:val="24"/>
                <w:szCs w:val="24"/>
              </w:rPr>
              <w:t>Анализ программ аналогов</w:t>
            </w:r>
          </w:p>
        </w:tc>
        <w:tc>
          <w:tcPr>
            <w:tcW w:w="1701" w:type="dxa"/>
            <w:vAlign w:val="bottom"/>
          </w:tcPr>
          <w:p w14:paraId="1E10562A" w14:textId="4CC618A5" w:rsidR="006112B3" w:rsidRPr="00F21E0E" w:rsidRDefault="00973577"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835" w:type="dxa"/>
            <w:vAlign w:val="bottom"/>
          </w:tcPr>
          <w:p w14:paraId="73C64619"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Аналитик</w:t>
            </w:r>
          </w:p>
        </w:tc>
        <w:tc>
          <w:tcPr>
            <w:tcW w:w="1665" w:type="dxa"/>
            <w:vAlign w:val="bottom"/>
          </w:tcPr>
          <w:p w14:paraId="187C19CE" w14:textId="53DA6DFF" w:rsidR="006112B3" w:rsidRPr="00F21E0E" w:rsidRDefault="00A51CF4"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1</w:t>
            </w:r>
            <w:r w:rsidR="009600ED">
              <w:rPr>
                <w:rFonts w:ascii="Times New Roman" w:hAnsi="Times New Roman" w:cs="Times New Roman"/>
                <w:color w:val="000000"/>
                <w:sz w:val="24"/>
                <w:szCs w:val="24"/>
              </w:rPr>
              <w:t xml:space="preserve"> </w:t>
            </w:r>
            <w:r>
              <w:rPr>
                <w:rFonts w:ascii="Times New Roman" w:hAnsi="Times New Roman" w:cs="Times New Roman"/>
                <w:color w:val="000000"/>
                <w:sz w:val="24"/>
                <w:szCs w:val="24"/>
              </w:rPr>
              <w:t>6</w:t>
            </w:r>
            <w:r w:rsidR="006112B3" w:rsidRPr="00F21E0E">
              <w:rPr>
                <w:rFonts w:ascii="Times New Roman" w:hAnsi="Times New Roman" w:cs="Times New Roman"/>
                <w:color w:val="000000"/>
                <w:sz w:val="24"/>
                <w:szCs w:val="24"/>
              </w:rPr>
              <w:t>00,00 ₽</w:t>
            </w:r>
          </w:p>
        </w:tc>
      </w:tr>
      <w:tr w:rsidR="006112B3" w:rsidRPr="00E4770A" w14:paraId="63DDE96B" w14:textId="77777777" w:rsidTr="009952DB">
        <w:tc>
          <w:tcPr>
            <w:tcW w:w="3261" w:type="dxa"/>
            <w:vAlign w:val="bottom"/>
          </w:tcPr>
          <w:p w14:paraId="73B9547C" w14:textId="7FF3DC62" w:rsidR="006112B3" w:rsidRPr="00F21E0E" w:rsidRDefault="006F63CB" w:rsidP="009952DB">
            <w:pPr>
              <w:rPr>
                <w:rFonts w:ascii="Times New Roman" w:hAnsi="Times New Roman" w:cs="Times New Roman"/>
                <w:color w:val="000000"/>
                <w:sz w:val="24"/>
                <w:szCs w:val="24"/>
              </w:rPr>
            </w:pPr>
            <w:r w:rsidRPr="004D1EC5">
              <w:rPr>
                <w:rFonts w:ascii="Times New Roman" w:hAnsi="Times New Roman" w:cs="Times New Roman"/>
                <w:color w:val="000000"/>
                <w:sz w:val="24"/>
                <w:szCs w:val="24"/>
              </w:rPr>
              <w:t>Анализ функциональных требований</w:t>
            </w:r>
          </w:p>
        </w:tc>
        <w:tc>
          <w:tcPr>
            <w:tcW w:w="1701" w:type="dxa"/>
            <w:vAlign w:val="bottom"/>
          </w:tcPr>
          <w:p w14:paraId="27EB1B59"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1</w:t>
            </w:r>
          </w:p>
        </w:tc>
        <w:tc>
          <w:tcPr>
            <w:tcW w:w="2835" w:type="dxa"/>
            <w:vAlign w:val="bottom"/>
          </w:tcPr>
          <w:p w14:paraId="0184FA61"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Аналитик</w:t>
            </w:r>
          </w:p>
        </w:tc>
        <w:tc>
          <w:tcPr>
            <w:tcW w:w="1665" w:type="dxa"/>
            <w:vAlign w:val="bottom"/>
          </w:tcPr>
          <w:p w14:paraId="658614EE" w14:textId="056A5703" w:rsidR="006112B3" w:rsidRPr="00F21E0E" w:rsidRDefault="009600ED"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742E13">
              <w:rPr>
                <w:rFonts w:ascii="Times New Roman" w:hAnsi="Times New Roman" w:cs="Times New Roman"/>
                <w:color w:val="000000"/>
                <w:sz w:val="24"/>
                <w:szCs w:val="24"/>
              </w:rPr>
              <w:t>8</w:t>
            </w:r>
            <w:r w:rsidR="00A351BB">
              <w:rPr>
                <w:rFonts w:ascii="Times New Roman" w:hAnsi="Times New Roman" w:cs="Times New Roman"/>
                <w:color w:val="000000"/>
                <w:sz w:val="24"/>
                <w:szCs w:val="24"/>
              </w:rPr>
              <w:t>00</w:t>
            </w:r>
            <w:r w:rsidR="006112B3" w:rsidRPr="00F21E0E">
              <w:rPr>
                <w:rFonts w:ascii="Times New Roman" w:hAnsi="Times New Roman" w:cs="Times New Roman"/>
                <w:color w:val="000000"/>
                <w:sz w:val="24"/>
                <w:szCs w:val="24"/>
              </w:rPr>
              <w:t>,00 ₽</w:t>
            </w:r>
          </w:p>
        </w:tc>
      </w:tr>
      <w:tr w:rsidR="006112B3" w:rsidRPr="00E4770A" w14:paraId="58CD2C64" w14:textId="77777777" w:rsidTr="009952DB">
        <w:tc>
          <w:tcPr>
            <w:tcW w:w="3261" w:type="dxa"/>
            <w:vAlign w:val="bottom"/>
          </w:tcPr>
          <w:p w14:paraId="535095F2" w14:textId="5B4396E7" w:rsidR="006112B3" w:rsidRPr="00F21E0E" w:rsidRDefault="00557258" w:rsidP="009952DB">
            <w:pPr>
              <w:rPr>
                <w:rFonts w:ascii="Times New Roman" w:hAnsi="Times New Roman" w:cs="Times New Roman"/>
                <w:color w:val="000000"/>
                <w:sz w:val="24"/>
                <w:szCs w:val="24"/>
              </w:rPr>
            </w:pPr>
            <w:r w:rsidRPr="00B909BC">
              <w:rPr>
                <w:rFonts w:ascii="Times New Roman" w:hAnsi="Times New Roman" w:cs="Times New Roman"/>
                <w:color w:val="000000"/>
                <w:sz w:val="24"/>
                <w:szCs w:val="24"/>
              </w:rPr>
              <w:t>Выбор инструментальных средств проектирования и разработки</w:t>
            </w:r>
          </w:p>
        </w:tc>
        <w:tc>
          <w:tcPr>
            <w:tcW w:w="1701" w:type="dxa"/>
            <w:vAlign w:val="bottom"/>
          </w:tcPr>
          <w:p w14:paraId="55954A37"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1</w:t>
            </w:r>
          </w:p>
        </w:tc>
        <w:tc>
          <w:tcPr>
            <w:tcW w:w="2835" w:type="dxa"/>
            <w:vAlign w:val="bottom"/>
          </w:tcPr>
          <w:p w14:paraId="5B4D0FFF"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Аналитик</w:t>
            </w:r>
          </w:p>
        </w:tc>
        <w:tc>
          <w:tcPr>
            <w:tcW w:w="1665" w:type="dxa"/>
            <w:vAlign w:val="bottom"/>
          </w:tcPr>
          <w:p w14:paraId="366B98AE" w14:textId="7D715BC9" w:rsidR="006112B3" w:rsidRPr="00F21E0E" w:rsidRDefault="00F610E9"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800</w:t>
            </w:r>
            <w:r w:rsidR="006112B3" w:rsidRPr="00F21E0E">
              <w:rPr>
                <w:rFonts w:ascii="Times New Roman" w:hAnsi="Times New Roman" w:cs="Times New Roman"/>
                <w:color w:val="000000"/>
                <w:sz w:val="24"/>
                <w:szCs w:val="24"/>
              </w:rPr>
              <w:t>,00 ₽</w:t>
            </w:r>
          </w:p>
        </w:tc>
      </w:tr>
      <w:tr w:rsidR="006112B3" w:rsidRPr="00E4770A" w14:paraId="6D786ADE" w14:textId="77777777" w:rsidTr="009952DB">
        <w:tc>
          <w:tcPr>
            <w:tcW w:w="3261" w:type="dxa"/>
            <w:shd w:val="clear" w:color="auto" w:fill="D9E2F3" w:themeFill="accent1" w:themeFillTint="33"/>
            <w:vAlign w:val="bottom"/>
          </w:tcPr>
          <w:p w14:paraId="522CE8B8" w14:textId="1E3B1085" w:rsidR="006112B3" w:rsidRPr="00F21E0E" w:rsidRDefault="0010007D" w:rsidP="009952DB">
            <w:pPr>
              <w:rPr>
                <w:rFonts w:ascii="Times New Roman" w:hAnsi="Times New Roman" w:cs="Times New Roman"/>
                <w:color w:val="000000"/>
                <w:sz w:val="24"/>
                <w:szCs w:val="24"/>
              </w:rPr>
            </w:pPr>
            <w:r w:rsidRPr="00966EB4">
              <w:rPr>
                <w:rFonts w:ascii="Times New Roman" w:hAnsi="Times New Roman" w:cs="Times New Roman"/>
                <w:color w:val="000000"/>
                <w:sz w:val="24"/>
                <w:szCs w:val="24"/>
              </w:rPr>
              <w:t>Проектирование мобильного приложения</w:t>
            </w:r>
          </w:p>
        </w:tc>
        <w:tc>
          <w:tcPr>
            <w:tcW w:w="1701" w:type="dxa"/>
            <w:shd w:val="clear" w:color="auto" w:fill="D9E2F3" w:themeFill="accent1" w:themeFillTint="33"/>
            <w:vAlign w:val="bottom"/>
          </w:tcPr>
          <w:p w14:paraId="1FE8C65E" w14:textId="7EB42F81" w:rsidR="006112B3" w:rsidRPr="00F21E0E" w:rsidRDefault="00512C25"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835" w:type="dxa"/>
            <w:shd w:val="clear" w:color="auto" w:fill="D9E2F3" w:themeFill="accent1" w:themeFillTint="33"/>
            <w:vAlign w:val="bottom"/>
          </w:tcPr>
          <w:p w14:paraId="400ED0BA"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 </w:t>
            </w:r>
          </w:p>
        </w:tc>
        <w:tc>
          <w:tcPr>
            <w:tcW w:w="1665" w:type="dxa"/>
            <w:shd w:val="clear" w:color="auto" w:fill="D9E2F3" w:themeFill="accent1" w:themeFillTint="33"/>
            <w:vAlign w:val="bottom"/>
          </w:tcPr>
          <w:p w14:paraId="136A3B7A" w14:textId="0587AAE9" w:rsidR="006112B3" w:rsidRPr="00F21E0E" w:rsidRDefault="002161DF" w:rsidP="009952DB">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20</w:t>
            </w:r>
            <w:r w:rsidR="006112B3" w:rsidRPr="00F21E0E">
              <w:rPr>
                <w:rFonts w:ascii="Times New Roman" w:hAnsi="Times New Roman" w:cs="Times New Roman"/>
                <w:b/>
                <w:bCs/>
                <w:color w:val="000000"/>
                <w:sz w:val="24"/>
                <w:szCs w:val="24"/>
              </w:rPr>
              <w:t xml:space="preserve"> </w:t>
            </w:r>
            <w:r w:rsidR="00E803E9">
              <w:rPr>
                <w:rFonts w:ascii="Times New Roman" w:hAnsi="Times New Roman" w:cs="Times New Roman"/>
                <w:b/>
                <w:bCs/>
                <w:color w:val="000000"/>
                <w:sz w:val="24"/>
                <w:szCs w:val="24"/>
              </w:rPr>
              <w:t>4</w:t>
            </w:r>
            <w:r w:rsidR="006112B3" w:rsidRPr="00F21E0E">
              <w:rPr>
                <w:rFonts w:ascii="Times New Roman" w:hAnsi="Times New Roman" w:cs="Times New Roman"/>
                <w:b/>
                <w:bCs/>
                <w:color w:val="000000"/>
                <w:sz w:val="24"/>
                <w:szCs w:val="24"/>
              </w:rPr>
              <w:t>00,00 ₽</w:t>
            </w:r>
          </w:p>
        </w:tc>
      </w:tr>
      <w:tr w:rsidR="006112B3" w:rsidRPr="00E4770A" w14:paraId="529F36F9" w14:textId="77777777" w:rsidTr="009952DB">
        <w:tc>
          <w:tcPr>
            <w:tcW w:w="3261" w:type="dxa"/>
            <w:vAlign w:val="bottom"/>
          </w:tcPr>
          <w:p w14:paraId="3FA8C5A7" w14:textId="7591164E" w:rsidR="006112B3" w:rsidRPr="00F21E0E" w:rsidRDefault="00512C25" w:rsidP="009952DB">
            <w:pPr>
              <w:rPr>
                <w:rFonts w:ascii="Times New Roman" w:hAnsi="Times New Roman" w:cs="Times New Roman"/>
                <w:color w:val="000000"/>
                <w:sz w:val="24"/>
                <w:szCs w:val="24"/>
              </w:rPr>
            </w:pPr>
            <w:r w:rsidRPr="00966EB4">
              <w:rPr>
                <w:rFonts w:ascii="Times New Roman" w:hAnsi="Times New Roman" w:cs="Times New Roman"/>
                <w:color w:val="000000"/>
                <w:sz w:val="24"/>
                <w:szCs w:val="24"/>
              </w:rPr>
              <w:t xml:space="preserve">Проектирование </w:t>
            </w:r>
            <w:r w:rsidR="00056B73">
              <w:rPr>
                <w:rFonts w:ascii="Times New Roman" w:hAnsi="Times New Roman" w:cs="Times New Roman"/>
                <w:color w:val="000000"/>
                <w:sz w:val="24"/>
                <w:szCs w:val="24"/>
              </w:rPr>
              <w:t>архитектур</w:t>
            </w:r>
            <w:r w:rsidR="006562CE">
              <w:rPr>
                <w:rFonts w:ascii="Times New Roman" w:hAnsi="Times New Roman" w:cs="Times New Roman"/>
                <w:color w:val="000000"/>
                <w:sz w:val="24"/>
                <w:szCs w:val="24"/>
              </w:rPr>
              <w:t>ы</w:t>
            </w:r>
            <w:r w:rsidRPr="00966EB4">
              <w:rPr>
                <w:rFonts w:ascii="Times New Roman" w:hAnsi="Times New Roman" w:cs="Times New Roman"/>
                <w:color w:val="000000"/>
                <w:sz w:val="24"/>
                <w:szCs w:val="24"/>
              </w:rPr>
              <w:t xml:space="preserve"> </w:t>
            </w:r>
            <w:r w:rsidR="00056B73">
              <w:rPr>
                <w:rFonts w:ascii="Times New Roman" w:hAnsi="Times New Roman" w:cs="Times New Roman"/>
                <w:color w:val="000000"/>
                <w:sz w:val="24"/>
                <w:szCs w:val="24"/>
              </w:rPr>
              <w:t>приложения</w:t>
            </w:r>
          </w:p>
        </w:tc>
        <w:tc>
          <w:tcPr>
            <w:tcW w:w="1701" w:type="dxa"/>
            <w:vAlign w:val="bottom"/>
          </w:tcPr>
          <w:p w14:paraId="48B36D03" w14:textId="440EB45A" w:rsidR="006112B3" w:rsidRPr="00F21E0E" w:rsidRDefault="0030381B"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835" w:type="dxa"/>
            <w:vAlign w:val="bottom"/>
          </w:tcPr>
          <w:p w14:paraId="2669E1A9" w14:textId="06E53DBB" w:rsidR="006112B3" w:rsidRPr="00B751C9" w:rsidRDefault="006112B3" w:rsidP="009952DB">
            <w:pPr>
              <w:jc w:val="center"/>
              <w:rPr>
                <w:rFonts w:ascii="Times New Roman" w:hAnsi="Times New Roman" w:cs="Times New Roman"/>
                <w:color w:val="000000"/>
                <w:sz w:val="24"/>
                <w:szCs w:val="24"/>
                <w:lang w:val="en-US"/>
              </w:rPr>
            </w:pPr>
            <w:r w:rsidRPr="00F21E0E">
              <w:rPr>
                <w:rFonts w:ascii="Times New Roman" w:hAnsi="Times New Roman" w:cs="Times New Roman"/>
                <w:color w:val="000000"/>
                <w:sz w:val="24"/>
                <w:szCs w:val="24"/>
              </w:rPr>
              <w:t>Проектировщик</w:t>
            </w:r>
          </w:p>
        </w:tc>
        <w:tc>
          <w:tcPr>
            <w:tcW w:w="1665" w:type="dxa"/>
            <w:vAlign w:val="bottom"/>
          </w:tcPr>
          <w:p w14:paraId="4702D481" w14:textId="4D03081B" w:rsidR="006112B3" w:rsidRPr="00F21E0E" w:rsidRDefault="00FD4D73"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6</w:t>
            </w:r>
            <w:r w:rsidR="006112B3" w:rsidRPr="00F21E0E">
              <w:rPr>
                <w:rFonts w:ascii="Times New Roman" w:hAnsi="Times New Roman" w:cs="Times New Roman"/>
                <w:color w:val="000000"/>
                <w:sz w:val="24"/>
                <w:szCs w:val="24"/>
              </w:rPr>
              <w:t xml:space="preserve"> 400,00 ₽</w:t>
            </w:r>
          </w:p>
        </w:tc>
      </w:tr>
      <w:tr w:rsidR="006112B3" w:rsidRPr="00E4770A" w14:paraId="0D16FB51" w14:textId="77777777" w:rsidTr="009952DB">
        <w:tc>
          <w:tcPr>
            <w:tcW w:w="3261" w:type="dxa"/>
            <w:vAlign w:val="bottom"/>
          </w:tcPr>
          <w:p w14:paraId="410CCDB1" w14:textId="05CA4887" w:rsidR="006112B3" w:rsidRPr="00F21E0E" w:rsidRDefault="00EC282A" w:rsidP="009952DB">
            <w:pPr>
              <w:rPr>
                <w:rFonts w:ascii="Times New Roman" w:hAnsi="Times New Roman" w:cs="Times New Roman"/>
                <w:color w:val="000000"/>
                <w:sz w:val="24"/>
                <w:szCs w:val="24"/>
              </w:rPr>
            </w:pPr>
            <w:r w:rsidRPr="00AB0CD8">
              <w:rPr>
                <w:rFonts w:ascii="Times New Roman" w:hAnsi="Times New Roman" w:cs="Times New Roman"/>
                <w:color w:val="000000"/>
                <w:sz w:val="24"/>
                <w:szCs w:val="24"/>
              </w:rPr>
              <w:t>Проектирование пользовательского интерфейса</w:t>
            </w:r>
          </w:p>
        </w:tc>
        <w:tc>
          <w:tcPr>
            <w:tcW w:w="1701" w:type="dxa"/>
            <w:vAlign w:val="bottom"/>
          </w:tcPr>
          <w:p w14:paraId="233BD3F9" w14:textId="5A1F59D6" w:rsidR="006112B3" w:rsidRPr="00F21E0E" w:rsidRDefault="00922301"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835" w:type="dxa"/>
            <w:vAlign w:val="bottom"/>
          </w:tcPr>
          <w:p w14:paraId="493FB4AC" w14:textId="7F45C841" w:rsidR="006112B3" w:rsidRPr="006F385A"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Проектировщик</w:t>
            </w:r>
            <w:r w:rsidR="006F385A">
              <w:rPr>
                <w:rFonts w:ascii="Times New Roman" w:hAnsi="Times New Roman" w:cs="Times New Roman"/>
                <w:color w:val="000000"/>
                <w:sz w:val="24"/>
                <w:szCs w:val="24"/>
                <w:lang w:val="en-US"/>
              </w:rPr>
              <w:t xml:space="preserve">, </w:t>
            </w:r>
            <w:r w:rsidR="006F385A">
              <w:rPr>
                <w:rFonts w:ascii="Times New Roman" w:hAnsi="Times New Roman" w:cs="Times New Roman"/>
                <w:color w:val="000000"/>
                <w:sz w:val="24"/>
                <w:szCs w:val="24"/>
              </w:rPr>
              <w:t>Дизайнер</w:t>
            </w:r>
          </w:p>
        </w:tc>
        <w:tc>
          <w:tcPr>
            <w:tcW w:w="1665" w:type="dxa"/>
            <w:vAlign w:val="bottom"/>
          </w:tcPr>
          <w:p w14:paraId="2C0313AF" w14:textId="23C46B03" w:rsidR="006112B3" w:rsidRPr="00F21E0E" w:rsidRDefault="00F03495"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14</w:t>
            </w:r>
            <w:r w:rsidR="006112B3" w:rsidRPr="00F21E0E">
              <w:rPr>
                <w:rFonts w:ascii="Times New Roman" w:hAnsi="Times New Roman" w:cs="Times New Roman"/>
                <w:color w:val="000000"/>
                <w:sz w:val="24"/>
                <w:szCs w:val="24"/>
              </w:rPr>
              <w:t xml:space="preserve"> </w:t>
            </w:r>
            <w:r w:rsidR="00B84CE1">
              <w:rPr>
                <w:rFonts w:ascii="Times New Roman" w:hAnsi="Times New Roman" w:cs="Times New Roman"/>
                <w:color w:val="000000"/>
                <w:sz w:val="24"/>
                <w:szCs w:val="24"/>
              </w:rPr>
              <w:t>0</w:t>
            </w:r>
            <w:r w:rsidR="006112B3" w:rsidRPr="00F21E0E">
              <w:rPr>
                <w:rFonts w:ascii="Times New Roman" w:hAnsi="Times New Roman" w:cs="Times New Roman"/>
                <w:color w:val="000000"/>
                <w:sz w:val="24"/>
                <w:szCs w:val="24"/>
              </w:rPr>
              <w:t>00,00 ₽</w:t>
            </w:r>
          </w:p>
        </w:tc>
      </w:tr>
      <w:tr w:rsidR="006112B3" w:rsidRPr="00E4770A" w14:paraId="561ACA63" w14:textId="77777777" w:rsidTr="009952DB">
        <w:tc>
          <w:tcPr>
            <w:tcW w:w="3261" w:type="dxa"/>
            <w:shd w:val="clear" w:color="auto" w:fill="D9E2F3" w:themeFill="accent1" w:themeFillTint="33"/>
            <w:vAlign w:val="bottom"/>
          </w:tcPr>
          <w:p w14:paraId="74929E73" w14:textId="184AD9F9" w:rsidR="006112B3" w:rsidRPr="00F21E0E" w:rsidRDefault="003D5796" w:rsidP="009952DB">
            <w:pPr>
              <w:rPr>
                <w:rFonts w:ascii="Times New Roman" w:hAnsi="Times New Roman" w:cs="Times New Roman"/>
                <w:color w:val="000000"/>
                <w:sz w:val="24"/>
                <w:szCs w:val="24"/>
              </w:rPr>
            </w:pPr>
            <w:r w:rsidRPr="00485A42">
              <w:rPr>
                <w:rFonts w:ascii="Times New Roman" w:hAnsi="Times New Roman" w:cs="Times New Roman"/>
                <w:color w:val="000000"/>
                <w:sz w:val="24"/>
                <w:szCs w:val="24"/>
              </w:rPr>
              <w:t>Реализация приложения</w:t>
            </w:r>
          </w:p>
        </w:tc>
        <w:tc>
          <w:tcPr>
            <w:tcW w:w="1701" w:type="dxa"/>
            <w:shd w:val="clear" w:color="auto" w:fill="D9E2F3" w:themeFill="accent1" w:themeFillTint="33"/>
            <w:vAlign w:val="bottom"/>
          </w:tcPr>
          <w:p w14:paraId="37D5892E"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14</w:t>
            </w:r>
          </w:p>
        </w:tc>
        <w:tc>
          <w:tcPr>
            <w:tcW w:w="2835" w:type="dxa"/>
            <w:shd w:val="clear" w:color="auto" w:fill="D9E2F3" w:themeFill="accent1" w:themeFillTint="33"/>
            <w:vAlign w:val="bottom"/>
          </w:tcPr>
          <w:p w14:paraId="15FC76AA"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 </w:t>
            </w:r>
          </w:p>
        </w:tc>
        <w:tc>
          <w:tcPr>
            <w:tcW w:w="1665" w:type="dxa"/>
            <w:shd w:val="clear" w:color="auto" w:fill="D9E2F3" w:themeFill="accent1" w:themeFillTint="33"/>
            <w:vAlign w:val="bottom"/>
          </w:tcPr>
          <w:p w14:paraId="11612024" w14:textId="7A1BB1B3" w:rsidR="006112B3" w:rsidRPr="00F21E0E" w:rsidRDefault="005704D8" w:rsidP="009952DB">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26</w:t>
            </w:r>
            <w:r w:rsidR="006112B3" w:rsidRPr="00F21E0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0</w:t>
            </w:r>
            <w:r w:rsidR="006112B3" w:rsidRPr="00F21E0E">
              <w:rPr>
                <w:rFonts w:ascii="Times New Roman" w:hAnsi="Times New Roman" w:cs="Times New Roman"/>
                <w:b/>
                <w:bCs/>
                <w:color w:val="000000"/>
                <w:sz w:val="24"/>
                <w:szCs w:val="24"/>
              </w:rPr>
              <w:t>00,00 ₽</w:t>
            </w:r>
          </w:p>
        </w:tc>
      </w:tr>
      <w:tr w:rsidR="006112B3" w:rsidRPr="00E4770A" w14:paraId="01374C34" w14:textId="77777777" w:rsidTr="009952DB">
        <w:tc>
          <w:tcPr>
            <w:tcW w:w="3261" w:type="dxa"/>
            <w:vAlign w:val="bottom"/>
          </w:tcPr>
          <w:p w14:paraId="5CD3127A" w14:textId="77777777" w:rsidR="006112B3" w:rsidRPr="00F21E0E" w:rsidRDefault="006112B3" w:rsidP="009952DB">
            <w:pPr>
              <w:rPr>
                <w:rFonts w:ascii="Times New Roman" w:hAnsi="Times New Roman" w:cs="Times New Roman"/>
                <w:color w:val="000000"/>
                <w:sz w:val="24"/>
                <w:szCs w:val="24"/>
              </w:rPr>
            </w:pPr>
            <w:r w:rsidRPr="00F21E0E">
              <w:rPr>
                <w:rFonts w:ascii="Times New Roman" w:hAnsi="Times New Roman" w:cs="Times New Roman"/>
                <w:color w:val="000000"/>
                <w:sz w:val="24"/>
                <w:szCs w:val="24"/>
              </w:rPr>
              <w:t>Кодирование</w:t>
            </w:r>
          </w:p>
        </w:tc>
        <w:tc>
          <w:tcPr>
            <w:tcW w:w="1701" w:type="dxa"/>
            <w:vAlign w:val="bottom"/>
          </w:tcPr>
          <w:p w14:paraId="2878BC58"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11</w:t>
            </w:r>
          </w:p>
        </w:tc>
        <w:tc>
          <w:tcPr>
            <w:tcW w:w="2835" w:type="dxa"/>
            <w:vAlign w:val="bottom"/>
          </w:tcPr>
          <w:p w14:paraId="3ADE56A2"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Программист</w:t>
            </w:r>
          </w:p>
        </w:tc>
        <w:tc>
          <w:tcPr>
            <w:tcW w:w="1665" w:type="dxa"/>
            <w:vAlign w:val="bottom"/>
          </w:tcPr>
          <w:p w14:paraId="7EAE5672" w14:textId="77777777" w:rsidR="006112B3" w:rsidRPr="00F21E0E" w:rsidRDefault="006112B3" w:rsidP="009952DB">
            <w:pPr>
              <w:jc w:val="right"/>
              <w:rPr>
                <w:rFonts w:ascii="Times New Roman" w:hAnsi="Times New Roman" w:cs="Times New Roman"/>
                <w:color w:val="000000"/>
                <w:sz w:val="24"/>
                <w:szCs w:val="24"/>
              </w:rPr>
            </w:pPr>
            <w:r w:rsidRPr="00F21E0E">
              <w:rPr>
                <w:rFonts w:ascii="Times New Roman" w:hAnsi="Times New Roman" w:cs="Times New Roman"/>
                <w:color w:val="000000"/>
                <w:sz w:val="24"/>
                <w:szCs w:val="24"/>
              </w:rPr>
              <w:t>17 600,00 ₽</w:t>
            </w:r>
          </w:p>
        </w:tc>
      </w:tr>
      <w:tr w:rsidR="006112B3" w:rsidRPr="00E4770A" w14:paraId="7AEF8F8D" w14:textId="77777777" w:rsidTr="009952DB">
        <w:tc>
          <w:tcPr>
            <w:tcW w:w="3261" w:type="dxa"/>
            <w:vAlign w:val="bottom"/>
          </w:tcPr>
          <w:p w14:paraId="417312E0" w14:textId="77777777" w:rsidR="006112B3" w:rsidRPr="00F21E0E" w:rsidRDefault="006112B3" w:rsidP="009952DB">
            <w:pPr>
              <w:rPr>
                <w:rFonts w:ascii="Times New Roman" w:hAnsi="Times New Roman" w:cs="Times New Roman"/>
                <w:color w:val="000000"/>
                <w:sz w:val="24"/>
                <w:szCs w:val="24"/>
              </w:rPr>
            </w:pPr>
            <w:r w:rsidRPr="00F21E0E">
              <w:rPr>
                <w:rFonts w:ascii="Times New Roman" w:hAnsi="Times New Roman" w:cs="Times New Roman"/>
                <w:color w:val="000000"/>
                <w:sz w:val="24"/>
                <w:szCs w:val="24"/>
              </w:rPr>
              <w:t>Реализация пользовательского интерфейса</w:t>
            </w:r>
          </w:p>
        </w:tc>
        <w:tc>
          <w:tcPr>
            <w:tcW w:w="1701" w:type="dxa"/>
            <w:vAlign w:val="bottom"/>
          </w:tcPr>
          <w:p w14:paraId="76A7E6C0" w14:textId="27381F62" w:rsidR="006112B3" w:rsidRPr="00F21E0E" w:rsidRDefault="00CB273D"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835" w:type="dxa"/>
            <w:vAlign w:val="bottom"/>
          </w:tcPr>
          <w:p w14:paraId="48114FC5" w14:textId="77777777" w:rsidR="006112B3" w:rsidRDefault="006112B3" w:rsidP="009952DB">
            <w:pPr>
              <w:jc w:val="center"/>
              <w:rPr>
                <w:rFonts w:ascii="Times New Roman" w:hAnsi="Times New Roman" w:cs="Times New Roman"/>
                <w:color w:val="000000"/>
                <w:sz w:val="24"/>
                <w:szCs w:val="24"/>
                <w:lang w:val="en-US"/>
              </w:rPr>
            </w:pPr>
            <w:r w:rsidRPr="00F21E0E">
              <w:rPr>
                <w:rFonts w:ascii="Times New Roman" w:hAnsi="Times New Roman" w:cs="Times New Roman"/>
                <w:color w:val="000000"/>
                <w:sz w:val="24"/>
                <w:szCs w:val="24"/>
              </w:rPr>
              <w:t>Программист</w:t>
            </w:r>
            <w:r w:rsidR="00305589">
              <w:rPr>
                <w:rFonts w:ascii="Times New Roman" w:hAnsi="Times New Roman" w:cs="Times New Roman"/>
                <w:color w:val="000000"/>
                <w:sz w:val="24"/>
                <w:szCs w:val="24"/>
                <w:lang w:val="en-US"/>
              </w:rPr>
              <w:t>,</w:t>
            </w:r>
          </w:p>
          <w:p w14:paraId="224C5514" w14:textId="5AD9C257" w:rsidR="00305589" w:rsidRPr="00305589" w:rsidRDefault="00305589" w:rsidP="009952DB">
            <w:pPr>
              <w:jc w:val="center"/>
              <w:rPr>
                <w:rFonts w:ascii="Times New Roman" w:hAnsi="Times New Roman" w:cs="Times New Roman"/>
                <w:color w:val="000000"/>
                <w:sz w:val="24"/>
                <w:szCs w:val="24"/>
              </w:rPr>
            </w:pPr>
            <w:r>
              <w:rPr>
                <w:rFonts w:ascii="Times New Roman" w:hAnsi="Times New Roman" w:cs="Times New Roman"/>
                <w:color w:val="000000"/>
                <w:sz w:val="24"/>
                <w:szCs w:val="24"/>
              </w:rPr>
              <w:t>Дизайнер</w:t>
            </w:r>
          </w:p>
        </w:tc>
        <w:tc>
          <w:tcPr>
            <w:tcW w:w="1665" w:type="dxa"/>
            <w:vAlign w:val="bottom"/>
          </w:tcPr>
          <w:p w14:paraId="6568A785" w14:textId="3A15D6A3" w:rsidR="006112B3" w:rsidRPr="00F21E0E" w:rsidRDefault="0042120B"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8</w:t>
            </w:r>
            <w:r w:rsidR="006112B3" w:rsidRPr="00F21E0E">
              <w:rPr>
                <w:rFonts w:ascii="Times New Roman" w:hAnsi="Times New Roman" w:cs="Times New Roman"/>
                <w:color w:val="000000"/>
                <w:sz w:val="24"/>
                <w:szCs w:val="24"/>
              </w:rPr>
              <w:t xml:space="preserve"> </w:t>
            </w:r>
            <w:r>
              <w:rPr>
                <w:rFonts w:ascii="Times New Roman" w:hAnsi="Times New Roman" w:cs="Times New Roman"/>
                <w:color w:val="000000"/>
                <w:sz w:val="24"/>
                <w:szCs w:val="24"/>
              </w:rPr>
              <w:t>4</w:t>
            </w:r>
            <w:r w:rsidR="006112B3" w:rsidRPr="00F21E0E">
              <w:rPr>
                <w:rFonts w:ascii="Times New Roman" w:hAnsi="Times New Roman" w:cs="Times New Roman"/>
                <w:color w:val="000000"/>
                <w:sz w:val="24"/>
                <w:szCs w:val="24"/>
              </w:rPr>
              <w:t>00,00 ₽</w:t>
            </w:r>
          </w:p>
        </w:tc>
      </w:tr>
      <w:tr w:rsidR="006112B3" w:rsidRPr="00E4770A" w14:paraId="257C4EDB" w14:textId="77777777" w:rsidTr="009952DB">
        <w:tc>
          <w:tcPr>
            <w:tcW w:w="3261" w:type="dxa"/>
            <w:shd w:val="clear" w:color="auto" w:fill="D9E2F3" w:themeFill="accent1" w:themeFillTint="33"/>
            <w:vAlign w:val="bottom"/>
          </w:tcPr>
          <w:p w14:paraId="53630630" w14:textId="77777777" w:rsidR="006112B3" w:rsidRPr="00F21E0E" w:rsidRDefault="006112B3" w:rsidP="009952DB">
            <w:pPr>
              <w:rPr>
                <w:rFonts w:ascii="Times New Roman" w:hAnsi="Times New Roman" w:cs="Times New Roman"/>
                <w:color w:val="000000"/>
                <w:sz w:val="24"/>
                <w:szCs w:val="24"/>
              </w:rPr>
            </w:pPr>
            <w:r w:rsidRPr="00F21E0E">
              <w:rPr>
                <w:rFonts w:ascii="Times New Roman" w:hAnsi="Times New Roman" w:cs="Times New Roman"/>
                <w:color w:val="000000"/>
                <w:sz w:val="24"/>
                <w:szCs w:val="24"/>
              </w:rPr>
              <w:t>Тестирование конфигурации</w:t>
            </w:r>
          </w:p>
        </w:tc>
        <w:tc>
          <w:tcPr>
            <w:tcW w:w="1701" w:type="dxa"/>
            <w:shd w:val="clear" w:color="auto" w:fill="D9E2F3" w:themeFill="accent1" w:themeFillTint="33"/>
            <w:vAlign w:val="bottom"/>
          </w:tcPr>
          <w:p w14:paraId="18F143EB"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4</w:t>
            </w:r>
          </w:p>
        </w:tc>
        <w:tc>
          <w:tcPr>
            <w:tcW w:w="2835" w:type="dxa"/>
            <w:shd w:val="clear" w:color="auto" w:fill="D9E2F3" w:themeFill="accent1" w:themeFillTint="33"/>
            <w:vAlign w:val="bottom"/>
          </w:tcPr>
          <w:p w14:paraId="7AC75819"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 </w:t>
            </w:r>
          </w:p>
        </w:tc>
        <w:tc>
          <w:tcPr>
            <w:tcW w:w="1665" w:type="dxa"/>
            <w:shd w:val="clear" w:color="auto" w:fill="D9E2F3" w:themeFill="accent1" w:themeFillTint="33"/>
            <w:vAlign w:val="bottom"/>
          </w:tcPr>
          <w:p w14:paraId="4C8BAD18" w14:textId="3E70AB10" w:rsidR="006112B3" w:rsidRPr="00F21E0E" w:rsidRDefault="00A104AF" w:rsidP="009952DB">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3 2</w:t>
            </w:r>
            <w:r w:rsidR="006112B3" w:rsidRPr="00F21E0E">
              <w:rPr>
                <w:rFonts w:ascii="Times New Roman" w:hAnsi="Times New Roman" w:cs="Times New Roman"/>
                <w:b/>
                <w:bCs/>
                <w:color w:val="000000"/>
                <w:sz w:val="24"/>
                <w:szCs w:val="24"/>
              </w:rPr>
              <w:t>00,00 ₽</w:t>
            </w:r>
          </w:p>
        </w:tc>
      </w:tr>
      <w:tr w:rsidR="006112B3" w:rsidRPr="00E4770A" w14:paraId="74B06C46" w14:textId="77777777" w:rsidTr="009952DB">
        <w:tc>
          <w:tcPr>
            <w:tcW w:w="3261" w:type="dxa"/>
            <w:vAlign w:val="bottom"/>
          </w:tcPr>
          <w:p w14:paraId="2CE9F8EF" w14:textId="77777777" w:rsidR="006112B3" w:rsidRPr="00F21E0E" w:rsidRDefault="006112B3" w:rsidP="009952DB">
            <w:pPr>
              <w:rPr>
                <w:rFonts w:ascii="Times New Roman" w:hAnsi="Times New Roman" w:cs="Times New Roman"/>
                <w:color w:val="000000"/>
                <w:sz w:val="24"/>
                <w:szCs w:val="24"/>
              </w:rPr>
            </w:pPr>
            <w:r w:rsidRPr="00F21E0E">
              <w:rPr>
                <w:rFonts w:ascii="Times New Roman" w:hAnsi="Times New Roman" w:cs="Times New Roman"/>
                <w:color w:val="000000"/>
                <w:sz w:val="24"/>
                <w:szCs w:val="24"/>
              </w:rPr>
              <w:t>Тестирование методом черного ящика</w:t>
            </w:r>
          </w:p>
        </w:tc>
        <w:tc>
          <w:tcPr>
            <w:tcW w:w="1701" w:type="dxa"/>
            <w:vAlign w:val="bottom"/>
          </w:tcPr>
          <w:p w14:paraId="26FFA658"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1</w:t>
            </w:r>
          </w:p>
        </w:tc>
        <w:tc>
          <w:tcPr>
            <w:tcW w:w="2835" w:type="dxa"/>
            <w:vAlign w:val="bottom"/>
          </w:tcPr>
          <w:p w14:paraId="389D3651"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Тестировщик</w:t>
            </w:r>
          </w:p>
        </w:tc>
        <w:tc>
          <w:tcPr>
            <w:tcW w:w="1665" w:type="dxa"/>
            <w:vAlign w:val="bottom"/>
          </w:tcPr>
          <w:p w14:paraId="02398BAF" w14:textId="110F2679" w:rsidR="006112B3" w:rsidRPr="00F21E0E" w:rsidRDefault="00440293"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800</w:t>
            </w:r>
            <w:r w:rsidR="006112B3" w:rsidRPr="00F21E0E">
              <w:rPr>
                <w:rFonts w:ascii="Times New Roman" w:hAnsi="Times New Roman" w:cs="Times New Roman"/>
                <w:color w:val="000000"/>
                <w:sz w:val="24"/>
                <w:szCs w:val="24"/>
              </w:rPr>
              <w:t>,00 ₽</w:t>
            </w:r>
          </w:p>
        </w:tc>
      </w:tr>
      <w:tr w:rsidR="006112B3" w:rsidRPr="00E4770A" w14:paraId="7F968001" w14:textId="77777777" w:rsidTr="009952DB">
        <w:tc>
          <w:tcPr>
            <w:tcW w:w="3261" w:type="dxa"/>
            <w:vAlign w:val="bottom"/>
          </w:tcPr>
          <w:p w14:paraId="2F36A003" w14:textId="77777777" w:rsidR="006112B3" w:rsidRPr="00F21E0E" w:rsidRDefault="006112B3" w:rsidP="009952DB">
            <w:pPr>
              <w:rPr>
                <w:rFonts w:ascii="Times New Roman" w:hAnsi="Times New Roman" w:cs="Times New Roman"/>
                <w:color w:val="000000"/>
                <w:sz w:val="24"/>
                <w:szCs w:val="24"/>
              </w:rPr>
            </w:pPr>
            <w:r w:rsidRPr="00F21E0E">
              <w:rPr>
                <w:rFonts w:ascii="Times New Roman" w:hAnsi="Times New Roman" w:cs="Times New Roman"/>
                <w:color w:val="000000"/>
                <w:sz w:val="24"/>
                <w:szCs w:val="24"/>
              </w:rPr>
              <w:t>Тестирование метрикой Холстеда</w:t>
            </w:r>
          </w:p>
        </w:tc>
        <w:tc>
          <w:tcPr>
            <w:tcW w:w="1701" w:type="dxa"/>
            <w:vAlign w:val="bottom"/>
          </w:tcPr>
          <w:p w14:paraId="5DA550C1"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1</w:t>
            </w:r>
          </w:p>
        </w:tc>
        <w:tc>
          <w:tcPr>
            <w:tcW w:w="2835" w:type="dxa"/>
            <w:vAlign w:val="bottom"/>
          </w:tcPr>
          <w:p w14:paraId="2A17E8C3"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Тестировщик</w:t>
            </w:r>
          </w:p>
        </w:tc>
        <w:tc>
          <w:tcPr>
            <w:tcW w:w="1665" w:type="dxa"/>
            <w:vAlign w:val="bottom"/>
          </w:tcPr>
          <w:p w14:paraId="724942D9" w14:textId="1BC86C93" w:rsidR="006112B3" w:rsidRPr="00F21E0E" w:rsidRDefault="00D414A9"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800</w:t>
            </w:r>
            <w:r w:rsidR="006112B3" w:rsidRPr="00F21E0E">
              <w:rPr>
                <w:rFonts w:ascii="Times New Roman" w:hAnsi="Times New Roman" w:cs="Times New Roman"/>
                <w:color w:val="000000"/>
                <w:sz w:val="24"/>
                <w:szCs w:val="24"/>
              </w:rPr>
              <w:t>,00 ₽</w:t>
            </w:r>
          </w:p>
        </w:tc>
      </w:tr>
      <w:tr w:rsidR="006112B3" w:rsidRPr="00E4770A" w14:paraId="5295E253" w14:textId="77777777" w:rsidTr="009952DB">
        <w:tc>
          <w:tcPr>
            <w:tcW w:w="3261" w:type="dxa"/>
            <w:vAlign w:val="bottom"/>
          </w:tcPr>
          <w:p w14:paraId="4BB9AC42" w14:textId="77777777" w:rsidR="006112B3" w:rsidRPr="00F21E0E" w:rsidRDefault="006112B3" w:rsidP="009952DB">
            <w:pPr>
              <w:rPr>
                <w:rFonts w:ascii="Times New Roman" w:hAnsi="Times New Roman" w:cs="Times New Roman"/>
                <w:color w:val="000000"/>
                <w:sz w:val="24"/>
                <w:szCs w:val="24"/>
              </w:rPr>
            </w:pPr>
            <w:r w:rsidRPr="00F21E0E">
              <w:rPr>
                <w:rFonts w:ascii="Times New Roman" w:hAnsi="Times New Roman" w:cs="Times New Roman"/>
                <w:color w:val="000000"/>
                <w:sz w:val="24"/>
                <w:szCs w:val="24"/>
              </w:rPr>
              <w:t>Автоматизированное тестирование</w:t>
            </w:r>
          </w:p>
        </w:tc>
        <w:tc>
          <w:tcPr>
            <w:tcW w:w="1701" w:type="dxa"/>
            <w:vAlign w:val="bottom"/>
          </w:tcPr>
          <w:p w14:paraId="2D125098"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2</w:t>
            </w:r>
          </w:p>
        </w:tc>
        <w:tc>
          <w:tcPr>
            <w:tcW w:w="2835" w:type="dxa"/>
            <w:vAlign w:val="bottom"/>
          </w:tcPr>
          <w:p w14:paraId="32AAB149"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Тестировщик</w:t>
            </w:r>
          </w:p>
        </w:tc>
        <w:tc>
          <w:tcPr>
            <w:tcW w:w="1665" w:type="dxa"/>
            <w:vAlign w:val="bottom"/>
          </w:tcPr>
          <w:p w14:paraId="595FFDBB" w14:textId="14AAF7C1" w:rsidR="006112B3" w:rsidRPr="00F21E0E" w:rsidRDefault="00991DBF" w:rsidP="009952DB">
            <w:pPr>
              <w:jc w:val="right"/>
              <w:rPr>
                <w:rFonts w:ascii="Times New Roman" w:hAnsi="Times New Roman" w:cs="Times New Roman"/>
                <w:color w:val="000000"/>
                <w:sz w:val="24"/>
                <w:szCs w:val="24"/>
              </w:rPr>
            </w:pPr>
            <w:r>
              <w:rPr>
                <w:rFonts w:ascii="Times New Roman" w:hAnsi="Times New Roman" w:cs="Times New Roman"/>
                <w:color w:val="000000"/>
                <w:sz w:val="24"/>
                <w:szCs w:val="24"/>
              </w:rPr>
              <w:t>1</w:t>
            </w:r>
            <w:r w:rsidR="00B957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600</w:t>
            </w:r>
            <w:r w:rsidR="006112B3" w:rsidRPr="00F21E0E">
              <w:rPr>
                <w:rFonts w:ascii="Times New Roman" w:hAnsi="Times New Roman" w:cs="Times New Roman"/>
                <w:color w:val="000000"/>
                <w:sz w:val="24"/>
                <w:szCs w:val="24"/>
              </w:rPr>
              <w:t>,00 ₽</w:t>
            </w:r>
          </w:p>
        </w:tc>
      </w:tr>
      <w:tr w:rsidR="006112B3" w:rsidRPr="00E4770A" w14:paraId="7E435B67" w14:textId="77777777" w:rsidTr="009952DB">
        <w:tc>
          <w:tcPr>
            <w:tcW w:w="3261" w:type="dxa"/>
            <w:shd w:val="clear" w:color="auto" w:fill="D9E2F3" w:themeFill="accent1" w:themeFillTint="33"/>
            <w:vAlign w:val="bottom"/>
          </w:tcPr>
          <w:p w14:paraId="5B185980" w14:textId="0741824A" w:rsidR="006112B3" w:rsidRPr="00F21E0E" w:rsidRDefault="00F957F2" w:rsidP="009952DB">
            <w:pPr>
              <w:rPr>
                <w:rFonts w:ascii="Times New Roman" w:hAnsi="Times New Roman" w:cs="Times New Roman"/>
                <w:color w:val="000000"/>
                <w:sz w:val="24"/>
                <w:szCs w:val="24"/>
              </w:rPr>
            </w:pPr>
            <w:r>
              <w:rPr>
                <w:rFonts w:ascii="Times New Roman" w:hAnsi="Times New Roman" w:cs="Times New Roman"/>
                <w:color w:val="000000"/>
                <w:sz w:val="24"/>
                <w:szCs w:val="24"/>
              </w:rPr>
              <w:t>Создание</w:t>
            </w:r>
            <w:r w:rsidRPr="005A5D6B">
              <w:rPr>
                <w:rFonts w:ascii="Times New Roman" w:hAnsi="Times New Roman" w:cs="Times New Roman"/>
                <w:color w:val="000000"/>
                <w:sz w:val="24"/>
                <w:szCs w:val="24"/>
              </w:rPr>
              <w:t xml:space="preserve"> пояснительной записки</w:t>
            </w:r>
          </w:p>
        </w:tc>
        <w:tc>
          <w:tcPr>
            <w:tcW w:w="1701" w:type="dxa"/>
            <w:shd w:val="clear" w:color="auto" w:fill="D9E2F3" w:themeFill="accent1" w:themeFillTint="33"/>
            <w:vAlign w:val="bottom"/>
          </w:tcPr>
          <w:p w14:paraId="502E6B0D" w14:textId="6582E23B"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1</w:t>
            </w:r>
            <w:r w:rsidR="007A00BF">
              <w:rPr>
                <w:rFonts w:ascii="Times New Roman" w:hAnsi="Times New Roman" w:cs="Times New Roman"/>
                <w:color w:val="000000"/>
                <w:sz w:val="24"/>
                <w:szCs w:val="24"/>
              </w:rPr>
              <w:t>6</w:t>
            </w:r>
          </w:p>
        </w:tc>
        <w:tc>
          <w:tcPr>
            <w:tcW w:w="2835" w:type="dxa"/>
            <w:shd w:val="clear" w:color="auto" w:fill="D9E2F3" w:themeFill="accent1" w:themeFillTint="33"/>
            <w:vAlign w:val="bottom"/>
          </w:tcPr>
          <w:p w14:paraId="1FCDAC9D" w14:textId="77777777" w:rsidR="006112B3" w:rsidRPr="00F21E0E" w:rsidRDefault="006112B3" w:rsidP="009952DB">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 </w:t>
            </w:r>
          </w:p>
        </w:tc>
        <w:tc>
          <w:tcPr>
            <w:tcW w:w="1665" w:type="dxa"/>
            <w:shd w:val="clear" w:color="auto" w:fill="D9E2F3" w:themeFill="accent1" w:themeFillTint="33"/>
            <w:vAlign w:val="bottom"/>
          </w:tcPr>
          <w:p w14:paraId="3063C32D" w14:textId="571E47D6" w:rsidR="006112B3" w:rsidRPr="00F21E0E" w:rsidRDefault="007F3A8F" w:rsidP="009952DB">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12 </w:t>
            </w:r>
            <w:r w:rsidR="006112B3" w:rsidRPr="00F21E0E">
              <w:rPr>
                <w:rFonts w:ascii="Times New Roman" w:hAnsi="Times New Roman" w:cs="Times New Roman"/>
                <w:b/>
                <w:bCs/>
                <w:color w:val="000000"/>
                <w:sz w:val="24"/>
                <w:szCs w:val="24"/>
              </w:rPr>
              <w:t>800,00 ₽</w:t>
            </w:r>
          </w:p>
        </w:tc>
      </w:tr>
      <w:tr w:rsidR="00FA6810" w:rsidRPr="00F21E0E" w14:paraId="184CA3AC" w14:textId="77777777" w:rsidTr="009952DB">
        <w:tc>
          <w:tcPr>
            <w:tcW w:w="3261" w:type="dxa"/>
            <w:vAlign w:val="bottom"/>
          </w:tcPr>
          <w:p w14:paraId="709DDF52" w14:textId="77777777" w:rsidR="00FA6810" w:rsidRPr="00F21E0E" w:rsidRDefault="00FA6810" w:rsidP="00FA6810">
            <w:pPr>
              <w:rPr>
                <w:rFonts w:ascii="Times New Roman" w:hAnsi="Times New Roman" w:cs="Times New Roman"/>
                <w:color w:val="000000"/>
                <w:sz w:val="24"/>
                <w:szCs w:val="24"/>
              </w:rPr>
            </w:pPr>
            <w:r w:rsidRPr="005A5D6B">
              <w:rPr>
                <w:rFonts w:ascii="Times New Roman" w:hAnsi="Times New Roman" w:cs="Times New Roman"/>
                <w:color w:val="000000"/>
                <w:sz w:val="24"/>
                <w:szCs w:val="24"/>
              </w:rPr>
              <w:t>Написание пояснительной записки</w:t>
            </w:r>
          </w:p>
        </w:tc>
        <w:tc>
          <w:tcPr>
            <w:tcW w:w="1701" w:type="dxa"/>
            <w:vAlign w:val="bottom"/>
          </w:tcPr>
          <w:p w14:paraId="738D4618" w14:textId="40340FC2" w:rsidR="00FA6810" w:rsidRPr="00F21E0E" w:rsidRDefault="00F432EA" w:rsidP="00FA6810">
            <w:pPr>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835" w:type="dxa"/>
            <w:vAlign w:val="bottom"/>
          </w:tcPr>
          <w:p w14:paraId="0DC709EC" w14:textId="77777777" w:rsidR="00FA6810" w:rsidRPr="00F21E0E" w:rsidRDefault="00FA6810" w:rsidP="00FA6810">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Аналитик</w:t>
            </w:r>
          </w:p>
        </w:tc>
        <w:tc>
          <w:tcPr>
            <w:tcW w:w="1665" w:type="dxa"/>
            <w:vAlign w:val="bottom"/>
          </w:tcPr>
          <w:p w14:paraId="27D4584F" w14:textId="06BC376C" w:rsidR="00FA6810" w:rsidRPr="00F21E0E" w:rsidRDefault="001B648F" w:rsidP="00FA6810">
            <w:pPr>
              <w:jc w:val="right"/>
              <w:rPr>
                <w:rFonts w:ascii="Times New Roman" w:hAnsi="Times New Roman" w:cs="Times New Roman"/>
                <w:color w:val="000000"/>
                <w:sz w:val="24"/>
                <w:szCs w:val="24"/>
              </w:rPr>
            </w:pPr>
            <w:r>
              <w:rPr>
                <w:rFonts w:ascii="Times New Roman" w:hAnsi="Times New Roman" w:cs="Times New Roman"/>
                <w:color w:val="000000"/>
                <w:sz w:val="24"/>
                <w:szCs w:val="24"/>
              </w:rPr>
              <w:t>7 2</w:t>
            </w:r>
            <w:r w:rsidR="00FA6810" w:rsidRPr="00F21E0E">
              <w:rPr>
                <w:rFonts w:ascii="Times New Roman" w:hAnsi="Times New Roman" w:cs="Times New Roman"/>
                <w:color w:val="000000"/>
                <w:sz w:val="24"/>
                <w:szCs w:val="24"/>
              </w:rPr>
              <w:t>00,00 ₽</w:t>
            </w:r>
          </w:p>
        </w:tc>
      </w:tr>
      <w:tr w:rsidR="00FA6810" w:rsidRPr="00F21E0E" w14:paraId="5DF137B7" w14:textId="77777777" w:rsidTr="009952DB">
        <w:tc>
          <w:tcPr>
            <w:tcW w:w="3261" w:type="dxa"/>
            <w:vAlign w:val="bottom"/>
          </w:tcPr>
          <w:p w14:paraId="4F2FB036" w14:textId="77777777" w:rsidR="00FA6810" w:rsidRPr="00F21E0E" w:rsidRDefault="00FA6810" w:rsidP="00FA6810">
            <w:pPr>
              <w:rPr>
                <w:rFonts w:ascii="Times New Roman" w:hAnsi="Times New Roman" w:cs="Times New Roman"/>
                <w:color w:val="000000"/>
                <w:sz w:val="24"/>
                <w:szCs w:val="24"/>
              </w:rPr>
            </w:pPr>
            <w:r w:rsidRPr="0047057C">
              <w:rPr>
                <w:rFonts w:ascii="Times New Roman" w:hAnsi="Times New Roman" w:cs="Times New Roman"/>
                <w:color w:val="000000"/>
                <w:sz w:val="24"/>
                <w:szCs w:val="24"/>
              </w:rPr>
              <w:t>Оформление и печать пояснительной записки</w:t>
            </w:r>
          </w:p>
        </w:tc>
        <w:tc>
          <w:tcPr>
            <w:tcW w:w="1701" w:type="dxa"/>
            <w:vAlign w:val="bottom"/>
          </w:tcPr>
          <w:p w14:paraId="7387E054" w14:textId="3D56C0B1" w:rsidR="00FA6810" w:rsidRPr="00F21E0E" w:rsidRDefault="00F432EA" w:rsidP="00FA6810">
            <w:pPr>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835" w:type="dxa"/>
            <w:vAlign w:val="bottom"/>
          </w:tcPr>
          <w:p w14:paraId="3EB5F91E" w14:textId="77777777" w:rsidR="00FA6810" w:rsidRPr="00F21E0E" w:rsidRDefault="00FA6810" w:rsidP="00FA6810">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Аналитик</w:t>
            </w:r>
          </w:p>
        </w:tc>
        <w:tc>
          <w:tcPr>
            <w:tcW w:w="1665" w:type="dxa"/>
            <w:vAlign w:val="bottom"/>
          </w:tcPr>
          <w:p w14:paraId="6622BE73" w14:textId="1FB845A6" w:rsidR="00FA6810" w:rsidRPr="00F21E0E" w:rsidRDefault="00CF0BEB" w:rsidP="00FA6810">
            <w:pPr>
              <w:jc w:val="right"/>
              <w:rPr>
                <w:rFonts w:ascii="Times New Roman" w:hAnsi="Times New Roman" w:cs="Times New Roman"/>
                <w:color w:val="000000"/>
                <w:sz w:val="24"/>
                <w:szCs w:val="24"/>
              </w:rPr>
            </w:pPr>
            <w:r>
              <w:rPr>
                <w:rFonts w:ascii="Times New Roman" w:hAnsi="Times New Roman" w:cs="Times New Roman"/>
                <w:color w:val="000000"/>
                <w:sz w:val="24"/>
                <w:szCs w:val="24"/>
              </w:rPr>
              <w:t>5</w:t>
            </w:r>
            <w:r w:rsidR="00FA6810" w:rsidRPr="00F21E0E">
              <w:rPr>
                <w:rFonts w:ascii="Times New Roman" w:hAnsi="Times New Roman" w:cs="Times New Roman"/>
                <w:color w:val="000000"/>
                <w:sz w:val="24"/>
                <w:szCs w:val="24"/>
              </w:rPr>
              <w:t xml:space="preserve"> </w:t>
            </w:r>
            <w:r>
              <w:rPr>
                <w:rFonts w:ascii="Times New Roman" w:hAnsi="Times New Roman" w:cs="Times New Roman"/>
                <w:color w:val="000000"/>
                <w:sz w:val="24"/>
                <w:szCs w:val="24"/>
              </w:rPr>
              <w:t>6</w:t>
            </w:r>
            <w:r w:rsidR="00FA6810" w:rsidRPr="00F21E0E">
              <w:rPr>
                <w:rFonts w:ascii="Times New Roman" w:hAnsi="Times New Roman" w:cs="Times New Roman"/>
                <w:color w:val="000000"/>
                <w:sz w:val="24"/>
                <w:szCs w:val="24"/>
              </w:rPr>
              <w:t>00,00 ₽</w:t>
            </w:r>
          </w:p>
        </w:tc>
      </w:tr>
      <w:tr w:rsidR="00FA6810" w:rsidRPr="00F21E0E" w14:paraId="570A9031" w14:textId="77777777" w:rsidTr="009952DB">
        <w:tc>
          <w:tcPr>
            <w:tcW w:w="3261" w:type="dxa"/>
            <w:vAlign w:val="bottom"/>
          </w:tcPr>
          <w:p w14:paraId="09F33D94" w14:textId="77777777" w:rsidR="00FA6810" w:rsidRPr="00F21E0E" w:rsidRDefault="00FA6810" w:rsidP="00FA6810">
            <w:pPr>
              <w:rPr>
                <w:rFonts w:ascii="Times New Roman" w:hAnsi="Times New Roman" w:cs="Times New Roman"/>
                <w:color w:val="000000"/>
                <w:sz w:val="24"/>
                <w:szCs w:val="24"/>
              </w:rPr>
            </w:pPr>
            <w:r w:rsidRPr="00F21E0E">
              <w:rPr>
                <w:rFonts w:ascii="Times New Roman" w:hAnsi="Times New Roman" w:cs="Times New Roman"/>
                <w:color w:val="000000"/>
                <w:sz w:val="24"/>
                <w:szCs w:val="24"/>
              </w:rPr>
              <w:t>Конец проекта</w:t>
            </w:r>
          </w:p>
        </w:tc>
        <w:tc>
          <w:tcPr>
            <w:tcW w:w="1701" w:type="dxa"/>
            <w:vAlign w:val="bottom"/>
          </w:tcPr>
          <w:p w14:paraId="538DFEED" w14:textId="77777777" w:rsidR="00FA6810" w:rsidRPr="00F21E0E" w:rsidRDefault="00FA6810" w:rsidP="00FA6810">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0</w:t>
            </w:r>
          </w:p>
        </w:tc>
        <w:tc>
          <w:tcPr>
            <w:tcW w:w="2835" w:type="dxa"/>
            <w:vAlign w:val="bottom"/>
          </w:tcPr>
          <w:p w14:paraId="0979B1BA" w14:textId="77777777" w:rsidR="00FA6810" w:rsidRPr="00F21E0E" w:rsidRDefault="00FA6810" w:rsidP="00FA6810">
            <w:pPr>
              <w:jc w:val="center"/>
              <w:rPr>
                <w:rFonts w:ascii="Times New Roman" w:hAnsi="Times New Roman" w:cs="Times New Roman"/>
                <w:color w:val="000000"/>
                <w:sz w:val="24"/>
                <w:szCs w:val="24"/>
              </w:rPr>
            </w:pPr>
            <w:r w:rsidRPr="00F21E0E">
              <w:rPr>
                <w:rFonts w:ascii="Times New Roman" w:hAnsi="Times New Roman" w:cs="Times New Roman"/>
                <w:color w:val="000000"/>
                <w:sz w:val="24"/>
                <w:szCs w:val="24"/>
              </w:rPr>
              <w:t> </w:t>
            </w:r>
          </w:p>
        </w:tc>
        <w:tc>
          <w:tcPr>
            <w:tcW w:w="1665" w:type="dxa"/>
            <w:vAlign w:val="bottom"/>
          </w:tcPr>
          <w:p w14:paraId="1CA3E811" w14:textId="77777777" w:rsidR="00FA6810" w:rsidRPr="00F21E0E" w:rsidRDefault="00FA6810" w:rsidP="00FA6810">
            <w:pPr>
              <w:rPr>
                <w:rFonts w:ascii="Times New Roman" w:hAnsi="Times New Roman" w:cs="Times New Roman"/>
                <w:color w:val="000000"/>
                <w:sz w:val="24"/>
                <w:szCs w:val="24"/>
              </w:rPr>
            </w:pPr>
            <w:r w:rsidRPr="00F21E0E">
              <w:rPr>
                <w:rFonts w:ascii="Times New Roman" w:hAnsi="Times New Roman" w:cs="Times New Roman"/>
                <w:color w:val="000000"/>
                <w:sz w:val="24"/>
                <w:szCs w:val="24"/>
              </w:rPr>
              <w:t> </w:t>
            </w:r>
          </w:p>
        </w:tc>
      </w:tr>
    </w:tbl>
    <w:p w14:paraId="67C233B2" w14:textId="77777777" w:rsidR="001A1EBA" w:rsidRDefault="001A1EBA" w:rsidP="0025278D">
      <w:pPr>
        <w:spacing w:line="360" w:lineRule="auto"/>
        <w:ind w:firstLine="709"/>
        <w:jc w:val="both"/>
      </w:pPr>
    </w:p>
    <w:p w14:paraId="04E37975" w14:textId="77777777" w:rsidR="00502503" w:rsidRDefault="00502503" w:rsidP="0025278D">
      <w:pPr>
        <w:spacing w:line="360" w:lineRule="auto"/>
        <w:ind w:firstLine="709"/>
        <w:jc w:val="both"/>
      </w:pPr>
    </w:p>
    <w:p w14:paraId="7BC041FD" w14:textId="1C4E5A1B" w:rsidR="00D60F85" w:rsidRDefault="0025278D" w:rsidP="0025278D">
      <w:pPr>
        <w:spacing w:line="360" w:lineRule="auto"/>
        <w:ind w:firstLine="709"/>
        <w:jc w:val="both"/>
      </w:pPr>
      <w:r>
        <w:lastRenderedPageBreak/>
        <w:t>Таким образом, по результатам о</w:t>
      </w:r>
      <w:r w:rsidRPr="00585CCA">
        <w:t>ценк</w:t>
      </w:r>
      <w:r>
        <w:t>и</w:t>
      </w:r>
      <w:r w:rsidRPr="00585CCA">
        <w:t xml:space="preserve"> бюджета разработки мобильного приложения</w:t>
      </w:r>
      <w:r>
        <w:t xml:space="preserve"> была составлена диаграмма </w:t>
      </w:r>
      <w:proofErr w:type="spellStart"/>
      <w:r>
        <w:t>Ганта</w:t>
      </w:r>
      <w:proofErr w:type="spellEnd"/>
      <w:r>
        <w:t xml:space="preserve">, рассчитано время необходимое на полный цикл разработки проекта, которое составляет </w:t>
      </w:r>
      <w:r w:rsidR="003A58A4">
        <w:t>47</w:t>
      </w:r>
      <w:r>
        <w:t xml:space="preserve"> дней, на основании необходимых ресурсов рассчитан бюджет проекта, который равен </w:t>
      </w:r>
      <w:r w:rsidR="002E6B72">
        <w:t>136</w:t>
      </w:r>
      <w:r>
        <w:t xml:space="preserve"> </w:t>
      </w:r>
      <w:r w:rsidR="002E6B72">
        <w:t>100</w:t>
      </w:r>
      <w:r>
        <w:t xml:space="preserve"> рублей.</w:t>
      </w:r>
    </w:p>
    <w:p w14:paraId="57119E8B" w14:textId="754BF906" w:rsidR="00096C19" w:rsidRPr="00096C19" w:rsidRDefault="00D60F85" w:rsidP="007F7920">
      <w:r>
        <w:br w:type="page"/>
      </w:r>
    </w:p>
    <w:p w14:paraId="55BBB554" w14:textId="7B37A220" w:rsidR="005D3528" w:rsidRDefault="00FB5A3F" w:rsidP="0084032D">
      <w:pPr>
        <w:pStyle w:val="1"/>
        <w:ind w:left="0" w:firstLine="709"/>
      </w:pPr>
      <w:bookmarkStart w:id="10" w:name="_Toc138462016"/>
      <w:bookmarkStart w:id="11" w:name="_Hlk138489407"/>
      <w:r>
        <w:lastRenderedPageBreak/>
        <w:t xml:space="preserve">Проектирование </w:t>
      </w:r>
      <w:r w:rsidR="00CD48BA">
        <w:t>мобильного</w:t>
      </w:r>
      <w:r w:rsidR="00490EA6">
        <w:t xml:space="preserve"> </w:t>
      </w:r>
      <w:r w:rsidR="003268F1">
        <w:t>приложения</w:t>
      </w:r>
      <w:bookmarkEnd w:id="10"/>
    </w:p>
    <w:p w14:paraId="6EBD0E90" w14:textId="49E6F51C" w:rsidR="00A57A5D" w:rsidRDefault="00A57A5D" w:rsidP="00A57A5D">
      <w:pPr>
        <w:spacing w:line="360" w:lineRule="auto"/>
        <w:ind w:firstLine="709"/>
        <w:jc w:val="both"/>
      </w:pPr>
      <w:r w:rsidRPr="00A57A5D">
        <w:t>Проектирование мобильного приложения является важным этапом разработки, который определяет его функциональность, интерфейс и пользовательский опыт. Вот несколько ключевых аспектов, которые следует уч</w:t>
      </w:r>
      <w:r w:rsidR="005A655B">
        <w:t>итывать</w:t>
      </w:r>
      <w:r w:rsidRPr="00A57A5D">
        <w:t xml:space="preserve"> при проектировании мобильного приложения</w:t>
      </w:r>
      <w:r w:rsidR="0022458C">
        <w:t>.</w:t>
      </w:r>
    </w:p>
    <w:p w14:paraId="55D7D4EB" w14:textId="199EE463" w:rsidR="00AB2048" w:rsidRDefault="0022458C" w:rsidP="0022458C">
      <w:pPr>
        <w:pStyle w:val="a9"/>
        <w:spacing w:line="360" w:lineRule="auto"/>
        <w:ind w:left="0" w:firstLine="709"/>
        <w:jc w:val="both"/>
      </w:pPr>
      <w:r w:rsidRPr="0022458C">
        <w:t>О</w:t>
      </w:r>
      <w:r w:rsidR="00356F5B" w:rsidRPr="0022458C">
        <w:t>пределение</w:t>
      </w:r>
      <w:r w:rsidR="00356F5B" w:rsidRPr="00356F5B">
        <w:t xml:space="preserve"> целей и функциональности:</w:t>
      </w:r>
      <w:r w:rsidR="003225E5">
        <w:t xml:space="preserve"> необходимо</w:t>
      </w:r>
      <w:r w:rsidR="005E2B10">
        <w:t xml:space="preserve"> </w:t>
      </w:r>
      <w:r w:rsidR="008136AE">
        <w:t>о</w:t>
      </w:r>
      <w:r w:rsidR="00356F5B" w:rsidRPr="00356F5B">
        <w:t>пределит</w:t>
      </w:r>
      <w:r w:rsidR="00264BDB">
        <w:t>ь</w:t>
      </w:r>
      <w:r w:rsidR="00356F5B" w:rsidRPr="00356F5B">
        <w:t xml:space="preserve"> основные цели</w:t>
      </w:r>
      <w:r w:rsidR="00AC5423">
        <w:t xml:space="preserve"> </w:t>
      </w:r>
      <w:r w:rsidR="00356F5B" w:rsidRPr="00356F5B">
        <w:t>приложения и функции, которые оно должно выполнять. Состав</w:t>
      </w:r>
      <w:r w:rsidR="00E106E5">
        <w:t>и</w:t>
      </w:r>
      <w:r w:rsidR="00356F5B" w:rsidRPr="00356F5B">
        <w:t>т</w:t>
      </w:r>
      <w:r w:rsidR="00E106E5">
        <w:t>ь</w:t>
      </w:r>
      <w:r w:rsidR="00356F5B" w:rsidRPr="00356F5B">
        <w:t xml:space="preserve"> список основных функций и определит</w:t>
      </w:r>
      <w:r w:rsidR="003908F8">
        <w:t>ь</w:t>
      </w:r>
      <w:r w:rsidR="00356F5B" w:rsidRPr="00356F5B">
        <w:t>, как они будут интегрированы в пользовательский интерфейс.</w:t>
      </w:r>
    </w:p>
    <w:p w14:paraId="7945D6C9" w14:textId="4D6AEFF4" w:rsidR="0012008F" w:rsidRDefault="0022458C" w:rsidP="0001248E">
      <w:pPr>
        <w:pStyle w:val="a9"/>
        <w:spacing w:line="360" w:lineRule="auto"/>
        <w:ind w:left="0" w:firstLine="709"/>
        <w:jc w:val="both"/>
      </w:pPr>
      <w:r>
        <w:t>И</w:t>
      </w:r>
      <w:r w:rsidR="0012008F" w:rsidRPr="0012008F">
        <w:t>нформационная архитектура:</w:t>
      </w:r>
      <w:r w:rsidR="00AB3FC3">
        <w:t xml:space="preserve"> необходимо</w:t>
      </w:r>
      <w:r w:rsidR="0012008F" w:rsidRPr="0012008F">
        <w:t xml:space="preserve"> </w:t>
      </w:r>
      <w:r w:rsidR="000E2164">
        <w:t>р</w:t>
      </w:r>
      <w:r w:rsidR="0012008F" w:rsidRPr="0012008F">
        <w:t>азработа</w:t>
      </w:r>
      <w:r w:rsidR="003E2E81">
        <w:t>ть</w:t>
      </w:r>
      <w:r w:rsidR="0012008F" w:rsidRPr="0012008F">
        <w:t xml:space="preserve"> структуру приложения и определит</w:t>
      </w:r>
      <w:r w:rsidR="00353A8C">
        <w:t>ь</w:t>
      </w:r>
      <w:r w:rsidR="0012008F" w:rsidRPr="0012008F">
        <w:t>, как пользователь будет перемещаться по его различным разделам и функциям. Обеспеч</w:t>
      </w:r>
      <w:r w:rsidR="00B21B10">
        <w:t>и</w:t>
      </w:r>
      <w:r w:rsidR="0012008F" w:rsidRPr="0012008F">
        <w:t>т</w:t>
      </w:r>
      <w:r w:rsidR="00B21B10">
        <w:t>ь</w:t>
      </w:r>
      <w:r w:rsidR="0012008F" w:rsidRPr="0012008F">
        <w:t xml:space="preserve"> логическую и интуитивно понятную навигацию, чтобы пользователи могли легко находить нужную информацию и выполнять задачи.</w:t>
      </w:r>
    </w:p>
    <w:p w14:paraId="60D17C08" w14:textId="72E31CBA" w:rsidR="00571F94" w:rsidRDefault="0001248E" w:rsidP="005233E8">
      <w:pPr>
        <w:pStyle w:val="a9"/>
        <w:spacing w:line="360" w:lineRule="auto"/>
        <w:ind w:left="0" w:firstLine="709"/>
        <w:jc w:val="both"/>
      </w:pPr>
      <w:r>
        <w:t>Д</w:t>
      </w:r>
      <w:r w:rsidR="00723E08" w:rsidRPr="00723E08">
        <w:t xml:space="preserve">изайн интерфейса: </w:t>
      </w:r>
      <w:r w:rsidR="00723E08">
        <w:t>необходимо р</w:t>
      </w:r>
      <w:r w:rsidR="00723E08" w:rsidRPr="00723E08">
        <w:t>азработа</w:t>
      </w:r>
      <w:r w:rsidR="00F47879">
        <w:t>ть</w:t>
      </w:r>
      <w:r w:rsidR="00723E08" w:rsidRPr="00723E08">
        <w:t xml:space="preserve"> привлекательный и интуитивно понятный пользовательский интерфейс (UI), который соответствует бренду приложения и предоставляет хороший пользовательский опыт (UX). Обратит</w:t>
      </w:r>
      <w:r w:rsidR="009B505E">
        <w:t>ь</w:t>
      </w:r>
      <w:r w:rsidR="00723E08" w:rsidRPr="00723E08">
        <w:t xml:space="preserve"> внимание на компоненты дизайна, такие как цветовая гамма, шрифты, иконки и расположение элементов интерфейса.</w:t>
      </w:r>
    </w:p>
    <w:p w14:paraId="4D2AFFC5" w14:textId="4D0B3897" w:rsidR="0044427A" w:rsidRDefault="00894615" w:rsidP="00213A78">
      <w:pPr>
        <w:pStyle w:val="a9"/>
        <w:spacing w:line="360" w:lineRule="auto"/>
        <w:ind w:left="0" w:firstLine="709"/>
        <w:jc w:val="both"/>
      </w:pPr>
      <w:r>
        <w:t>А</w:t>
      </w:r>
      <w:r w:rsidR="0044427A" w:rsidRPr="0044427A">
        <w:t xml:space="preserve">даптивность и оптимизация: </w:t>
      </w:r>
      <w:r w:rsidR="00F82A6B">
        <w:t>необходимо у</w:t>
      </w:r>
      <w:r w:rsidR="0044427A" w:rsidRPr="0044427A">
        <w:t>чит</w:t>
      </w:r>
      <w:r w:rsidR="00F82A6B">
        <w:t>ывать</w:t>
      </w:r>
      <w:r w:rsidR="0044427A" w:rsidRPr="0044427A">
        <w:t xml:space="preserve"> различные разрешения экранов и устройств, на которых будет работать приложение. Убедит</w:t>
      </w:r>
      <w:r w:rsidR="00E343D5">
        <w:t>ся</w:t>
      </w:r>
      <w:r w:rsidR="0044427A" w:rsidRPr="0044427A">
        <w:t>, что интерфейс адаптируется к разным размерам экранов и оптимизирован для быстрой загрузки и производительности.</w:t>
      </w:r>
    </w:p>
    <w:p w14:paraId="70BB587E" w14:textId="40A24BC8" w:rsidR="00900CC7" w:rsidRDefault="00F90519" w:rsidP="00900CC7">
      <w:pPr>
        <w:pStyle w:val="a9"/>
        <w:spacing w:line="360" w:lineRule="auto"/>
        <w:ind w:left="0" w:firstLine="709"/>
        <w:jc w:val="both"/>
      </w:pPr>
      <w:r w:rsidRPr="00F90519">
        <w:t xml:space="preserve">Важно помнить, что проектирование мобильного приложения </w:t>
      </w:r>
      <w:r w:rsidR="008F329A">
        <w:t>–</w:t>
      </w:r>
      <w:r w:rsidR="00B339A8" w:rsidRPr="00F90519">
        <w:t xml:space="preserve"> это</w:t>
      </w:r>
      <w:r w:rsidRPr="00F90519">
        <w:t xml:space="preserve"> искусство, которое требует внимания к деталям, понимания потребностей пользователей и постоянного улучшения на основе обратной связи.</w:t>
      </w:r>
    </w:p>
    <w:p w14:paraId="734C26DC" w14:textId="0268F1D3" w:rsidR="00626A91" w:rsidRPr="00626A91" w:rsidRDefault="002D28E2" w:rsidP="00350D18">
      <w:pPr>
        <w:pStyle w:val="a9"/>
        <w:spacing w:line="360" w:lineRule="auto"/>
        <w:ind w:left="0" w:firstLine="709"/>
        <w:jc w:val="both"/>
      </w:pPr>
      <w:r w:rsidRPr="002D28E2">
        <w:t>В результате проектирования были выбраны используемые подходы,</w:t>
      </w:r>
      <w:r w:rsidR="00C46492">
        <w:t xml:space="preserve"> </w:t>
      </w:r>
      <w:r w:rsidRPr="002D28E2">
        <w:t>продуман</w:t>
      </w:r>
      <w:r w:rsidR="00E45EE0">
        <w:t>а</w:t>
      </w:r>
      <w:r w:rsidRPr="002D28E2">
        <w:t xml:space="preserve"> архитектура </w:t>
      </w:r>
      <w:r w:rsidR="007E25B9">
        <w:t>мобильного</w:t>
      </w:r>
      <w:r w:rsidRPr="002D28E2">
        <w:t xml:space="preserve"> </w:t>
      </w:r>
      <w:r w:rsidR="007E25B9">
        <w:t>приложения</w:t>
      </w:r>
      <w:r w:rsidR="00C81609">
        <w:t xml:space="preserve"> и</w:t>
      </w:r>
      <w:r w:rsidRPr="002D28E2">
        <w:t xml:space="preserve"> проработан графический интерфейс.</w:t>
      </w:r>
    </w:p>
    <w:p w14:paraId="2B4AB326" w14:textId="7830FBC7" w:rsidR="00126E65" w:rsidRDefault="00ED0F80" w:rsidP="00126E65">
      <w:pPr>
        <w:pStyle w:val="2"/>
        <w:ind w:left="0" w:firstLine="709"/>
      </w:pPr>
      <w:bookmarkStart w:id="12" w:name="_Toc138462017"/>
      <w:bookmarkStart w:id="13" w:name="_Hlk138489538"/>
      <w:bookmarkEnd w:id="11"/>
      <w:r>
        <w:lastRenderedPageBreak/>
        <w:t>Проектирование с</w:t>
      </w:r>
      <w:r w:rsidR="00126E65">
        <w:t>труктур</w:t>
      </w:r>
      <w:r>
        <w:t>ы</w:t>
      </w:r>
      <w:r w:rsidR="00126E65">
        <w:t xml:space="preserve"> мобильного приложения</w:t>
      </w:r>
      <w:bookmarkEnd w:id="12"/>
    </w:p>
    <w:p w14:paraId="5779E8A9" w14:textId="2DE53B29" w:rsidR="00126E65" w:rsidRDefault="004474E2" w:rsidP="006A1EC8">
      <w:pPr>
        <w:spacing w:line="360" w:lineRule="auto"/>
        <w:ind w:firstLine="709"/>
        <w:jc w:val="both"/>
      </w:pPr>
      <w:r>
        <w:t xml:space="preserve">Структура разрабатываемого приложения была спроектирована с использованием </w:t>
      </w:r>
      <w:r w:rsidR="00415111">
        <w:t>шаблона</w:t>
      </w:r>
      <w:r w:rsidR="00E01F69">
        <w:t xml:space="preserve"> </w:t>
      </w:r>
      <w:r>
        <w:t>проектирования</w:t>
      </w:r>
      <w:r w:rsidR="00154A51">
        <w:t xml:space="preserve"> </w:t>
      </w:r>
      <w:r w:rsidR="00D6611D">
        <w:rPr>
          <w:lang w:val="en-US"/>
        </w:rPr>
        <w:t>Dependency</w:t>
      </w:r>
      <w:r w:rsidR="00D6611D" w:rsidRPr="00D6611D">
        <w:t xml:space="preserve"> </w:t>
      </w:r>
      <w:r w:rsidR="00D6611D">
        <w:rPr>
          <w:lang w:val="en-US"/>
        </w:rPr>
        <w:t>Injection</w:t>
      </w:r>
      <w:r w:rsidR="00D6611D" w:rsidRPr="00D6611D">
        <w:t xml:space="preserve"> </w:t>
      </w:r>
      <w:r w:rsidR="00D6611D">
        <w:rPr>
          <w:lang w:val="en-US"/>
        </w:rPr>
        <w:t>Pattern</w:t>
      </w:r>
      <w:r w:rsidR="00B052ED" w:rsidRPr="00B052ED">
        <w:t>.</w:t>
      </w:r>
    </w:p>
    <w:p w14:paraId="03CC2080" w14:textId="163B2F47" w:rsidR="00B052ED" w:rsidRDefault="00FA4E84" w:rsidP="006A1EC8">
      <w:pPr>
        <w:spacing w:line="360" w:lineRule="auto"/>
        <w:ind w:firstLine="709"/>
        <w:jc w:val="both"/>
      </w:pPr>
      <w:r w:rsidRPr="00FA4E84">
        <w:t>Паттерн внедрение зависимостей (</w:t>
      </w:r>
      <w:proofErr w:type="spellStart"/>
      <w:r w:rsidRPr="00FA4E84">
        <w:t>Dependency</w:t>
      </w:r>
      <w:proofErr w:type="spellEnd"/>
      <w:r w:rsidRPr="00FA4E84">
        <w:t xml:space="preserve"> </w:t>
      </w:r>
      <w:proofErr w:type="spellStart"/>
      <w:r w:rsidRPr="00FA4E84">
        <w:t>Injection</w:t>
      </w:r>
      <w:proofErr w:type="spellEnd"/>
      <w:r w:rsidRPr="00FA4E84">
        <w:t xml:space="preserve"> </w:t>
      </w:r>
      <w:proofErr w:type="spellStart"/>
      <w:r w:rsidRPr="00FA4E84">
        <w:t>Pattern</w:t>
      </w:r>
      <w:proofErr w:type="spellEnd"/>
      <w:r w:rsidRPr="00FA4E84">
        <w:t xml:space="preserve">) </w:t>
      </w:r>
      <w:r w:rsidR="004D6691">
        <w:t>–</w:t>
      </w:r>
      <w:r w:rsidRPr="00FA4E84">
        <w:t xml:space="preserve"> это шаблон проектирования, который применяет принцип </w:t>
      </w:r>
      <w:proofErr w:type="spellStart"/>
      <w:r w:rsidRPr="00FA4E84">
        <w:t>IoC</w:t>
      </w:r>
      <w:proofErr w:type="spellEnd"/>
      <w:r w:rsidRPr="00FA4E84">
        <w:t>, чтобы гарантировать, что класс абсолютно никаким образом не участвует в создании экземпляра зависимого класса, и тем более не управляет его жизненным циклом (</w:t>
      </w:r>
      <w:proofErr w:type="spellStart"/>
      <w:r w:rsidRPr="00FA4E84">
        <w:t>lifetime</w:t>
      </w:r>
      <w:proofErr w:type="spellEnd"/>
      <w:r w:rsidRPr="00FA4E84">
        <w:t xml:space="preserve">), то есть временем существования объектов. Другими словами, забота о создании класса и наполнение переменных его экземпляра, который </w:t>
      </w:r>
      <w:r w:rsidR="00901C12">
        <w:t>«</w:t>
      </w:r>
      <w:r w:rsidRPr="00FA4E84">
        <w:t>пришел</w:t>
      </w:r>
      <w:r w:rsidR="00901C12">
        <w:t>»</w:t>
      </w:r>
      <w:r w:rsidRPr="00FA4E84">
        <w:t xml:space="preserve"> </w:t>
      </w:r>
      <w:proofErr w:type="gramStart"/>
      <w:r w:rsidRPr="00FA4E84">
        <w:t>через конструктор</w:t>
      </w:r>
      <w:proofErr w:type="gramEnd"/>
      <w:r w:rsidRPr="00FA4E84">
        <w:t xml:space="preserve">, или через метод </w:t>
      </w:r>
      <w:r w:rsidR="0060290D">
        <w:rPr>
          <w:rFonts w:ascii="Helvetica" w:hAnsi="Helvetica"/>
          <w:color w:val="2C2D2E"/>
          <w:sz w:val="23"/>
          <w:szCs w:val="23"/>
          <w:shd w:val="clear" w:color="auto" w:fill="FFFFFF"/>
        </w:rPr>
        <w:t xml:space="preserve">– </w:t>
      </w:r>
      <w:r w:rsidRPr="00FA4E84">
        <w:t xml:space="preserve">целиком и полностью лежит на платформе. То есть, где-то на более высоком уровне. Говоря про </w:t>
      </w:r>
      <w:proofErr w:type="spellStart"/>
      <w:proofErr w:type="gramStart"/>
      <w:r w:rsidRPr="00FA4E84">
        <w:t>Dependency</w:t>
      </w:r>
      <w:proofErr w:type="spellEnd"/>
      <w:r w:rsidRPr="00FA4E84">
        <w:t xml:space="preserve"> </w:t>
      </w:r>
      <w:proofErr w:type="spellStart"/>
      <w:r w:rsidRPr="00FA4E84">
        <w:t>Injection</w:t>
      </w:r>
      <w:proofErr w:type="spellEnd"/>
      <w:r w:rsidR="00826BC1">
        <w:t xml:space="preserve"> </w:t>
      </w:r>
      <w:proofErr w:type="spellStart"/>
      <w:r w:rsidRPr="00FA4E84">
        <w:t>Pattern</w:t>
      </w:r>
      <w:proofErr w:type="spellEnd"/>
      <w:r w:rsidRPr="00FA4E84">
        <w:t xml:space="preserve"> </w:t>
      </w:r>
      <w:proofErr w:type="gramEnd"/>
      <w:r w:rsidRPr="00FA4E84">
        <w:t xml:space="preserve">нельзя не сказать про </w:t>
      </w:r>
      <w:proofErr w:type="spellStart"/>
      <w:r w:rsidRPr="00FA4E84">
        <w:t>Inversion</w:t>
      </w:r>
      <w:proofErr w:type="spellEnd"/>
      <w:r w:rsidRPr="00FA4E84">
        <w:t xml:space="preserve"> </w:t>
      </w:r>
      <w:proofErr w:type="spellStart"/>
      <w:r w:rsidRPr="00FA4E84">
        <w:t>of</w:t>
      </w:r>
      <w:proofErr w:type="spellEnd"/>
      <w:r w:rsidRPr="00FA4E84">
        <w:t xml:space="preserve"> </w:t>
      </w:r>
      <w:proofErr w:type="spellStart"/>
      <w:r w:rsidRPr="00FA4E84">
        <w:t>Сontrol</w:t>
      </w:r>
      <w:proofErr w:type="spellEnd"/>
      <w:r w:rsidRPr="00FA4E84">
        <w:t>, который был упомянут выше.</w:t>
      </w:r>
    </w:p>
    <w:p w14:paraId="193683FC" w14:textId="6AEF5D97" w:rsidR="006374F5" w:rsidRDefault="00DA004A" w:rsidP="006A1EC8">
      <w:pPr>
        <w:spacing w:line="360" w:lineRule="auto"/>
        <w:ind w:firstLine="709"/>
        <w:jc w:val="both"/>
      </w:pPr>
      <w:r w:rsidRPr="00DA004A">
        <w:t>Инверсия управления (</w:t>
      </w:r>
      <w:proofErr w:type="spellStart"/>
      <w:r w:rsidRPr="00DA004A">
        <w:t>Inversion</w:t>
      </w:r>
      <w:proofErr w:type="spellEnd"/>
      <w:r w:rsidRPr="00DA004A">
        <w:t xml:space="preserve"> </w:t>
      </w:r>
      <w:proofErr w:type="spellStart"/>
      <w:r w:rsidRPr="00DA004A">
        <w:t>of</w:t>
      </w:r>
      <w:proofErr w:type="spellEnd"/>
      <w:r w:rsidRPr="00DA004A">
        <w:t xml:space="preserve"> Control, </w:t>
      </w:r>
      <w:proofErr w:type="spellStart"/>
      <w:r w:rsidRPr="00DA004A">
        <w:t>IoC</w:t>
      </w:r>
      <w:proofErr w:type="spellEnd"/>
      <w:r w:rsidRPr="00DA004A">
        <w:t xml:space="preserve">) </w:t>
      </w:r>
      <w:r w:rsidR="00363C99">
        <w:t>–</w:t>
      </w:r>
      <w:r w:rsidRPr="00DA004A">
        <w:t xml:space="preserve"> важный принцип объектно-ориентированного программирования, используемый для уменьшения зацепления (связанности) в компьютерных программах. Также архитектурное решение интеграции, упрощающее расширение возможностей системы, при котором поток управления программы контролируется фреймворком.</w:t>
      </w:r>
    </w:p>
    <w:p w14:paraId="762B0787" w14:textId="1FFFCA84" w:rsidR="00D27ED7" w:rsidRDefault="00D27ED7" w:rsidP="006A1EC8">
      <w:pPr>
        <w:spacing w:line="360" w:lineRule="auto"/>
        <w:ind w:firstLine="709"/>
        <w:jc w:val="both"/>
      </w:pPr>
      <w:r w:rsidRPr="00D27ED7">
        <w:t xml:space="preserve">Внедрение зависимости используется во многих фреймворках, которые называются </w:t>
      </w:r>
      <w:proofErr w:type="spellStart"/>
      <w:r w:rsidRPr="00D27ED7">
        <w:t>IoC</w:t>
      </w:r>
      <w:proofErr w:type="spellEnd"/>
      <w:r w:rsidRPr="00D27ED7">
        <w:t>-контейнерами.</w:t>
      </w:r>
    </w:p>
    <w:p w14:paraId="788F5B72" w14:textId="7CFC616D" w:rsidR="00035C3E" w:rsidRDefault="00466BEC" w:rsidP="006A1EC8">
      <w:pPr>
        <w:spacing w:line="360" w:lineRule="auto"/>
        <w:ind w:firstLine="709"/>
        <w:jc w:val="both"/>
      </w:pPr>
      <w:proofErr w:type="spellStart"/>
      <w:r w:rsidRPr="00466BEC">
        <w:t>Dependency</w:t>
      </w:r>
      <w:proofErr w:type="spellEnd"/>
      <w:r w:rsidRPr="00466BEC">
        <w:t xml:space="preserve"> </w:t>
      </w:r>
      <w:proofErr w:type="spellStart"/>
      <w:r w:rsidRPr="00466BEC">
        <w:t>Injection</w:t>
      </w:r>
      <w:proofErr w:type="spellEnd"/>
      <w:r w:rsidRPr="00466BEC">
        <w:t xml:space="preserve"> (DI) </w:t>
      </w:r>
      <w:proofErr w:type="spellStart"/>
      <w:r w:rsidRPr="00466BEC">
        <w:t>Contaier</w:t>
      </w:r>
      <w:proofErr w:type="spellEnd"/>
      <w:r w:rsidRPr="00466BEC">
        <w:t xml:space="preserve"> </w:t>
      </w:r>
      <w:r w:rsidR="00325129">
        <w:t>–</w:t>
      </w:r>
      <w:r w:rsidR="00EF5C38" w:rsidRPr="00466BEC">
        <w:t xml:space="preserve"> это</w:t>
      </w:r>
      <w:r w:rsidRPr="00466BEC">
        <w:t xml:space="preserve"> инструмент, который может решать (</w:t>
      </w:r>
      <w:proofErr w:type="spellStart"/>
      <w:r w:rsidRPr="00466BEC">
        <w:t>resolve</w:t>
      </w:r>
      <w:proofErr w:type="spellEnd"/>
      <w:r w:rsidRPr="00466BEC">
        <w:t xml:space="preserve">) зависимости для их внедрения. Говоря простыми словами, это </w:t>
      </w:r>
      <w:r w:rsidR="00B612DA">
        <w:t>«</w:t>
      </w:r>
      <w:r w:rsidRPr="00466BEC">
        <w:t>черный ящик</w:t>
      </w:r>
      <w:r w:rsidR="00B612DA">
        <w:t>»</w:t>
      </w:r>
      <w:r w:rsidRPr="00466BEC">
        <w:t>, в котором можно зарегистрировать классы (интерфейсы и их реализации) для дальнейшего их решения (</w:t>
      </w:r>
      <w:proofErr w:type="spellStart"/>
      <w:r w:rsidRPr="00466BEC">
        <w:t>resolve</w:t>
      </w:r>
      <w:proofErr w:type="spellEnd"/>
      <w:r w:rsidRPr="00466BEC">
        <w:t xml:space="preserve">) в нужных местах, например в конструкторах. Кстати, надо сказать, что внедрение зависимостей возможно не только </w:t>
      </w:r>
      <w:proofErr w:type="gramStart"/>
      <w:r w:rsidRPr="00466BEC">
        <w:t>через конструктор</w:t>
      </w:r>
      <w:proofErr w:type="gramEnd"/>
      <w:r w:rsidRPr="00466BEC">
        <w:t xml:space="preserve">, но и через методы и свойства. Хотя внедрение через конструктор самое </w:t>
      </w:r>
      <w:r w:rsidR="005E340F" w:rsidRPr="00466BEC">
        <w:t>распространённое</w:t>
      </w:r>
      <w:r w:rsidRPr="00466BEC">
        <w:t xml:space="preserve"> внедрение</w:t>
      </w:r>
      <w:r w:rsidR="00212A55">
        <w:t xml:space="preserve"> </w:t>
      </w:r>
      <w:r w:rsidR="00212A55" w:rsidRPr="009E33EE">
        <w:t>[</w:t>
      </w:r>
      <w:r w:rsidR="00C4282F">
        <w:t>9</w:t>
      </w:r>
      <w:r w:rsidR="00212A55" w:rsidRPr="009E33EE">
        <w:t>]</w:t>
      </w:r>
      <w:r w:rsidRPr="00466BEC">
        <w:t>.</w:t>
      </w:r>
    </w:p>
    <w:p w14:paraId="0AF91026" w14:textId="7E9DDF12" w:rsidR="00495E0D" w:rsidRPr="00A141C4" w:rsidRDefault="00A74D0E" w:rsidP="006A1EC8">
      <w:pPr>
        <w:spacing w:line="360" w:lineRule="auto"/>
        <w:ind w:firstLine="709"/>
        <w:jc w:val="both"/>
      </w:pPr>
      <w:r>
        <w:t>Структура приложения была разделена на следующие части:</w:t>
      </w:r>
      <w:r w:rsidRPr="00A74D0E">
        <w:t xml:space="preserve"> </w:t>
      </w:r>
      <w:r w:rsidR="00E35824">
        <w:t>сервисы</w:t>
      </w:r>
      <w:r w:rsidR="00E35824" w:rsidRPr="00A141C4">
        <w:t>,</w:t>
      </w:r>
      <w:r w:rsidR="00E35824">
        <w:t xml:space="preserve"> </w:t>
      </w:r>
      <w:r w:rsidR="00A141C4">
        <w:t>репозитории</w:t>
      </w:r>
      <w:r w:rsidR="00A141C4" w:rsidRPr="00A141C4">
        <w:t>,</w:t>
      </w:r>
      <w:r w:rsidR="00A141C4">
        <w:t xml:space="preserve"> контроллеры и дескрипторы.</w:t>
      </w:r>
    </w:p>
    <w:p w14:paraId="178B6F7E" w14:textId="07C1348A" w:rsidR="00466BEC" w:rsidRDefault="000C3EBF" w:rsidP="006A1EC8">
      <w:pPr>
        <w:spacing w:line="360" w:lineRule="auto"/>
        <w:ind w:firstLine="709"/>
        <w:jc w:val="both"/>
      </w:pPr>
      <w:r>
        <w:t>Рассмотрим наиболее важн</w:t>
      </w:r>
      <w:r w:rsidR="00A066D7">
        <w:t>ую</w:t>
      </w:r>
      <w:r>
        <w:t xml:space="preserve"> част</w:t>
      </w:r>
      <w:r w:rsidR="00A066D7">
        <w:t>ь</w:t>
      </w:r>
      <w:r>
        <w:t xml:space="preserve"> разрабатываемого приложения</w:t>
      </w:r>
      <w:r w:rsidR="00A066D7">
        <w:t xml:space="preserve"> </w:t>
      </w:r>
      <w:r w:rsidR="009051EE">
        <w:rPr>
          <w:rFonts w:ascii="Helvetica" w:hAnsi="Helvetica"/>
          <w:color w:val="2C2D2E"/>
          <w:sz w:val="23"/>
          <w:szCs w:val="23"/>
          <w:shd w:val="clear" w:color="auto" w:fill="FFFFFF"/>
        </w:rPr>
        <w:t xml:space="preserve">– </w:t>
      </w:r>
      <w:r w:rsidR="00A066D7">
        <w:t>сервисы</w:t>
      </w:r>
      <w:r>
        <w:t>.</w:t>
      </w:r>
    </w:p>
    <w:p w14:paraId="31D292B4" w14:textId="1AEB53E9" w:rsidR="00C87DE7" w:rsidRDefault="00C87DE7" w:rsidP="00C87DE7">
      <w:pPr>
        <w:spacing w:line="360" w:lineRule="auto"/>
        <w:ind w:firstLine="709"/>
        <w:jc w:val="both"/>
      </w:pPr>
      <w:r>
        <w:lastRenderedPageBreak/>
        <w:t xml:space="preserve">Для визуализации всех </w:t>
      </w:r>
      <w:r w:rsidR="00D710E4">
        <w:t>сервисов</w:t>
      </w:r>
      <w:r>
        <w:t xml:space="preserve"> </w:t>
      </w:r>
      <w:r w:rsidR="00F17616">
        <w:t>приложения</w:t>
      </w:r>
      <w:r>
        <w:t xml:space="preserve"> была разработана диаграмма</w:t>
      </w:r>
      <w:r w:rsidR="002A06F2">
        <w:t xml:space="preserve"> классов</w:t>
      </w:r>
      <w:r>
        <w:t xml:space="preserve">, представленная в приложении </w:t>
      </w:r>
      <w:r w:rsidR="008A4AFF">
        <w:t>Б</w:t>
      </w:r>
      <w:r>
        <w:t>.</w:t>
      </w:r>
    </w:p>
    <w:p w14:paraId="6546D58D" w14:textId="6A797B2A" w:rsidR="001B52E8" w:rsidRDefault="006C378E" w:rsidP="00C87DE7">
      <w:pPr>
        <w:spacing w:line="360" w:lineRule="auto"/>
        <w:ind w:firstLine="709"/>
        <w:jc w:val="both"/>
      </w:pPr>
      <w:r w:rsidRPr="006C378E">
        <w:t>Диаграмма классов в языке моделирования UML относится к структурному типу диаграмм, используется для визуализации структуры классов в системе, атрибутов, методов, интерфейсов и отношений между ними. Применяется при проектировании архитектуры, документировании системы, уточнении требований, а также для поддержки системы.</w:t>
      </w:r>
    </w:p>
    <w:p w14:paraId="5C2895E6" w14:textId="38B716C0" w:rsidR="006C378E" w:rsidRDefault="006C378E" w:rsidP="00C87DE7">
      <w:pPr>
        <w:spacing w:line="360" w:lineRule="auto"/>
        <w:ind w:firstLine="709"/>
        <w:jc w:val="both"/>
      </w:pPr>
      <w:bookmarkStart w:id="14" w:name="_Hlk138489573"/>
      <w:bookmarkEnd w:id="13"/>
      <w:r w:rsidRPr="006C378E">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r w:rsidR="007654D8">
        <w:t xml:space="preserve"> </w:t>
      </w:r>
      <w:r w:rsidR="007654D8" w:rsidRPr="007654D8">
        <w:t>[10]</w:t>
      </w:r>
      <w:r w:rsidRPr="006C378E">
        <w:t>.</w:t>
      </w:r>
    </w:p>
    <w:p w14:paraId="426A76B4" w14:textId="05433593" w:rsidR="00D55AF2" w:rsidRDefault="000B53DA" w:rsidP="0019280D">
      <w:pPr>
        <w:spacing w:line="360" w:lineRule="auto"/>
        <w:ind w:firstLine="709"/>
        <w:jc w:val="both"/>
      </w:pPr>
      <w:bookmarkStart w:id="15" w:name="_Hlk138489756"/>
      <w:bookmarkEnd w:id="14"/>
      <w:r>
        <w:t>Рассмотрим часть структуры приложения (</w:t>
      </w:r>
      <w:r w:rsidR="00BA0ED6">
        <w:t>п</w:t>
      </w:r>
      <w:r w:rsidR="004106F7">
        <w:t>риложение Б</w:t>
      </w:r>
      <w:r>
        <w:t xml:space="preserve">), отвечающей за реализацию сервисов. Данная часть включает в себя </w:t>
      </w:r>
      <w:r w:rsidR="00E2020C">
        <w:t>следующие</w:t>
      </w:r>
      <w:r>
        <w:t xml:space="preserve"> класс</w:t>
      </w:r>
      <w:r w:rsidR="007C7790">
        <w:t>ы</w:t>
      </w:r>
      <w:r>
        <w:t>:</w:t>
      </w:r>
    </w:p>
    <w:p w14:paraId="0CAA5EB1" w14:textId="5B290A0C" w:rsidR="005E0E7F" w:rsidRDefault="00CF1283">
      <w:pPr>
        <w:pStyle w:val="a9"/>
        <w:numPr>
          <w:ilvl w:val="0"/>
          <w:numId w:val="16"/>
        </w:numPr>
        <w:spacing w:line="360" w:lineRule="auto"/>
        <w:ind w:left="0" w:firstLine="709"/>
        <w:jc w:val="both"/>
      </w:pPr>
      <w:r>
        <w:rPr>
          <w:color w:val="000000" w:themeColor="text1"/>
        </w:rPr>
        <w:t>к</w:t>
      </w:r>
      <w:r w:rsidR="003E3D0D" w:rsidRPr="005745D3">
        <w:rPr>
          <w:color w:val="000000" w:themeColor="text1"/>
        </w:rPr>
        <w:t>ласс</w:t>
      </w:r>
      <w:r w:rsidR="003E3D0D">
        <w:t xml:space="preserve"> «</w:t>
      </w:r>
      <w:proofErr w:type="spellStart"/>
      <w:r w:rsidR="003E3D0D" w:rsidRPr="003E3D0D">
        <w:rPr>
          <w:lang w:val="en-US"/>
        </w:rPr>
        <w:t>DependencyService</w:t>
      </w:r>
      <w:proofErr w:type="spellEnd"/>
      <w:r w:rsidR="003E3D0D">
        <w:t>»</w:t>
      </w:r>
      <w:r w:rsidR="007D4554" w:rsidRPr="00E46E3E">
        <w:t xml:space="preserve">, </w:t>
      </w:r>
      <w:r w:rsidR="007D4554">
        <w:t>назначение</w:t>
      </w:r>
      <w:r w:rsidR="00F76D95">
        <w:t xml:space="preserve"> </w:t>
      </w:r>
      <w:r w:rsidR="007E0048">
        <w:t>–</w:t>
      </w:r>
      <w:r w:rsidR="00F76D95">
        <w:t xml:space="preserve"> </w:t>
      </w:r>
      <w:r w:rsidR="007E0048">
        <w:t xml:space="preserve">реализует </w:t>
      </w:r>
      <w:r w:rsidR="00E46E3E">
        <w:t xml:space="preserve">сервис для работы с </w:t>
      </w:r>
      <w:proofErr w:type="spellStart"/>
      <w:r w:rsidR="00A67FB9" w:rsidRPr="00466BEC">
        <w:t>Dependency</w:t>
      </w:r>
      <w:proofErr w:type="spellEnd"/>
      <w:r w:rsidR="00A67FB9" w:rsidRPr="00466BEC">
        <w:t xml:space="preserve"> </w:t>
      </w:r>
      <w:proofErr w:type="spellStart"/>
      <w:r w:rsidR="00A67FB9" w:rsidRPr="00466BEC">
        <w:t>Injection</w:t>
      </w:r>
      <w:proofErr w:type="spellEnd"/>
      <w:r w:rsidR="00A67FB9" w:rsidRPr="00466BEC">
        <w:t xml:space="preserve"> </w:t>
      </w:r>
      <w:proofErr w:type="spellStart"/>
      <w:r w:rsidR="00A67FB9" w:rsidRPr="00466BEC">
        <w:t>Contaier</w:t>
      </w:r>
      <w:proofErr w:type="spellEnd"/>
      <w:r w:rsidR="00266E91" w:rsidRPr="00266E91">
        <w:t>;</w:t>
      </w:r>
    </w:p>
    <w:p w14:paraId="79AC8508" w14:textId="624C35CE" w:rsidR="0029654F" w:rsidRDefault="00DC5D6C">
      <w:pPr>
        <w:pStyle w:val="a9"/>
        <w:numPr>
          <w:ilvl w:val="0"/>
          <w:numId w:val="16"/>
        </w:numPr>
        <w:spacing w:line="360" w:lineRule="auto"/>
        <w:ind w:left="0" w:firstLine="709"/>
        <w:jc w:val="both"/>
      </w:pPr>
      <w:r>
        <w:t>к</w:t>
      </w:r>
      <w:r w:rsidR="00113B63">
        <w:t xml:space="preserve">ласс </w:t>
      </w:r>
      <w:r w:rsidR="005E11C1">
        <w:t>«</w:t>
      </w:r>
      <w:proofErr w:type="spellStart"/>
      <w:r w:rsidR="005E11C1" w:rsidRPr="005E11C1">
        <w:t>DescriptorService</w:t>
      </w:r>
      <w:proofErr w:type="spellEnd"/>
      <w:r w:rsidR="005E11C1">
        <w:t>»</w:t>
      </w:r>
      <w:r w:rsidR="00232226" w:rsidRPr="00232226">
        <w:t xml:space="preserve">, </w:t>
      </w:r>
      <w:r w:rsidR="00232226">
        <w:t xml:space="preserve">назначение – реализует сервис для </w:t>
      </w:r>
      <w:r w:rsidR="00092C9B">
        <w:t xml:space="preserve">работы </w:t>
      </w:r>
      <w:r w:rsidR="00FB6BBB">
        <w:t>со словами и их переводами</w:t>
      </w:r>
      <w:r w:rsidR="00FB6BBB" w:rsidRPr="00FB6BBB">
        <w:t>,</w:t>
      </w:r>
      <w:r w:rsidR="00FB6BBB">
        <w:t xml:space="preserve"> зарегистрированными в системе</w:t>
      </w:r>
      <w:r w:rsidR="00266E91" w:rsidRPr="00266E91">
        <w:t>;</w:t>
      </w:r>
    </w:p>
    <w:p w14:paraId="29D2BBAA" w14:textId="4D80B92E" w:rsidR="003F7575" w:rsidRDefault="00C83A87">
      <w:pPr>
        <w:pStyle w:val="a9"/>
        <w:numPr>
          <w:ilvl w:val="0"/>
          <w:numId w:val="16"/>
        </w:numPr>
        <w:spacing w:line="360" w:lineRule="auto"/>
        <w:ind w:left="0" w:firstLine="709"/>
        <w:jc w:val="both"/>
      </w:pPr>
      <w:r>
        <w:t>к</w:t>
      </w:r>
      <w:r w:rsidR="003F7575">
        <w:t>ласс «</w:t>
      </w:r>
      <w:proofErr w:type="spellStart"/>
      <w:r w:rsidR="00DF4AAA" w:rsidRPr="00DF4AAA">
        <w:t>MainMenuService</w:t>
      </w:r>
      <w:proofErr w:type="spellEnd"/>
      <w:r w:rsidR="003F7575">
        <w:t>»</w:t>
      </w:r>
      <w:r w:rsidR="005B7779" w:rsidRPr="00D96ABC">
        <w:t xml:space="preserve">, </w:t>
      </w:r>
      <w:r w:rsidR="005B7779">
        <w:t xml:space="preserve">назначение – реализует </w:t>
      </w:r>
      <w:r w:rsidR="00D96ABC">
        <w:t xml:space="preserve">сервис </w:t>
      </w:r>
      <w:r w:rsidR="006B672D">
        <w:t xml:space="preserve">для работы </w:t>
      </w:r>
      <w:r w:rsidR="0048417F">
        <w:t>с пользовательским интерфейсом</w:t>
      </w:r>
      <w:r w:rsidR="00266E91" w:rsidRPr="00266E91">
        <w:t>;</w:t>
      </w:r>
    </w:p>
    <w:p w14:paraId="663713AD" w14:textId="03CD4CD9" w:rsidR="0040542D" w:rsidRPr="00266E91" w:rsidRDefault="00FA25D1">
      <w:pPr>
        <w:pStyle w:val="a9"/>
        <w:numPr>
          <w:ilvl w:val="0"/>
          <w:numId w:val="16"/>
        </w:numPr>
        <w:spacing w:line="360" w:lineRule="auto"/>
        <w:ind w:left="0" w:firstLine="709"/>
        <w:jc w:val="both"/>
      </w:pPr>
      <w:r>
        <w:t>к</w:t>
      </w:r>
      <w:r w:rsidR="005742E1">
        <w:t>ласс «</w:t>
      </w:r>
      <w:proofErr w:type="spellStart"/>
      <w:r w:rsidR="002025D9">
        <w:rPr>
          <w:lang w:val="en-US"/>
        </w:rPr>
        <w:t>ExploreService</w:t>
      </w:r>
      <w:proofErr w:type="spellEnd"/>
      <w:r w:rsidR="005742E1">
        <w:t>»</w:t>
      </w:r>
      <w:r w:rsidR="002025D9" w:rsidRPr="002025D9">
        <w:t xml:space="preserve">, </w:t>
      </w:r>
      <w:r w:rsidR="002025D9">
        <w:t xml:space="preserve">назначение – реализует сервис для </w:t>
      </w:r>
      <w:r w:rsidR="00CE5CEE">
        <w:t xml:space="preserve">работы с системой </w:t>
      </w:r>
      <w:proofErr w:type="spellStart"/>
      <w:r w:rsidR="00CE5CEE">
        <w:t>Лейтнера</w:t>
      </w:r>
      <w:proofErr w:type="spellEnd"/>
      <w:r w:rsidR="00266E91" w:rsidRPr="00266E91">
        <w:t>;</w:t>
      </w:r>
    </w:p>
    <w:p w14:paraId="2F1150A8" w14:textId="7AACD1FA" w:rsidR="00266E91" w:rsidRDefault="00D11222">
      <w:pPr>
        <w:pStyle w:val="a9"/>
        <w:numPr>
          <w:ilvl w:val="0"/>
          <w:numId w:val="16"/>
        </w:numPr>
        <w:spacing w:line="360" w:lineRule="auto"/>
        <w:ind w:left="0" w:firstLine="709"/>
        <w:jc w:val="both"/>
      </w:pPr>
      <w:r>
        <w:t>к</w:t>
      </w:r>
      <w:r w:rsidR="007E14F8">
        <w:t>ласс «</w:t>
      </w:r>
      <w:proofErr w:type="spellStart"/>
      <w:r w:rsidR="007E14F8" w:rsidRPr="007E14F8">
        <w:t>SaveWordsService</w:t>
      </w:r>
      <w:proofErr w:type="spellEnd"/>
      <w:r w:rsidR="007E14F8">
        <w:t>»</w:t>
      </w:r>
      <w:r w:rsidR="007E14F8" w:rsidRPr="007E14F8">
        <w:t>,</w:t>
      </w:r>
      <w:r w:rsidR="007E14F8">
        <w:t xml:space="preserve"> назначение – реализует сервис для работы с </w:t>
      </w:r>
      <w:proofErr w:type="spellStart"/>
      <w:r w:rsidR="007E14F8">
        <w:t>сохраненем</w:t>
      </w:r>
      <w:proofErr w:type="spellEnd"/>
      <w:r w:rsidR="007E14F8">
        <w:t xml:space="preserve"> слов</w:t>
      </w:r>
      <w:r w:rsidR="007E14F8" w:rsidRPr="007E14F8">
        <w:t>,</w:t>
      </w:r>
      <w:r w:rsidR="007E14F8">
        <w:t xml:space="preserve"> добавленных пользователем</w:t>
      </w:r>
      <w:r w:rsidR="00A87CD8" w:rsidRPr="00A87CD8">
        <w:t>;</w:t>
      </w:r>
    </w:p>
    <w:p w14:paraId="09130202" w14:textId="4AAA1B32" w:rsidR="0041227F" w:rsidRDefault="00863884">
      <w:pPr>
        <w:pStyle w:val="a9"/>
        <w:numPr>
          <w:ilvl w:val="0"/>
          <w:numId w:val="16"/>
        </w:numPr>
        <w:spacing w:line="360" w:lineRule="auto"/>
        <w:ind w:left="0" w:firstLine="709"/>
        <w:jc w:val="both"/>
      </w:pPr>
      <w:r>
        <w:t>к</w:t>
      </w:r>
      <w:r w:rsidR="00805DD7">
        <w:t>ласс «</w:t>
      </w:r>
      <w:proofErr w:type="spellStart"/>
      <w:r w:rsidR="0061574A" w:rsidRPr="0061574A">
        <w:t>AudioService</w:t>
      </w:r>
      <w:proofErr w:type="spellEnd"/>
      <w:r w:rsidR="00805DD7">
        <w:t>»</w:t>
      </w:r>
      <w:r w:rsidR="0061574A" w:rsidRPr="0061574A">
        <w:t xml:space="preserve">, </w:t>
      </w:r>
      <w:r w:rsidR="0061574A">
        <w:t>назначение – реализует сервис для работы с озвучиванием английских слов.</w:t>
      </w:r>
    </w:p>
    <w:p w14:paraId="1B6AA4C6" w14:textId="6102C6D0" w:rsidR="00E20EB9" w:rsidRPr="00F60F10" w:rsidRDefault="00DA35C7" w:rsidP="00320DC3">
      <w:pPr>
        <w:pStyle w:val="a9"/>
        <w:spacing w:line="360" w:lineRule="auto"/>
        <w:ind w:left="0" w:firstLine="709"/>
        <w:jc w:val="both"/>
      </w:pPr>
      <w:r>
        <w:t>Рассмотрим подробнее спецификацию классов</w:t>
      </w:r>
      <w:r w:rsidRPr="00F60F10">
        <w:t>.</w:t>
      </w:r>
    </w:p>
    <w:p w14:paraId="74A682EA" w14:textId="4B87810C" w:rsidR="00DA35C7" w:rsidRDefault="00AE0003" w:rsidP="00320DC3">
      <w:pPr>
        <w:pStyle w:val="a9"/>
        <w:spacing w:line="360" w:lineRule="auto"/>
        <w:ind w:left="0" w:firstLine="709"/>
        <w:jc w:val="both"/>
      </w:pPr>
      <w:r>
        <w:t>Методы класса «</w:t>
      </w:r>
      <w:proofErr w:type="spellStart"/>
      <w:r w:rsidR="00AC31A7" w:rsidRPr="003E3D0D">
        <w:rPr>
          <w:lang w:val="en-US"/>
        </w:rPr>
        <w:t>DependencyService</w:t>
      </w:r>
      <w:proofErr w:type="spellEnd"/>
      <w:r>
        <w:t>»:</w:t>
      </w:r>
    </w:p>
    <w:p w14:paraId="791BD204" w14:textId="28302C64" w:rsidR="001907AA" w:rsidRDefault="008C18F8">
      <w:pPr>
        <w:pStyle w:val="a9"/>
        <w:numPr>
          <w:ilvl w:val="0"/>
          <w:numId w:val="16"/>
        </w:numPr>
        <w:spacing w:line="360" w:lineRule="auto"/>
        <w:ind w:left="0" w:firstLine="709"/>
        <w:jc w:val="both"/>
      </w:pPr>
      <w:r>
        <w:rPr>
          <w:color w:val="000000" w:themeColor="text1"/>
        </w:rPr>
        <w:t>«</w:t>
      </w:r>
      <w:proofErr w:type="spellStart"/>
      <w:r w:rsidR="00805C5B">
        <w:rPr>
          <w:color w:val="000000" w:themeColor="text1"/>
          <w:lang w:val="en-US"/>
        </w:rPr>
        <w:t>A</w:t>
      </w:r>
      <w:r w:rsidR="00A53DFB" w:rsidRPr="005745D3">
        <w:rPr>
          <w:color w:val="000000" w:themeColor="text1"/>
          <w:lang w:val="en-US"/>
        </w:rPr>
        <w:t>ddControllerToObject</w:t>
      </w:r>
      <w:proofErr w:type="spellEnd"/>
      <w:r>
        <w:rPr>
          <w:color w:val="000000" w:themeColor="text1"/>
        </w:rPr>
        <w:t>»</w:t>
      </w:r>
      <w:r w:rsidR="00EF1740" w:rsidRPr="009B305B">
        <w:t xml:space="preserve">, </w:t>
      </w:r>
      <w:r w:rsidR="00EF1740">
        <w:t>типы</w:t>
      </w:r>
      <w:r w:rsidR="00EF1740" w:rsidRPr="009B305B">
        <w:t xml:space="preserve"> </w:t>
      </w:r>
      <w:r w:rsidR="00EF1740">
        <w:t>данных</w:t>
      </w:r>
      <w:r w:rsidR="00EF1740" w:rsidRPr="009B305B">
        <w:t xml:space="preserve"> </w:t>
      </w:r>
      <w:r w:rsidR="00EF1740">
        <w:t>аргументов</w:t>
      </w:r>
      <w:r w:rsidR="005A5E33" w:rsidRPr="009B305B">
        <w:t xml:space="preserve"> </w:t>
      </w:r>
      <w:r w:rsidR="003851F6" w:rsidRPr="009B305B">
        <w:t xml:space="preserve">– </w:t>
      </w:r>
      <w:r w:rsidR="00E033B7">
        <w:t>«</w:t>
      </w:r>
      <w:proofErr w:type="spellStart"/>
      <w:r w:rsidR="00BD5347">
        <w:rPr>
          <w:lang w:val="en-US"/>
        </w:rPr>
        <w:t>Game</w:t>
      </w:r>
      <w:r w:rsidR="00876F2A">
        <w:rPr>
          <w:lang w:val="en-US"/>
        </w:rPr>
        <w:t>O</w:t>
      </w:r>
      <w:r w:rsidR="00BD5347">
        <w:rPr>
          <w:lang w:val="en-US"/>
        </w:rPr>
        <w:t>bject</w:t>
      </w:r>
      <w:proofErr w:type="spellEnd"/>
      <w:r w:rsidR="00E033B7">
        <w:t>»</w:t>
      </w:r>
      <w:r w:rsidR="009B305B" w:rsidRPr="009B305B">
        <w:t xml:space="preserve">, </w:t>
      </w:r>
      <w:r w:rsidR="009B305B">
        <w:t xml:space="preserve">тип возвращаемого значения </w:t>
      </w:r>
      <w:r w:rsidR="00116FE3" w:rsidRPr="009B305B">
        <w:t xml:space="preserve">– </w:t>
      </w:r>
      <w:r w:rsidR="00E033B7">
        <w:t>«</w:t>
      </w:r>
      <w:proofErr w:type="spellStart"/>
      <w:r w:rsidR="00116FE3">
        <w:rPr>
          <w:lang w:val="en-US"/>
        </w:rPr>
        <w:t>Mono</w:t>
      </w:r>
      <w:r w:rsidR="009F76DE">
        <w:rPr>
          <w:lang w:val="en-US"/>
        </w:rPr>
        <w:t>B</w:t>
      </w:r>
      <w:r w:rsidR="00116FE3">
        <w:rPr>
          <w:lang w:val="en-US"/>
        </w:rPr>
        <w:t>ehaviour</w:t>
      </w:r>
      <w:proofErr w:type="spellEnd"/>
      <w:r w:rsidR="00E033B7">
        <w:t>»</w:t>
      </w:r>
      <w:r w:rsidR="006C0B49" w:rsidRPr="006C0B49">
        <w:t>;</w:t>
      </w:r>
    </w:p>
    <w:p w14:paraId="5FD96AF6" w14:textId="3D8DD45A" w:rsidR="00617547" w:rsidRDefault="00805C5B">
      <w:pPr>
        <w:pStyle w:val="a9"/>
        <w:numPr>
          <w:ilvl w:val="0"/>
          <w:numId w:val="16"/>
        </w:numPr>
        <w:spacing w:line="360" w:lineRule="auto"/>
        <w:ind w:left="0" w:firstLine="709"/>
        <w:jc w:val="both"/>
      </w:pPr>
      <w:r>
        <w:lastRenderedPageBreak/>
        <w:t>«</w:t>
      </w:r>
      <w:proofErr w:type="spellStart"/>
      <w:r w:rsidR="00617547" w:rsidRPr="00617547">
        <w:t>CreateObjectWithController</w:t>
      </w:r>
      <w:proofErr w:type="spellEnd"/>
      <w:r>
        <w:t>»</w:t>
      </w:r>
      <w:r w:rsidR="00617547" w:rsidRPr="00617547">
        <w:t xml:space="preserve">, </w:t>
      </w:r>
      <w:r w:rsidR="00617547">
        <w:t>типы</w:t>
      </w:r>
      <w:r w:rsidR="00617547" w:rsidRPr="009B305B">
        <w:t xml:space="preserve"> </w:t>
      </w:r>
      <w:r w:rsidR="00617547">
        <w:t>данных</w:t>
      </w:r>
      <w:r w:rsidR="00617547" w:rsidRPr="009B305B">
        <w:t xml:space="preserve"> </w:t>
      </w:r>
      <w:r w:rsidR="00617547">
        <w:t>аргументов</w:t>
      </w:r>
      <w:r w:rsidR="00617547" w:rsidRPr="009B305B">
        <w:t xml:space="preserve"> – </w:t>
      </w:r>
      <w:r>
        <w:t>«</w:t>
      </w:r>
      <w:proofErr w:type="spellStart"/>
      <w:r w:rsidR="00617547">
        <w:rPr>
          <w:lang w:val="en-US"/>
        </w:rPr>
        <w:t>Game</w:t>
      </w:r>
      <w:r w:rsidR="00876F2A">
        <w:rPr>
          <w:lang w:val="en-US"/>
        </w:rPr>
        <w:t>O</w:t>
      </w:r>
      <w:r w:rsidR="00617547">
        <w:rPr>
          <w:lang w:val="en-US"/>
        </w:rPr>
        <w:t>bject</w:t>
      </w:r>
      <w:proofErr w:type="spellEnd"/>
      <w:r>
        <w:t>»</w:t>
      </w:r>
      <w:r w:rsidR="00617547" w:rsidRPr="009B305B">
        <w:t>,</w:t>
      </w:r>
      <w:r w:rsidR="00693246" w:rsidRPr="00693246">
        <w:t xml:space="preserve"> </w:t>
      </w:r>
      <w:r w:rsidR="00693246">
        <w:rPr>
          <w:lang w:val="en-US"/>
        </w:rPr>
        <w:t>string</w:t>
      </w:r>
      <w:r w:rsidR="00A67D40" w:rsidRPr="00BC3674">
        <w:t>,</w:t>
      </w:r>
      <w:r w:rsidR="00617547" w:rsidRPr="009B305B">
        <w:t xml:space="preserve"> </w:t>
      </w:r>
      <w:r w:rsidR="00617547">
        <w:t xml:space="preserve">тип возвращаемого значения </w:t>
      </w:r>
      <w:r w:rsidR="00617547" w:rsidRPr="009B305B">
        <w:t xml:space="preserve">– </w:t>
      </w:r>
      <w:r>
        <w:t>«</w:t>
      </w:r>
      <w:proofErr w:type="spellStart"/>
      <w:r w:rsidR="00617547">
        <w:rPr>
          <w:lang w:val="en-US"/>
        </w:rPr>
        <w:t>MonoBehaviour</w:t>
      </w:r>
      <w:proofErr w:type="spellEnd"/>
      <w:r>
        <w:t>»</w:t>
      </w:r>
      <w:r w:rsidR="00617547" w:rsidRPr="006C0B49">
        <w:t>;</w:t>
      </w:r>
    </w:p>
    <w:p w14:paraId="19D7272E" w14:textId="2B725BD4" w:rsidR="00033CC3" w:rsidRDefault="00CC7677">
      <w:pPr>
        <w:pStyle w:val="a9"/>
        <w:numPr>
          <w:ilvl w:val="0"/>
          <w:numId w:val="16"/>
        </w:numPr>
        <w:spacing w:line="360" w:lineRule="auto"/>
        <w:ind w:left="0" w:firstLine="709"/>
        <w:jc w:val="both"/>
      </w:pPr>
      <w:r>
        <w:t>«</w:t>
      </w:r>
      <w:proofErr w:type="spellStart"/>
      <w:r w:rsidR="00257C21" w:rsidRPr="00257C21">
        <w:t>BuildObject</w:t>
      </w:r>
      <w:proofErr w:type="spellEnd"/>
      <w:r>
        <w:t>»</w:t>
      </w:r>
      <w:r w:rsidR="00257C21" w:rsidRPr="00033CC3">
        <w:t xml:space="preserve">, </w:t>
      </w:r>
      <w:r w:rsidR="00033CC3">
        <w:t>типы</w:t>
      </w:r>
      <w:r w:rsidR="00033CC3" w:rsidRPr="009B305B">
        <w:t xml:space="preserve"> </w:t>
      </w:r>
      <w:r w:rsidR="00033CC3">
        <w:t>данных</w:t>
      </w:r>
      <w:r w:rsidR="00033CC3" w:rsidRPr="009B305B">
        <w:t xml:space="preserve"> </w:t>
      </w:r>
      <w:r w:rsidR="00033CC3">
        <w:t>аргументов</w:t>
      </w:r>
      <w:r w:rsidR="00033CC3" w:rsidRPr="009B305B">
        <w:t xml:space="preserve"> – </w:t>
      </w:r>
      <w:r>
        <w:t>«</w:t>
      </w:r>
      <w:proofErr w:type="spellStart"/>
      <w:r w:rsidR="00033CC3">
        <w:rPr>
          <w:lang w:val="en-US"/>
        </w:rPr>
        <w:t>GameObject</w:t>
      </w:r>
      <w:proofErr w:type="spellEnd"/>
      <w:r>
        <w:t>»</w:t>
      </w:r>
      <w:r w:rsidR="00033CC3" w:rsidRPr="00BC3674">
        <w:t>,</w:t>
      </w:r>
      <w:r w:rsidR="00033CC3" w:rsidRPr="009B305B">
        <w:t xml:space="preserve"> </w:t>
      </w:r>
      <w:r w:rsidR="00033CC3">
        <w:t xml:space="preserve">тип возвращаемого значения </w:t>
      </w:r>
      <w:r w:rsidR="00033CC3" w:rsidRPr="009B305B">
        <w:t xml:space="preserve">– </w:t>
      </w:r>
      <w:r>
        <w:t>«</w:t>
      </w:r>
      <w:proofErr w:type="spellStart"/>
      <w:r w:rsidR="00033CC3">
        <w:rPr>
          <w:lang w:val="en-US"/>
        </w:rPr>
        <w:t>MonoBehaviour</w:t>
      </w:r>
      <w:proofErr w:type="spellEnd"/>
      <w:r>
        <w:t>»</w:t>
      </w:r>
      <w:r w:rsidR="00033CC3" w:rsidRPr="006C0B49">
        <w:t>;</w:t>
      </w:r>
    </w:p>
    <w:p w14:paraId="5886B741" w14:textId="18492069" w:rsidR="009F76DE" w:rsidRDefault="00495ACE" w:rsidP="008659B9">
      <w:pPr>
        <w:pStyle w:val="a9"/>
        <w:spacing w:line="360" w:lineRule="auto"/>
        <w:ind w:left="0" w:firstLine="709"/>
        <w:jc w:val="both"/>
      </w:pPr>
      <w:r>
        <w:t xml:space="preserve">Метод </w:t>
      </w:r>
      <w:r w:rsidR="00C64C62">
        <w:t>«</w:t>
      </w:r>
      <w:proofErr w:type="spellStart"/>
      <w:r w:rsidR="00F80702" w:rsidRPr="00257C21">
        <w:t>BuildObject</w:t>
      </w:r>
      <w:proofErr w:type="spellEnd"/>
      <w:r w:rsidR="00C64C62">
        <w:t>»</w:t>
      </w:r>
      <w:r w:rsidR="00D2473B">
        <w:t xml:space="preserve"> используется для </w:t>
      </w:r>
      <w:r w:rsidR="0033081F">
        <w:t xml:space="preserve">обращения к </w:t>
      </w:r>
      <w:proofErr w:type="spellStart"/>
      <w:r w:rsidR="00817D30" w:rsidRPr="00466BEC">
        <w:t>Dependency</w:t>
      </w:r>
      <w:proofErr w:type="spellEnd"/>
      <w:r w:rsidR="00817D30" w:rsidRPr="00466BEC">
        <w:t xml:space="preserve"> </w:t>
      </w:r>
      <w:proofErr w:type="spellStart"/>
      <w:r w:rsidR="00817D30" w:rsidRPr="00466BEC">
        <w:t>Injection</w:t>
      </w:r>
      <w:proofErr w:type="spellEnd"/>
      <w:r w:rsidR="00817D30" w:rsidRPr="00466BEC">
        <w:t xml:space="preserve"> </w:t>
      </w:r>
      <w:proofErr w:type="spellStart"/>
      <w:r w:rsidR="00817D30" w:rsidRPr="00466BEC">
        <w:t>Contaier</w:t>
      </w:r>
      <w:proofErr w:type="spellEnd"/>
      <w:r w:rsidR="00817D30" w:rsidRPr="00817D30">
        <w:t>,</w:t>
      </w:r>
      <w:r w:rsidR="00817D30">
        <w:t xml:space="preserve"> который собирает класс со всеми его зависимостями</w:t>
      </w:r>
      <w:r w:rsidR="00BE28FA">
        <w:t>.</w:t>
      </w:r>
    </w:p>
    <w:p w14:paraId="4D2E1A18" w14:textId="4779F3BE" w:rsidR="00BE28FA" w:rsidRDefault="00F33279" w:rsidP="008659B9">
      <w:pPr>
        <w:pStyle w:val="a9"/>
        <w:spacing w:line="360" w:lineRule="auto"/>
        <w:ind w:left="0" w:firstLine="709"/>
        <w:jc w:val="both"/>
      </w:pPr>
      <w:r>
        <w:t>Мето</w:t>
      </w:r>
      <w:r w:rsidR="00F73630">
        <w:t xml:space="preserve">д </w:t>
      </w:r>
      <w:r w:rsidR="00931E16">
        <w:t>«</w:t>
      </w:r>
      <w:proofErr w:type="spellStart"/>
      <w:r w:rsidR="00566697" w:rsidRPr="00566697">
        <w:t>AddControllerToObject</w:t>
      </w:r>
      <w:proofErr w:type="spellEnd"/>
      <w:r w:rsidR="00931E16">
        <w:t>»</w:t>
      </w:r>
      <w:r w:rsidR="00566697">
        <w:t xml:space="preserve"> </w:t>
      </w:r>
      <w:r w:rsidR="00527128">
        <w:t>используется для</w:t>
      </w:r>
      <w:r w:rsidR="00F901B2">
        <w:t xml:space="preserve"> обращения к методу </w:t>
      </w:r>
      <w:r w:rsidR="00A325AE">
        <w:t>«</w:t>
      </w:r>
      <w:proofErr w:type="spellStart"/>
      <w:r w:rsidR="00F901B2" w:rsidRPr="00257C21">
        <w:t>BuildObject</w:t>
      </w:r>
      <w:proofErr w:type="spellEnd"/>
      <w:r w:rsidR="00A325AE">
        <w:t>»</w:t>
      </w:r>
      <w:r w:rsidR="00F901B2" w:rsidRPr="00F901B2">
        <w:t>,</w:t>
      </w:r>
      <w:r w:rsidR="002A5B6E" w:rsidRPr="002A5B6E">
        <w:t xml:space="preserve"> </w:t>
      </w:r>
      <w:r w:rsidR="002A5B6E">
        <w:t>для того чтобы</w:t>
      </w:r>
      <w:r w:rsidR="002048ED">
        <w:t xml:space="preserve"> добавить класс контроллер к игровому объекту.</w:t>
      </w:r>
    </w:p>
    <w:p w14:paraId="122D199F" w14:textId="4168BBDA" w:rsidR="00527128" w:rsidRDefault="00527128" w:rsidP="008659B9">
      <w:pPr>
        <w:pStyle w:val="a9"/>
        <w:spacing w:line="360" w:lineRule="auto"/>
        <w:ind w:left="0" w:firstLine="709"/>
        <w:jc w:val="both"/>
      </w:pPr>
      <w:r>
        <w:t xml:space="preserve">Метод </w:t>
      </w:r>
      <w:r w:rsidR="0017444F">
        <w:t>«</w:t>
      </w:r>
      <w:proofErr w:type="spellStart"/>
      <w:r w:rsidRPr="00617547">
        <w:t>CreateObjectWithController</w:t>
      </w:r>
      <w:proofErr w:type="spellEnd"/>
      <w:r w:rsidR="0017444F">
        <w:t>»</w:t>
      </w:r>
      <w:r>
        <w:t xml:space="preserve"> используется для создания нового объекта и</w:t>
      </w:r>
      <w:r w:rsidR="00C26DDD">
        <w:t xml:space="preserve"> </w:t>
      </w:r>
      <w:r w:rsidR="00BD63DB">
        <w:t xml:space="preserve">обращения к методу </w:t>
      </w:r>
      <w:r w:rsidR="003678EA">
        <w:t>«</w:t>
      </w:r>
      <w:proofErr w:type="spellStart"/>
      <w:r w:rsidR="00BD63DB" w:rsidRPr="00257C21">
        <w:t>BuildObject</w:t>
      </w:r>
      <w:proofErr w:type="spellEnd"/>
      <w:r w:rsidR="003678EA">
        <w:t>»</w:t>
      </w:r>
      <w:r w:rsidR="00BD63DB" w:rsidRPr="00F901B2">
        <w:t>,</w:t>
      </w:r>
      <w:r w:rsidR="00BD63DB" w:rsidRPr="002A5B6E">
        <w:t xml:space="preserve"> </w:t>
      </w:r>
      <w:r w:rsidR="00BD63DB">
        <w:t>для того чтобы добавить класс контроллер к игровому объекту.</w:t>
      </w:r>
    </w:p>
    <w:p w14:paraId="02AA0D4F" w14:textId="3A919A94" w:rsidR="00584308" w:rsidRDefault="00584308" w:rsidP="00584308">
      <w:pPr>
        <w:pStyle w:val="a9"/>
        <w:spacing w:line="360" w:lineRule="auto"/>
        <w:ind w:left="0" w:firstLine="709"/>
        <w:jc w:val="both"/>
      </w:pPr>
      <w:r>
        <w:t>Методы класса «</w:t>
      </w:r>
      <w:proofErr w:type="spellStart"/>
      <w:r w:rsidR="00FE1ABC" w:rsidRPr="005E11C1">
        <w:t>DescriptorService</w:t>
      </w:r>
      <w:proofErr w:type="spellEnd"/>
      <w:r>
        <w:t>»:</w:t>
      </w:r>
    </w:p>
    <w:p w14:paraId="793456D7" w14:textId="034EBD45" w:rsidR="001E5250" w:rsidRDefault="008D1894">
      <w:pPr>
        <w:pStyle w:val="a9"/>
        <w:numPr>
          <w:ilvl w:val="0"/>
          <w:numId w:val="16"/>
        </w:numPr>
        <w:spacing w:line="360" w:lineRule="auto"/>
        <w:ind w:left="0" w:firstLine="709"/>
        <w:jc w:val="both"/>
      </w:pPr>
      <w:r>
        <w:rPr>
          <w:color w:val="000000" w:themeColor="text1"/>
        </w:rPr>
        <w:t>м</w:t>
      </w:r>
      <w:r w:rsidR="002F2F4C" w:rsidRPr="008D7C6D">
        <w:rPr>
          <w:color w:val="000000" w:themeColor="text1"/>
        </w:rPr>
        <w:t>етод</w:t>
      </w:r>
      <w:r w:rsidR="002F2F4C">
        <w:t xml:space="preserve"> </w:t>
      </w:r>
      <w:r w:rsidR="00BC0C20">
        <w:t>«</w:t>
      </w:r>
      <w:proofErr w:type="spellStart"/>
      <w:r w:rsidR="002F2F4C" w:rsidRPr="002F2F4C">
        <w:t>LoadDescriptors</w:t>
      </w:r>
      <w:proofErr w:type="spellEnd"/>
      <w:r w:rsidR="00BC0C20">
        <w:t>»</w:t>
      </w:r>
      <w:r w:rsidR="002F2F4C">
        <w:t xml:space="preserve"> используется для </w:t>
      </w:r>
      <w:r w:rsidR="00EE4D88">
        <w:t xml:space="preserve">загрузки </w:t>
      </w:r>
      <w:r w:rsidR="005E02AE">
        <w:t>английских слов и их перевода</w:t>
      </w:r>
      <w:r w:rsidR="00CE556A">
        <w:t>х</w:t>
      </w:r>
      <w:r w:rsidR="005E02AE">
        <w:t xml:space="preserve"> из </w:t>
      </w:r>
      <w:r w:rsidR="005E02AE">
        <w:rPr>
          <w:lang w:val="en-US"/>
        </w:rPr>
        <w:t>xml</w:t>
      </w:r>
      <w:r w:rsidR="005E02AE" w:rsidRPr="005E02AE">
        <w:t xml:space="preserve"> </w:t>
      </w:r>
      <w:r w:rsidR="005E02AE">
        <w:t>файла</w:t>
      </w:r>
      <w:r w:rsidR="00B331B8" w:rsidRPr="00B331B8">
        <w:t>;</w:t>
      </w:r>
    </w:p>
    <w:p w14:paraId="2AE8C873" w14:textId="1AFE912F" w:rsidR="003901DC" w:rsidRDefault="008D1894">
      <w:pPr>
        <w:pStyle w:val="a9"/>
        <w:numPr>
          <w:ilvl w:val="0"/>
          <w:numId w:val="16"/>
        </w:numPr>
        <w:spacing w:line="360" w:lineRule="auto"/>
        <w:ind w:left="0" w:firstLine="709"/>
        <w:jc w:val="both"/>
      </w:pPr>
      <w:r>
        <w:t>м</w:t>
      </w:r>
      <w:r w:rsidR="003901DC">
        <w:t xml:space="preserve">етод </w:t>
      </w:r>
      <w:r w:rsidR="00BC0C20">
        <w:t>«</w:t>
      </w:r>
      <w:proofErr w:type="spellStart"/>
      <w:r w:rsidR="003901DC" w:rsidRPr="003901DC">
        <w:t>GetAllDescriptors</w:t>
      </w:r>
      <w:proofErr w:type="spellEnd"/>
      <w:r w:rsidR="00BC0C20">
        <w:t>»</w:t>
      </w:r>
      <w:r w:rsidR="003901DC">
        <w:t xml:space="preserve"> используется </w:t>
      </w:r>
      <w:r w:rsidR="008C004C">
        <w:t xml:space="preserve">для </w:t>
      </w:r>
      <w:r w:rsidR="006702DE">
        <w:t xml:space="preserve">получения </w:t>
      </w:r>
      <w:r w:rsidR="00882CED">
        <w:t>всех дескрипторов</w:t>
      </w:r>
      <w:r w:rsidR="00882CED" w:rsidRPr="00882CED">
        <w:t>,</w:t>
      </w:r>
      <w:r w:rsidR="00882CED">
        <w:t xml:space="preserve"> </w:t>
      </w:r>
      <w:r w:rsidR="00535408">
        <w:t>классов</w:t>
      </w:r>
      <w:r w:rsidR="00535408" w:rsidRPr="00535408">
        <w:t>,</w:t>
      </w:r>
      <w:r w:rsidR="00535408">
        <w:t xml:space="preserve"> в которых содержится информация об английских словах и их переводах</w:t>
      </w:r>
      <w:r w:rsidR="00B331B8" w:rsidRPr="00B331B8">
        <w:t>;</w:t>
      </w:r>
    </w:p>
    <w:p w14:paraId="5321E4D8" w14:textId="7E206B68" w:rsidR="005E665D" w:rsidRDefault="007B5DCC">
      <w:pPr>
        <w:pStyle w:val="a9"/>
        <w:numPr>
          <w:ilvl w:val="0"/>
          <w:numId w:val="16"/>
        </w:numPr>
        <w:spacing w:line="360" w:lineRule="auto"/>
        <w:ind w:left="0" w:firstLine="709"/>
        <w:jc w:val="both"/>
      </w:pPr>
      <w:r>
        <w:t>м</w:t>
      </w:r>
      <w:r w:rsidR="005E665D">
        <w:t xml:space="preserve">етод </w:t>
      </w:r>
      <w:r w:rsidR="00A71C1A">
        <w:t>«</w:t>
      </w:r>
      <w:proofErr w:type="spellStart"/>
      <w:r w:rsidR="005E665D" w:rsidRPr="005E665D">
        <w:t>GetDescriptorByWords</w:t>
      </w:r>
      <w:proofErr w:type="spellEnd"/>
      <w:r w:rsidR="00A71C1A">
        <w:t>»</w:t>
      </w:r>
      <w:r w:rsidR="005E665D">
        <w:t xml:space="preserve"> используется </w:t>
      </w:r>
      <w:r w:rsidR="00B8722B">
        <w:t xml:space="preserve">для </w:t>
      </w:r>
      <w:r w:rsidR="00D9385E">
        <w:t>получения всех дескрипторов</w:t>
      </w:r>
      <w:r w:rsidR="0082752F" w:rsidRPr="0082752F">
        <w:t>,</w:t>
      </w:r>
      <w:r w:rsidR="0082752F">
        <w:t xml:space="preserve"> английские слова которых содержатся в переданном параметре</w:t>
      </w:r>
      <w:r w:rsidR="00B331B8" w:rsidRPr="00B331B8">
        <w:t>;</w:t>
      </w:r>
    </w:p>
    <w:p w14:paraId="2508B277" w14:textId="6FB6D2FF" w:rsidR="00820664" w:rsidRDefault="00A71C1A">
      <w:pPr>
        <w:pStyle w:val="a9"/>
        <w:numPr>
          <w:ilvl w:val="0"/>
          <w:numId w:val="16"/>
        </w:numPr>
        <w:spacing w:line="360" w:lineRule="auto"/>
        <w:ind w:left="0" w:firstLine="709"/>
        <w:jc w:val="both"/>
      </w:pPr>
      <w:r>
        <w:t>м</w:t>
      </w:r>
      <w:r w:rsidR="001E463C">
        <w:t xml:space="preserve">етод </w:t>
      </w:r>
      <w:r>
        <w:t>«</w:t>
      </w:r>
      <w:proofErr w:type="spellStart"/>
      <w:r w:rsidR="001E463C" w:rsidRPr="001E463C">
        <w:t>GetDescriptorsWithWordType</w:t>
      </w:r>
      <w:proofErr w:type="spellEnd"/>
      <w:r>
        <w:t>»</w:t>
      </w:r>
      <w:r w:rsidR="001E463C">
        <w:t xml:space="preserve"> используется для </w:t>
      </w:r>
      <w:r w:rsidR="002D35CB">
        <w:t>получения всех дескрипторов</w:t>
      </w:r>
      <w:r w:rsidR="002D35CB" w:rsidRPr="002D35CB">
        <w:t>,</w:t>
      </w:r>
      <w:r w:rsidR="002D35CB">
        <w:t xml:space="preserve"> у которых тип слова содержатся в переданном параметре.</w:t>
      </w:r>
    </w:p>
    <w:p w14:paraId="55ED2435" w14:textId="15C1EB0A" w:rsidR="003E5CA2" w:rsidRDefault="003E5CA2" w:rsidP="003E5CA2">
      <w:pPr>
        <w:spacing w:line="360" w:lineRule="auto"/>
        <w:ind w:firstLine="709"/>
        <w:jc w:val="both"/>
      </w:pPr>
      <w:r>
        <w:t>Методы класса «</w:t>
      </w:r>
      <w:proofErr w:type="spellStart"/>
      <w:r w:rsidR="00667A91" w:rsidRPr="00DF4AAA">
        <w:t>MainMenuService</w:t>
      </w:r>
      <w:proofErr w:type="spellEnd"/>
      <w:r>
        <w:t>»:</w:t>
      </w:r>
    </w:p>
    <w:p w14:paraId="7D84D1CF" w14:textId="4B059D6F" w:rsidR="00485E21" w:rsidRDefault="000E727F">
      <w:pPr>
        <w:pStyle w:val="a9"/>
        <w:numPr>
          <w:ilvl w:val="0"/>
          <w:numId w:val="16"/>
        </w:numPr>
        <w:spacing w:line="360" w:lineRule="auto"/>
        <w:ind w:left="0" w:firstLine="709"/>
        <w:jc w:val="both"/>
      </w:pPr>
      <w:r>
        <w:t>м</w:t>
      </w:r>
      <w:r w:rsidR="00A34BC5">
        <w:t xml:space="preserve">етод </w:t>
      </w:r>
      <w:r w:rsidR="00027980">
        <w:t>«</w:t>
      </w:r>
      <w:proofErr w:type="spellStart"/>
      <w:r w:rsidR="00A34BC5" w:rsidRPr="00A34BC5">
        <w:t>CreateMainMenu</w:t>
      </w:r>
      <w:proofErr w:type="spellEnd"/>
      <w:r w:rsidR="00027980">
        <w:t>»</w:t>
      </w:r>
      <w:r w:rsidR="00A34BC5">
        <w:t xml:space="preserve"> используется для создания объекта</w:t>
      </w:r>
      <w:r w:rsidR="00C24437">
        <w:t xml:space="preserve"> главного меню вместе с освоим контроллером.</w:t>
      </w:r>
    </w:p>
    <w:p w14:paraId="2EB19F90" w14:textId="273707E2" w:rsidR="000C635E" w:rsidRDefault="000C635E" w:rsidP="000C635E">
      <w:pPr>
        <w:spacing w:line="360" w:lineRule="auto"/>
        <w:ind w:firstLine="709"/>
        <w:jc w:val="both"/>
      </w:pPr>
      <w:r>
        <w:t>Методы класса «</w:t>
      </w:r>
      <w:proofErr w:type="spellStart"/>
      <w:r w:rsidR="0064367C">
        <w:rPr>
          <w:lang w:val="en-US"/>
        </w:rPr>
        <w:t>ExploreService</w:t>
      </w:r>
      <w:proofErr w:type="spellEnd"/>
      <w:r>
        <w:t>»:</w:t>
      </w:r>
    </w:p>
    <w:p w14:paraId="7A856E46" w14:textId="7A56C4DC" w:rsidR="009B2DE8" w:rsidRDefault="00D86E94">
      <w:pPr>
        <w:pStyle w:val="a9"/>
        <w:numPr>
          <w:ilvl w:val="0"/>
          <w:numId w:val="16"/>
        </w:numPr>
        <w:spacing w:line="360" w:lineRule="auto"/>
        <w:ind w:left="0" w:firstLine="709"/>
        <w:jc w:val="both"/>
      </w:pPr>
      <w:r>
        <w:t>м</w:t>
      </w:r>
      <w:r w:rsidR="00A321EC">
        <w:t xml:space="preserve">етод </w:t>
      </w:r>
      <w:r w:rsidR="00654C9C">
        <w:t>«</w:t>
      </w:r>
      <w:proofErr w:type="spellStart"/>
      <w:r w:rsidR="005552C2" w:rsidRPr="005552C2">
        <w:t>StartExploreAsync</w:t>
      </w:r>
      <w:proofErr w:type="spellEnd"/>
      <w:r w:rsidR="00654C9C">
        <w:t>»</w:t>
      </w:r>
      <w:r w:rsidR="005552C2">
        <w:t xml:space="preserve"> используется для </w:t>
      </w:r>
      <w:r w:rsidR="00983815">
        <w:t xml:space="preserve">изучения и повторения слов по системе </w:t>
      </w:r>
      <w:proofErr w:type="spellStart"/>
      <w:r w:rsidR="00983815">
        <w:t>Лейтнера</w:t>
      </w:r>
      <w:proofErr w:type="spellEnd"/>
      <w:r w:rsidR="00D026BD" w:rsidRPr="00F03467">
        <w:t>;</w:t>
      </w:r>
    </w:p>
    <w:p w14:paraId="7CDE0402" w14:textId="281B95E5" w:rsidR="00C60AD2" w:rsidRDefault="00363FC0">
      <w:pPr>
        <w:pStyle w:val="a9"/>
        <w:numPr>
          <w:ilvl w:val="0"/>
          <w:numId w:val="16"/>
        </w:numPr>
        <w:spacing w:line="360" w:lineRule="auto"/>
        <w:ind w:left="0" w:firstLine="709"/>
        <w:jc w:val="both"/>
      </w:pPr>
      <w:bookmarkStart w:id="16" w:name="_Hlk138489767"/>
      <w:bookmarkEnd w:id="15"/>
      <w:r>
        <w:t>м</w:t>
      </w:r>
      <w:r w:rsidR="004A4132">
        <w:t xml:space="preserve">етод </w:t>
      </w:r>
      <w:r w:rsidR="008A3674">
        <w:t>«</w:t>
      </w:r>
      <w:proofErr w:type="spellStart"/>
      <w:r w:rsidR="00B27911" w:rsidRPr="00B27911">
        <w:t>CreateCardControllers</w:t>
      </w:r>
      <w:proofErr w:type="spellEnd"/>
      <w:r w:rsidR="008A3674">
        <w:t>»</w:t>
      </w:r>
      <w:r w:rsidR="00AC0E6C">
        <w:t xml:space="preserve"> используется для создания </w:t>
      </w:r>
      <w:r w:rsidR="00E02263">
        <w:t>флэш-карточек</w:t>
      </w:r>
      <w:r w:rsidR="00E02263" w:rsidRPr="00E02263">
        <w:t xml:space="preserve">, </w:t>
      </w:r>
      <w:r w:rsidR="00E02263">
        <w:t>на которых находится информация о заданно</w:t>
      </w:r>
      <w:r w:rsidR="00903162">
        <w:t>м</w:t>
      </w:r>
      <w:r w:rsidR="00E02263">
        <w:t xml:space="preserve"> слове</w:t>
      </w:r>
      <w:r w:rsidR="00F03467" w:rsidRPr="00F03467">
        <w:t>;</w:t>
      </w:r>
    </w:p>
    <w:p w14:paraId="4AB0A084" w14:textId="48F7E20D" w:rsidR="00F03467" w:rsidRDefault="00AD7003">
      <w:pPr>
        <w:pStyle w:val="a9"/>
        <w:numPr>
          <w:ilvl w:val="0"/>
          <w:numId w:val="16"/>
        </w:numPr>
        <w:spacing w:line="360" w:lineRule="auto"/>
        <w:ind w:left="0" w:firstLine="709"/>
        <w:jc w:val="both"/>
      </w:pPr>
      <w:r>
        <w:lastRenderedPageBreak/>
        <w:t>м</w:t>
      </w:r>
      <w:r w:rsidR="005B2F46">
        <w:t xml:space="preserve">етод </w:t>
      </w:r>
      <w:r w:rsidR="00D22E8A">
        <w:t>«</w:t>
      </w:r>
      <w:proofErr w:type="spellStart"/>
      <w:r w:rsidR="005B2F46" w:rsidRPr="005B2F46">
        <w:rPr>
          <w:lang w:val="en-US"/>
        </w:rPr>
        <w:t>PrepareCardController</w:t>
      </w:r>
      <w:proofErr w:type="spellEnd"/>
      <w:r w:rsidR="00D22E8A">
        <w:t>»</w:t>
      </w:r>
      <w:r w:rsidR="005B2F46" w:rsidRPr="00B14134">
        <w:t xml:space="preserve"> </w:t>
      </w:r>
      <w:r w:rsidR="005B2F46">
        <w:t xml:space="preserve">используется для </w:t>
      </w:r>
      <w:r w:rsidR="00627BC5">
        <w:t>подготовки контроллера флэш-карточки перед её показом</w:t>
      </w:r>
      <w:r w:rsidR="003024F2" w:rsidRPr="003024F2">
        <w:t>;</w:t>
      </w:r>
    </w:p>
    <w:p w14:paraId="0E607884" w14:textId="044B53B0" w:rsidR="001620B6" w:rsidRDefault="00776124">
      <w:pPr>
        <w:pStyle w:val="a9"/>
        <w:numPr>
          <w:ilvl w:val="0"/>
          <w:numId w:val="16"/>
        </w:numPr>
        <w:spacing w:line="360" w:lineRule="auto"/>
        <w:ind w:left="0" w:firstLine="709"/>
        <w:jc w:val="both"/>
      </w:pPr>
      <w:r>
        <w:t>м</w:t>
      </w:r>
      <w:r w:rsidR="008F5746">
        <w:t xml:space="preserve">етод </w:t>
      </w:r>
      <w:r w:rsidR="000D6627">
        <w:t>«</w:t>
      </w:r>
      <w:proofErr w:type="spellStart"/>
      <w:r w:rsidR="008F5746" w:rsidRPr="008F5746">
        <w:t>ShowDecks</w:t>
      </w:r>
      <w:proofErr w:type="spellEnd"/>
      <w:r w:rsidR="000D6627">
        <w:t>»</w:t>
      </w:r>
      <w:r w:rsidR="008F5746">
        <w:t xml:space="preserve"> используется для отправки события </w:t>
      </w:r>
      <w:proofErr w:type="spellStart"/>
      <w:r w:rsidR="008F5746">
        <w:rPr>
          <w:lang w:val="en-US"/>
        </w:rPr>
        <w:t>ui</w:t>
      </w:r>
      <w:proofErr w:type="spellEnd"/>
      <w:r w:rsidR="008F5746" w:rsidRPr="008F5746">
        <w:t xml:space="preserve"> </w:t>
      </w:r>
      <w:r w:rsidR="008F5746">
        <w:t xml:space="preserve">компонентам о </w:t>
      </w:r>
      <w:r w:rsidR="00141EC6">
        <w:t>том,</w:t>
      </w:r>
      <w:r w:rsidR="008F5746">
        <w:t xml:space="preserve"> что необходимо показать колоды</w:t>
      </w:r>
      <w:r w:rsidR="00C738CB" w:rsidRPr="00C738CB">
        <w:t>;</w:t>
      </w:r>
    </w:p>
    <w:p w14:paraId="6FC85671" w14:textId="13052956" w:rsidR="00565731" w:rsidRDefault="00F64FF3">
      <w:pPr>
        <w:pStyle w:val="a9"/>
        <w:numPr>
          <w:ilvl w:val="0"/>
          <w:numId w:val="16"/>
        </w:numPr>
        <w:spacing w:line="360" w:lineRule="auto"/>
        <w:ind w:left="0" w:firstLine="709"/>
        <w:jc w:val="both"/>
      </w:pPr>
      <w:r>
        <w:t>м</w:t>
      </w:r>
      <w:r w:rsidR="00565731">
        <w:t xml:space="preserve">етод </w:t>
      </w:r>
      <w:r w:rsidR="0088550E">
        <w:rPr>
          <w:lang w:val="en-US"/>
        </w:rPr>
        <w:t>Hide</w:t>
      </w:r>
      <w:proofErr w:type="spellStart"/>
      <w:r w:rsidR="00565731" w:rsidRPr="008F5746">
        <w:t>Decks</w:t>
      </w:r>
      <w:proofErr w:type="spellEnd"/>
      <w:r w:rsidR="00565731">
        <w:t xml:space="preserve"> используется для отправки события </w:t>
      </w:r>
      <w:proofErr w:type="spellStart"/>
      <w:r w:rsidR="00565731">
        <w:rPr>
          <w:lang w:val="en-US"/>
        </w:rPr>
        <w:t>ui</w:t>
      </w:r>
      <w:proofErr w:type="spellEnd"/>
      <w:r w:rsidR="00565731" w:rsidRPr="008F5746">
        <w:t xml:space="preserve"> </w:t>
      </w:r>
      <w:r w:rsidR="00565731">
        <w:t>компонентам</w:t>
      </w:r>
      <w:r w:rsidR="000C451A">
        <w:t xml:space="preserve"> </w:t>
      </w:r>
      <w:r w:rsidR="00565731">
        <w:t>о том</w:t>
      </w:r>
      <w:r w:rsidR="005758DB" w:rsidRPr="00FF4C4F">
        <w:t>,</w:t>
      </w:r>
      <w:r w:rsidR="00565731">
        <w:t xml:space="preserve"> что необходимо </w:t>
      </w:r>
      <w:r w:rsidR="00F8032E">
        <w:t>скрыть</w:t>
      </w:r>
      <w:r w:rsidR="00565731">
        <w:t xml:space="preserve"> колоды</w:t>
      </w:r>
      <w:r w:rsidR="00565731" w:rsidRPr="00C738CB">
        <w:t>;</w:t>
      </w:r>
    </w:p>
    <w:p w14:paraId="78CF9465" w14:textId="50D733E4" w:rsidR="00C257FC" w:rsidRDefault="00C257FC" w:rsidP="00C257FC">
      <w:pPr>
        <w:spacing w:line="360" w:lineRule="auto"/>
        <w:ind w:firstLine="709"/>
        <w:jc w:val="both"/>
      </w:pPr>
      <w:r>
        <w:t>Методы класса «</w:t>
      </w:r>
      <w:proofErr w:type="spellStart"/>
      <w:r w:rsidR="00A93D93" w:rsidRPr="007E14F8">
        <w:t>SaveWordsService</w:t>
      </w:r>
      <w:proofErr w:type="spellEnd"/>
      <w:r>
        <w:t>»:</w:t>
      </w:r>
    </w:p>
    <w:p w14:paraId="4C6E8ABA" w14:textId="32CC072E" w:rsidR="000A259C" w:rsidRDefault="004733E5">
      <w:pPr>
        <w:pStyle w:val="a9"/>
        <w:numPr>
          <w:ilvl w:val="0"/>
          <w:numId w:val="16"/>
        </w:numPr>
        <w:spacing w:line="360" w:lineRule="auto"/>
        <w:ind w:left="0" w:firstLine="709"/>
        <w:jc w:val="both"/>
      </w:pPr>
      <w:r>
        <w:t>м</w:t>
      </w:r>
      <w:r w:rsidR="00CE663E">
        <w:t xml:space="preserve">етод </w:t>
      </w:r>
      <w:r w:rsidR="0006167B">
        <w:t>«</w:t>
      </w:r>
      <w:proofErr w:type="spellStart"/>
      <w:r w:rsidR="00CE663E" w:rsidRPr="00CE663E">
        <w:t>SaveWord</w:t>
      </w:r>
      <w:proofErr w:type="spellEnd"/>
      <w:r w:rsidR="0006167B">
        <w:t>»</w:t>
      </w:r>
      <w:r w:rsidR="00CE663E">
        <w:t xml:space="preserve"> используется для сохранения слова</w:t>
      </w:r>
      <w:r w:rsidR="00CE663E" w:rsidRPr="00CE663E">
        <w:t>,</w:t>
      </w:r>
      <w:r w:rsidR="00CE663E">
        <w:t xml:space="preserve"> добавленного пользовател</w:t>
      </w:r>
      <w:r w:rsidR="00B753AA">
        <w:t>е</w:t>
      </w:r>
      <w:r w:rsidR="00CE663E">
        <w:t>м.</w:t>
      </w:r>
    </w:p>
    <w:p w14:paraId="03FA04D4" w14:textId="5D4320F2" w:rsidR="005760EC" w:rsidRDefault="005760EC" w:rsidP="005760EC">
      <w:pPr>
        <w:spacing w:line="360" w:lineRule="auto"/>
        <w:ind w:firstLine="709"/>
        <w:jc w:val="both"/>
      </w:pPr>
      <w:r>
        <w:t>Методы класса «</w:t>
      </w:r>
      <w:proofErr w:type="spellStart"/>
      <w:r w:rsidR="007536FC" w:rsidRPr="0061574A">
        <w:t>AudioService</w:t>
      </w:r>
      <w:proofErr w:type="spellEnd"/>
      <w:r>
        <w:t>»:</w:t>
      </w:r>
    </w:p>
    <w:p w14:paraId="331AB0B3" w14:textId="7C01740E" w:rsidR="008A6F93" w:rsidRDefault="00793A37">
      <w:pPr>
        <w:pStyle w:val="a9"/>
        <w:numPr>
          <w:ilvl w:val="0"/>
          <w:numId w:val="16"/>
        </w:numPr>
        <w:spacing w:line="360" w:lineRule="auto"/>
        <w:ind w:left="0" w:firstLine="709"/>
        <w:jc w:val="both"/>
      </w:pPr>
      <w:r>
        <w:t>м</w:t>
      </w:r>
      <w:r w:rsidR="005D2A3F">
        <w:t>етод</w:t>
      </w:r>
      <w:r w:rsidR="005D2A3F" w:rsidRPr="005D2A3F">
        <w:t xml:space="preserve"> </w:t>
      </w:r>
      <w:r w:rsidR="008D0163">
        <w:t>«</w:t>
      </w:r>
      <w:proofErr w:type="spellStart"/>
      <w:r w:rsidR="005D2A3F" w:rsidRPr="005D2A3F">
        <w:rPr>
          <w:lang w:val="en-US"/>
        </w:rPr>
        <w:t>CreateAudioSourceController</w:t>
      </w:r>
      <w:proofErr w:type="spellEnd"/>
      <w:r w:rsidR="008D0163">
        <w:t>»</w:t>
      </w:r>
      <w:r w:rsidR="005D2A3F" w:rsidRPr="005D2A3F">
        <w:t xml:space="preserve"> </w:t>
      </w:r>
      <w:r w:rsidR="005D2A3F">
        <w:t>используется</w:t>
      </w:r>
      <w:r w:rsidR="005D2A3F" w:rsidRPr="005D2A3F">
        <w:t xml:space="preserve"> </w:t>
      </w:r>
      <w:r w:rsidR="005D2A3F">
        <w:t>для</w:t>
      </w:r>
      <w:r w:rsidR="005D2A3F" w:rsidRPr="005D2A3F">
        <w:t xml:space="preserve"> </w:t>
      </w:r>
      <w:r w:rsidR="005D2A3F">
        <w:t>объекта</w:t>
      </w:r>
      <w:r w:rsidR="005D2A3F" w:rsidRPr="005D2A3F">
        <w:t xml:space="preserve"> </w:t>
      </w:r>
      <w:r w:rsidR="008D0163">
        <w:t>«</w:t>
      </w:r>
      <w:proofErr w:type="spellStart"/>
      <w:r w:rsidR="005D2A3F" w:rsidRPr="005D2A3F">
        <w:rPr>
          <w:lang w:val="en-US"/>
        </w:rPr>
        <w:t>AudioSourceController</w:t>
      </w:r>
      <w:proofErr w:type="spellEnd"/>
      <w:r w:rsidR="008D0163">
        <w:t>»</w:t>
      </w:r>
      <w:r w:rsidR="005D2A3F" w:rsidRPr="005D2A3F">
        <w:t xml:space="preserve">, </w:t>
      </w:r>
      <w:r w:rsidR="005D2A3F">
        <w:t>который проигрывает звук.</w:t>
      </w:r>
    </w:p>
    <w:p w14:paraId="20561FA1" w14:textId="208A6AB9" w:rsidR="00E06FAA" w:rsidRDefault="00EE27F7">
      <w:pPr>
        <w:pStyle w:val="a9"/>
        <w:numPr>
          <w:ilvl w:val="0"/>
          <w:numId w:val="16"/>
        </w:numPr>
        <w:spacing w:line="360" w:lineRule="auto"/>
        <w:ind w:left="0" w:firstLine="709"/>
        <w:jc w:val="both"/>
      </w:pPr>
      <w:r>
        <w:t>м</w:t>
      </w:r>
      <w:r w:rsidR="00AE48AD">
        <w:t xml:space="preserve">етод </w:t>
      </w:r>
      <w:r>
        <w:t>«</w:t>
      </w:r>
      <w:proofErr w:type="spellStart"/>
      <w:r w:rsidR="00AF4B91" w:rsidRPr="00AF4B91">
        <w:t>GetAudio</w:t>
      </w:r>
      <w:proofErr w:type="spellEnd"/>
      <w:r>
        <w:t>»</w:t>
      </w:r>
      <w:r w:rsidR="00516CB2">
        <w:t xml:space="preserve"> используется для </w:t>
      </w:r>
      <w:r w:rsidR="00164CC2">
        <w:t xml:space="preserve">получения </w:t>
      </w:r>
      <w:r w:rsidR="00F72BC6">
        <w:t>звукового файла</w:t>
      </w:r>
      <w:r w:rsidR="00272853">
        <w:t xml:space="preserve"> выбранного слов</w:t>
      </w:r>
      <w:r w:rsidR="007368C2">
        <w:t>а</w:t>
      </w:r>
      <w:r w:rsidR="00272853">
        <w:t>.</w:t>
      </w:r>
    </w:p>
    <w:p w14:paraId="660DEEE6" w14:textId="7924C63F" w:rsidR="00126E65" w:rsidRPr="005D2A3F" w:rsidRDefault="005C2E13" w:rsidP="007B7791">
      <w:pPr>
        <w:pStyle w:val="a9"/>
        <w:spacing w:line="360" w:lineRule="auto"/>
        <w:ind w:left="0" w:firstLine="709"/>
        <w:jc w:val="both"/>
      </w:pPr>
      <w:r>
        <w:t xml:space="preserve">Все сервисы зарегистрированы в </w:t>
      </w:r>
      <w:proofErr w:type="spellStart"/>
      <w:r w:rsidR="006D3217" w:rsidRPr="00466BEC">
        <w:t>Dependency</w:t>
      </w:r>
      <w:proofErr w:type="spellEnd"/>
      <w:r w:rsidR="006D3217" w:rsidRPr="00466BEC">
        <w:t xml:space="preserve"> </w:t>
      </w:r>
      <w:proofErr w:type="spellStart"/>
      <w:r w:rsidR="006D3217" w:rsidRPr="00466BEC">
        <w:t>Injection</w:t>
      </w:r>
      <w:proofErr w:type="spellEnd"/>
      <w:r w:rsidR="006D3217" w:rsidRPr="00466BEC">
        <w:t xml:space="preserve"> </w:t>
      </w:r>
      <w:proofErr w:type="spellStart"/>
      <w:r w:rsidR="006D3217" w:rsidRPr="00466BEC">
        <w:t>Contaier</w:t>
      </w:r>
      <w:proofErr w:type="spellEnd"/>
      <w:r w:rsidR="00213DF4" w:rsidRPr="00213DF4">
        <w:t>,</w:t>
      </w:r>
      <w:r w:rsidR="00213DF4">
        <w:t xml:space="preserve"> с помощью которого могу</w:t>
      </w:r>
      <w:r w:rsidR="00FC0B0B">
        <w:t>т</w:t>
      </w:r>
      <w:r w:rsidR="00E76BB9">
        <w:t xml:space="preserve"> быть </w:t>
      </w:r>
      <w:r w:rsidR="001A1EBA">
        <w:t>доступны в</w:t>
      </w:r>
      <w:r w:rsidR="00B24A5C">
        <w:t xml:space="preserve"> любом компоненте программы.</w:t>
      </w:r>
    </w:p>
    <w:p w14:paraId="3A920AA8" w14:textId="77777777" w:rsidR="005D7C6C" w:rsidRDefault="005D7C6C" w:rsidP="00972F87">
      <w:pPr>
        <w:pStyle w:val="2"/>
        <w:ind w:left="0" w:firstLine="709"/>
      </w:pPr>
      <w:bookmarkStart w:id="17" w:name="_Toc138462018"/>
      <w:r>
        <w:t>Проектирование пользовательского интерфейса</w:t>
      </w:r>
      <w:bookmarkEnd w:id="17"/>
    </w:p>
    <w:p w14:paraId="59E3ED4D" w14:textId="62F8CB5B" w:rsidR="00D925D7" w:rsidRDefault="00D925D7" w:rsidP="00CA464E">
      <w:pPr>
        <w:spacing w:line="360" w:lineRule="auto"/>
        <w:ind w:firstLine="709"/>
        <w:jc w:val="both"/>
      </w:pPr>
      <w:r w:rsidRPr="00D925D7">
        <w:t>Проектирование пользовательского интерфейса (UI) является важной составляющей разработки любого продукта, будь то веб-сайт, мобильное приложение или программное обеспечение. Вот некоторые ключевые аспекты, которые следует уч</w:t>
      </w:r>
      <w:r w:rsidR="00EE1280">
        <w:t>итывать</w:t>
      </w:r>
      <w:r w:rsidRPr="00D925D7">
        <w:t xml:space="preserve"> при проектировании пользовательского интерфейса</w:t>
      </w:r>
      <w:r w:rsidR="00430333">
        <w:t>.</w:t>
      </w:r>
    </w:p>
    <w:p w14:paraId="7150C1D3" w14:textId="4BBEC36A" w:rsidR="00904AE5" w:rsidRDefault="00430333" w:rsidP="00430333">
      <w:pPr>
        <w:pStyle w:val="a9"/>
        <w:spacing w:line="360" w:lineRule="auto"/>
        <w:ind w:left="0" w:firstLine="709"/>
        <w:jc w:val="both"/>
      </w:pPr>
      <w:r>
        <w:rPr>
          <w:color w:val="000000" w:themeColor="text1"/>
        </w:rPr>
        <w:t>И</w:t>
      </w:r>
      <w:r w:rsidR="00753917" w:rsidRPr="00430333">
        <w:rPr>
          <w:color w:val="000000" w:themeColor="text1"/>
        </w:rPr>
        <w:t>сследование</w:t>
      </w:r>
      <w:r w:rsidR="00753917" w:rsidRPr="00430333">
        <w:t xml:space="preserve"> пользователей</w:t>
      </w:r>
      <w:r w:rsidR="00556695" w:rsidRPr="00430333">
        <w:t>: перед</w:t>
      </w:r>
      <w:r w:rsidR="00753917" w:rsidRPr="00430333">
        <w:t xml:space="preserve"> началом проектирования необходимо провести</w:t>
      </w:r>
      <w:r w:rsidR="00753917" w:rsidRPr="00753917">
        <w:t xml:space="preserve"> исследование пользователей и понять их потребности, характеристики и поведение. Это поможет создать интерфейс, который будет удобным и интуитивно понятным для целевой аудитории.</w:t>
      </w:r>
    </w:p>
    <w:p w14:paraId="3E6151E2" w14:textId="45319FE3" w:rsidR="00F26811" w:rsidRDefault="00C56330" w:rsidP="00C56330">
      <w:pPr>
        <w:pStyle w:val="a9"/>
        <w:spacing w:line="360" w:lineRule="auto"/>
        <w:ind w:left="0" w:firstLine="709"/>
        <w:jc w:val="both"/>
      </w:pPr>
      <w:bookmarkStart w:id="18" w:name="_Hlk138489796"/>
      <w:bookmarkEnd w:id="16"/>
      <w:r>
        <w:t>И</w:t>
      </w:r>
      <w:r w:rsidR="00F26811" w:rsidRPr="00F26811">
        <w:t>ерархия и структура</w:t>
      </w:r>
      <w:r w:rsidR="00205B37" w:rsidRPr="00F26811">
        <w:t>:</w:t>
      </w:r>
      <w:r w:rsidR="00205B37">
        <w:t xml:space="preserve"> необходимо</w:t>
      </w:r>
      <w:r w:rsidR="00F26811" w:rsidRPr="00F26811">
        <w:t xml:space="preserve"> </w:t>
      </w:r>
      <w:r w:rsidR="0049078C">
        <w:t>р</w:t>
      </w:r>
      <w:r w:rsidR="00F26811" w:rsidRPr="00F26811">
        <w:t>азработа</w:t>
      </w:r>
      <w:r w:rsidR="0049078C">
        <w:t>ть</w:t>
      </w:r>
      <w:r w:rsidR="00F26811" w:rsidRPr="00F26811">
        <w:t xml:space="preserve"> ясную иерархию информации и структуру интерфейса. Определит</w:t>
      </w:r>
      <w:r w:rsidR="005E6501">
        <w:t>ь</w:t>
      </w:r>
      <w:r w:rsidR="00F26811" w:rsidRPr="00F26811">
        <w:t xml:space="preserve"> основные разделы, категории и функции, и организ</w:t>
      </w:r>
      <w:r w:rsidR="007611E2">
        <w:t>овать</w:t>
      </w:r>
      <w:r w:rsidR="00F26811" w:rsidRPr="00F26811">
        <w:t xml:space="preserve"> их в логическом порядке. Это поможет пользователям быстро ориентироваться и находить нужную информацию.</w:t>
      </w:r>
    </w:p>
    <w:p w14:paraId="6DFFAE34" w14:textId="1BEBD58D" w:rsidR="00584258" w:rsidRDefault="00C56330" w:rsidP="00F80EFC">
      <w:pPr>
        <w:pStyle w:val="a9"/>
        <w:spacing w:line="360" w:lineRule="auto"/>
        <w:ind w:left="0" w:firstLine="709"/>
        <w:jc w:val="both"/>
      </w:pPr>
      <w:r>
        <w:lastRenderedPageBreak/>
        <w:t>Н</w:t>
      </w:r>
      <w:r w:rsidR="00584258" w:rsidRPr="00584258">
        <w:t>авигация</w:t>
      </w:r>
      <w:r w:rsidR="00205B37" w:rsidRPr="00584258">
        <w:t xml:space="preserve">: </w:t>
      </w:r>
      <w:r w:rsidR="00205B37">
        <w:t>необходимо</w:t>
      </w:r>
      <w:r w:rsidR="00C77948">
        <w:t xml:space="preserve"> </w:t>
      </w:r>
      <w:r w:rsidR="00E82A26">
        <w:t>с</w:t>
      </w:r>
      <w:r w:rsidR="00584258" w:rsidRPr="00584258">
        <w:t>озда</w:t>
      </w:r>
      <w:r w:rsidR="00E82A26">
        <w:t>ть</w:t>
      </w:r>
      <w:r w:rsidR="00584258" w:rsidRPr="00584258">
        <w:t xml:space="preserve"> интуитивно понятную навигацию, чтобы пользователи могли легко перемещаться по интерфейсу. Использ</w:t>
      </w:r>
      <w:r w:rsidR="00230151">
        <w:t>овать</w:t>
      </w:r>
      <w:r w:rsidR="00584258" w:rsidRPr="00584258">
        <w:t xml:space="preserve"> понятные метки, меню, иконки или жесты, чтобы обеспечить плавное и эффективное взаимодействие с приложением.</w:t>
      </w:r>
    </w:p>
    <w:p w14:paraId="362A579A" w14:textId="115C48A4" w:rsidR="00EE1280" w:rsidRDefault="005462FF" w:rsidP="005462FF">
      <w:pPr>
        <w:pStyle w:val="a9"/>
        <w:spacing w:line="360" w:lineRule="auto"/>
        <w:ind w:left="0" w:firstLine="709"/>
        <w:jc w:val="both"/>
      </w:pPr>
      <w:r>
        <w:t>В</w:t>
      </w:r>
      <w:r w:rsidR="00623ABC" w:rsidRPr="00623ABC">
        <w:t>изуальный дизайн</w:t>
      </w:r>
      <w:r w:rsidR="00205B37" w:rsidRPr="00623ABC">
        <w:t xml:space="preserve">: </w:t>
      </w:r>
      <w:r w:rsidR="00205B37">
        <w:t>необходимо</w:t>
      </w:r>
      <w:r w:rsidR="008B18C9">
        <w:t xml:space="preserve"> </w:t>
      </w:r>
      <w:r w:rsidR="005776B4">
        <w:t>р</w:t>
      </w:r>
      <w:r w:rsidR="00623ABC" w:rsidRPr="00623ABC">
        <w:t>азработа</w:t>
      </w:r>
      <w:r w:rsidR="005776B4">
        <w:t>ть</w:t>
      </w:r>
      <w:r w:rsidR="00623ABC" w:rsidRPr="00623ABC">
        <w:t xml:space="preserve"> привлекательный и согласованный визуальный дизайн, соответствующий бренду и целям продукта. Уч</w:t>
      </w:r>
      <w:r w:rsidR="00A606D4">
        <w:t>итывая</w:t>
      </w:r>
      <w:r w:rsidR="000F622A">
        <w:t xml:space="preserve"> такие</w:t>
      </w:r>
      <w:r w:rsidR="00623ABC" w:rsidRPr="00623ABC">
        <w:t xml:space="preserve"> факторы, как цветовая гамма, шрифты, иконки и компоновка элементов.</w:t>
      </w:r>
    </w:p>
    <w:p w14:paraId="7C700CF1" w14:textId="1A69929C" w:rsidR="004D39AA" w:rsidRDefault="007F1E52" w:rsidP="00CA464E">
      <w:pPr>
        <w:spacing w:line="360" w:lineRule="auto"/>
        <w:ind w:firstLine="709"/>
        <w:jc w:val="both"/>
        <w:rPr>
          <w:lang w:eastAsia="zh-CN"/>
        </w:rPr>
      </w:pPr>
      <w:r w:rsidRPr="00182A09">
        <w:rPr>
          <w:lang w:eastAsia="zh-CN"/>
        </w:rPr>
        <w:t xml:space="preserve">В данной работе </w:t>
      </w:r>
      <w:r>
        <w:rPr>
          <w:lang w:eastAsia="zh-CN"/>
        </w:rPr>
        <w:t>было</w:t>
      </w:r>
      <w:r w:rsidRPr="00182A09">
        <w:rPr>
          <w:lang w:eastAsia="zh-CN"/>
        </w:rPr>
        <w:t xml:space="preserve"> проведено проектирование графического интерфейса мобильного приложения для</w:t>
      </w:r>
      <w:r w:rsidR="00F20F2C">
        <w:rPr>
          <w:lang w:eastAsia="zh-CN"/>
        </w:rPr>
        <w:t xml:space="preserve"> запоминания английских слов с применением </w:t>
      </w:r>
      <w:r w:rsidR="00E63A38">
        <w:rPr>
          <w:lang w:eastAsia="zh-CN"/>
        </w:rPr>
        <w:t xml:space="preserve">системы </w:t>
      </w:r>
      <w:proofErr w:type="spellStart"/>
      <w:r w:rsidR="00E63A38">
        <w:rPr>
          <w:lang w:eastAsia="zh-CN"/>
        </w:rPr>
        <w:t>Лейтнера</w:t>
      </w:r>
      <w:proofErr w:type="spellEnd"/>
      <w:r w:rsidR="00E63A38">
        <w:rPr>
          <w:lang w:eastAsia="zh-CN"/>
        </w:rPr>
        <w:t xml:space="preserve"> в игровой форме</w:t>
      </w:r>
      <w:r w:rsidRPr="00182A09">
        <w:rPr>
          <w:lang w:eastAsia="zh-CN"/>
        </w:rPr>
        <w:t>.</w:t>
      </w:r>
      <w:r w:rsidR="000334A6" w:rsidRPr="000334A6">
        <w:t xml:space="preserve"> </w:t>
      </w:r>
      <w:r w:rsidR="000334A6" w:rsidRPr="000334A6">
        <w:rPr>
          <w:lang w:eastAsia="zh-CN"/>
        </w:rPr>
        <w:t>Главная цель проектирования – создание удобного и интуитивно понятного интерфейса, который позволит пользователям легко и быстро пользоваться приложением.</w:t>
      </w:r>
    </w:p>
    <w:p w14:paraId="235F72D8" w14:textId="77777777" w:rsidR="003F3101" w:rsidRDefault="003F3101" w:rsidP="00491ACF">
      <w:pPr>
        <w:spacing w:line="360" w:lineRule="auto"/>
        <w:ind w:firstLine="709"/>
        <w:jc w:val="both"/>
        <w:rPr>
          <w:lang w:eastAsia="zh-CN"/>
        </w:rPr>
      </w:pPr>
      <w:r>
        <w:rPr>
          <w:lang w:eastAsia="zh-CN"/>
        </w:rPr>
        <w:t>В результате проектирования были созданы следующие макеты экранов.</w:t>
      </w:r>
    </w:p>
    <w:p w14:paraId="7A8CC7EE" w14:textId="2F4158A2" w:rsidR="0089286F" w:rsidRDefault="00995CEF" w:rsidP="00491ACF">
      <w:pPr>
        <w:spacing w:line="360" w:lineRule="auto"/>
        <w:ind w:firstLine="709"/>
        <w:jc w:val="both"/>
        <w:rPr>
          <w:lang w:eastAsia="zh-CN"/>
        </w:rPr>
      </w:pPr>
      <w:r w:rsidRPr="00995CEF">
        <w:rPr>
          <w:lang w:eastAsia="zh-CN"/>
        </w:rPr>
        <w:t xml:space="preserve">На рисунке </w:t>
      </w:r>
      <w:r w:rsidR="009B7AE4">
        <w:rPr>
          <w:lang w:eastAsia="zh-CN"/>
        </w:rPr>
        <w:t>2</w:t>
      </w:r>
      <w:r w:rsidRPr="00995CEF">
        <w:rPr>
          <w:lang w:eastAsia="zh-CN"/>
        </w:rPr>
        <w:t xml:space="preserve"> изображён макет </w:t>
      </w:r>
      <w:r w:rsidR="00BD6EF6">
        <w:rPr>
          <w:lang w:eastAsia="zh-CN"/>
        </w:rPr>
        <w:t>начального</w:t>
      </w:r>
      <w:r w:rsidRPr="00995CEF">
        <w:rPr>
          <w:lang w:eastAsia="zh-CN"/>
        </w:rPr>
        <w:t xml:space="preserve"> экрана.</w:t>
      </w:r>
    </w:p>
    <w:bookmarkEnd w:id="18"/>
    <w:p w14:paraId="2D946471" w14:textId="405B2F36" w:rsidR="00491ACF" w:rsidRDefault="008F2F49" w:rsidP="001A5C0C">
      <w:pPr>
        <w:spacing w:after="200" w:line="360" w:lineRule="auto"/>
        <w:jc w:val="center"/>
        <w:rPr>
          <w:lang w:eastAsia="zh-CN"/>
        </w:rPr>
      </w:pPr>
      <w:r>
        <w:rPr>
          <w:noProof/>
        </w:rPr>
        <w:drawing>
          <wp:inline distT="0" distB="0" distL="0" distR="0" wp14:anchorId="12FB2A27" wp14:editId="3EAD58EA">
            <wp:extent cx="2979609" cy="2987040"/>
            <wp:effectExtent l="0" t="0" r="0" b="0"/>
            <wp:docPr id="15952196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8997" cy="3016501"/>
                    </a:xfrm>
                    <a:prstGeom prst="rect">
                      <a:avLst/>
                    </a:prstGeom>
                    <a:noFill/>
                    <a:ln>
                      <a:noFill/>
                    </a:ln>
                  </pic:spPr>
                </pic:pic>
              </a:graphicData>
            </a:graphic>
          </wp:inline>
        </w:drawing>
      </w:r>
    </w:p>
    <w:p w14:paraId="2471ECF5" w14:textId="7168B560" w:rsidR="008F2F49" w:rsidRPr="009C7994" w:rsidRDefault="008F2F49" w:rsidP="008F2F49">
      <w:pPr>
        <w:pStyle w:val="ac"/>
        <w:spacing w:before="0" w:after="200"/>
      </w:pPr>
      <w:r>
        <w:t xml:space="preserve">Рисунок </w:t>
      </w:r>
      <w:r w:rsidRPr="00FA5C52">
        <w:t>2</w:t>
      </w:r>
      <w:r>
        <w:t xml:space="preserve"> – </w:t>
      </w:r>
      <w:r w:rsidR="009C7994">
        <w:t>Макет начального экрана</w:t>
      </w:r>
    </w:p>
    <w:p w14:paraId="31458433" w14:textId="77777777" w:rsidR="00FA5C52" w:rsidRDefault="00FA5C52" w:rsidP="00EC2E4B">
      <w:pPr>
        <w:spacing w:line="360" w:lineRule="auto"/>
        <w:ind w:firstLine="709"/>
        <w:jc w:val="both"/>
      </w:pPr>
      <w:bookmarkStart w:id="19" w:name="_Hlk138489863"/>
      <w:r>
        <w:t>Макет стартового экрана содержит следующие элементы:</w:t>
      </w:r>
    </w:p>
    <w:p w14:paraId="5E5C20A1" w14:textId="60572E3A" w:rsidR="00132D76" w:rsidRPr="002048EE" w:rsidRDefault="00132D76" w:rsidP="00EC2E4B">
      <w:pPr>
        <w:spacing w:line="360" w:lineRule="auto"/>
        <w:ind w:firstLine="709"/>
        <w:jc w:val="both"/>
      </w:pPr>
      <w:r>
        <w:t xml:space="preserve">1 </w:t>
      </w:r>
      <w:r w:rsidRPr="009B305B">
        <w:t>–</w:t>
      </w:r>
      <w:r>
        <w:t xml:space="preserve"> </w:t>
      </w:r>
      <w:r w:rsidR="005305F8">
        <w:t xml:space="preserve">кнопка </w:t>
      </w:r>
      <w:r w:rsidR="00EC10C4">
        <w:t>подсказки</w:t>
      </w:r>
      <w:r w:rsidR="002D315C" w:rsidRPr="002048EE">
        <w:t>;</w:t>
      </w:r>
    </w:p>
    <w:p w14:paraId="7B82B2CD" w14:textId="02DB7087" w:rsidR="002D315C" w:rsidRDefault="00E75BF7" w:rsidP="00EC2E4B">
      <w:pPr>
        <w:spacing w:line="360" w:lineRule="auto"/>
        <w:ind w:firstLine="709"/>
        <w:jc w:val="both"/>
      </w:pPr>
      <w:r w:rsidRPr="00466745">
        <w:t xml:space="preserve">2 </w:t>
      </w:r>
      <w:r w:rsidRPr="009B305B">
        <w:t>–</w:t>
      </w:r>
      <w:r w:rsidRPr="00466745">
        <w:t xml:space="preserve"> </w:t>
      </w:r>
      <w:r w:rsidR="003B0795" w:rsidRPr="003B0795">
        <w:rPr>
          <w:lang w:val="en-US"/>
        </w:rPr>
        <w:t>toggle</w:t>
      </w:r>
      <w:r w:rsidR="003B0795" w:rsidRPr="00466745">
        <w:t xml:space="preserve"> кнопки</w:t>
      </w:r>
      <w:r w:rsidR="00100C53">
        <w:t xml:space="preserve"> </w:t>
      </w:r>
      <w:r w:rsidR="00466745">
        <w:t>с выбором тем</w:t>
      </w:r>
      <w:r w:rsidR="009161C2" w:rsidRPr="009161C2">
        <w:t xml:space="preserve"> </w:t>
      </w:r>
      <w:r w:rsidR="009161C2">
        <w:t>для изучения слов</w:t>
      </w:r>
      <w:r w:rsidR="00466745" w:rsidRPr="00466745">
        <w:t>;</w:t>
      </w:r>
    </w:p>
    <w:p w14:paraId="5DE141FF" w14:textId="77F54D4D" w:rsidR="00466745" w:rsidRPr="005A39D5" w:rsidRDefault="009161C2" w:rsidP="00EC2E4B">
      <w:pPr>
        <w:spacing w:line="360" w:lineRule="auto"/>
        <w:ind w:firstLine="709"/>
        <w:jc w:val="both"/>
      </w:pPr>
      <w:r w:rsidRPr="005A39D5">
        <w:lastRenderedPageBreak/>
        <w:t xml:space="preserve">3 </w:t>
      </w:r>
      <w:r w:rsidRPr="009B305B">
        <w:t>–</w:t>
      </w:r>
      <w:r w:rsidR="00A12898">
        <w:t xml:space="preserve"> заголовок экрана</w:t>
      </w:r>
      <w:r w:rsidR="00A12898" w:rsidRPr="005A39D5">
        <w:t>;</w:t>
      </w:r>
    </w:p>
    <w:p w14:paraId="51FDBD56" w14:textId="1A7449BA" w:rsidR="00A12898" w:rsidRPr="00384ABD" w:rsidRDefault="004C1D00" w:rsidP="00EC2E4B">
      <w:pPr>
        <w:spacing w:line="360" w:lineRule="auto"/>
        <w:ind w:firstLine="709"/>
        <w:jc w:val="both"/>
      </w:pPr>
      <w:r w:rsidRPr="005A39D5">
        <w:t xml:space="preserve">4 </w:t>
      </w:r>
      <w:r w:rsidR="00374713" w:rsidRPr="009B305B">
        <w:t>–</w:t>
      </w:r>
      <w:r w:rsidR="00374713">
        <w:t xml:space="preserve"> </w:t>
      </w:r>
      <w:r w:rsidR="005A39D5">
        <w:t>кнопка «Изучить» при нажатии на которую</w:t>
      </w:r>
      <w:r w:rsidR="000B2FC0">
        <w:t xml:space="preserve"> </w:t>
      </w:r>
      <w:r w:rsidR="00200591">
        <w:t>откроется экран изучения новых слов</w:t>
      </w:r>
      <w:r w:rsidR="00384ABD" w:rsidRPr="00384ABD">
        <w:t>;</w:t>
      </w:r>
    </w:p>
    <w:p w14:paraId="163F56BF" w14:textId="188C2F92" w:rsidR="00184358" w:rsidRPr="004E4784" w:rsidRDefault="00444F95" w:rsidP="00184358">
      <w:pPr>
        <w:spacing w:line="360" w:lineRule="auto"/>
        <w:ind w:firstLine="709"/>
        <w:jc w:val="both"/>
      </w:pPr>
      <w:r>
        <w:t>5</w:t>
      </w:r>
      <w:r w:rsidR="00504D3E">
        <w:t> </w:t>
      </w:r>
      <w:r w:rsidR="00D36901" w:rsidRPr="009B305B">
        <w:t>–</w:t>
      </w:r>
      <w:r w:rsidR="00504D3E">
        <w:t> </w:t>
      </w:r>
      <w:r w:rsidR="0000390E">
        <w:t>кнопка «Повторить»</w:t>
      </w:r>
      <w:r w:rsidR="00184358">
        <w:t xml:space="preserve"> при нажатии на которую откроется экран </w:t>
      </w:r>
      <w:r w:rsidR="0041481C">
        <w:t>повторения изученны</w:t>
      </w:r>
      <w:r w:rsidR="000D19A5">
        <w:t>х</w:t>
      </w:r>
      <w:r w:rsidR="00184358">
        <w:t xml:space="preserve"> слов</w:t>
      </w:r>
      <w:r w:rsidR="004E4784" w:rsidRPr="004E4784">
        <w:t>;</w:t>
      </w:r>
    </w:p>
    <w:p w14:paraId="3A47DEC4" w14:textId="6E5A2A55" w:rsidR="00DB3D4F" w:rsidRPr="004E4784" w:rsidRDefault="009A6F63" w:rsidP="00DB3D4F">
      <w:pPr>
        <w:spacing w:line="360" w:lineRule="auto"/>
        <w:ind w:firstLine="709"/>
        <w:jc w:val="both"/>
      </w:pPr>
      <w:r>
        <w:t>6</w:t>
      </w:r>
      <w:r w:rsidR="00504D3E">
        <w:t> </w:t>
      </w:r>
      <w:r w:rsidR="00B81028" w:rsidRPr="009B305B">
        <w:t>–</w:t>
      </w:r>
      <w:r w:rsidR="00504D3E">
        <w:t> </w:t>
      </w:r>
      <w:r w:rsidR="00DB3D4F">
        <w:t>кнопка «</w:t>
      </w:r>
      <w:r w:rsidR="00E33C85">
        <w:t>Добавить</w:t>
      </w:r>
      <w:r w:rsidR="00DB3D4F">
        <w:t xml:space="preserve">» при нажатии на которую откроется экран </w:t>
      </w:r>
      <w:r w:rsidR="00467FCC">
        <w:t>добавления</w:t>
      </w:r>
      <w:r w:rsidR="00DB3D4F">
        <w:t xml:space="preserve"> </w:t>
      </w:r>
      <w:r w:rsidR="00C653BC">
        <w:t>новых</w:t>
      </w:r>
      <w:r w:rsidR="00DB3D4F">
        <w:t xml:space="preserve"> слов</w:t>
      </w:r>
      <w:r w:rsidR="004E4784" w:rsidRPr="004E4784">
        <w:t>;</w:t>
      </w:r>
    </w:p>
    <w:p w14:paraId="266C5114" w14:textId="16B12148" w:rsidR="006C12D1" w:rsidRPr="004E4784" w:rsidRDefault="00591E4C" w:rsidP="006C12D1">
      <w:pPr>
        <w:spacing w:line="360" w:lineRule="auto"/>
        <w:ind w:firstLine="709"/>
        <w:jc w:val="both"/>
      </w:pPr>
      <w:r>
        <w:t xml:space="preserve">7 </w:t>
      </w:r>
      <w:r w:rsidR="008032E2" w:rsidRPr="009B305B">
        <w:t>–</w:t>
      </w:r>
      <w:r w:rsidR="008032E2">
        <w:t xml:space="preserve"> </w:t>
      </w:r>
      <w:r w:rsidR="006C12D1">
        <w:t>кнопка «</w:t>
      </w:r>
      <w:r w:rsidR="00F968CB">
        <w:t>Выбрать все</w:t>
      </w:r>
      <w:r w:rsidR="006C12D1">
        <w:t xml:space="preserve">» при нажатии на которую </w:t>
      </w:r>
      <w:r w:rsidR="0030776A">
        <w:t>выбираются все темы для изучения слов</w:t>
      </w:r>
      <w:r w:rsidR="004E4784" w:rsidRPr="004E4784">
        <w:t>;</w:t>
      </w:r>
    </w:p>
    <w:p w14:paraId="4C8667C5" w14:textId="17D0D158" w:rsidR="000002F2" w:rsidRDefault="00CF6C4C" w:rsidP="000002F2">
      <w:pPr>
        <w:spacing w:line="360" w:lineRule="auto"/>
        <w:ind w:firstLine="709"/>
        <w:jc w:val="both"/>
      </w:pPr>
      <w:r>
        <w:t xml:space="preserve">8 </w:t>
      </w:r>
      <w:r w:rsidR="0076446D" w:rsidRPr="009B305B">
        <w:t>–</w:t>
      </w:r>
      <w:r w:rsidR="0076446D">
        <w:t xml:space="preserve"> </w:t>
      </w:r>
      <w:r w:rsidR="000002F2">
        <w:t>кнопка «</w:t>
      </w:r>
      <w:r w:rsidR="00AE2029">
        <w:t>Начать</w:t>
      </w:r>
      <w:r w:rsidR="000002F2">
        <w:t xml:space="preserve">» при нажатии на которую </w:t>
      </w:r>
      <w:r w:rsidR="00AD0407">
        <w:t>начинается изучение новых слов.</w:t>
      </w:r>
    </w:p>
    <w:p w14:paraId="42339CB1" w14:textId="49D58976" w:rsidR="00972D92" w:rsidRDefault="005C7DA3" w:rsidP="000002F2">
      <w:pPr>
        <w:spacing w:line="360" w:lineRule="auto"/>
        <w:ind w:firstLine="709"/>
        <w:jc w:val="both"/>
      </w:pPr>
      <w:r w:rsidRPr="005C7DA3">
        <w:t xml:space="preserve">На рисунке </w:t>
      </w:r>
      <w:r w:rsidR="00B3291E">
        <w:t>3</w:t>
      </w:r>
      <w:r w:rsidRPr="005C7DA3">
        <w:t xml:space="preserve"> изображён макет экрана</w:t>
      </w:r>
      <w:r w:rsidR="00A82F66">
        <w:t xml:space="preserve"> </w:t>
      </w:r>
      <w:r w:rsidR="00835022">
        <w:t>повторения слов</w:t>
      </w:r>
      <w:r w:rsidRPr="005C7DA3">
        <w:t>.</w:t>
      </w:r>
    </w:p>
    <w:p w14:paraId="6017A1A8" w14:textId="5671595A" w:rsidR="004D2F1D" w:rsidRDefault="004D2F1D" w:rsidP="00C36654">
      <w:pPr>
        <w:spacing w:after="200" w:line="360" w:lineRule="auto"/>
        <w:jc w:val="center"/>
      </w:pPr>
      <w:r>
        <w:rPr>
          <w:noProof/>
        </w:rPr>
        <w:drawing>
          <wp:inline distT="0" distB="0" distL="0" distR="0" wp14:anchorId="0D4B42F1" wp14:editId="4B6C03DA">
            <wp:extent cx="4152900" cy="4163257"/>
            <wp:effectExtent l="0" t="0" r="0" b="0"/>
            <wp:docPr id="156110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798" cy="4173179"/>
                    </a:xfrm>
                    <a:prstGeom prst="rect">
                      <a:avLst/>
                    </a:prstGeom>
                    <a:noFill/>
                    <a:ln>
                      <a:noFill/>
                    </a:ln>
                  </pic:spPr>
                </pic:pic>
              </a:graphicData>
            </a:graphic>
          </wp:inline>
        </w:drawing>
      </w:r>
    </w:p>
    <w:p w14:paraId="733A4C33" w14:textId="04FCB699" w:rsidR="00C91393" w:rsidRPr="00CE5AA6" w:rsidRDefault="00C91393" w:rsidP="00C91393">
      <w:pPr>
        <w:pStyle w:val="ac"/>
        <w:spacing w:before="0" w:after="200"/>
      </w:pPr>
      <w:r>
        <w:t xml:space="preserve">Рисунок </w:t>
      </w:r>
      <w:r w:rsidR="004335B0" w:rsidRPr="00CE5AA6">
        <w:t>3</w:t>
      </w:r>
      <w:r>
        <w:t xml:space="preserve"> – Макет экрана</w:t>
      </w:r>
      <w:r w:rsidR="00CE5AA6" w:rsidRPr="00CE5AA6">
        <w:t xml:space="preserve"> </w:t>
      </w:r>
      <w:r w:rsidR="00CE5AA6">
        <w:t>повторения слов</w:t>
      </w:r>
    </w:p>
    <w:p w14:paraId="4CDA7153" w14:textId="739F790D" w:rsidR="00C91393" w:rsidRPr="005C7DA3" w:rsidRDefault="0093735E" w:rsidP="00043BBC">
      <w:pPr>
        <w:spacing w:line="360" w:lineRule="auto"/>
        <w:ind w:firstLine="709"/>
      </w:pPr>
      <w:bookmarkStart w:id="20" w:name="_Hlk138489884"/>
      <w:bookmarkEnd w:id="19"/>
      <w:r w:rsidRPr="0093735E">
        <w:t>Макет экрана</w:t>
      </w:r>
      <w:r w:rsidR="00043BBC">
        <w:t xml:space="preserve"> повторения слов</w:t>
      </w:r>
      <w:r w:rsidRPr="0093735E">
        <w:t xml:space="preserve"> содержит следующие элементы:</w:t>
      </w:r>
    </w:p>
    <w:p w14:paraId="1E17362A" w14:textId="0C208D7F" w:rsidR="00F00D36" w:rsidRPr="00F00D36" w:rsidRDefault="00F00D36" w:rsidP="00F00D36">
      <w:pPr>
        <w:spacing w:line="360" w:lineRule="auto"/>
        <w:ind w:firstLine="709"/>
        <w:jc w:val="both"/>
      </w:pPr>
      <w:r>
        <w:t xml:space="preserve">1 </w:t>
      </w:r>
      <w:r w:rsidR="000F2F37" w:rsidRPr="009B305B">
        <w:t>–</w:t>
      </w:r>
      <w:r w:rsidR="000F2F37">
        <w:t xml:space="preserve"> </w:t>
      </w:r>
      <w:r>
        <w:t>кнопка подсказки</w:t>
      </w:r>
      <w:r w:rsidRPr="00F00D36">
        <w:t>;</w:t>
      </w:r>
    </w:p>
    <w:p w14:paraId="529AEA48" w14:textId="73FAEF88" w:rsidR="00F00D36" w:rsidRDefault="00C748F2" w:rsidP="00F00D36">
      <w:pPr>
        <w:spacing w:line="360" w:lineRule="auto"/>
        <w:ind w:firstLine="709"/>
        <w:jc w:val="both"/>
      </w:pPr>
      <w:r>
        <w:lastRenderedPageBreak/>
        <w:t>2</w:t>
      </w:r>
      <w:r w:rsidR="00F00D36" w:rsidRPr="005A39D5">
        <w:t xml:space="preserve"> </w:t>
      </w:r>
      <w:r w:rsidR="000F2F37" w:rsidRPr="009B305B">
        <w:t>–</w:t>
      </w:r>
      <w:r w:rsidR="000F2F37">
        <w:t xml:space="preserve"> </w:t>
      </w:r>
      <w:r w:rsidR="00F00D36">
        <w:t>заголовок экрана</w:t>
      </w:r>
      <w:r w:rsidR="00F00D36" w:rsidRPr="005A39D5">
        <w:t>;</w:t>
      </w:r>
    </w:p>
    <w:p w14:paraId="1CEAC7C6" w14:textId="7CFE05D2" w:rsidR="004875BD" w:rsidRPr="00B66AED" w:rsidRDefault="004875BD" w:rsidP="00A72022">
      <w:pPr>
        <w:spacing w:line="360" w:lineRule="auto"/>
        <w:ind w:firstLine="709"/>
        <w:jc w:val="both"/>
      </w:pPr>
      <w:r>
        <w:t>3</w:t>
      </w:r>
      <w:r w:rsidR="00504D3E">
        <w:t> </w:t>
      </w:r>
      <w:r w:rsidRPr="009B305B">
        <w:t>–</w:t>
      </w:r>
      <w:r w:rsidR="00504D3E">
        <w:t> </w:t>
      </w:r>
      <w:r>
        <w:t>кнопка «Добавить» при нажатии на которую откроется экран добавления новых слов</w:t>
      </w:r>
      <w:r w:rsidR="00B66AED" w:rsidRPr="00B66AED">
        <w:t>;</w:t>
      </w:r>
    </w:p>
    <w:p w14:paraId="2D03106B" w14:textId="2B680508" w:rsidR="00A72022" w:rsidRPr="00B66AED" w:rsidRDefault="007F1248" w:rsidP="00F867C9">
      <w:pPr>
        <w:spacing w:line="360" w:lineRule="auto"/>
        <w:ind w:firstLine="709"/>
        <w:jc w:val="both"/>
      </w:pPr>
      <w:r>
        <w:t>4</w:t>
      </w:r>
      <w:r w:rsidR="00504D3E">
        <w:t> </w:t>
      </w:r>
      <w:r w:rsidR="00A72022" w:rsidRPr="009B305B">
        <w:t>–</w:t>
      </w:r>
      <w:r w:rsidR="00504D3E">
        <w:t> </w:t>
      </w:r>
      <w:r w:rsidR="00A72022">
        <w:t>кнопка «Повторить» при нажатии на которую откроется экран повторения изученных слов</w:t>
      </w:r>
      <w:r w:rsidR="00B66AED" w:rsidRPr="00B66AED">
        <w:t>;</w:t>
      </w:r>
    </w:p>
    <w:p w14:paraId="1C1ABFC6" w14:textId="1EAAA1A0" w:rsidR="00F00D36" w:rsidRPr="00B66AED" w:rsidRDefault="00F867C9" w:rsidP="00F00D36">
      <w:pPr>
        <w:spacing w:line="360" w:lineRule="auto"/>
        <w:ind w:firstLine="709"/>
        <w:jc w:val="both"/>
      </w:pPr>
      <w:r>
        <w:t>5</w:t>
      </w:r>
      <w:r w:rsidR="00F00D36" w:rsidRPr="005A39D5">
        <w:t xml:space="preserve"> </w:t>
      </w:r>
      <w:r w:rsidR="00863ECC" w:rsidRPr="009B305B">
        <w:t>–</w:t>
      </w:r>
      <w:r w:rsidR="00863ECC">
        <w:t xml:space="preserve"> </w:t>
      </w:r>
      <w:r w:rsidR="00F00D36">
        <w:t>кнопка «Изучить» при нажатии на которую откроется экран изучения новых слов</w:t>
      </w:r>
      <w:r w:rsidR="00B66AED" w:rsidRPr="00B66AED">
        <w:t>;</w:t>
      </w:r>
    </w:p>
    <w:p w14:paraId="73D79E30" w14:textId="2F12EC69" w:rsidR="00B06FB9" w:rsidRDefault="00A87407" w:rsidP="003C748F">
      <w:pPr>
        <w:spacing w:line="360" w:lineRule="auto"/>
        <w:ind w:firstLine="709"/>
        <w:jc w:val="both"/>
      </w:pPr>
      <w:r>
        <w:t xml:space="preserve">6 – кнопки </w:t>
      </w:r>
      <w:r w:rsidR="005D1527">
        <w:t>колод</w:t>
      </w:r>
      <w:r w:rsidR="00BA0DCE" w:rsidRPr="00BA0DCE">
        <w:t>,</w:t>
      </w:r>
      <w:r w:rsidR="00BA0DCE">
        <w:t xml:space="preserve"> подчиняющихся системе </w:t>
      </w:r>
      <w:proofErr w:type="spellStart"/>
      <w:r w:rsidR="00BA0DCE">
        <w:t>Лейтнера</w:t>
      </w:r>
      <w:proofErr w:type="spellEnd"/>
      <w:r w:rsidR="00BA0DCE">
        <w:t>.</w:t>
      </w:r>
    </w:p>
    <w:p w14:paraId="34DED607" w14:textId="52A5271B" w:rsidR="001A42E0" w:rsidRDefault="001A42E0" w:rsidP="001A42E0">
      <w:pPr>
        <w:spacing w:line="360" w:lineRule="auto"/>
        <w:ind w:firstLine="709"/>
        <w:jc w:val="both"/>
      </w:pPr>
      <w:r w:rsidRPr="005C7DA3">
        <w:t xml:space="preserve">На рисунке </w:t>
      </w:r>
      <w:r w:rsidRPr="001A42E0">
        <w:t>4</w:t>
      </w:r>
      <w:r w:rsidRPr="005C7DA3">
        <w:t xml:space="preserve"> изображён макет экрана</w:t>
      </w:r>
      <w:r>
        <w:t xml:space="preserve"> </w:t>
      </w:r>
      <w:r w:rsidR="002A259D">
        <w:t>добавления новых</w:t>
      </w:r>
      <w:r>
        <w:t xml:space="preserve"> слов</w:t>
      </w:r>
      <w:r w:rsidRPr="005C7DA3">
        <w:t>.</w:t>
      </w:r>
    </w:p>
    <w:p w14:paraId="5A7F3873" w14:textId="4C62B709" w:rsidR="0054650E" w:rsidRPr="002F3E8B" w:rsidRDefault="002F3E8B" w:rsidP="00FE0EFA">
      <w:pPr>
        <w:spacing w:after="200" w:line="360" w:lineRule="auto"/>
        <w:jc w:val="center"/>
        <w:rPr>
          <w:lang w:val="en-US"/>
        </w:rPr>
      </w:pPr>
      <w:r>
        <w:rPr>
          <w:noProof/>
        </w:rPr>
        <w:drawing>
          <wp:inline distT="0" distB="0" distL="0" distR="0" wp14:anchorId="5DF32C3D" wp14:editId="76EF1914">
            <wp:extent cx="4450080" cy="4461177"/>
            <wp:effectExtent l="0" t="0" r="0" b="0"/>
            <wp:docPr id="18326775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8424" cy="4469542"/>
                    </a:xfrm>
                    <a:prstGeom prst="rect">
                      <a:avLst/>
                    </a:prstGeom>
                    <a:noFill/>
                    <a:ln>
                      <a:noFill/>
                    </a:ln>
                  </pic:spPr>
                </pic:pic>
              </a:graphicData>
            </a:graphic>
          </wp:inline>
        </w:drawing>
      </w:r>
    </w:p>
    <w:p w14:paraId="26DF0FAB" w14:textId="2EB3854C" w:rsidR="002F3E8B" w:rsidRPr="00CE5AA6" w:rsidRDefault="002F3E8B" w:rsidP="002F3E8B">
      <w:pPr>
        <w:pStyle w:val="ac"/>
        <w:spacing w:before="0" w:after="200"/>
      </w:pPr>
      <w:r>
        <w:t xml:space="preserve">Рисунок </w:t>
      </w:r>
      <w:r w:rsidRPr="001D2E6A">
        <w:t>4</w:t>
      </w:r>
      <w:r>
        <w:t xml:space="preserve"> – Макет экрана</w:t>
      </w:r>
      <w:r w:rsidRPr="00CE5AA6">
        <w:t xml:space="preserve"> </w:t>
      </w:r>
      <w:r w:rsidR="001D2E6A">
        <w:t>добавления новых</w:t>
      </w:r>
      <w:r>
        <w:t xml:space="preserve"> слов</w:t>
      </w:r>
    </w:p>
    <w:p w14:paraId="3745916F" w14:textId="12D6573A" w:rsidR="007830CF" w:rsidRDefault="00F87E09" w:rsidP="001A1EBA">
      <w:pPr>
        <w:spacing w:line="360" w:lineRule="auto"/>
        <w:ind w:firstLine="709"/>
        <w:jc w:val="both"/>
      </w:pPr>
      <w:r w:rsidRPr="00F87E09">
        <w:t xml:space="preserve">Макет экрана </w:t>
      </w:r>
      <w:r>
        <w:t>добавления новых</w:t>
      </w:r>
      <w:r w:rsidRPr="00F87E09">
        <w:t xml:space="preserve"> слов содержит следующие элементы:</w:t>
      </w:r>
    </w:p>
    <w:p w14:paraId="4D693CC8" w14:textId="14AFCC84" w:rsidR="00DD04B5" w:rsidRPr="00F00D36" w:rsidRDefault="00DD04B5" w:rsidP="00DD04B5">
      <w:pPr>
        <w:spacing w:line="360" w:lineRule="auto"/>
        <w:ind w:firstLine="709"/>
        <w:jc w:val="both"/>
      </w:pPr>
      <w:r>
        <w:t xml:space="preserve">1 </w:t>
      </w:r>
      <w:r w:rsidRPr="009B305B">
        <w:t>–</w:t>
      </w:r>
      <w:r>
        <w:t xml:space="preserve"> кнопка подсказки</w:t>
      </w:r>
      <w:r w:rsidRPr="00F00D36">
        <w:t>;</w:t>
      </w:r>
    </w:p>
    <w:p w14:paraId="594DAE61" w14:textId="77777777" w:rsidR="00DD04B5" w:rsidRDefault="00DD04B5" w:rsidP="00DD04B5">
      <w:pPr>
        <w:spacing w:line="360" w:lineRule="auto"/>
        <w:ind w:firstLine="709"/>
        <w:jc w:val="both"/>
      </w:pPr>
      <w:bookmarkStart w:id="21" w:name="_Hlk138489895"/>
      <w:bookmarkEnd w:id="20"/>
      <w:r>
        <w:t>2</w:t>
      </w:r>
      <w:r w:rsidRPr="005A39D5">
        <w:t xml:space="preserve"> </w:t>
      </w:r>
      <w:r w:rsidRPr="009B305B">
        <w:t>–</w:t>
      </w:r>
      <w:r>
        <w:t xml:space="preserve"> заголовок экрана</w:t>
      </w:r>
      <w:r w:rsidRPr="005A39D5">
        <w:t>;</w:t>
      </w:r>
    </w:p>
    <w:p w14:paraId="24172B8F" w14:textId="6246F2B2" w:rsidR="007E6B0C" w:rsidRPr="00525399" w:rsidRDefault="00853C93" w:rsidP="00DD04B5">
      <w:pPr>
        <w:spacing w:line="360" w:lineRule="auto"/>
        <w:ind w:firstLine="709"/>
        <w:jc w:val="both"/>
      </w:pPr>
      <w:r>
        <w:t xml:space="preserve">3 </w:t>
      </w:r>
      <w:r w:rsidRPr="009B305B">
        <w:t>–</w:t>
      </w:r>
      <w:r w:rsidR="00204F46">
        <w:t xml:space="preserve"> поле ввода английского слова</w:t>
      </w:r>
      <w:r w:rsidR="00204F46" w:rsidRPr="00525399">
        <w:t>;</w:t>
      </w:r>
    </w:p>
    <w:p w14:paraId="11DF4019" w14:textId="2E2B8997" w:rsidR="00DD2D64" w:rsidRDefault="0085380B" w:rsidP="00DD04B5">
      <w:pPr>
        <w:spacing w:line="360" w:lineRule="auto"/>
        <w:ind w:firstLine="709"/>
        <w:jc w:val="both"/>
      </w:pPr>
      <w:r w:rsidRPr="00525399">
        <w:lastRenderedPageBreak/>
        <w:t xml:space="preserve">4 </w:t>
      </w:r>
      <w:r w:rsidRPr="009B305B">
        <w:t>–</w:t>
      </w:r>
      <w:r w:rsidR="00525399" w:rsidRPr="00525399">
        <w:t xml:space="preserve"> </w:t>
      </w:r>
      <w:r w:rsidR="00525399">
        <w:t>поле ввода</w:t>
      </w:r>
      <w:r w:rsidR="00525399" w:rsidRPr="008D1FC1">
        <w:t xml:space="preserve"> </w:t>
      </w:r>
      <w:r w:rsidR="00525399">
        <w:t>перевода английского слова</w:t>
      </w:r>
      <w:r w:rsidR="00525399" w:rsidRPr="00525399">
        <w:t>;</w:t>
      </w:r>
    </w:p>
    <w:p w14:paraId="2BCB6EF9" w14:textId="4ABB955E" w:rsidR="008D1FC1" w:rsidRDefault="008D1FC1" w:rsidP="00DD04B5">
      <w:pPr>
        <w:spacing w:line="360" w:lineRule="auto"/>
        <w:ind w:firstLine="709"/>
        <w:jc w:val="both"/>
      </w:pPr>
      <w:r>
        <w:t>5</w:t>
      </w:r>
      <w:r w:rsidR="00C40E45">
        <w:t> </w:t>
      </w:r>
      <w:r w:rsidRPr="009B305B">
        <w:t>–</w:t>
      </w:r>
      <w:r w:rsidR="00C40E45">
        <w:t> </w:t>
      </w:r>
      <w:r w:rsidR="007C1AB8">
        <w:t>кнопка «Проводник»</w:t>
      </w:r>
      <w:r w:rsidR="007C1AB8" w:rsidRPr="0035040E">
        <w:t>,</w:t>
      </w:r>
      <w:r w:rsidR="007C1AB8">
        <w:t xml:space="preserve"> при нажатии на которую </w:t>
      </w:r>
      <w:r w:rsidR="0035040E">
        <w:t>открывается проводник для выбора изображения</w:t>
      </w:r>
      <w:r w:rsidR="00505C45" w:rsidRPr="00505C45">
        <w:t>;</w:t>
      </w:r>
    </w:p>
    <w:p w14:paraId="4EACA47D" w14:textId="591C0931" w:rsidR="00496500" w:rsidRDefault="008C0D38" w:rsidP="00DD04B5">
      <w:pPr>
        <w:spacing w:line="360" w:lineRule="auto"/>
        <w:ind w:firstLine="709"/>
        <w:jc w:val="both"/>
      </w:pPr>
      <w:r>
        <w:t>6</w:t>
      </w:r>
      <w:r w:rsidR="00C40E45">
        <w:t> </w:t>
      </w:r>
      <w:r w:rsidRPr="009B305B">
        <w:t>–</w:t>
      </w:r>
      <w:r w:rsidR="00C40E45">
        <w:t> </w:t>
      </w:r>
      <w:r w:rsidR="00634A6B">
        <w:t>изображение</w:t>
      </w:r>
      <w:r w:rsidR="00634A6B" w:rsidRPr="00754E57">
        <w:t>,</w:t>
      </w:r>
      <w:r w:rsidR="00634A6B">
        <w:t xml:space="preserve"> </w:t>
      </w:r>
      <w:r w:rsidR="00754E57">
        <w:t>в котором будет отображаться карт</w:t>
      </w:r>
      <w:r w:rsidR="00C75E7E">
        <w:t>и</w:t>
      </w:r>
      <w:r w:rsidR="00754E57">
        <w:t>нка</w:t>
      </w:r>
      <w:r w:rsidR="00754E57" w:rsidRPr="00754E57">
        <w:t>,</w:t>
      </w:r>
      <w:r w:rsidR="00754E57">
        <w:t xml:space="preserve"> которую пользователь выбрал в проводнике</w:t>
      </w:r>
      <w:r w:rsidR="00754E57" w:rsidRPr="00754E57">
        <w:t>;</w:t>
      </w:r>
    </w:p>
    <w:p w14:paraId="08C96E9A" w14:textId="029AF3DD" w:rsidR="00754E57" w:rsidRPr="007B57D3" w:rsidRDefault="008E5D71" w:rsidP="00DD04B5">
      <w:pPr>
        <w:spacing w:line="360" w:lineRule="auto"/>
        <w:ind w:firstLine="709"/>
        <w:jc w:val="both"/>
      </w:pPr>
      <w:r w:rsidRPr="008E5D71">
        <w:t xml:space="preserve">7 </w:t>
      </w:r>
      <w:r>
        <w:t>–</w:t>
      </w:r>
      <w:r w:rsidRPr="008E5D71">
        <w:t xml:space="preserve"> </w:t>
      </w:r>
      <w:r>
        <w:t xml:space="preserve">кнопка </w:t>
      </w:r>
      <w:r w:rsidR="00E11C1A">
        <w:t>«</w:t>
      </w:r>
      <w:r w:rsidR="00971B38">
        <w:t>Сохранить</w:t>
      </w:r>
      <w:r w:rsidR="00E11C1A">
        <w:t>»</w:t>
      </w:r>
      <w:r w:rsidR="00971B38" w:rsidRPr="00971B38">
        <w:t>,</w:t>
      </w:r>
      <w:r w:rsidR="00971B38">
        <w:t xml:space="preserve"> при нажатии на которую </w:t>
      </w:r>
      <w:r w:rsidR="00FD6E62">
        <w:t xml:space="preserve">будет сохраняться </w:t>
      </w:r>
      <w:r w:rsidR="007B57D3">
        <w:t>новое слово</w:t>
      </w:r>
      <w:r w:rsidR="007B57D3" w:rsidRPr="007B57D3">
        <w:t>;</w:t>
      </w:r>
    </w:p>
    <w:p w14:paraId="4ABB940C" w14:textId="4945FF9E" w:rsidR="0074617A" w:rsidRPr="00B66AED" w:rsidRDefault="005D7F51" w:rsidP="0074617A">
      <w:pPr>
        <w:spacing w:line="360" w:lineRule="auto"/>
        <w:ind w:firstLine="709"/>
        <w:jc w:val="both"/>
      </w:pPr>
      <w:r>
        <w:t>8</w:t>
      </w:r>
      <w:r w:rsidR="00C40E45">
        <w:t> </w:t>
      </w:r>
      <w:r w:rsidR="0074617A" w:rsidRPr="009B305B">
        <w:t>–</w:t>
      </w:r>
      <w:r w:rsidR="00C40E45">
        <w:t> </w:t>
      </w:r>
      <w:r w:rsidR="0074617A">
        <w:t>кнопка «Добавить» при нажатии на которую откроется экран добавления новых слов</w:t>
      </w:r>
      <w:r w:rsidR="0074617A" w:rsidRPr="00B66AED">
        <w:t>;</w:t>
      </w:r>
    </w:p>
    <w:p w14:paraId="192B615C" w14:textId="553AAAA5" w:rsidR="0074617A" w:rsidRPr="00B66AED" w:rsidRDefault="005D7F51" w:rsidP="0074617A">
      <w:pPr>
        <w:spacing w:line="360" w:lineRule="auto"/>
        <w:ind w:firstLine="709"/>
        <w:jc w:val="both"/>
      </w:pPr>
      <w:r>
        <w:t>9</w:t>
      </w:r>
      <w:r w:rsidR="00C40E45">
        <w:t> </w:t>
      </w:r>
      <w:r w:rsidR="0074617A" w:rsidRPr="009B305B">
        <w:t>–</w:t>
      </w:r>
      <w:r w:rsidR="00C40E45">
        <w:t> </w:t>
      </w:r>
      <w:r w:rsidR="0074617A">
        <w:t>кнопка «Повторить» при нажатии на которую откроется экран повторения изученных слов</w:t>
      </w:r>
      <w:r w:rsidR="0074617A" w:rsidRPr="00B66AED">
        <w:t>;</w:t>
      </w:r>
    </w:p>
    <w:p w14:paraId="3042C776" w14:textId="0EA68228" w:rsidR="0074617A" w:rsidRPr="00B66AED" w:rsidRDefault="005D7F51" w:rsidP="0074617A">
      <w:pPr>
        <w:spacing w:line="360" w:lineRule="auto"/>
        <w:ind w:firstLine="709"/>
        <w:jc w:val="both"/>
      </w:pPr>
      <w:r>
        <w:t xml:space="preserve">10 </w:t>
      </w:r>
      <w:r w:rsidR="0074617A" w:rsidRPr="009B305B">
        <w:t>–</w:t>
      </w:r>
      <w:r w:rsidR="0074617A">
        <w:t xml:space="preserve"> кнопка «Изучить» при нажатии на которую откроется экран изучения новых слов</w:t>
      </w:r>
      <w:r w:rsidR="001A1EBA">
        <w:t>.</w:t>
      </w:r>
    </w:p>
    <w:p w14:paraId="70700BB0" w14:textId="04305044" w:rsidR="00E61EB1" w:rsidRDefault="00E61EB1" w:rsidP="00E61EB1">
      <w:pPr>
        <w:spacing w:line="360" w:lineRule="auto"/>
        <w:ind w:firstLine="709"/>
        <w:jc w:val="both"/>
      </w:pPr>
      <w:r w:rsidRPr="005C7DA3">
        <w:t xml:space="preserve">На рисунке </w:t>
      </w:r>
      <w:r w:rsidR="009C79B4" w:rsidRPr="00542A2C">
        <w:t>5</w:t>
      </w:r>
      <w:r w:rsidRPr="005C7DA3">
        <w:t xml:space="preserve"> изображён макет экрана</w:t>
      </w:r>
      <w:r>
        <w:t xml:space="preserve"> </w:t>
      </w:r>
      <w:r w:rsidR="00542A2C">
        <w:t>выбора правильного ответа</w:t>
      </w:r>
      <w:r w:rsidRPr="005C7DA3">
        <w:t>.</w:t>
      </w:r>
    </w:p>
    <w:p w14:paraId="2E0DF932" w14:textId="4508BA4D" w:rsidR="00A705FB" w:rsidRDefault="00641A9D" w:rsidP="00EE6D6E">
      <w:pPr>
        <w:spacing w:after="200" w:line="360" w:lineRule="auto"/>
        <w:jc w:val="center"/>
        <w:rPr>
          <w:lang w:val="en-US"/>
        </w:rPr>
      </w:pPr>
      <w:r>
        <w:rPr>
          <w:noProof/>
        </w:rPr>
        <w:drawing>
          <wp:inline distT="0" distB="0" distL="0" distR="0" wp14:anchorId="3144768C" wp14:editId="4E5B2A0C">
            <wp:extent cx="3519284" cy="3528060"/>
            <wp:effectExtent l="0" t="0" r="0" b="0"/>
            <wp:docPr id="9317159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3019" cy="3531804"/>
                    </a:xfrm>
                    <a:prstGeom prst="rect">
                      <a:avLst/>
                    </a:prstGeom>
                    <a:noFill/>
                    <a:ln>
                      <a:noFill/>
                    </a:ln>
                  </pic:spPr>
                </pic:pic>
              </a:graphicData>
            </a:graphic>
          </wp:inline>
        </w:drawing>
      </w:r>
    </w:p>
    <w:p w14:paraId="39F7B2B1" w14:textId="12320884" w:rsidR="00CC5B29" w:rsidRDefault="00CC5B29" w:rsidP="00CC5B29">
      <w:pPr>
        <w:pStyle w:val="ac"/>
        <w:spacing w:before="0" w:after="200"/>
      </w:pPr>
      <w:r>
        <w:t xml:space="preserve">Рисунок </w:t>
      </w:r>
      <w:r w:rsidR="00552B59" w:rsidRPr="006423C5">
        <w:t>5</w:t>
      </w:r>
      <w:r>
        <w:t xml:space="preserve"> – Макет </w:t>
      </w:r>
      <w:r w:rsidR="006423C5" w:rsidRPr="005C7DA3">
        <w:t>экрана</w:t>
      </w:r>
      <w:r w:rsidR="006423C5">
        <w:t xml:space="preserve"> выбора правильного ответа</w:t>
      </w:r>
    </w:p>
    <w:p w14:paraId="5510AB84" w14:textId="0AF91CB3" w:rsidR="00A43EFD" w:rsidRDefault="00B846A8" w:rsidP="000E60D7">
      <w:pPr>
        <w:spacing w:line="360" w:lineRule="auto"/>
        <w:ind w:firstLine="709"/>
        <w:jc w:val="both"/>
      </w:pPr>
      <w:bookmarkStart w:id="22" w:name="_Hlk138489902"/>
      <w:bookmarkEnd w:id="21"/>
      <w:r w:rsidRPr="00F87E09">
        <w:t xml:space="preserve">Макет экрана </w:t>
      </w:r>
      <w:r w:rsidR="00554954">
        <w:t>выбора правильного ответа</w:t>
      </w:r>
      <w:r w:rsidR="00554954" w:rsidRPr="00F87E09">
        <w:t xml:space="preserve"> </w:t>
      </w:r>
      <w:r w:rsidRPr="00F87E09">
        <w:t>содержит следующие элементы:</w:t>
      </w:r>
    </w:p>
    <w:p w14:paraId="05D83D4A" w14:textId="77777777" w:rsidR="008444A6" w:rsidRPr="00F00D36" w:rsidRDefault="008444A6" w:rsidP="008444A6">
      <w:pPr>
        <w:spacing w:line="360" w:lineRule="auto"/>
        <w:ind w:firstLine="709"/>
        <w:jc w:val="both"/>
      </w:pPr>
      <w:r>
        <w:t xml:space="preserve">1 </w:t>
      </w:r>
      <w:r w:rsidRPr="009B305B">
        <w:t>–</w:t>
      </w:r>
      <w:r>
        <w:t xml:space="preserve"> кнопка подсказки</w:t>
      </w:r>
      <w:r w:rsidRPr="00F00D36">
        <w:t>;</w:t>
      </w:r>
    </w:p>
    <w:p w14:paraId="53B3EB31" w14:textId="77777777" w:rsidR="008444A6" w:rsidRDefault="008444A6" w:rsidP="008444A6">
      <w:pPr>
        <w:spacing w:line="360" w:lineRule="auto"/>
        <w:ind w:firstLine="709"/>
        <w:jc w:val="both"/>
      </w:pPr>
      <w:r>
        <w:lastRenderedPageBreak/>
        <w:t>2</w:t>
      </w:r>
      <w:r w:rsidRPr="005A39D5">
        <w:t xml:space="preserve"> </w:t>
      </w:r>
      <w:r w:rsidRPr="009B305B">
        <w:t>–</w:t>
      </w:r>
      <w:r>
        <w:t xml:space="preserve"> заголовок экрана</w:t>
      </w:r>
      <w:r w:rsidRPr="005A39D5">
        <w:t>;</w:t>
      </w:r>
    </w:p>
    <w:p w14:paraId="21B7CCC6" w14:textId="6FF5288A" w:rsidR="00B65362" w:rsidRPr="00CA57F4" w:rsidRDefault="006F48EC" w:rsidP="008444A6">
      <w:pPr>
        <w:spacing w:line="360" w:lineRule="auto"/>
        <w:ind w:firstLine="709"/>
        <w:jc w:val="both"/>
      </w:pPr>
      <w:r w:rsidRPr="006F48EC">
        <w:t xml:space="preserve">3 </w:t>
      </w:r>
      <w:r>
        <w:t>–</w:t>
      </w:r>
      <w:r w:rsidRPr="006F48EC">
        <w:t xml:space="preserve"> </w:t>
      </w:r>
      <w:r>
        <w:t xml:space="preserve">кнопка </w:t>
      </w:r>
      <w:r w:rsidR="009247E8">
        <w:t>озвучивания слова</w:t>
      </w:r>
      <w:r w:rsidR="009247E8" w:rsidRPr="00CA57F4">
        <w:t>;</w:t>
      </w:r>
    </w:p>
    <w:p w14:paraId="5B177B15" w14:textId="38603CC9" w:rsidR="00961E1F" w:rsidRPr="002048EE" w:rsidRDefault="00961E1F" w:rsidP="008444A6">
      <w:pPr>
        <w:spacing w:line="360" w:lineRule="auto"/>
        <w:ind w:firstLine="709"/>
        <w:jc w:val="both"/>
      </w:pPr>
      <w:r>
        <w:t xml:space="preserve">4 </w:t>
      </w:r>
      <w:r w:rsidR="00CA57F4">
        <w:t>–</w:t>
      </w:r>
      <w:r>
        <w:t xml:space="preserve"> </w:t>
      </w:r>
      <w:r w:rsidR="00CA57F4">
        <w:t>кнопки вариантов ответов</w:t>
      </w:r>
      <w:r w:rsidR="00CA57F4" w:rsidRPr="002048EE">
        <w:t>;</w:t>
      </w:r>
    </w:p>
    <w:p w14:paraId="6C8B6A41" w14:textId="3BA20927" w:rsidR="006F6125" w:rsidRPr="00B66AED" w:rsidRDefault="006F6125" w:rsidP="006F6125">
      <w:pPr>
        <w:spacing w:line="360" w:lineRule="auto"/>
        <w:ind w:firstLine="709"/>
        <w:jc w:val="both"/>
      </w:pPr>
      <w:r w:rsidRPr="006F6125">
        <w:t>5</w:t>
      </w:r>
      <w:r>
        <w:t> </w:t>
      </w:r>
      <w:r w:rsidRPr="009B305B">
        <w:t>–</w:t>
      </w:r>
      <w:r>
        <w:t> кнопка «Добавить» при нажатии на которую откроется экран добавления новых слов</w:t>
      </w:r>
      <w:r w:rsidRPr="00B66AED">
        <w:t>;</w:t>
      </w:r>
    </w:p>
    <w:p w14:paraId="3B783C4B" w14:textId="60D43CE3" w:rsidR="006F6125" w:rsidRPr="00B66AED" w:rsidRDefault="006F6125" w:rsidP="006F6125">
      <w:pPr>
        <w:spacing w:line="360" w:lineRule="auto"/>
        <w:ind w:firstLine="709"/>
        <w:jc w:val="both"/>
      </w:pPr>
      <w:r w:rsidRPr="006F6125">
        <w:t>6</w:t>
      </w:r>
      <w:r>
        <w:t> </w:t>
      </w:r>
      <w:r w:rsidRPr="009B305B">
        <w:t>–</w:t>
      </w:r>
      <w:r>
        <w:t> кнопка «Повторить» при нажатии на которую откроется экран повторения изученных слов</w:t>
      </w:r>
      <w:r w:rsidRPr="00B66AED">
        <w:t>;</w:t>
      </w:r>
    </w:p>
    <w:p w14:paraId="2C359871" w14:textId="14FBAB1D" w:rsidR="002276DA" w:rsidRPr="001A1EBA" w:rsidRDefault="006F6125" w:rsidP="00B84A3E">
      <w:pPr>
        <w:spacing w:line="360" w:lineRule="auto"/>
        <w:ind w:firstLine="709"/>
        <w:jc w:val="both"/>
        <w:rPr>
          <w:color w:val="FF0000"/>
        </w:rPr>
      </w:pPr>
      <w:r w:rsidRPr="00B65362">
        <w:t>7</w:t>
      </w:r>
      <w:r>
        <w:t xml:space="preserve"> </w:t>
      </w:r>
      <w:r w:rsidRPr="009B305B">
        <w:t>–</w:t>
      </w:r>
      <w:r>
        <w:t xml:space="preserve"> кнопка «Изучить» при нажатии на которую откроется экран изучения новых слов</w:t>
      </w:r>
      <w:r w:rsidR="00A63725" w:rsidRPr="00F62216">
        <w:t>.</w:t>
      </w:r>
    </w:p>
    <w:p w14:paraId="3629E748" w14:textId="4324A244" w:rsidR="00DC233F" w:rsidRDefault="00A96CB1" w:rsidP="006C12D1">
      <w:pPr>
        <w:spacing w:line="360" w:lineRule="auto"/>
        <w:ind w:firstLine="709"/>
        <w:jc w:val="both"/>
      </w:pPr>
      <w:r w:rsidRPr="00A96CB1">
        <w:t>Таким образом, были спроектированы все экраны приложения. В дальнейшем на основе этих макетов будет разработан пользовательский интерфейс.</w:t>
      </w:r>
    </w:p>
    <w:p w14:paraId="0F59D658" w14:textId="4A42E669" w:rsidR="00F04A6D" w:rsidRPr="00DC233F" w:rsidRDefault="00DC233F">
      <w:r>
        <w:br w:type="page"/>
      </w:r>
    </w:p>
    <w:p w14:paraId="2DE517C4" w14:textId="5B56F0BF" w:rsidR="00307692" w:rsidRPr="00307692" w:rsidRDefault="005D7C6C" w:rsidP="00307692">
      <w:pPr>
        <w:pStyle w:val="1"/>
        <w:ind w:left="0" w:firstLine="709"/>
      </w:pPr>
      <w:bookmarkStart w:id="23" w:name="_Toc138462019"/>
      <w:bookmarkEnd w:id="22"/>
      <w:r w:rsidRPr="005D7C6C">
        <w:lastRenderedPageBreak/>
        <w:t xml:space="preserve">Реализация </w:t>
      </w:r>
      <w:r w:rsidR="000D1883">
        <w:t>мобильного</w:t>
      </w:r>
      <w:r w:rsidR="00485783">
        <w:t xml:space="preserve"> </w:t>
      </w:r>
      <w:r w:rsidR="000D1883">
        <w:t>приложения</w:t>
      </w:r>
      <w:bookmarkEnd w:id="23"/>
    </w:p>
    <w:p w14:paraId="63F31F3A" w14:textId="32196007" w:rsidR="005D3528" w:rsidRDefault="005D3528" w:rsidP="00972F87">
      <w:pPr>
        <w:pStyle w:val="2"/>
        <w:ind w:left="0" w:firstLine="709"/>
      </w:pPr>
      <w:bookmarkStart w:id="24" w:name="_Toc138462020"/>
      <w:r>
        <w:t xml:space="preserve">Реализация </w:t>
      </w:r>
      <w:r w:rsidR="009B6736">
        <w:t>кода</w:t>
      </w:r>
      <w:r w:rsidR="002048EE">
        <w:t xml:space="preserve"> мобильного приложения</w:t>
      </w:r>
      <w:bookmarkEnd w:id="24"/>
    </w:p>
    <w:p w14:paraId="238DD34B" w14:textId="4F91FD81" w:rsidR="00327ACC" w:rsidRDefault="00C32F0E" w:rsidP="00327ACC">
      <w:pPr>
        <w:spacing w:line="360" w:lineRule="auto"/>
        <w:ind w:firstLine="709"/>
        <w:jc w:val="both"/>
      </w:pPr>
      <w:r>
        <w:t xml:space="preserve">Код приложения был написан на языке </w:t>
      </w:r>
      <w:r>
        <w:rPr>
          <w:lang w:val="en-US"/>
        </w:rPr>
        <w:t>C</w:t>
      </w:r>
      <w:r w:rsidRPr="00C32F0E">
        <w:t>#</w:t>
      </w:r>
      <w:r w:rsidR="0099013E" w:rsidRPr="0099013E">
        <w:t>.</w:t>
      </w:r>
    </w:p>
    <w:p w14:paraId="43DB40A6" w14:textId="43625310" w:rsidR="00216971" w:rsidRPr="0099013E" w:rsidRDefault="00216971" w:rsidP="00327ACC">
      <w:pPr>
        <w:spacing w:line="360" w:lineRule="auto"/>
        <w:ind w:firstLine="709"/>
        <w:jc w:val="both"/>
      </w:pPr>
      <w:r>
        <w:t>Компоненты приложения прив</w:t>
      </w:r>
      <w:r w:rsidR="00D959D8">
        <w:t>ед</w:t>
      </w:r>
      <w:r>
        <w:t xml:space="preserve">ены </w:t>
      </w:r>
      <w:r w:rsidR="00DC7C10">
        <w:t>на диаграмме компонентов в приложении В.</w:t>
      </w:r>
    </w:p>
    <w:p w14:paraId="3623ECB7" w14:textId="1CE07CAA" w:rsidR="00F345B3" w:rsidRDefault="00C80807" w:rsidP="00E7146C">
      <w:pPr>
        <w:spacing w:line="360" w:lineRule="auto"/>
        <w:ind w:firstLine="709"/>
        <w:jc w:val="both"/>
      </w:pPr>
      <w:r>
        <w:t>Диаграмма компонентов предназначена для описания физического представления системы. На диаграмме устанавливаются зависимости между компонентами, тем самым определяя архитектуру приложения. Компонентом является физически существующая часть системы, например коды модулей или командные файлы. Компоненты связаны друг с другом при помощи отношения зависимости, то есть изменения одного объекта влияет на поведение другого</w:t>
      </w:r>
      <w:r>
        <w:rPr>
          <w:lang w:val="en-US"/>
        </w:rPr>
        <w:t> </w:t>
      </w:r>
      <w:r w:rsidRPr="00D70694">
        <w:t>[</w:t>
      </w:r>
      <w:r w:rsidRPr="00DA300F">
        <w:t>1</w:t>
      </w:r>
      <w:r w:rsidR="009B72FA">
        <w:t>1</w:t>
      </w:r>
      <w:r w:rsidRPr="00D70694">
        <w:t>]</w:t>
      </w:r>
      <w:r>
        <w:t>.</w:t>
      </w:r>
    </w:p>
    <w:p w14:paraId="5E604306" w14:textId="45DEBE5F" w:rsidR="003D6EC1" w:rsidRDefault="00EB69B0" w:rsidP="00E7146C">
      <w:pPr>
        <w:spacing w:line="360" w:lineRule="auto"/>
        <w:ind w:firstLine="709"/>
        <w:jc w:val="both"/>
      </w:pPr>
      <w:r>
        <w:t xml:space="preserve">Подробнее рассмотрим каждый из используемых </w:t>
      </w:r>
      <w:r w:rsidR="00617230">
        <w:t xml:space="preserve">компонентов </w:t>
      </w:r>
      <w:r w:rsidR="00196948" w:rsidRPr="00196948">
        <w:t>(</w:t>
      </w:r>
      <w:r w:rsidR="00D819AD">
        <w:t>п</w:t>
      </w:r>
      <w:r w:rsidR="00196948">
        <w:t>риложение В</w:t>
      </w:r>
      <w:r w:rsidR="00196948" w:rsidRPr="00196948">
        <w:t>)</w:t>
      </w:r>
      <w:r>
        <w:t>.</w:t>
      </w:r>
    </w:p>
    <w:p w14:paraId="3E5FEFCE" w14:textId="0837C1AC" w:rsidR="000B3B07" w:rsidRDefault="000327B7" w:rsidP="00E7146C">
      <w:pPr>
        <w:spacing w:line="360" w:lineRule="auto"/>
        <w:ind w:firstLine="709"/>
        <w:jc w:val="both"/>
      </w:pPr>
      <w:r>
        <w:t>Компоненты</w:t>
      </w:r>
      <w:r w:rsidR="001C5922">
        <w:rPr>
          <w:lang w:val="en-US"/>
        </w:rPr>
        <w:t> </w:t>
      </w:r>
      <w:r w:rsidR="001C1366">
        <w:t>«</w:t>
      </w:r>
      <w:proofErr w:type="spellStart"/>
      <w:r w:rsidR="007E3B0E" w:rsidRPr="007E3B0E">
        <w:rPr>
          <w:lang w:val="en-US"/>
        </w:rPr>
        <w:t>DecksRepository</w:t>
      </w:r>
      <w:proofErr w:type="spellEnd"/>
      <w:r w:rsidR="001C1366">
        <w:t>»</w:t>
      </w:r>
      <w:r w:rsidR="007E3B0E" w:rsidRPr="00020F22">
        <w:t>,</w:t>
      </w:r>
      <w:r w:rsidR="001C5922">
        <w:rPr>
          <w:lang w:val="en-US"/>
        </w:rPr>
        <w:t> </w:t>
      </w:r>
      <w:r w:rsidR="001C1366">
        <w:t>«</w:t>
      </w:r>
      <w:proofErr w:type="spellStart"/>
      <w:r w:rsidR="007E3B0E" w:rsidRPr="007E3B0E">
        <w:rPr>
          <w:lang w:val="en-US"/>
        </w:rPr>
        <w:t>TimeDeckRepository</w:t>
      </w:r>
      <w:proofErr w:type="spellEnd"/>
      <w:r w:rsidR="001C1366">
        <w:t>»</w:t>
      </w:r>
      <w:r w:rsidR="007E3B0E" w:rsidRPr="00020F22">
        <w:t>,</w:t>
      </w:r>
      <w:r w:rsidR="001C5922">
        <w:rPr>
          <w:lang w:val="en-US"/>
        </w:rPr>
        <w:t> </w:t>
      </w:r>
      <w:r w:rsidR="001C1366">
        <w:t>«</w:t>
      </w:r>
      <w:proofErr w:type="spellStart"/>
      <w:r w:rsidR="00E244F9" w:rsidRPr="00E244F9">
        <w:rPr>
          <w:lang w:val="en-US"/>
        </w:rPr>
        <w:t>SaveNewWordReposity</w:t>
      </w:r>
      <w:proofErr w:type="spellEnd"/>
      <w:r w:rsidR="001C1366">
        <w:t>»</w:t>
      </w:r>
      <w:r w:rsidR="00E51FB4" w:rsidRPr="00020F22">
        <w:t xml:space="preserve"> </w:t>
      </w:r>
      <w:r w:rsidR="00020F22">
        <w:t>необходимы</w:t>
      </w:r>
      <w:r w:rsidR="00020F22" w:rsidRPr="00020F22">
        <w:t xml:space="preserve"> </w:t>
      </w:r>
      <w:r w:rsidR="00020F22">
        <w:t>для</w:t>
      </w:r>
      <w:r w:rsidR="00020F22" w:rsidRPr="00020F22">
        <w:t xml:space="preserve"> </w:t>
      </w:r>
      <w:r w:rsidR="00020F22">
        <w:t xml:space="preserve">хранения </w:t>
      </w:r>
      <w:r w:rsidR="007A4212">
        <w:t>локальных данных пользователя.</w:t>
      </w:r>
    </w:p>
    <w:p w14:paraId="4F99EA18" w14:textId="4597A480" w:rsidR="0026197A" w:rsidRDefault="00EB5252" w:rsidP="0026197A">
      <w:pPr>
        <w:spacing w:line="360" w:lineRule="auto"/>
        <w:ind w:firstLine="709"/>
        <w:jc w:val="both"/>
        <w:rPr>
          <w:lang w:val="en-US"/>
        </w:rPr>
      </w:pPr>
      <w:r>
        <w:t>Компонент</w:t>
      </w:r>
      <w:r w:rsidRPr="00EB5252">
        <w:rPr>
          <w:lang w:val="en-US"/>
        </w:rPr>
        <w:t xml:space="preserve"> </w:t>
      </w:r>
      <w:r w:rsidR="001C1366" w:rsidRPr="001C1366">
        <w:rPr>
          <w:lang w:val="en-US"/>
        </w:rPr>
        <w:t>«</w:t>
      </w:r>
      <w:proofErr w:type="spellStart"/>
      <w:r w:rsidRPr="003E3D0D">
        <w:rPr>
          <w:lang w:val="en-US"/>
        </w:rPr>
        <w:t>DependencyService</w:t>
      </w:r>
      <w:proofErr w:type="spellEnd"/>
      <w:r w:rsidR="001C1366" w:rsidRPr="001C1366">
        <w:rPr>
          <w:lang w:val="en-US"/>
        </w:rPr>
        <w:t>»</w:t>
      </w:r>
      <w:r w:rsidRPr="00EB5252">
        <w:rPr>
          <w:lang w:val="en-US"/>
        </w:rPr>
        <w:t xml:space="preserve"> </w:t>
      </w:r>
      <w:r>
        <w:t>необходим</w:t>
      </w:r>
      <w:r w:rsidRPr="00EB5252">
        <w:rPr>
          <w:lang w:val="en-US"/>
        </w:rPr>
        <w:t xml:space="preserve"> </w:t>
      </w:r>
      <w:r>
        <w:t>для</w:t>
      </w:r>
      <w:r w:rsidRPr="00EB5252">
        <w:rPr>
          <w:lang w:val="en-US"/>
        </w:rPr>
        <w:t xml:space="preserve"> </w:t>
      </w:r>
      <w:r>
        <w:t>работы</w:t>
      </w:r>
      <w:r w:rsidRPr="00EB5252">
        <w:rPr>
          <w:lang w:val="en-US"/>
        </w:rPr>
        <w:t xml:space="preserve"> </w:t>
      </w:r>
      <w:r>
        <w:t>с</w:t>
      </w:r>
      <w:r w:rsidRPr="00EB5252">
        <w:rPr>
          <w:lang w:val="en-US"/>
        </w:rPr>
        <w:t xml:space="preserve"> Dependency Injection </w:t>
      </w:r>
      <w:proofErr w:type="spellStart"/>
      <w:r w:rsidRPr="00EB5252">
        <w:rPr>
          <w:lang w:val="en-US"/>
        </w:rPr>
        <w:t>Contaier</w:t>
      </w:r>
      <w:proofErr w:type="spellEnd"/>
      <w:r w:rsidR="0026197A">
        <w:rPr>
          <w:lang w:val="en-US"/>
        </w:rPr>
        <w:t>.</w:t>
      </w:r>
    </w:p>
    <w:p w14:paraId="34D69C20" w14:textId="640F79E1" w:rsidR="0026197A" w:rsidRDefault="000213E1" w:rsidP="0026197A">
      <w:pPr>
        <w:spacing w:line="360" w:lineRule="auto"/>
        <w:ind w:firstLine="709"/>
        <w:jc w:val="both"/>
      </w:pPr>
      <w:r>
        <w:t>Компонент</w:t>
      </w:r>
      <w:r w:rsidR="00065BAA">
        <w:t xml:space="preserve"> </w:t>
      </w:r>
      <w:r w:rsidR="009673FA">
        <w:t>«</w:t>
      </w:r>
      <w:proofErr w:type="spellStart"/>
      <w:r w:rsidR="00065BAA" w:rsidRPr="005E11C1">
        <w:t>DescriptorService</w:t>
      </w:r>
      <w:proofErr w:type="spellEnd"/>
      <w:r w:rsidR="009673FA">
        <w:t>»</w:t>
      </w:r>
      <w:r w:rsidR="00065BAA">
        <w:t xml:space="preserve"> необходим</w:t>
      </w:r>
      <w:r w:rsidR="00065BAA" w:rsidRPr="00065BAA">
        <w:t xml:space="preserve"> для работы со словами и их переводами, зарегистрированными в </w:t>
      </w:r>
      <w:r w:rsidR="00AE1D50">
        <w:t>приложении</w:t>
      </w:r>
      <w:r w:rsidR="00A336D0">
        <w:t>.</w:t>
      </w:r>
    </w:p>
    <w:p w14:paraId="5C1B3A66" w14:textId="7EFAE690" w:rsidR="003306B8" w:rsidRDefault="003306B8" w:rsidP="0026197A">
      <w:pPr>
        <w:spacing w:line="360" w:lineRule="auto"/>
        <w:ind w:firstLine="709"/>
        <w:jc w:val="both"/>
      </w:pPr>
      <w:r>
        <w:t xml:space="preserve">Компонент </w:t>
      </w:r>
      <w:r w:rsidR="009673FA">
        <w:t>«</w:t>
      </w:r>
      <w:proofErr w:type="spellStart"/>
      <w:r w:rsidRPr="00DF4AAA">
        <w:t>MainMenuService</w:t>
      </w:r>
      <w:proofErr w:type="spellEnd"/>
      <w:r w:rsidR="009673FA">
        <w:t>»</w:t>
      </w:r>
      <w:r>
        <w:t xml:space="preserve"> необходим </w:t>
      </w:r>
      <w:r w:rsidRPr="003306B8">
        <w:t>для работы с пользовательским интерфейсом</w:t>
      </w:r>
      <w:r w:rsidR="007D6D3B">
        <w:t>.</w:t>
      </w:r>
    </w:p>
    <w:p w14:paraId="2887CE0A" w14:textId="35F04CFE" w:rsidR="00AE63E5" w:rsidRDefault="00AE63E5" w:rsidP="0026197A">
      <w:pPr>
        <w:spacing w:line="360" w:lineRule="auto"/>
        <w:ind w:firstLine="709"/>
        <w:jc w:val="both"/>
      </w:pPr>
      <w:r>
        <w:t xml:space="preserve">Компонент </w:t>
      </w:r>
      <w:r w:rsidR="009673FA">
        <w:t>«</w:t>
      </w:r>
      <w:proofErr w:type="spellStart"/>
      <w:r w:rsidR="00A4380E">
        <w:rPr>
          <w:lang w:val="en-US"/>
        </w:rPr>
        <w:t>ExploreService</w:t>
      </w:r>
      <w:proofErr w:type="spellEnd"/>
      <w:r w:rsidR="009673FA">
        <w:t>»</w:t>
      </w:r>
      <w:r w:rsidR="00A4380E">
        <w:t xml:space="preserve"> необходим </w:t>
      </w:r>
      <w:r w:rsidR="00A4380E" w:rsidRPr="00A4380E">
        <w:t xml:space="preserve">для работы с системой </w:t>
      </w:r>
      <w:proofErr w:type="spellStart"/>
      <w:r w:rsidR="00A4380E" w:rsidRPr="00A4380E">
        <w:t>Лейтнера</w:t>
      </w:r>
      <w:proofErr w:type="spellEnd"/>
      <w:r w:rsidR="00CF7C07">
        <w:t>.</w:t>
      </w:r>
    </w:p>
    <w:p w14:paraId="44665C4C" w14:textId="229186F9" w:rsidR="00775D42" w:rsidRDefault="00775D42" w:rsidP="0026197A">
      <w:pPr>
        <w:spacing w:line="360" w:lineRule="auto"/>
        <w:ind w:firstLine="709"/>
        <w:jc w:val="both"/>
      </w:pPr>
      <w:r>
        <w:t xml:space="preserve">Компонент </w:t>
      </w:r>
      <w:r w:rsidR="00FC073D">
        <w:t>«</w:t>
      </w:r>
      <w:proofErr w:type="spellStart"/>
      <w:r w:rsidRPr="007E14F8">
        <w:t>SaveWordsService</w:t>
      </w:r>
      <w:proofErr w:type="spellEnd"/>
      <w:r w:rsidR="00FC073D">
        <w:t>»</w:t>
      </w:r>
      <w:r>
        <w:t xml:space="preserve"> необходим </w:t>
      </w:r>
      <w:r w:rsidRPr="00775D42">
        <w:t>для работы с сохранен</w:t>
      </w:r>
      <w:r w:rsidR="004C62F7">
        <w:t>и</w:t>
      </w:r>
      <w:r w:rsidRPr="00775D42">
        <w:t>ем слов, добавленных пользователем</w:t>
      </w:r>
      <w:r w:rsidR="007D6D3B">
        <w:t>.</w:t>
      </w:r>
    </w:p>
    <w:p w14:paraId="3A05890E" w14:textId="335458C1" w:rsidR="001B1209" w:rsidRPr="007A4212" w:rsidRDefault="00C64BB6" w:rsidP="004D781C">
      <w:pPr>
        <w:spacing w:line="360" w:lineRule="auto"/>
        <w:ind w:firstLine="709"/>
        <w:jc w:val="both"/>
      </w:pPr>
      <w:r>
        <w:t xml:space="preserve">Компонент </w:t>
      </w:r>
      <w:r w:rsidR="00E53BFC">
        <w:t>«</w:t>
      </w:r>
      <w:proofErr w:type="spellStart"/>
      <w:r w:rsidRPr="0061574A">
        <w:t>AudioService</w:t>
      </w:r>
      <w:proofErr w:type="spellEnd"/>
      <w:r w:rsidR="00E53BFC">
        <w:t>»</w:t>
      </w:r>
      <w:r>
        <w:t xml:space="preserve"> </w:t>
      </w:r>
      <w:r w:rsidR="009F2CBF">
        <w:t>необ</w:t>
      </w:r>
      <w:r w:rsidR="00E53BFC">
        <w:t>х</w:t>
      </w:r>
      <w:r w:rsidR="009F2CBF">
        <w:t xml:space="preserve">одим </w:t>
      </w:r>
      <w:r w:rsidR="009F2CBF" w:rsidRPr="009F2CBF">
        <w:t>для работы с озвучиванием английских слов.</w:t>
      </w:r>
    </w:p>
    <w:p w14:paraId="7623F8A9" w14:textId="6B8018FA" w:rsidR="002E63EB" w:rsidRPr="00EB69B0" w:rsidRDefault="00B55AFA" w:rsidP="00E7146C">
      <w:pPr>
        <w:spacing w:line="360" w:lineRule="auto"/>
        <w:ind w:firstLine="709"/>
        <w:jc w:val="both"/>
      </w:pPr>
      <w:r>
        <w:t xml:space="preserve">Исходный код компонентов приложения приведен в приложении </w:t>
      </w:r>
      <w:r w:rsidR="000C6F11">
        <w:t>Г.</w:t>
      </w:r>
    </w:p>
    <w:p w14:paraId="40B2DD67" w14:textId="7A335098" w:rsidR="005D3528" w:rsidRDefault="00163F13" w:rsidP="00972F87">
      <w:pPr>
        <w:pStyle w:val="2"/>
        <w:ind w:left="0" w:firstLine="709"/>
      </w:pPr>
      <w:bookmarkStart w:id="25" w:name="_Toc138462021"/>
      <w:r>
        <w:lastRenderedPageBreak/>
        <w:t xml:space="preserve">Реализация </w:t>
      </w:r>
      <w:r w:rsidR="00215653">
        <w:t>пользовательского</w:t>
      </w:r>
      <w:r w:rsidR="00802EDC">
        <w:t xml:space="preserve"> интерфейса</w:t>
      </w:r>
      <w:bookmarkEnd w:id="25"/>
    </w:p>
    <w:p w14:paraId="182EDFD5" w14:textId="77777777" w:rsidR="008C0115" w:rsidRDefault="008C0115" w:rsidP="00CB6AA5">
      <w:pPr>
        <w:spacing w:line="360" w:lineRule="auto"/>
        <w:ind w:firstLine="709"/>
        <w:jc w:val="both"/>
      </w:pPr>
      <w:r>
        <w:t xml:space="preserve">В соответствии с требованиями к интерфейсу, представленными в </w:t>
      </w:r>
    </w:p>
    <w:p w14:paraId="594DA05B" w14:textId="77777777" w:rsidR="008C0115" w:rsidRDefault="008C0115" w:rsidP="00CB6AA5">
      <w:pPr>
        <w:spacing w:line="360" w:lineRule="auto"/>
        <w:jc w:val="both"/>
      </w:pPr>
      <w:r>
        <w:t xml:space="preserve">разделе проектирования, был разработан пользовательский интерфейс, </w:t>
      </w:r>
    </w:p>
    <w:p w14:paraId="4DB613AF" w14:textId="39FA22FB" w:rsidR="008C0115" w:rsidRDefault="008C0115" w:rsidP="00CB6AA5">
      <w:pPr>
        <w:spacing w:line="360" w:lineRule="auto"/>
        <w:jc w:val="both"/>
      </w:pPr>
      <w:r>
        <w:t xml:space="preserve">необходимый для взаимодействия с </w:t>
      </w:r>
      <w:r w:rsidR="00EF73ED">
        <w:t>приложением</w:t>
      </w:r>
      <w:r>
        <w:t>.</w:t>
      </w:r>
    </w:p>
    <w:p w14:paraId="408F83D1" w14:textId="77777777" w:rsidR="00E61CCE" w:rsidRDefault="00540E15" w:rsidP="00CB6AA5">
      <w:pPr>
        <w:spacing w:line="360" w:lineRule="auto"/>
        <w:ind w:firstLine="709"/>
        <w:jc w:val="both"/>
      </w:pPr>
      <w:r w:rsidRPr="00540E15">
        <w:t xml:space="preserve">Рассмотрим основные </w:t>
      </w:r>
      <w:r w:rsidR="001043ED">
        <w:t>экраны</w:t>
      </w:r>
      <w:r w:rsidRPr="00540E15">
        <w:t xml:space="preserve"> приложения:</w:t>
      </w:r>
    </w:p>
    <w:p w14:paraId="0184BF72" w14:textId="3F827305" w:rsidR="00266456" w:rsidRDefault="003501F2">
      <w:pPr>
        <w:pStyle w:val="a9"/>
        <w:numPr>
          <w:ilvl w:val="0"/>
          <w:numId w:val="18"/>
        </w:numPr>
        <w:spacing w:line="360" w:lineRule="auto"/>
        <w:ind w:left="0" w:firstLine="709"/>
        <w:jc w:val="both"/>
      </w:pPr>
      <w:r>
        <w:t>н</w:t>
      </w:r>
      <w:r w:rsidR="001043ED">
        <w:t>ачального экран</w:t>
      </w:r>
      <w:r w:rsidR="00827DC8">
        <w:rPr>
          <w:lang w:val="en-US"/>
        </w:rPr>
        <w:t>;</w:t>
      </w:r>
    </w:p>
    <w:p w14:paraId="5ED41391" w14:textId="27CEF7DE" w:rsidR="00436798" w:rsidRPr="00D924A5" w:rsidRDefault="003501F2">
      <w:pPr>
        <w:pStyle w:val="a9"/>
        <w:numPr>
          <w:ilvl w:val="0"/>
          <w:numId w:val="17"/>
        </w:numPr>
        <w:spacing w:line="360" w:lineRule="auto"/>
        <w:ind w:left="0" w:firstLine="709"/>
        <w:jc w:val="both"/>
      </w:pPr>
      <w:r>
        <w:t>э</w:t>
      </w:r>
      <w:r w:rsidR="00436798">
        <w:t>кран</w:t>
      </w:r>
      <w:r w:rsidR="00436798" w:rsidRPr="00CE5AA6">
        <w:t xml:space="preserve"> </w:t>
      </w:r>
      <w:r w:rsidR="00436798">
        <w:t>повторения слов</w:t>
      </w:r>
      <w:r w:rsidR="00D924A5">
        <w:rPr>
          <w:lang w:val="en-US"/>
        </w:rPr>
        <w:t>;</w:t>
      </w:r>
    </w:p>
    <w:p w14:paraId="59A7FDA5" w14:textId="29496C6E" w:rsidR="00D924A5" w:rsidRPr="008C0115" w:rsidRDefault="0018221F">
      <w:pPr>
        <w:pStyle w:val="a9"/>
        <w:numPr>
          <w:ilvl w:val="0"/>
          <w:numId w:val="17"/>
        </w:numPr>
        <w:spacing w:line="360" w:lineRule="auto"/>
        <w:ind w:left="0" w:firstLine="709"/>
        <w:jc w:val="both"/>
      </w:pPr>
      <w:r>
        <w:t>э</w:t>
      </w:r>
      <w:r w:rsidR="00D924A5">
        <w:t>кран добавления новых слов</w:t>
      </w:r>
      <w:r w:rsidR="00D924A5">
        <w:rPr>
          <w:lang w:val="en-US"/>
        </w:rPr>
        <w:t>;</w:t>
      </w:r>
    </w:p>
    <w:p w14:paraId="77981BB4" w14:textId="77777777" w:rsidR="00D2471F" w:rsidRPr="00D2471F" w:rsidRDefault="00E61CCE">
      <w:pPr>
        <w:pStyle w:val="a9"/>
        <w:numPr>
          <w:ilvl w:val="0"/>
          <w:numId w:val="17"/>
        </w:numPr>
        <w:spacing w:line="360" w:lineRule="auto"/>
        <w:ind w:left="0" w:firstLine="709"/>
        <w:jc w:val="both"/>
        <w:rPr>
          <w:b/>
          <w:bCs/>
        </w:rPr>
      </w:pPr>
      <w:r w:rsidRPr="005C7DA3">
        <w:t>экран</w:t>
      </w:r>
      <w:r>
        <w:t xml:space="preserve"> выбора правильного ответа</w:t>
      </w:r>
      <w:r w:rsidR="00D924A5">
        <w:rPr>
          <w:lang w:val="en-US"/>
        </w:rPr>
        <w:t>.</w:t>
      </w:r>
    </w:p>
    <w:p w14:paraId="5A11DB75" w14:textId="16F42392" w:rsidR="0013396E" w:rsidRPr="00880C07" w:rsidRDefault="00D07103" w:rsidP="00CB6AA5">
      <w:pPr>
        <w:spacing w:line="360" w:lineRule="auto"/>
        <w:ind w:firstLine="709"/>
        <w:jc w:val="both"/>
      </w:pPr>
      <w:r>
        <w:t xml:space="preserve">На начальном экране </w:t>
      </w:r>
      <w:r w:rsidR="00691641">
        <w:t>приложения</w:t>
      </w:r>
      <w:r w:rsidR="00A56079">
        <w:t xml:space="preserve"> </w:t>
      </w:r>
      <w:r w:rsidR="00F55004">
        <w:t>(рисунок 6)</w:t>
      </w:r>
      <w:r w:rsidR="00225A44">
        <w:t xml:space="preserve"> </w:t>
      </w:r>
      <w:r w:rsidR="001D41CF">
        <w:t xml:space="preserve">по умолчанию </w:t>
      </w:r>
      <w:r w:rsidR="00B02605">
        <w:t>отображается</w:t>
      </w:r>
      <w:r w:rsidR="001D41CF">
        <w:t xml:space="preserve"> </w:t>
      </w:r>
      <w:r w:rsidR="00880C07">
        <w:t>экран изучения новых слов</w:t>
      </w:r>
      <w:r w:rsidR="00880C07" w:rsidRPr="00880C07">
        <w:t>,</w:t>
      </w:r>
      <w:r w:rsidR="00880C07">
        <w:t xml:space="preserve"> </w:t>
      </w:r>
      <w:r w:rsidR="004E5239">
        <w:t>а также кнопки перехода по другим экранам.</w:t>
      </w:r>
    </w:p>
    <w:p w14:paraId="4B44787F" w14:textId="77777777" w:rsidR="001E2F81" w:rsidRDefault="00C81D02" w:rsidP="00A97A5C">
      <w:pPr>
        <w:spacing w:after="200" w:line="360" w:lineRule="auto"/>
        <w:jc w:val="center"/>
      </w:pPr>
      <w:r w:rsidRPr="00C81D02">
        <w:rPr>
          <w:noProof/>
        </w:rPr>
        <w:drawing>
          <wp:inline distT="0" distB="0" distL="0" distR="0" wp14:anchorId="674F1959" wp14:editId="4C2C7A4D">
            <wp:extent cx="2104645" cy="3558540"/>
            <wp:effectExtent l="0" t="0" r="0" b="0"/>
            <wp:docPr id="1950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42" name=""/>
                    <pic:cNvPicPr/>
                  </pic:nvPicPr>
                  <pic:blipFill>
                    <a:blip r:embed="rId14"/>
                    <a:stretch>
                      <a:fillRect/>
                    </a:stretch>
                  </pic:blipFill>
                  <pic:spPr>
                    <a:xfrm>
                      <a:off x="0" y="0"/>
                      <a:ext cx="2121241" cy="3586601"/>
                    </a:xfrm>
                    <a:prstGeom prst="rect">
                      <a:avLst/>
                    </a:prstGeom>
                  </pic:spPr>
                </pic:pic>
              </a:graphicData>
            </a:graphic>
          </wp:inline>
        </w:drawing>
      </w:r>
    </w:p>
    <w:p w14:paraId="1CCF8272" w14:textId="3C86ECF5" w:rsidR="001E2F81" w:rsidRDefault="001E2F81" w:rsidP="001E2F81">
      <w:pPr>
        <w:pStyle w:val="ac"/>
        <w:spacing w:before="0" w:after="200"/>
      </w:pPr>
      <w:r>
        <w:t xml:space="preserve">Рисунок </w:t>
      </w:r>
      <w:r w:rsidR="006D6C97">
        <w:t>6</w:t>
      </w:r>
      <w:r>
        <w:t xml:space="preserve"> –</w:t>
      </w:r>
      <w:r w:rsidR="00C06DAA">
        <w:t xml:space="preserve"> Начальн</w:t>
      </w:r>
      <w:r w:rsidR="007D6938">
        <w:t>ый</w:t>
      </w:r>
      <w:r w:rsidR="00C06DAA">
        <w:t xml:space="preserve"> экран</w:t>
      </w:r>
    </w:p>
    <w:p w14:paraId="2DD97602" w14:textId="0AD5BC8F" w:rsidR="00726C57" w:rsidRDefault="00F11304" w:rsidP="00CB6AA5">
      <w:pPr>
        <w:spacing w:line="360" w:lineRule="auto"/>
        <w:ind w:firstLine="709"/>
        <w:jc w:val="both"/>
      </w:pPr>
      <w:r>
        <w:t xml:space="preserve">При нажатии на кнопку </w:t>
      </w:r>
      <w:r w:rsidR="00856CEC">
        <w:t xml:space="preserve">«Повторить» </w:t>
      </w:r>
      <w:r w:rsidR="00F259AB">
        <w:t xml:space="preserve">отображается </w:t>
      </w:r>
      <w:r w:rsidR="00890B00">
        <w:t xml:space="preserve">экран </w:t>
      </w:r>
      <w:r w:rsidR="003A3987">
        <w:t>повторения слов</w:t>
      </w:r>
      <w:r w:rsidR="005070D3" w:rsidRPr="005070D3">
        <w:t>,</w:t>
      </w:r>
      <w:r w:rsidR="005070D3">
        <w:t xml:space="preserve"> в котором находятся 3 колоды для повторения слов по системе </w:t>
      </w:r>
      <w:proofErr w:type="spellStart"/>
      <w:r w:rsidR="005070D3">
        <w:t>Лейтнера</w:t>
      </w:r>
      <w:proofErr w:type="spellEnd"/>
      <w:r w:rsidR="0073675F">
        <w:t xml:space="preserve"> (рисунок 7)</w:t>
      </w:r>
      <w:r w:rsidR="005070D3">
        <w:t>.</w:t>
      </w:r>
    </w:p>
    <w:p w14:paraId="6A6B4611" w14:textId="1791BCB9" w:rsidR="00393CDA" w:rsidRDefault="0084749B" w:rsidP="00297AD8">
      <w:pPr>
        <w:spacing w:after="200" w:line="360" w:lineRule="auto"/>
        <w:jc w:val="center"/>
      </w:pPr>
      <w:r w:rsidRPr="0084749B">
        <w:rPr>
          <w:noProof/>
        </w:rPr>
        <w:lastRenderedPageBreak/>
        <w:drawing>
          <wp:inline distT="0" distB="0" distL="0" distR="0" wp14:anchorId="4D01D3E2" wp14:editId="4B37449B">
            <wp:extent cx="1938718" cy="3253740"/>
            <wp:effectExtent l="0" t="0" r="0" b="0"/>
            <wp:docPr id="695498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98566" name=""/>
                    <pic:cNvPicPr/>
                  </pic:nvPicPr>
                  <pic:blipFill>
                    <a:blip r:embed="rId15"/>
                    <a:stretch>
                      <a:fillRect/>
                    </a:stretch>
                  </pic:blipFill>
                  <pic:spPr>
                    <a:xfrm>
                      <a:off x="0" y="0"/>
                      <a:ext cx="1956261" cy="3283182"/>
                    </a:xfrm>
                    <a:prstGeom prst="rect">
                      <a:avLst/>
                    </a:prstGeom>
                  </pic:spPr>
                </pic:pic>
              </a:graphicData>
            </a:graphic>
          </wp:inline>
        </w:drawing>
      </w:r>
    </w:p>
    <w:p w14:paraId="6050D809" w14:textId="2D7BFD93" w:rsidR="0084749B" w:rsidRDefault="0084749B" w:rsidP="0084749B">
      <w:pPr>
        <w:pStyle w:val="ac"/>
        <w:spacing w:before="0" w:after="200"/>
      </w:pPr>
      <w:r>
        <w:t xml:space="preserve">Рисунок </w:t>
      </w:r>
      <w:r w:rsidR="00C2709E">
        <w:t>7</w:t>
      </w:r>
      <w:r>
        <w:t xml:space="preserve"> – </w:t>
      </w:r>
      <w:r w:rsidR="00A237F3">
        <w:t>Экран</w:t>
      </w:r>
      <w:r w:rsidR="00A237F3" w:rsidRPr="00CE5AA6">
        <w:t xml:space="preserve"> </w:t>
      </w:r>
      <w:r w:rsidR="00A237F3">
        <w:t>повторения слов</w:t>
      </w:r>
    </w:p>
    <w:p w14:paraId="77F569A9" w14:textId="2AAF7E3A" w:rsidR="008C19E3" w:rsidRDefault="008C19E3" w:rsidP="008C19E3">
      <w:pPr>
        <w:spacing w:line="360" w:lineRule="auto"/>
        <w:ind w:firstLine="709"/>
        <w:jc w:val="both"/>
      </w:pPr>
      <w:r>
        <w:t>При нажатии на кнопку «</w:t>
      </w:r>
      <w:r w:rsidR="005C077A">
        <w:t>Добавить</w:t>
      </w:r>
      <w:r>
        <w:t xml:space="preserve">» отображается экран </w:t>
      </w:r>
      <w:r w:rsidR="00134902">
        <w:t>добавления</w:t>
      </w:r>
      <w:r w:rsidR="00642881">
        <w:t xml:space="preserve"> новых</w:t>
      </w:r>
      <w:r>
        <w:t xml:space="preserve"> слов (рисунок </w:t>
      </w:r>
      <w:r w:rsidR="00FD5EE8">
        <w:t>8</w:t>
      </w:r>
      <w:r>
        <w:t>).</w:t>
      </w:r>
    </w:p>
    <w:p w14:paraId="3F133E7B" w14:textId="6ABE8D32" w:rsidR="0084749B" w:rsidRDefault="00617EFB" w:rsidP="00B61686">
      <w:pPr>
        <w:spacing w:after="200" w:line="360" w:lineRule="auto"/>
        <w:jc w:val="center"/>
      </w:pPr>
      <w:r w:rsidRPr="00617EFB">
        <w:rPr>
          <w:noProof/>
        </w:rPr>
        <w:drawing>
          <wp:inline distT="0" distB="0" distL="0" distR="0" wp14:anchorId="2B3B9BCB" wp14:editId="15E9DA30">
            <wp:extent cx="1983132" cy="3429000"/>
            <wp:effectExtent l="0" t="0" r="0" b="0"/>
            <wp:docPr id="1209405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5592" name=""/>
                    <pic:cNvPicPr/>
                  </pic:nvPicPr>
                  <pic:blipFill>
                    <a:blip r:embed="rId16"/>
                    <a:stretch>
                      <a:fillRect/>
                    </a:stretch>
                  </pic:blipFill>
                  <pic:spPr>
                    <a:xfrm>
                      <a:off x="0" y="0"/>
                      <a:ext cx="2007066" cy="3470384"/>
                    </a:xfrm>
                    <a:prstGeom prst="rect">
                      <a:avLst/>
                    </a:prstGeom>
                  </pic:spPr>
                </pic:pic>
              </a:graphicData>
            </a:graphic>
          </wp:inline>
        </w:drawing>
      </w:r>
    </w:p>
    <w:p w14:paraId="6103B89B" w14:textId="023043A6" w:rsidR="00784113" w:rsidRDefault="00784113" w:rsidP="00784113">
      <w:pPr>
        <w:pStyle w:val="ac"/>
        <w:spacing w:before="0" w:after="200"/>
      </w:pPr>
      <w:r>
        <w:t xml:space="preserve">Рисунок </w:t>
      </w:r>
      <w:r w:rsidR="00685061">
        <w:t>8</w:t>
      </w:r>
      <w:r>
        <w:t xml:space="preserve"> – Экран</w:t>
      </w:r>
      <w:r w:rsidR="00B92404">
        <w:t xml:space="preserve"> добавления</w:t>
      </w:r>
      <w:r w:rsidRPr="00CE5AA6">
        <w:t xml:space="preserve"> </w:t>
      </w:r>
      <w:r w:rsidR="00C75C13">
        <w:t>новых</w:t>
      </w:r>
      <w:r>
        <w:t xml:space="preserve"> слов</w:t>
      </w:r>
    </w:p>
    <w:p w14:paraId="02DFDBE6" w14:textId="66B1D0B5" w:rsidR="00784113" w:rsidRDefault="002D1A10" w:rsidP="002D1A10">
      <w:pPr>
        <w:spacing w:line="360" w:lineRule="auto"/>
        <w:ind w:firstLine="709"/>
        <w:jc w:val="both"/>
      </w:pPr>
      <w:r>
        <w:t xml:space="preserve">При выборе колоды для повторения на экране </w:t>
      </w:r>
      <w:r w:rsidR="00ED2C1C">
        <w:t>повторения слов</w:t>
      </w:r>
      <w:r w:rsidR="00F52922">
        <w:t xml:space="preserve"> </w:t>
      </w:r>
      <w:r w:rsidR="001A48D6">
        <w:t xml:space="preserve">будет </w:t>
      </w:r>
      <w:r w:rsidR="00646614">
        <w:t>отображаться</w:t>
      </w:r>
      <w:r w:rsidR="001A48D6">
        <w:t xml:space="preserve"> </w:t>
      </w:r>
      <w:r w:rsidR="008D7DF3">
        <w:t xml:space="preserve">экран </w:t>
      </w:r>
      <w:r w:rsidR="00D227B6">
        <w:t>выбора правильного ответа (рисунок 9).</w:t>
      </w:r>
    </w:p>
    <w:p w14:paraId="62BDEE83" w14:textId="0CFF2F07" w:rsidR="005F24D0" w:rsidRDefault="00032538" w:rsidP="00731614">
      <w:pPr>
        <w:spacing w:after="200" w:line="360" w:lineRule="auto"/>
        <w:jc w:val="center"/>
      </w:pPr>
      <w:r w:rsidRPr="00032538">
        <w:rPr>
          <w:noProof/>
        </w:rPr>
        <w:lastRenderedPageBreak/>
        <w:drawing>
          <wp:inline distT="0" distB="0" distL="0" distR="0" wp14:anchorId="34BBC635" wp14:editId="29FB7835">
            <wp:extent cx="2194560" cy="3726449"/>
            <wp:effectExtent l="0" t="0" r="0" b="0"/>
            <wp:docPr id="1436058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8919" name=""/>
                    <pic:cNvPicPr/>
                  </pic:nvPicPr>
                  <pic:blipFill>
                    <a:blip r:embed="rId17"/>
                    <a:stretch>
                      <a:fillRect/>
                    </a:stretch>
                  </pic:blipFill>
                  <pic:spPr>
                    <a:xfrm>
                      <a:off x="0" y="0"/>
                      <a:ext cx="2209861" cy="3752430"/>
                    </a:xfrm>
                    <a:prstGeom prst="rect">
                      <a:avLst/>
                    </a:prstGeom>
                  </pic:spPr>
                </pic:pic>
              </a:graphicData>
            </a:graphic>
          </wp:inline>
        </w:drawing>
      </w:r>
    </w:p>
    <w:p w14:paraId="40F9AF97" w14:textId="45B51C48" w:rsidR="00821745" w:rsidRPr="005070D3" w:rsidRDefault="00821745" w:rsidP="00D81845">
      <w:pPr>
        <w:pStyle w:val="ac"/>
        <w:spacing w:before="0" w:after="200"/>
      </w:pPr>
      <w:r>
        <w:t xml:space="preserve">Рисунок </w:t>
      </w:r>
      <w:r w:rsidR="00581303">
        <w:t>9</w:t>
      </w:r>
      <w:r>
        <w:t xml:space="preserve"> – Экран </w:t>
      </w:r>
      <w:r w:rsidR="00C86381">
        <w:t>выбора правильного ответа</w:t>
      </w:r>
    </w:p>
    <w:p w14:paraId="782384A6" w14:textId="0C2F4597" w:rsidR="001E2F81" w:rsidRPr="00C121A9" w:rsidRDefault="00073335" w:rsidP="00C121A9">
      <w:pPr>
        <w:spacing w:line="360" w:lineRule="auto"/>
        <w:ind w:firstLine="709"/>
        <w:jc w:val="both"/>
      </w:pPr>
      <w:r>
        <w:t xml:space="preserve">Таким образом в соответствии с требованиями к интерфейсу, представленными в разделе проектирования </w:t>
      </w:r>
      <w:r w:rsidR="00AB378A">
        <w:t>был разработан пользовательский интерфейс, необходимый для взаимодействия с приложением.</w:t>
      </w:r>
      <w:r w:rsidR="00AE2B42">
        <w:br w:type="page"/>
      </w:r>
    </w:p>
    <w:p w14:paraId="0ED5C14A" w14:textId="77777777" w:rsidR="00AE2B42" w:rsidRDefault="00AE2B42" w:rsidP="00972F87">
      <w:pPr>
        <w:pStyle w:val="1"/>
        <w:ind w:left="0" w:firstLine="709"/>
      </w:pPr>
      <w:bookmarkStart w:id="26" w:name="_Toc138462022"/>
      <w:r>
        <w:lastRenderedPageBreak/>
        <w:t xml:space="preserve">Тестирование </w:t>
      </w:r>
      <w:r w:rsidR="008739D9">
        <w:t>документов конфигурации</w:t>
      </w:r>
      <w:bookmarkEnd w:id="26"/>
    </w:p>
    <w:p w14:paraId="5D81B944" w14:textId="28703C7D" w:rsidR="00712C73" w:rsidRPr="00FE29F1" w:rsidRDefault="00837945" w:rsidP="00DD790D">
      <w:pPr>
        <w:spacing w:line="360" w:lineRule="auto"/>
        <w:ind w:firstLine="709"/>
        <w:jc w:val="both"/>
        <w:rPr>
          <w:color w:val="000000" w:themeColor="text1"/>
          <w:szCs w:val="28"/>
        </w:rPr>
      </w:pPr>
      <w:r w:rsidRPr="00FE29F1">
        <w:rPr>
          <w:color w:val="000000" w:themeColor="text1"/>
          <w:szCs w:val="28"/>
        </w:rPr>
        <w:t>В ходе анализа способов тестирования программного обеспечения было определено, что более подходящими из них для данного приложения являются: тестирование методом черного ящика, тестирование метрики кода, а также автоматизированное тестирование.</w:t>
      </w:r>
    </w:p>
    <w:p w14:paraId="029E954A" w14:textId="77777777" w:rsidR="00D76AA0" w:rsidRPr="00594DE1" w:rsidRDefault="00D76AA0">
      <w:pPr>
        <w:pStyle w:val="2"/>
        <w:numPr>
          <w:ilvl w:val="1"/>
          <w:numId w:val="13"/>
        </w:numPr>
        <w:ind w:left="0" w:firstLine="709"/>
        <w:rPr>
          <w:b w:val="0"/>
          <w:bCs/>
          <w:szCs w:val="28"/>
        </w:rPr>
      </w:pPr>
      <w:bookmarkStart w:id="27" w:name="_Toc136988976"/>
      <w:bookmarkStart w:id="28" w:name="_Toc138462023"/>
      <w:r w:rsidRPr="00594DE1">
        <w:rPr>
          <w:bCs/>
          <w:szCs w:val="28"/>
        </w:rPr>
        <w:t>Тестирование</w:t>
      </w:r>
      <w:r w:rsidRPr="003137E1">
        <w:rPr>
          <w:bCs/>
          <w:szCs w:val="28"/>
        </w:rPr>
        <w:t xml:space="preserve"> </w:t>
      </w:r>
      <w:r>
        <w:rPr>
          <w:bCs/>
          <w:szCs w:val="28"/>
        </w:rPr>
        <w:t>формы</w:t>
      </w:r>
      <w:r w:rsidRPr="00355988">
        <w:rPr>
          <w:bCs/>
          <w:szCs w:val="28"/>
        </w:rPr>
        <w:t xml:space="preserve"> </w:t>
      </w:r>
      <w:r>
        <w:rPr>
          <w:bCs/>
          <w:szCs w:val="28"/>
        </w:rPr>
        <w:t>добавления новых слов</w:t>
      </w:r>
      <w:bookmarkEnd w:id="27"/>
      <w:bookmarkEnd w:id="28"/>
      <w:r>
        <w:rPr>
          <w:bCs/>
          <w:szCs w:val="28"/>
        </w:rPr>
        <w:t xml:space="preserve"> </w:t>
      </w:r>
    </w:p>
    <w:p w14:paraId="58A10FB7" w14:textId="2113F633" w:rsidR="00152F2A" w:rsidRPr="00A93E2F" w:rsidRDefault="00152F2A" w:rsidP="00152F2A">
      <w:pPr>
        <w:spacing w:line="360" w:lineRule="auto"/>
        <w:ind w:firstLine="709"/>
        <w:jc w:val="both"/>
        <w:rPr>
          <w:color w:val="111111"/>
          <w:szCs w:val="28"/>
          <w:shd w:val="clear" w:color="auto" w:fill="FFFFFF"/>
        </w:rPr>
      </w:pPr>
      <w:r w:rsidRPr="0010053C">
        <w:rPr>
          <w:color w:val="111111"/>
          <w:szCs w:val="28"/>
          <w:shd w:val="clear" w:color="auto" w:fill="FFFFFF"/>
        </w:rPr>
        <w:t>Black</w:t>
      </w:r>
      <w:r w:rsidR="003B5E1B">
        <w:rPr>
          <w:color w:val="111111"/>
          <w:szCs w:val="28"/>
          <w:shd w:val="clear" w:color="auto" w:fill="FFFFFF"/>
        </w:rPr>
        <w:t> </w:t>
      </w:r>
      <w:r w:rsidR="003B5E1B" w:rsidRPr="0010053C">
        <w:rPr>
          <w:color w:val="111111"/>
          <w:szCs w:val="28"/>
          <w:shd w:val="clear" w:color="auto" w:fill="FFFFFF"/>
        </w:rPr>
        <w:t>–</w:t>
      </w:r>
      <w:r w:rsidR="003B5E1B">
        <w:rPr>
          <w:color w:val="111111"/>
          <w:szCs w:val="28"/>
          <w:shd w:val="clear" w:color="auto" w:fill="FFFFFF"/>
        </w:rPr>
        <w:t> </w:t>
      </w:r>
      <w:proofErr w:type="spellStart"/>
      <w:r w:rsidRPr="003B5E1B">
        <w:rPr>
          <w:color w:val="111111"/>
          <w:szCs w:val="28"/>
          <w:shd w:val="clear" w:color="auto" w:fill="FFFFFF"/>
        </w:rPr>
        <w:t>box</w:t>
      </w:r>
      <w:proofErr w:type="spellEnd"/>
      <w:r w:rsidRPr="0010053C">
        <w:rPr>
          <w:color w:val="111111"/>
          <w:szCs w:val="28"/>
          <w:shd w:val="clear" w:color="auto" w:fill="FFFFFF"/>
        </w:rPr>
        <w:t xml:space="preserve"> тестирование – это функциональное и нефункциональное тестирование без доступа к внутренней структуре компонентов системы.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r w:rsidRPr="00F72241">
        <w:rPr>
          <w:color w:val="111111"/>
          <w:szCs w:val="28"/>
          <w:shd w:val="clear" w:color="auto" w:fill="FFFFFF"/>
        </w:rPr>
        <w:t xml:space="preserve"> </w:t>
      </w:r>
      <w:r w:rsidRPr="00A77208">
        <w:rPr>
          <w:color w:val="111111"/>
          <w:szCs w:val="28"/>
          <w:shd w:val="clear" w:color="auto" w:fill="FFFFFF"/>
        </w:rPr>
        <w:t>[1</w:t>
      </w:r>
      <w:r w:rsidR="001727FA">
        <w:rPr>
          <w:color w:val="111111"/>
          <w:szCs w:val="28"/>
          <w:shd w:val="clear" w:color="auto" w:fill="FFFFFF"/>
        </w:rPr>
        <w:t>2</w:t>
      </w:r>
      <w:r w:rsidRPr="00A77208">
        <w:rPr>
          <w:color w:val="111111"/>
          <w:szCs w:val="28"/>
          <w:shd w:val="clear" w:color="auto" w:fill="FFFFFF"/>
        </w:rPr>
        <w:t>]</w:t>
      </w:r>
      <w:r w:rsidRPr="0010053C">
        <w:rPr>
          <w:color w:val="111111"/>
          <w:szCs w:val="28"/>
          <w:shd w:val="clear" w:color="auto" w:fill="FFFFFF"/>
        </w:rPr>
        <w:t>.</w:t>
      </w:r>
    </w:p>
    <w:p w14:paraId="35E4CDA0" w14:textId="77777777" w:rsidR="00152F2A" w:rsidRDefault="00152F2A" w:rsidP="00152F2A">
      <w:pPr>
        <w:spacing w:line="360" w:lineRule="auto"/>
        <w:ind w:firstLine="709"/>
        <w:jc w:val="both"/>
        <w:rPr>
          <w:szCs w:val="28"/>
        </w:rPr>
      </w:pPr>
      <w:r w:rsidRPr="00156E2A">
        <w:rPr>
          <w:szCs w:val="28"/>
        </w:rPr>
        <w:t>Для реализации тестирования методом черного ящика были использованы функциональная диаграмма, классы эквивалентности и таблица решений.</w:t>
      </w:r>
    </w:p>
    <w:p w14:paraId="25B14D6A" w14:textId="2881EEAD" w:rsidR="00152F2A" w:rsidRDefault="00152F2A" w:rsidP="00152F2A">
      <w:pPr>
        <w:spacing w:line="360" w:lineRule="auto"/>
        <w:ind w:firstLine="709"/>
        <w:jc w:val="both"/>
        <w:rPr>
          <w:szCs w:val="28"/>
        </w:rPr>
      </w:pPr>
      <w:r w:rsidRPr="00E10ECF">
        <w:rPr>
          <w:szCs w:val="28"/>
        </w:rPr>
        <w:t xml:space="preserve">Классом эквивалентности называется набор данных, который запускает одни и те же модули и должен приводить к одним и тем же результатам. </w:t>
      </w:r>
    </w:p>
    <w:p w14:paraId="4A5210D3" w14:textId="049A91CA" w:rsidR="00D92E38" w:rsidRDefault="00D92E38" w:rsidP="00152F2A">
      <w:pPr>
        <w:spacing w:line="360" w:lineRule="auto"/>
        <w:ind w:firstLine="709"/>
        <w:jc w:val="both"/>
        <w:rPr>
          <w:szCs w:val="28"/>
        </w:rPr>
      </w:pPr>
      <w:r w:rsidRPr="00D92E38">
        <w:rPr>
          <w:szCs w:val="28"/>
        </w:rPr>
        <w:t>Любые данные в рамках класса эквивалентны, это означает что если один тест-кейс в кассе эквивалентности обнаружил/не обнаружил дефект, то все остальные тест-кейсы внутри этого класса эквивалентности обнаружат/не обнаружат тот же самый дефект</w:t>
      </w:r>
      <w:r>
        <w:rPr>
          <w:szCs w:val="28"/>
        </w:rPr>
        <w:t xml:space="preserve"> </w:t>
      </w:r>
      <w:r w:rsidRPr="00E10ECF">
        <w:rPr>
          <w:szCs w:val="28"/>
        </w:rPr>
        <w:t>[</w:t>
      </w:r>
      <w:r>
        <w:rPr>
          <w:szCs w:val="28"/>
        </w:rPr>
        <w:t>13</w:t>
      </w:r>
      <w:r w:rsidRPr="00E10ECF">
        <w:rPr>
          <w:szCs w:val="28"/>
        </w:rPr>
        <w:t>]</w:t>
      </w:r>
      <w:r w:rsidRPr="00D92E38">
        <w:rPr>
          <w:szCs w:val="28"/>
        </w:rPr>
        <w:t>.</w:t>
      </w:r>
    </w:p>
    <w:p w14:paraId="1DF3B0A1" w14:textId="77777777" w:rsidR="00152F2A" w:rsidRDefault="00152F2A" w:rsidP="00152F2A">
      <w:pPr>
        <w:spacing w:line="360" w:lineRule="auto"/>
        <w:ind w:firstLine="709"/>
        <w:jc w:val="both"/>
        <w:rPr>
          <w:szCs w:val="28"/>
        </w:rPr>
      </w:pPr>
      <w:r w:rsidRPr="004D2431">
        <w:rPr>
          <w:szCs w:val="28"/>
        </w:rPr>
        <w:t>В приведенном примере тестируется форма</w:t>
      </w:r>
      <w:r>
        <w:rPr>
          <w:szCs w:val="28"/>
        </w:rPr>
        <w:t xml:space="preserve"> для</w:t>
      </w:r>
      <w:r w:rsidRPr="004D2431">
        <w:rPr>
          <w:szCs w:val="28"/>
        </w:rPr>
        <w:t xml:space="preserve"> ввода </w:t>
      </w:r>
      <w:r>
        <w:rPr>
          <w:szCs w:val="28"/>
        </w:rPr>
        <w:t>новых слов</w:t>
      </w:r>
      <w:r w:rsidRPr="004D2431">
        <w:rPr>
          <w:szCs w:val="28"/>
        </w:rPr>
        <w:t xml:space="preserve">, которая предусматривает, что введенное </w:t>
      </w:r>
      <w:r>
        <w:rPr>
          <w:szCs w:val="28"/>
        </w:rPr>
        <w:t>слово</w:t>
      </w:r>
      <w:r w:rsidRPr="004D2431">
        <w:rPr>
          <w:szCs w:val="28"/>
        </w:rPr>
        <w:t xml:space="preserve"> должно быть длиной от 3 до 20 символов включительно, должно начинаться с буквы и состоять из букв латинского алфавита или кириллицы.</w:t>
      </w:r>
    </w:p>
    <w:p w14:paraId="28CBD127" w14:textId="77777777" w:rsidR="00152F2A" w:rsidRDefault="00152F2A" w:rsidP="00152F2A">
      <w:pPr>
        <w:spacing w:line="360" w:lineRule="auto"/>
        <w:ind w:firstLine="709"/>
        <w:jc w:val="both"/>
        <w:rPr>
          <w:szCs w:val="28"/>
        </w:rPr>
      </w:pPr>
      <w:r w:rsidRPr="006E4BC2">
        <w:rPr>
          <w:szCs w:val="28"/>
        </w:rPr>
        <w:t>Для того, чтобы в дальнейшем была возможность составить тест-кейс, требуется обозначить все классы эквивалентности, которые делятся на правильные и неправильные.</w:t>
      </w:r>
    </w:p>
    <w:p w14:paraId="10723E74" w14:textId="77777777" w:rsidR="005B6431" w:rsidRDefault="00152F2A" w:rsidP="005B6431">
      <w:pPr>
        <w:spacing w:line="360" w:lineRule="auto"/>
        <w:ind w:firstLine="709"/>
        <w:jc w:val="both"/>
        <w:rPr>
          <w:szCs w:val="28"/>
        </w:rPr>
      </w:pPr>
      <w:r w:rsidRPr="008C65CE">
        <w:rPr>
          <w:szCs w:val="28"/>
        </w:rPr>
        <w:t xml:space="preserve">Представление классов эквивалентности для тестирования формы ввода </w:t>
      </w:r>
      <w:r>
        <w:rPr>
          <w:szCs w:val="28"/>
        </w:rPr>
        <w:t>новых слов</w:t>
      </w:r>
      <w:r w:rsidRPr="008C65CE">
        <w:rPr>
          <w:szCs w:val="28"/>
        </w:rPr>
        <w:t xml:space="preserve"> представлено в таблице </w:t>
      </w:r>
      <w:r w:rsidR="00B233EB">
        <w:rPr>
          <w:szCs w:val="28"/>
        </w:rPr>
        <w:t>5</w:t>
      </w:r>
      <w:r w:rsidRPr="008C65CE">
        <w:rPr>
          <w:szCs w:val="28"/>
        </w:rPr>
        <w:t>.</w:t>
      </w:r>
    </w:p>
    <w:p w14:paraId="1B7BBD4C" w14:textId="4C37B6F2" w:rsidR="00152F2A" w:rsidRDefault="00152F2A" w:rsidP="005B6431">
      <w:pPr>
        <w:spacing w:line="360" w:lineRule="auto"/>
        <w:jc w:val="both"/>
        <w:rPr>
          <w:szCs w:val="28"/>
        </w:rPr>
      </w:pPr>
      <w:r>
        <w:rPr>
          <w:szCs w:val="28"/>
        </w:rPr>
        <w:lastRenderedPageBreak/>
        <w:t xml:space="preserve">Таблица </w:t>
      </w:r>
      <w:r w:rsidR="00B233EB">
        <w:rPr>
          <w:szCs w:val="28"/>
        </w:rPr>
        <w:t>5</w:t>
      </w:r>
      <w:r>
        <w:rPr>
          <w:szCs w:val="28"/>
        </w:rPr>
        <w:t xml:space="preserve"> – Классы эквивалентности</w:t>
      </w:r>
    </w:p>
    <w:tbl>
      <w:tblPr>
        <w:tblStyle w:val="ad"/>
        <w:tblW w:w="0" w:type="auto"/>
        <w:tblLook w:val="04A0" w:firstRow="1" w:lastRow="0" w:firstColumn="1" w:lastColumn="0" w:noHBand="0" w:noVBand="1"/>
      </w:tblPr>
      <w:tblGrid>
        <w:gridCol w:w="1838"/>
        <w:gridCol w:w="4392"/>
        <w:gridCol w:w="3115"/>
      </w:tblGrid>
      <w:tr w:rsidR="00152F2A" w:rsidRPr="00482A29" w14:paraId="4D494721" w14:textId="77777777" w:rsidTr="009952DB">
        <w:tc>
          <w:tcPr>
            <w:tcW w:w="1838" w:type="dxa"/>
          </w:tcPr>
          <w:p w14:paraId="7519C434" w14:textId="77777777" w:rsidR="00152F2A" w:rsidRPr="000B670A" w:rsidRDefault="00152F2A" w:rsidP="009952DB">
            <w:pPr>
              <w:rPr>
                <w:rFonts w:ascii="Times New Roman" w:hAnsi="Times New Roman" w:cs="Times New Roman"/>
                <w:sz w:val="24"/>
                <w:szCs w:val="24"/>
              </w:rPr>
            </w:pPr>
          </w:p>
        </w:tc>
        <w:tc>
          <w:tcPr>
            <w:tcW w:w="4392" w:type="dxa"/>
          </w:tcPr>
          <w:p w14:paraId="7888F68C" w14:textId="77777777" w:rsidR="00152F2A" w:rsidRPr="000B670A" w:rsidRDefault="00152F2A" w:rsidP="009952DB">
            <w:pPr>
              <w:rPr>
                <w:rFonts w:ascii="Times New Roman" w:hAnsi="Times New Roman" w:cs="Times New Roman"/>
                <w:sz w:val="24"/>
                <w:szCs w:val="24"/>
              </w:rPr>
            </w:pPr>
            <w:r w:rsidRPr="000B670A">
              <w:rPr>
                <w:rFonts w:ascii="Times New Roman" w:hAnsi="Times New Roman" w:cs="Times New Roman"/>
                <w:sz w:val="24"/>
                <w:szCs w:val="24"/>
              </w:rPr>
              <w:t>Правильные КЭ</w:t>
            </w:r>
          </w:p>
        </w:tc>
        <w:tc>
          <w:tcPr>
            <w:tcW w:w="3115" w:type="dxa"/>
          </w:tcPr>
          <w:p w14:paraId="39675C36" w14:textId="77777777" w:rsidR="00152F2A" w:rsidRPr="000B670A" w:rsidRDefault="00152F2A" w:rsidP="009952DB">
            <w:pPr>
              <w:rPr>
                <w:rFonts w:ascii="Times New Roman" w:hAnsi="Times New Roman" w:cs="Times New Roman"/>
                <w:sz w:val="24"/>
                <w:szCs w:val="24"/>
              </w:rPr>
            </w:pPr>
            <w:proofErr w:type="gramStart"/>
            <w:r w:rsidRPr="000B670A">
              <w:rPr>
                <w:rFonts w:ascii="Times New Roman" w:hAnsi="Times New Roman" w:cs="Times New Roman"/>
                <w:sz w:val="24"/>
                <w:szCs w:val="24"/>
              </w:rPr>
              <w:t>Неправильные  КЭ</w:t>
            </w:r>
            <w:proofErr w:type="gramEnd"/>
          </w:p>
        </w:tc>
      </w:tr>
      <w:tr w:rsidR="00152F2A" w:rsidRPr="00482A29" w14:paraId="3E658434" w14:textId="77777777" w:rsidTr="009952DB">
        <w:tc>
          <w:tcPr>
            <w:tcW w:w="1838" w:type="dxa"/>
          </w:tcPr>
          <w:p w14:paraId="0F3A89B8" w14:textId="77777777" w:rsidR="00152F2A" w:rsidRPr="000B670A" w:rsidRDefault="00152F2A" w:rsidP="009952DB">
            <w:pPr>
              <w:rPr>
                <w:rFonts w:ascii="Times New Roman" w:hAnsi="Times New Roman" w:cs="Times New Roman"/>
                <w:sz w:val="24"/>
                <w:szCs w:val="24"/>
              </w:rPr>
            </w:pPr>
            <w:r w:rsidRPr="000B670A">
              <w:rPr>
                <w:rFonts w:ascii="Times New Roman" w:hAnsi="Times New Roman" w:cs="Times New Roman"/>
                <w:sz w:val="24"/>
                <w:szCs w:val="24"/>
              </w:rPr>
              <w:t>Длина названия</w:t>
            </w:r>
          </w:p>
        </w:tc>
        <w:tc>
          <w:tcPr>
            <w:tcW w:w="4392" w:type="dxa"/>
          </w:tcPr>
          <w:p w14:paraId="53C20B52" w14:textId="77777777" w:rsidR="00152F2A" w:rsidRPr="000B670A" w:rsidRDefault="00152F2A" w:rsidP="009952DB">
            <w:pPr>
              <w:rPr>
                <w:rFonts w:ascii="Times New Roman" w:hAnsi="Times New Roman" w:cs="Times New Roman"/>
                <w:sz w:val="24"/>
                <w:szCs w:val="24"/>
                <w:lang w:val="en-US"/>
              </w:rPr>
            </w:pPr>
            <w:r w:rsidRPr="000B670A">
              <w:rPr>
                <w:rFonts w:ascii="Times New Roman" w:hAnsi="Times New Roman" w:cs="Times New Roman"/>
                <w:sz w:val="24"/>
                <w:szCs w:val="24"/>
              </w:rPr>
              <w:t>3-20 (1)</w:t>
            </w:r>
          </w:p>
        </w:tc>
        <w:tc>
          <w:tcPr>
            <w:tcW w:w="3115" w:type="dxa"/>
          </w:tcPr>
          <w:p w14:paraId="56391A76" w14:textId="77777777" w:rsidR="00152F2A" w:rsidRPr="000B670A" w:rsidRDefault="00152F2A" w:rsidP="009952DB">
            <w:pPr>
              <w:rPr>
                <w:rFonts w:ascii="Times New Roman" w:hAnsi="Times New Roman" w:cs="Times New Roman"/>
                <w:sz w:val="24"/>
                <w:szCs w:val="24"/>
                <w:lang w:val="en-US"/>
              </w:rPr>
            </w:pPr>
            <w:r w:rsidRPr="000B670A">
              <w:rPr>
                <w:rFonts w:ascii="Times New Roman" w:hAnsi="Times New Roman" w:cs="Times New Roman"/>
                <w:sz w:val="24"/>
                <w:szCs w:val="24"/>
                <w:lang w:val="en-US"/>
              </w:rPr>
              <w:t>0-3 (2)</w:t>
            </w:r>
          </w:p>
          <w:p w14:paraId="67B8FA41" w14:textId="77777777" w:rsidR="00152F2A" w:rsidRPr="000B670A" w:rsidRDefault="00152F2A" w:rsidP="009952DB">
            <w:pPr>
              <w:rPr>
                <w:rFonts w:ascii="Times New Roman" w:hAnsi="Times New Roman" w:cs="Times New Roman"/>
                <w:sz w:val="24"/>
                <w:szCs w:val="24"/>
                <w:lang w:val="en-US"/>
              </w:rPr>
            </w:pPr>
            <w:r w:rsidRPr="000B670A">
              <w:rPr>
                <w:rFonts w:ascii="Times New Roman" w:hAnsi="Times New Roman" w:cs="Times New Roman"/>
                <w:sz w:val="24"/>
                <w:szCs w:val="24"/>
              </w:rPr>
              <w:t>21 - ∞</w:t>
            </w:r>
            <w:r w:rsidRPr="000B670A">
              <w:rPr>
                <w:rFonts w:ascii="Times New Roman" w:hAnsi="Times New Roman" w:cs="Times New Roman"/>
                <w:sz w:val="24"/>
                <w:szCs w:val="24"/>
                <w:lang w:val="en-US"/>
              </w:rPr>
              <w:t xml:space="preserve"> (3)</w:t>
            </w:r>
          </w:p>
        </w:tc>
      </w:tr>
      <w:tr w:rsidR="00152F2A" w:rsidRPr="00482A29" w14:paraId="65596935" w14:textId="77777777" w:rsidTr="009952DB">
        <w:tc>
          <w:tcPr>
            <w:tcW w:w="1838" w:type="dxa"/>
          </w:tcPr>
          <w:p w14:paraId="578D8AA4" w14:textId="77777777" w:rsidR="00152F2A" w:rsidRPr="000B670A" w:rsidRDefault="00152F2A" w:rsidP="009952DB">
            <w:pPr>
              <w:rPr>
                <w:rFonts w:ascii="Times New Roman" w:hAnsi="Times New Roman" w:cs="Times New Roman"/>
                <w:sz w:val="24"/>
                <w:szCs w:val="24"/>
              </w:rPr>
            </w:pPr>
            <w:r w:rsidRPr="000B670A">
              <w:rPr>
                <w:rFonts w:ascii="Times New Roman" w:hAnsi="Times New Roman" w:cs="Times New Roman"/>
                <w:sz w:val="24"/>
                <w:szCs w:val="24"/>
              </w:rPr>
              <w:t>Структура</w:t>
            </w:r>
          </w:p>
        </w:tc>
        <w:tc>
          <w:tcPr>
            <w:tcW w:w="4392" w:type="dxa"/>
          </w:tcPr>
          <w:p w14:paraId="6C0CA7EB" w14:textId="77777777" w:rsidR="00152F2A" w:rsidRPr="000B670A" w:rsidRDefault="00152F2A" w:rsidP="009952DB">
            <w:pPr>
              <w:rPr>
                <w:rFonts w:ascii="Times New Roman" w:hAnsi="Times New Roman" w:cs="Times New Roman"/>
                <w:sz w:val="24"/>
                <w:szCs w:val="24"/>
              </w:rPr>
            </w:pPr>
            <w:r>
              <w:rPr>
                <w:rFonts w:ascii="Times New Roman" w:hAnsi="Times New Roman" w:cs="Times New Roman"/>
                <w:sz w:val="24"/>
                <w:szCs w:val="24"/>
              </w:rPr>
              <w:t>Содержатся только буквы</w:t>
            </w:r>
            <w:r w:rsidRPr="000B670A">
              <w:rPr>
                <w:rFonts w:ascii="Times New Roman" w:hAnsi="Times New Roman" w:cs="Times New Roman"/>
                <w:sz w:val="24"/>
                <w:szCs w:val="24"/>
              </w:rPr>
              <w:t xml:space="preserve"> (4)</w:t>
            </w:r>
          </w:p>
        </w:tc>
        <w:tc>
          <w:tcPr>
            <w:tcW w:w="3115" w:type="dxa"/>
          </w:tcPr>
          <w:p w14:paraId="3C92C341" w14:textId="77777777" w:rsidR="00152F2A" w:rsidRPr="000B670A" w:rsidRDefault="00152F2A" w:rsidP="009952DB">
            <w:pPr>
              <w:rPr>
                <w:rFonts w:ascii="Times New Roman" w:hAnsi="Times New Roman" w:cs="Times New Roman"/>
                <w:sz w:val="24"/>
                <w:szCs w:val="24"/>
              </w:rPr>
            </w:pPr>
            <w:r>
              <w:rPr>
                <w:rFonts w:ascii="Times New Roman" w:hAnsi="Times New Roman" w:cs="Times New Roman"/>
                <w:sz w:val="24"/>
                <w:szCs w:val="24"/>
              </w:rPr>
              <w:t>Содержатся не только буквы</w:t>
            </w:r>
            <w:r w:rsidRPr="000B670A">
              <w:rPr>
                <w:rFonts w:ascii="Times New Roman" w:hAnsi="Times New Roman" w:cs="Times New Roman"/>
                <w:sz w:val="24"/>
                <w:szCs w:val="24"/>
              </w:rPr>
              <w:t xml:space="preserve"> (5)</w:t>
            </w:r>
          </w:p>
        </w:tc>
      </w:tr>
      <w:tr w:rsidR="00152F2A" w:rsidRPr="00482A29" w14:paraId="724D43B8" w14:textId="77777777" w:rsidTr="009952DB">
        <w:tc>
          <w:tcPr>
            <w:tcW w:w="1838" w:type="dxa"/>
          </w:tcPr>
          <w:p w14:paraId="3225F2DE" w14:textId="77777777" w:rsidR="00152F2A" w:rsidRPr="000B670A" w:rsidRDefault="00152F2A" w:rsidP="009952DB">
            <w:pPr>
              <w:rPr>
                <w:rFonts w:ascii="Times New Roman" w:hAnsi="Times New Roman" w:cs="Times New Roman"/>
                <w:sz w:val="24"/>
                <w:szCs w:val="24"/>
              </w:rPr>
            </w:pPr>
            <w:r w:rsidRPr="000B670A">
              <w:rPr>
                <w:rFonts w:ascii="Times New Roman" w:hAnsi="Times New Roman" w:cs="Times New Roman"/>
                <w:sz w:val="24"/>
                <w:szCs w:val="24"/>
              </w:rPr>
              <w:t>Содержание</w:t>
            </w:r>
          </w:p>
        </w:tc>
        <w:tc>
          <w:tcPr>
            <w:tcW w:w="4392" w:type="dxa"/>
          </w:tcPr>
          <w:p w14:paraId="74E2F59A" w14:textId="77777777" w:rsidR="00152F2A" w:rsidRPr="000B670A" w:rsidRDefault="00152F2A" w:rsidP="009952DB">
            <w:pPr>
              <w:rPr>
                <w:rFonts w:ascii="Times New Roman" w:hAnsi="Times New Roman" w:cs="Times New Roman"/>
                <w:sz w:val="24"/>
                <w:szCs w:val="24"/>
              </w:rPr>
            </w:pPr>
            <w:r w:rsidRPr="000B670A">
              <w:rPr>
                <w:rFonts w:ascii="Times New Roman" w:hAnsi="Times New Roman" w:cs="Times New Roman"/>
                <w:sz w:val="24"/>
                <w:szCs w:val="24"/>
              </w:rPr>
              <w:t>Буквы Кириллица (6) Буквы Латиница (7)</w:t>
            </w:r>
            <w:r>
              <w:rPr>
                <w:rFonts w:ascii="Times New Roman" w:hAnsi="Times New Roman" w:cs="Times New Roman"/>
                <w:sz w:val="24"/>
                <w:szCs w:val="24"/>
              </w:rPr>
              <w:t xml:space="preserve"> </w:t>
            </w:r>
            <w:r w:rsidRPr="00C206F6">
              <w:rPr>
                <w:rFonts w:ascii="Times New Roman" w:hAnsi="Times New Roman" w:cs="Times New Roman"/>
                <w:sz w:val="24"/>
                <w:szCs w:val="24"/>
              </w:rPr>
              <w:t>Пробел (8)</w:t>
            </w:r>
          </w:p>
        </w:tc>
        <w:tc>
          <w:tcPr>
            <w:tcW w:w="3115" w:type="dxa"/>
          </w:tcPr>
          <w:p w14:paraId="41F515AC" w14:textId="77777777" w:rsidR="00152F2A" w:rsidRPr="000B670A" w:rsidRDefault="00152F2A" w:rsidP="009952DB">
            <w:pPr>
              <w:rPr>
                <w:rFonts w:ascii="Times New Roman" w:hAnsi="Times New Roman" w:cs="Times New Roman"/>
                <w:sz w:val="24"/>
                <w:szCs w:val="24"/>
              </w:rPr>
            </w:pPr>
            <w:r w:rsidRPr="000B670A">
              <w:rPr>
                <w:rFonts w:ascii="Times New Roman" w:hAnsi="Times New Roman" w:cs="Times New Roman"/>
                <w:sz w:val="24"/>
                <w:szCs w:val="24"/>
              </w:rPr>
              <w:t>Остальные (</w:t>
            </w:r>
            <w:r>
              <w:rPr>
                <w:rFonts w:ascii="Times New Roman" w:hAnsi="Times New Roman" w:cs="Times New Roman"/>
                <w:sz w:val="24"/>
                <w:szCs w:val="24"/>
              </w:rPr>
              <w:t>9</w:t>
            </w:r>
            <w:r w:rsidRPr="000B670A">
              <w:rPr>
                <w:rFonts w:ascii="Times New Roman" w:hAnsi="Times New Roman" w:cs="Times New Roman"/>
                <w:sz w:val="24"/>
                <w:szCs w:val="24"/>
              </w:rPr>
              <w:t>)</w:t>
            </w:r>
          </w:p>
        </w:tc>
      </w:tr>
    </w:tbl>
    <w:p w14:paraId="192BDAB0" w14:textId="77777777" w:rsidR="00152F2A" w:rsidRDefault="00152F2A" w:rsidP="00152F2A">
      <w:pPr>
        <w:spacing w:line="360" w:lineRule="auto"/>
        <w:ind w:firstLine="567"/>
        <w:jc w:val="both"/>
        <w:rPr>
          <w:szCs w:val="28"/>
        </w:rPr>
      </w:pPr>
    </w:p>
    <w:p w14:paraId="42715AB1" w14:textId="705C47E6" w:rsidR="00152F2A" w:rsidRDefault="00152F2A" w:rsidP="00152F2A">
      <w:pPr>
        <w:spacing w:line="360" w:lineRule="auto"/>
        <w:ind w:firstLine="709"/>
        <w:jc w:val="both"/>
        <w:rPr>
          <w:rFonts w:ascii="Book Antiqua" w:hAnsi="Book Antiqua"/>
          <w:szCs w:val="28"/>
        </w:rPr>
      </w:pPr>
      <w:r>
        <w:rPr>
          <w:szCs w:val="28"/>
        </w:rPr>
        <w:t>Графическое представление для классов эквивалентности представлено на рисунке 1</w:t>
      </w:r>
      <w:r w:rsidR="00FD0772">
        <w:rPr>
          <w:szCs w:val="28"/>
        </w:rPr>
        <w:t>0</w:t>
      </w:r>
      <w:r>
        <w:rPr>
          <w:szCs w:val="28"/>
        </w:rPr>
        <w:t>.</w:t>
      </w:r>
    </w:p>
    <w:p w14:paraId="061E5F84" w14:textId="265A15C4" w:rsidR="00602BBC" w:rsidRDefault="00BA7E33" w:rsidP="00D279E3">
      <w:pPr>
        <w:spacing w:after="200" w:line="360" w:lineRule="auto"/>
        <w:jc w:val="center"/>
      </w:pPr>
      <w:r>
        <w:rPr>
          <w:noProof/>
        </w:rPr>
        <w:drawing>
          <wp:inline distT="0" distB="0" distL="0" distR="0" wp14:anchorId="6901CDE7" wp14:editId="0544FE9F">
            <wp:extent cx="4785360" cy="975360"/>
            <wp:effectExtent l="0" t="0" r="0" b="0"/>
            <wp:docPr id="5420132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360" cy="975360"/>
                    </a:xfrm>
                    <a:prstGeom prst="rect">
                      <a:avLst/>
                    </a:prstGeom>
                    <a:noFill/>
                    <a:ln>
                      <a:noFill/>
                    </a:ln>
                  </pic:spPr>
                </pic:pic>
              </a:graphicData>
            </a:graphic>
          </wp:inline>
        </w:drawing>
      </w:r>
    </w:p>
    <w:p w14:paraId="4032FC22" w14:textId="5740E9F5" w:rsidR="00F65C77" w:rsidRDefault="00F65C77" w:rsidP="00F65C77">
      <w:pPr>
        <w:spacing w:after="200" w:line="360" w:lineRule="auto"/>
        <w:ind w:firstLine="567"/>
        <w:jc w:val="center"/>
        <w:rPr>
          <w:szCs w:val="28"/>
        </w:rPr>
      </w:pPr>
      <w:r>
        <w:rPr>
          <w:szCs w:val="28"/>
        </w:rPr>
        <w:t>Рисунок 1</w:t>
      </w:r>
      <w:r w:rsidR="00FD0772">
        <w:rPr>
          <w:szCs w:val="28"/>
        </w:rPr>
        <w:t>0</w:t>
      </w:r>
      <w:r>
        <w:rPr>
          <w:szCs w:val="28"/>
        </w:rPr>
        <w:t xml:space="preserve"> – Графическое представление</w:t>
      </w:r>
    </w:p>
    <w:p w14:paraId="79524FFB" w14:textId="2678AA07" w:rsidR="00D90E6D" w:rsidRPr="00336C37" w:rsidRDefault="00D90E6D" w:rsidP="00D90E6D">
      <w:pPr>
        <w:spacing w:line="360" w:lineRule="auto"/>
        <w:ind w:firstLine="709"/>
        <w:jc w:val="both"/>
        <w:rPr>
          <w:szCs w:val="28"/>
        </w:rPr>
      </w:pPr>
      <w:r>
        <w:rPr>
          <w:szCs w:val="28"/>
        </w:rPr>
        <w:t xml:space="preserve">Структура для классов эквивалентности представлена на рисунке </w:t>
      </w:r>
      <w:r w:rsidR="00295325">
        <w:rPr>
          <w:szCs w:val="28"/>
        </w:rPr>
        <w:t>11</w:t>
      </w:r>
      <w:r>
        <w:rPr>
          <w:szCs w:val="28"/>
        </w:rPr>
        <w:t>.</w:t>
      </w:r>
    </w:p>
    <w:p w14:paraId="50A65580" w14:textId="1EAD81A3" w:rsidR="00FE13ED" w:rsidRDefault="000B4D99" w:rsidP="00190841">
      <w:pPr>
        <w:spacing w:after="200"/>
        <w:jc w:val="center"/>
      </w:pPr>
      <w:r>
        <w:rPr>
          <w:noProof/>
        </w:rPr>
        <w:drawing>
          <wp:inline distT="0" distB="0" distL="0" distR="0" wp14:anchorId="015316B9" wp14:editId="6B9B55C7">
            <wp:extent cx="5935980" cy="3169920"/>
            <wp:effectExtent l="0" t="0" r="7620" b="0"/>
            <wp:docPr id="39232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24DA4F81" w14:textId="42B36F97" w:rsidR="008F3D3C" w:rsidRPr="00B07D6D" w:rsidRDefault="008F3D3C" w:rsidP="008F3D3C">
      <w:pPr>
        <w:spacing w:after="200" w:line="360" w:lineRule="auto"/>
        <w:jc w:val="center"/>
        <w:rPr>
          <w:szCs w:val="28"/>
        </w:rPr>
      </w:pPr>
      <w:r>
        <w:rPr>
          <w:szCs w:val="28"/>
        </w:rPr>
        <w:t xml:space="preserve">Рисунок </w:t>
      </w:r>
      <w:r w:rsidR="00256A4E">
        <w:rPr>
          <w:szCs w:val="28"/>
        </w:rPr>
        <w:t>11</w:t>
      </w:r>
      <w:r>
        <w:rPr>
          <w:szCs w:val="28"/>
        </w:rPr>
        <w:t xml:space="preserve"> – Структура для классов эквивалентности</w:t>
      </w:r>
    </w:p>
    <w:p w14:paraId="75BECD6C" w14:textId="225D6789" w:rsidR="003E21E0" w:rsidRDefault="003E21E0" w:rsidP="003E21E0">
      <w:pPr>
        <w:pStyle w:val="a9"/>
        <w:spacing w:line="360" w:lineRule="auto"/>
        <w:ind w:left="0" w:firstLine="709"/>
        <w:jc w:val="both"/>
        <w:rPr>
          <w:szCs w:val="28"/>
        </w:rPr>
      </w:pPr>
      <w:r>
        <w:rPr>
          <w:szCs w:val="28"/>
        </w:rPr>
        <w:t xml:space="preserve">Для классов эквивалентности были составлены тест-кейсы, которые представлены в таблице </w:t>
      </w:r>
      <w:r w:rsidR="004E5617">
        <w:rPr>
          <w:szCs w:val="28"/>
        </w:rPr>
        <w:t>6</w:t>
      </w:r>
      <w:r>
        <w:rPr>
          <w:szCs w:val="28"/>
        </w:rPr>
        <w:t>.</w:t>
      </w:r>
    </w:p>
    <w:p w14:paraId="6479439E" w14:textId="5E68E89A" w:rsidR="0088056C" w:rsidRPr="0005489C" w:rsidRDefault="0005489C" w:rsidP="00E56C59">
      <w:pPr>
        <w:rPr>
          <w:szCs w:val="28"/>
        </w:rPr>
      </w:pPr>
      <w:r>
        <w:rPr>
          <w:szCs w:val="28"/>
        </w:rPr>
        <w:br w:type="page"/>
      </w:r>
    </w:p>
    <w:p w14:paraId="2E6B3DD1" w14:textId="737F199F" w:rsidR="0088056C" w:rsidRDefault="0088056C" w:rsidP="008D26EC">
      <w:pPr>
        <w:spacing w:before="300" w:after="200" w:line="360" w:lineRule="auto"/>
        <w:rPr>
          <w:szCs w:val="28"/>
        </w:rPr>
      </w:pPr>
      <w:r w:rsidRPr="00EC280D">
        <w:rPr>
          <w:szCs w:val="28"/>
        </w:rPr>
        <w:lastRenderedPageBreak/>
        <w:t xml:space="preserve">Таблица </w:t>
      </w:r>
      <w:r w:rsidR="00D64096">
        <w:rPr>
          <w:szCs w:val="28"/>
        </w:rPr>
        <w:t>6</w:t>
      </w:r>
      <w:r w:rsidRPr="00EC280D">
        <w:rPr>
          <w:szCs w:val="28"/>
        </w:rPr>
        <w:t xml:space="preserve"> – Тест кейсы</w:t>
      </w:r>
    </w:p>
    <w:tbl>
      <w:tblPr>
        <w:tblStyle w:val="ad"/>
        <w:tblW w:w="0" w:type="auto"/>
        <w:tblLook w:val="04A0" w:firstRow="1" w:lastRow="0" w:firstColumn="1" w:lastColumn="0" w:noHBand="0" w:noVBand="1"/>
      </w:tblPr>
      <w:tblGrid>
        <w:gridCol w:w="704"/>
        <w:gridCol w:w="2126"/>
        <w:gridCol w:w="3686"/>
        <w:gridCol w:w="2829"/>
      </w:tblGrid>
      <w:tr w:rsidR="0088056C" w:rsidRPr="00961F23" w14:paraId="05529F48" w14:textId="77777777" w:rsidTr="009952DB">
        <w:tc>
          <w:tcPr>
            <w:tcW w:w="704" w:type="dxa"/>
          </w:tcPr>
          <w:p w14:paraId="632F4C25"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w:t>
            </w:r>
          </w:p>
        </w:tc>
        <w:tc>
          <w:tcPr>
            <w:tcW w:w="2126" w:type="dxa"/>
          </w:tcPr>
          <w:p w14:paraId="288923C0"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КЭ</w:t>
            </w:r>
          </w:p>
        </w:tc>
        <w:tc>
          <w:tcPr>
            <w:tcW w:w="3686" w:type="dxa"/>
          </w:tcPr>
          <w:p w14:paraId="302D3D57"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Входные данные</w:t>
            </w:r>
          </w:p>
        </w:tc>
        <w:tc>
          <w:tcPr>
            <w:tcW w:w="2829" w:type="dxa"/>
          </w:tcPr>
          <w:p w14:paraId="5296FC1C"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Выходные данные</w:t>
            </w:r>
          </w:p>
        </w:tc>
      </w:tr>
      <w:tr w:rsidR="0088056C" w:rsidRPr="00961F23" w14:paraId="4CD21F86" w14:textId="77777777" w:rsidTr="009952DB">
        <w:tc>
          <w:tcPr>
            <w:tcW w:w="704" w:type="dxa"/>
          </w:tcPr>
          <w:p w14:paraId="4DB55037" w14:textId="77777777" w:rsidR="0088056C" w:rsidRPr="00961F23" w:rsidRDefault="0088056C">
            <w:pPr>
              <w:numPr>
                <w:ilvl w:val="0"/>
                <w:numId w:val="7"/>
              </w:numPr>
              <w:rPr>
                <w:rFonts w:ascii="Times New Roman" w:hAnsi="Times New Roman" w:cs="Times New Roman"/>
                <w:sz w:val="24"/>
                <w:szCs w:val="24"/>
              </w:rPr>
            </w:pPr>
          </w:p>
        </w:tc>
        <w:tc>
          <w:tcPr>
            <w:tcW w:w="2126" w:type="dxa"/>
          </w:tcPr>
          <w:p w14:paraId="3FD33DA0"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Все правильные</w:t>
            </w:r>
          </w:p>
          <w:p w14:paraId="25EFEF54"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(1,</w:t>
            </w:r>
            <w:r>
              <w:rPr>
                <w:rFonts w:ascii="Times New Roman" w:hAnsi="Times New Roman" w:cs="Times New Roman"/>
                <w:sz w:val="24"/>
                <w:szCs w:val="24"/>
                <w:lang w:val="en-US"/>
              </w:rPr>
              <w:t xml:space="preserve"> </w:t>
            </w:r>
            <w:r>
              <w:rPr>
                <w:rFonts w:ascii="Times New Roman" w:hAnsi="Times New Roman" w:cs="Times New Roman"/>
                <w:sz w:val="24"/>
                <w:szCs w:val="24"/>
              </w:rPr>
              <w:t>4</w:t>
            </w:r>
            <w:r>
              <w:rPr>
                <w:rFonts w:ascii="Times New Roman" w:hAnsi="Times New Roman" w:cs="Times New Roman"/>
                <w:sz w:val="24"/>
                <w:szCs w:val="24"/>
                <w:lang w:val="en-US"/>
              </w:rPr>
              <w:t>,</w:t>
            </w:r>
            <w:r w:rsidRPr="00961F23">
              <w:rPr>
                <w:rFonts w:ascii="Times New Roman" w:hAnsi="Times New Roman" w:cs="Times New Roman"/>
                <w:sz w:val="24"/>
                <w:szCs w:val="24"/>
              </w:rPr>
              <w:t xml:space="preserve"> </w:t>
            </w:r>
            <w:r>
              <w:rPr>
                <w:rFonts w:ascii="Times New Roman" w:hAnsi="Times New Roman" w:cs="Times New Roman"/>
                <w:sz w:val="24"/>
                <w:szCs w:val="24"/>
                <w:lang w:val="en-US"/>
              </w:rPr>
              <w:t>6</w:t>
            </w:r>
            <w:r w:rsidRPr="00961F23">
              <w:rPr>
                <w:rFonts w:ascii="Times New Roman" w:hAnsi="Times New Roman" w:cs="Times New Roman"/>
                <w:sz w:val="24"/>
                <w:szCs w:val="24"/>
              </w:rPr>
              <w:t>, 7, 8)</w:t>
            </w:r>
          </w:p>
        </w:tc>
        <w:tc>
          <w:tcPr>
            <w:tcW w:w="3686" w:type="dxa"/>
          </w:tcPr>
          <w:p w14:paraId="00BD38F2" w14:textId="77777777" w:rsidR="0088056C" w:rsidRPr="004F4294" w:rsidRDefault="0088056C" w:rsidP="009952DB">
            <w:pPr>
              <w:rPr>
                <w:rFonts w:ascii="Times New Roman" w:hAnsi="Times New Roman" w:cs="Times New Roman"/>
                <w:sz w:val="24"/>
                <w:szCs w:val="24"/>
              </w:rPr>
            </w:pPr>
            <w:proofErr w:type="spellStart"/>
            <w:r w:rsidRPr="004F4294">
              <w:rPr>
                <w:rFonts w:ascii="Times New Roman" w:hAnsi="Times New Roman" w:cs="Times New Roman"/>
                <w:sz w:val="24"/>
                <w:szCs w:val="24"/>
              </w:rPr>
              <w:t>adaptative</w:t>
            </w:r>
            <w:proofErr w:type="spellEnd"/>
          </w:p>
        </w:tc>
        <w:tc>
          <w:tcPr>
            <w:tcW w:w="2829" w:type="dxa"/>
          </w:tcPr>
          <w:p w14:paraId="763E3DB4" w14:textId="77777777" w:rsidR="0088056C" w:rsidRPr="00961F23" w:rsidRDefault="0088056C" w:rsidP="009952DB">
            <w:pPr>
              <w:rPr>
                <w:rFonts w:ascii="Times New Roman" w:hAnsi="Times New Roman" w:cs="Times New Roman"/>
                <w:sz w:val="24"/>
                <w:szCs w:val="24"/>
              </w:rPr>
            </w:pPr>
            <w:r w:rsidRPr="00B2431A">
              <w:rPr>
                <w:rFonts w:ascii="Times New Roman" w:hAnsi="Times New Roman" w:cs="Times New Roman"/>
                <w:sz w:val="24"/>
                <w:szCs w:val="24"/>
              </w:rPr>
              <w:t>Успешно</w:t>
            </w:r>
          </w:p>
        </w:tc>
      </w:tr>
      <w:tr w:rsidR="0088056C" w:rsidRPr="00961F23" w14:paraId="4CFE7362" w14:textId="77777777" w:rsidTr="009952DB">
        <w:tc>
          <w:tcPr>
            <w:tcW w:w="704" w:type="dxa"/>
          </w:tcPr>
          <w:p w14:paraId="341023BC" w14:textId="77777777" w:rsidR="0088056C" w:rsidRPr="00961F23" w:rsidRDefault="0088056C">
            <w:pPr>
              <w:numPr>
                <w:ilvl w:val="0"/>
                <w:numId w:val="7"/>
              </w:numPr>
              <w:rPr>
                <w:rFonts w:ascii="Times New Roman" w:hAnsi="Times New Roman" w:cs="Times New Roman"/>
                <w:sz w:val="24"/>
                <w:szCs w:val="24"/>
              </w:rPr>
            </w:pPr>
          </w:p>
        </w:tc>
        <w:tc>
          <w:tcPr>
            <w:tcW w:w="2126" w:type="dxa"/>
          </w:tcPr>
          <w:p w14:paraId="6A37A4C8"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 xml:space="preserve">2, </w:t>
            </w:r>
            <w:r>
              <w:rPr>
                <w:rFonts w:ascii="Times New Roman" w:hAnsi="Times New Roman" w:cs="Times New Roman"/>
                <w:sz w:val="24"/>
                <w:szCs w:val="24"/>
              </w:rPr>
              <w:t>4</w:t>
            </w:r>
            <w:r w:rsidRPr="00961F23">
              <w:rPr>
                <w:rFonts w:ascii="Times New Roman" w:hAnsi="Times New Roman" w:cs="Times New Roman"/>
                <w:sz w:val="24"/>
                <w:szCs w:val="24"/>
              </w:rPr>
              <w:t xml:space="preserve">, </w:t>
            </w:r>
            <w:r>
              <w:rPr>
                <w:rFonts w:ascii="Times New Roman" w:hAnsi="Times New Roman" w:cs="Times New Roman"/>
                <w:sz w:val="24"/>
                <w:szCs w:val="24"/>
              </w:rPr>
              <w:t>6</w:t>
            </w:r>
            <w:r w:rsidRPr="00961F23">
              <w:rPr>
                <w:rFonts w:ascii="Times New Roman" w:hAnsi="Times New Roman" w:cs="Times New Roman"/>
                <w:sz w:val="24"/>
                <w:szCs w:val="24"/>
              </w:rPr>
              <w:t xml:space="preserve">, </w:t>
            </w:r>
            <w:r>
              <w:rPr>
                <w:rFonts w:ascii="Times New Roman" w:hAnsi="Times New Roman" w:cs="Times New Roman"/>
                <w:sz w:val="24"/>
                <w:szCs w:val="24"/>
              </w:rPr>
              <w:t>7</w:t>
            </w:r>
          </w:p>
        </w:tc>
        <w:tc>
          <w:tcPr>
            <w:tcW w:w="3686" w:type="dxa"/>
          </w:tcPr>
          <w:p w14:paraId="73B9836A" w14:textId="77777777" w:rsidR="0088056C" w:rsidRPr="00AC0EFD" w:rsidRDefault="0088056C" w:rsidP="009952DB">
            <w:pPr>
              <w:rPr>
                <w:rFonts w:ascii="Times New Roman" w:hAnsi="Times New Roman" w:cs="Times New Roman"/>
                <w:sz w:val="24"/>
                <w:szCs w:val="24"/>
                <w:lang w:val="en-US"/>
              </w:rPr>
            </w:pPr>
            <w:r>
              <w:rPr>
                <w:rFonts w:ascii="Times New Roman" w:hAnsi="Times New Roman" w:cs="Times New Roman"/>
                <w:sz w:val="24"/>
                <w:szCs w:val="24"/>
                <w:lang w:val="en-US"/>
              </w:rPr>
              <w:t>da</w:t>
            </w:r>
          </w:p>
        </w:tc>
        <w:tc>
          <w:tcPr>
            <w:tcW w:w="2829" w:type="dxa"/>
          </w:tcPr>
          <w:p w14:paraId="2EF375E4" w14:textId="77777777" w:rsidR="0088056C" w:rsidRPr="00961F23" w:rsidRDefault="0088056C" w:rsidP="009952DB">
            <w:pPr>
              <w:rPr>
                <w:rFonts w:ascii="Times New Roman" w:hAnsi="Times New Roman" w:cs="Times New Roman"/>
                <w:sz w:val="24"/>
                <w:szCs w:val="24"/>
              </w:rPr>
            </w:pPr>
            <w:r w:rsidRPr="004E4596">
              <w:rPr>
                <w:rFonts w:ascii="Times New Roman" w:hAnsi="Times New Roman" w:cs="Times New Roman"/>
                <w:sz w:val="24"/>
                <w:szCs w:val="24"/>
              </w:rPr>
              <w:t>Ошибка: меньше 3х символов</w:t>
            </w:r>
          </w:p>
        </w:tc>
      </w:tr>
      <w:tr w:rsidR="0088056C" w:rsidRPr="00961F23" w14:paraId="52E98324" w14:textId="77777777" w:rsidTr="009952DB">
        <w:tc>
          <w:tcPr>
            <w:tcW w:w="704" w:type="dxa"/>
          </w:tcPr>
          <w:p w14:paraId="589D6259" w14:textId="77777777" w:rsidR="0088056C" w:rsidRPr="00961F23" w:rsidRDefault="0088056C">
            <w:pPr>
              <w:numPr>
                <w:ilvl w:val="0"/>
                <w:numId w:val="7"/>
              </w:numPr>
              <w:rPr>
                <w:rFonts w:ascii="Times New Roman" w:hAnsi="Times New Roman" w:cs="Times New Roman"/>
                <w:sz w:val="24"/>
                <w:szCs w:val="24"/>
              </w:rPr>
            </w:pPr>
          </w:p>
        </w:tc>
        <w:tc>
          <w:tcPr>
            <w:tcW w:w="2126" w:type="dxa"/>
          </w:tcPr>
          <w:p w14:paraId="28D2D1D1" w14:textId="77777777" w:rsidR="0088056C" w:rsidRPr="00961F23" w:rsidRDefault="0088056C" w:rsidP="009952DB">
            <w:pPr>
              <w:rPr>
                <w:rFonts w:ascii="Times New Roman" w:hAnsi="Times New Roman" w:cs="Times New Roman"/>
                <w:sz w:val="24"/>
                <w:szCs w:val="24"/>
              </w:rPr>
            </w:pPr>
            <w:r>
              <w:rPr>
                <w:rFonts w:ascii="Times New Roman" w:hAnsi="Times New Roman" w:cs="Times New Roman"/>
                <w:sz w:val="24"/>
                <w:szCs w:val="24"/>
                <w:lang w:val="en-US"/>
              </w:rPr>
              <w:t>3</w:t>
            </w:r>
            <w:r w:rsidRPr="00961F23">
              <w:rPr>
                <w:rFonts w:ascii="Times New Roman" w:hAnsi="Times New Roman" w:cs="Times New Roman"/>
                <w:sz w:val="24"/>
                <w:szCs w:val="24"/>
              </w:rPr>
              <w:t xml:space="preserve">, </w:t>
            </w:r>
            <w:r>
              <w:rPr>
                <w:rFonts w:ascii="Times New Roman" w:hAnsi="Times New Roman" w:cs="Times New Roman"/>
                <w:sz w:val="24"/>
                <w:szCs w:val="24"/>
              </w:rPr>
              <w:t>4</w:t>
            </w:r>
            <w:r w:rsidRPr="00961F23">
              <w:rPr>
                <w:rFonts w:ascii="Times New Roman" w:hAnsi="Times New Roman" w:cs="Times New Roman"/>
                <w:sz w:val="24"/>
                <w:szCs w:val="24"/>
              </w:rPr>
              <w:t xml:space="preserve">, </w:t>
            </w:r>
            <w:r>
              <w:rPr>
                <w:rFonts w:ascii="Times New Roman" w:hAnsi="Times New Roman" w:cs="Times New Roman"/>
                <w:sz w:val="24"/>
                <w:szCs w:val="24"/>
              </w:rPr>
              <w:t>6</w:t>
            </w:r>
            <w:r w:rsidRPr="00961F23">
              <w:rPr>
                <w:rFonts w:ascii="Times New Roman" w:hAnsi="Times New Roman" w:cs="Times New Roman"/>
                <w:sz w:val="24"/>
                <w:szCs w:val="24"/>
              </w:rPr>
              <w:t xml:space="preserve">, </w:t>
            </w:r>
            <w:r>
              <w:rPr>
                <w:rFonts w:ascii="Times New Roman" w:hAnsi="Times New Roman" w:cs="Times New Roman"/>
                <w:sz w:val="24"/>
                <w:szCs w:val="24"/>
              </w:rPr>
              <w:t>7</w:t>
            </w:r>
          </w:p>
        </w:tc>
        <w:tc>
          <w:tcPr>
            <w:tcW w:w="3686" w:type="dxa"/>
          </w:tcPr>
          <w:p w14:paraId="3AC7FE77" w14:textId="77777777" w:rsidR="0088056C" w:rsidRPr="00C073DE" w:rsidRDefault="0088056C" w:rsidP="009952DB">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ddfghjklqwertyuiopdgg</w:t>
            </w:r>
            <w:proofErr w:type="spellEnd"/>
          </w:p>
        </w:tc>
        <w:tc>
          <w:tcPr>
            <w:tcW w:w="2829" w:type="dxa"/>
          </w:tcPr>
          <w:p w14:paraId="2579F645" w14:textId="77777777" w:rsidR="0088056C" w:rsidRPr="00961F23" w:rsidRDefault="0088056C" w:rsidP="009952DB">
            <w:pPr>
              <w:rPr>
                <w:rFonts w:ascii="Times New Roman" w:hAnsi="Times New Roman" w:cs="Times New Roman"/>
                <w:sz w:val="24"/>
                <w:szCs w:val="24"/>
              </w:rPr>
            </w:pPr>
            <w:r w:rsidRPr="00262CA0">
              <w:rPr>
                <w:rFonts w:ascii="Times New Roman" w:hAnsi="Times New Roman" w:cs="Times New Roman"/>
                <w:sz w:val="24"/>
                <w:szCs w:val="24"/>
              </w:rPr>
              <w:t>Ошибка: больше 20 символов</w:t>
            </w:r>
          </w:p>
        </w:tc>
      </w:tr>
      <w:tr w:rsidR="0088056C" w:rsidRPr="00961F23" w14:paraId="2B8CA4A7" w14:textId="77777777" w:rsidTr="009952DB">
        <w:tc>
          <w:tcPr>
            <w:tcW w:w="704" w:type="dxa"/>
          </w:tcPr>
          <w:p w14:paraId="6358E041" w14:textId="77777777" w:rsidR="0088056C" w:rsidRPr="00961F23" w:rsidRDefault="0088056C">
            <w:pPr>
              <w:numPr>
                <w:ilvl w:val="0"/>
                <w:numId w:val="7"/>
              </w:numPr>
              <w:rPr>
                <w:rFonts w:ascii="Times New Roman" w:hAnsi="Times New Roman" w:cs="Times New Roman"/>
                <w:sz w:val="24"/>
                <w:szCs w:val="24"/>
              </w:rPr>
            </w:pPr>
          </w:p>
        </w:tc>
        <w:tc>
          <w:tcPr>
            <w:tcW w:w="2126" w:type="dxa"/>
          </w:tcPr>
          <w:p w14:paraId="63A01832" w14:textId="77777777" w:rsidR="0088056C" w:rsidRPr="00961F23" w:rsidRDefault="0088056C" w:rsidP="009952DB">
            <w:pPr>
              <w:rPr>
                <w:rFonts w:ascii="Times New Roman" w:hAnsi="Times New Roman" w:cs="Times New Roman"/>
                <w:sz w:val="24"/>
                <w:szCs w:val="24"/>
              </w:rPr>
            </w:pPr>
            <w:r>
              <w:rPr>
                <w:rFonts w:ascii="Times New Roman" w:hAnsi="Times New Roman" w:cs="Times New Roman"/>
                <w:sz w:val="24"/>
                <w:szCs w:val="24"/>
                <w:lang w:val="en-US"/>
              </w:rPr>
              <w:t>5</w:t>
            </w:r>
            <w:r w:rsidRPr="00961F23">
              <w:rPr>
                <w:rFonts w:ascii="Times New Roman" w:hAnsi="Times New Roman" w:cs="Times New Roman"/>
                <w:sz w:val="24"/>
                <w:szCs w:val="24"/>
              </w:rPr>
              <w:t>, 7, 8</w:t>
            </w:r>
          </w:p>
        </w:tc>
        <w:tc>
          <w:tcPr>
            <w:tcW w:w="3686" w:type="dxa"/>
          </w:tcPr>
          <w:p w14:paraId="0FCD164D" w14:textId="77777777" w:rsidR="0088056C" w:rsidRPr="009C57A3" w:rsidRDefault="0088056C" w:rsidP="009952DB">
            <w:pPr>
              <w:rPr>
                <w:rFonts w:ascii="Times New Roman" w:hAnsi="Times New Roman" w:cs="Times New Roman"/>
                <w:sz w:val="24"/>
                <w:szCs w:val="24"/>
                <w:lang w:val="en-US"/>
              </w:rPr>
            </w:pPr>
            <w:r>
              <w:rPr>
                <w:rFonts w:ascii="Times New Roman" w:hAnsi="Times New Roman" w:cs="Times New Roman"/>
                <w:sz w:val="24"/>
                <w:szCs w:val="24"/>
                <w:lang w:val="en-US"/>
              </w:rPr>
              <w:t>dagag2</w:t>
            </w:r>
          </w:p>
        </w:tc>
        <w:tc>
          <w:tcPr>
            <w:tcW w:w="2829" w:type="dxa"/>
          </w:tcPr>
          <w:p w14:paraId="49DD3D2C"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Ошибка:</w:t>
            </w:r>
          </w:p>
          <w:p w14:paraId="47809979" w14:textId="77777777" w:rsidR="0088056C" w:rsidRPr="003A0FC9" w:rsidRDefault="0088056C" w:rsidP="009952DB">
            <w:pPr>
              <w:rPr>
                <w:rFonts w:ascii="Times New Roman" w:hAnsi="Times New Roman" w:cs="Times New Roman"/>
                <w:sz w:val="24"/>
                <w:szCs w:val="24"/>
              </w:rPr>
            </w:pPr>
            <w:r>
              <w:rPr>
                <w:rFonts w:ascii="Times New Roman" w:hAnsi="Times New Roman" w:cs="Times New Roman"/>
                <w:sz w:val="24"/>
                <w:szCs w:val="24"/>
              </w:rPr>
              <w:t>Содержатся не только буквы</w:t>
            </w:r>
          </w:p>
        </w:tc>
      </w:tr>
      <w:tr w:rsidR="0088056C" w:rsidRPr="00961F23" w14:paraId="42F03EFD" w14:textId="77777777" w:rsidTr="009952DB">
        <w:tc>
          <w:tcPr>
            <w:tcW w:w="704" w:type="dxa"/>
          </w:tcPr>
          <w:p w14:paraId="4D957182" w14:textId="77777777" w:rsidR="0088056C" w:rsidRPr="00961F23" w:rsidRDefault="0088056C">
            <w:pPr>
              <w:numPr>
                <w:ilvl w:val="0"/>
                <w:numId w:val="7"/>
              </w:numPr>
              <w:rPr>
                <w:rFonts w:ascii="Times New Roman" w:hAnsi="Times New Roman" w:cs="Times New Roman"/>
                <w:sz w:val="24"/>
                <w:szCs w:val="24"/>
              </w:rPr>
            </w:pPr>
          </w:p>
        </w:tc>
        <w:tc>
          <w:tcPr>
            <w:tcW w:w="2126" w:type="dxa"/>
          </w:tcPr>
          <w:p w14:paraId="79307611" w14:textId="77777777" w:rsidR="0088056C" w:rsidRPr="00961F23" w:rsidRDefault="0088056C" w:rsidP="009952DB">
            <w:pPr>
              <w:rPr>
                <w:rFonts w:ascii="Times New Roman" w:hAnsi="Times New Roman" w:cs="Times New Roman"/>
                <w:sz w:val="24"/>
                <w:szCs w:val="24"/>
              </w:rPr>
            </w:pPr>
            <w:r>
              <w:rPr>
                <w:rFonts w:ascii="Times New Roman" w:hAnsi="Times New Roman" w:cs="Times New Roman"/>
                <w:sz w:val="24"/>
                <w:szCs w:val="24"/>
                <w:lang w:val="en-US"/>
              </w:rPr>
              <w:t>1</w:t>
            </w:r>
            <w:r w:rsidRPr="00961F23">
              <w:rPr>
                <w:rFonts w:ascii="Times New Roman" w:hAnsi="Times New Roman" w:cs="Times New Roman"/>
                <w:sz w:val="24"/>
                <w:szCs w:val="24"/>
              </w:rPr>
              <w:t xml:space="preserve">, </w:t>
            </w:r>
            <w:r>
              <w:rPr>
                <w:rFonts w:ascii="Times New Roman" w:hAnsi="Times New Roman" w:cs="Times New Roman"/>
                <w:sz w:val="24"/>
                <w:szCs w:val="24"/>
              </w:rPr>
              <w:t>4</w:t>
            </w:r>
            <w:r w:rsidRPr="00961F23">
              <w:rPr>
                <w:rFonts w:ascii="Times New Roman" w:hAnsi="Times New Roman" w:cs="Times New Roman"/>
                <w:sz w:val="24"/>
                <w:szCs w:val="24"/>
              </w:rPr>
              <w:t>, 9</w:t>
            </w:r>
          </w:p>
        </w:tc>
        <w:tc>
          <w:tcPr>
            <w:tcW w:w="3686" w:type="dxa"/>
          </w:tcPr>
          <w:p w14:paraId="532E7551" w14:textId="77777777" w:rsidR="0088056C" w:rsidRPr="00CB66E9" w:rsidRDefault="0088056C" w:rsidP="009952DB">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Schoo</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l</w:t>
            </w:r>
          </w:p>
        </w:tc>
        <w:tc>
          <w:tcPr>
            <w:tcW w:w="2829" w:type="dxa"/>
          </w:tcPr>
          <w:p w14:paraId="38578A1B"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Ошибка:</w:t>
            </w:r>
          </w:p>
          <w:p w14:paraId="1159F3F2" w14:textId="77777777" w:rsidR="0088056C" w:rsidRPr="00961F23" w:rsidRDefault="0088056C" w:rsidP="009952DB">
            <w:pPr>
              <w:rPr>
                <w:rFonts w:ascii="Times New Roman" w:hAnsi="Times New Roman" w:cs="Times New Roman"/>
                <w:sz w:val="24"/>
                <w:szCs w:val="24"/>
              </w:rPr>
            </w:pPr>
            <w:r w:rsidRPr="00961F23">
              <w:rPr>
                <w:rFonts w:ascii="Times New Roman" w:hAnsi="Times New Roman" w:cs="Times New Roman"/>
                <w:sz w:val="24"/>
                <w:szCs w:val="24"/>
              </w:rPr>
              <w:t xml:space="preserve">Некорректные символы. </w:t>
            </w:r>
          </w:p>
        </w:tc>
      </w:tr>
    </w:tbl>
    <w:p w14:paraId="15AD52F8" w14:textId="77777777" w:rsidR="0088056C" w:rsidRDefault="0088056C" w:rsidP="0088056C">
      <w:pPr>
        <w:spacing w:line="360" w:lineRule="auto"/>
        <w:ind w:firstLine="567"/>
        <w:jc w:val="both"/>
        <w:rPr>
          <w:szCs w:val="28"/>
        </w:rPr>
      </w:pPr>
    </w:p>
    <w:p w14:paraId="3554AC84" w14:textId="3F2E081A" w:rsidR="0088056C" w:rsidRDefault="0088056C" w:rsidP="0088056C">
      <w:pPr>
        <w:spacing w:line="360" w:lineRule="auto"/>
        <w:ind w:firstLine="709"/>
        <w:jc w:val="both"/>
        <w:rPr>
          <w:szCs w:val="28"/>
        </w:rPr>
      </w:pPr>
      <w:r w:rsidRPr="00870092">
        <w:rPr>
          <w:szCs w:val="28"/>
        </w:rPr>
        <w:t xml:space="preserve">Таблица причин и следствий, построенная для тестирования формы добавления нового </w:t>
      </w:r>
      <w:r>
        <w:rPr>
          <w:szCs w:val="28"/>
        </w:rPr>
        <w:t>слова</w:t>
      </w:r>
      <w:r w:rsidRPr="00870092">
        <w:rPr>
          <w:szCs w:val="28"/>
        </w:rPr>
        <w:t xml:space="preserve">, представлена в таблице </w:t>
      </w:r>
      <w:r w:rsidR="00CC779D">
        <w:rPr>
          <w:szCs w:val="28"/>
        </w:rPr>
        <w:t>7</w:t>
      </w:r>
      <w:r w:rsidRPr="00870092">
        <w:rPr>
          <w:szCs w:val="28"/>
        </w:rPr>
        <w:t>.</w:t>
      </w:r>
    </w:p>
    <w:p w14:paraId="0C6B152E" w14:textId="7B73CE9C" w:rsidR="0088056C" w:rsidRDefault="0088056C" w:rsidP="00815F8B">
      <w:pPr>
        <w:spacing w:before="300" w:after="200" w:line="360" w:lineRule="auto"/>
        <w:rPr>
          <w:szCs w:val="28"/>
        </w:rPr>
      </w:pPr>
      <w:r w:rsidRPr="00A23CED">
        <w:rPr>
          <w:szCs w:val="28"/>
        </w:rPr>
        <w:t xml:space="preserve">Таблица </w:t>
      </w:r>
      <w:r w:rsidR="00CC779D">
        <w:rPr>
          <w:szCs w:val="28"/>
        </w:rPr>
        <w:t>7</w:t>
      </w:r>
      <w:r w:rsidRPr="00A23CED">
        <w:rPr>
          <w:szCs w:val="28"/>
        </w:rPr>
        <w:t xml:space="preserve"> – Таблица причин и следствий</w:t>
      </w:r>
    </w:p>
    <w:tbl>
      <w:tblPr>
        <w:tblStyle w:val="ad"/>
        <w:tblW w:w="0" w:type="auto"/>
        <w:tblLook w:val="04A0" w:firstRow="1" w:lastRow="0" w:firstColumn="1" w:lastColumn="0" w:noHBand="0" w:noVBand="1"/>
      </w:tblPr>
      <w:tblGrid>
        <w:gridCol w:w="1585"/>
        <w:gridCol w:w="7760"/>
      </w:tblGrid>
      <w:tr w:rsidR="0088056C" w:rsidRPr="00961F23" w14:paraId="5A94613F" w14:textId="77777777" w:rsidTr="009952DB">
        <w:tc>
          <w:tcPr>
            <w:tcW w:w="1585" w:type="dxa"/>
            <w:tcBorders>
              <w:top w:val="single" w:sz="4" w:space="0" w:color="auto"/>
              <w:left w:val="single" w:sz="4" w:space="0" w:color="auto"/>
              <w:bottom w:val="single" w:sz="4" w:space="0" w:color="auto"/>
              <w:right w:val="single" w:sz="4" w:space="0" w:color="auto"/>
            </w:tcBorders>
          </w:tcPr>
          <w:p w14:paraId="0318354B" w14:textId="77777777" w:rsidR="0088056C" w:rsidRPr="00961F23" w:rsidRDefault="0088056C" w:rsidP="009952DB">
            <w:pPr>
              <w:jc w:val="both"/>
              <w:rPr>
                <w:rFonts w:ascii="Times New Roman" w:hAnsi="Times New Roman" w:cs="Times New Roman"/>
                <w:b/>
                <w:bCs/>
                <w:sz w:val="24"/>
                <w:szCs w:val="24"/>
              </w:rPr>
            </w:pPr>
            <w:r w:rsidRPr="00961F23">
              <w:rPr>
                <w:rFonts w:ascii="Times New Roman" w:hAnsi="Times New Roman" w:cs="Times New Roman"/>
                <w:b/>
                <w:bCs/>
                <w:sz w:val="24"/>
                <w:szCs w:val="24"/>
              </w:rPr>
              <w:t>Причины</w:t>
            </w:r>
          </w:p>
        </w:tc>
        <w:tc>
          <w:tcPr>
            <w:tcW w:w="7760" w:type="dxa"/>
            <w:tcBorders>
              <w:top w:val="single" w:sz="4" w:space="0" w:color="auto"/>
              <w:left w:val="single" w:sz="4" w:space="0" w:color="auto"/>
              <w:bottom w:val="single" w:sz="4" w:space="0" w:color="auto"/>
              <w:right w:val="single" w:sz="4" w:space="0" w:color="auto"/>
            </w:tcBorders>
          </w:tcPr>
          <w:p w14:paraId="52C13ED5" w14:textId="77777777" w:rsidR="0088056C" w:rsidRPr="00961F23" w:rsidRDefault="0088056C" w:rsidP="009952DB">
            <w:pPr>
              <w:jc w:val="both"/>
              <w:rPr>
                <w:rFonts w:ascii="Times New Roman" w:hAnsi="Times New Roman" w:cs="Times New Roman"/>
                <w:sz w:val="24"/>
                <w:szCs w:val="24"/>
              </w:rPr>
            </w:pPr>
          </w:p>
        </w:tc>
      </w:tr>
      <w:tr w:rsidR="0088056C" w:rsidRPr="00961F23" w14:paraId="1D138BBE" w14:textId="77777777" w:rsidTr="009952DB">
        <w:tc>
          <w:tcPr>
            <w:tcW w:w="1585" w:type="dxa"/>
            <w:tcBorders>
              <w:top w:val="single" w:sz="4" w:space="0" w:color="auto"/>
              <w:left w:val="single" w:sz="4" w:space="0" w:color="auto"/>
              <w:bottom w:val="single" w:sz="4" w:space="0" w:color="auto"/>
              <w:right w:val="single" w:sz="4" w:space="0" w:color="auto"/>
            </w:tcBorders>
          </w:tcPr>
          <w:p w14:paraId="0963A600"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П1</w:t>
            </w:r>
          </w:p>
        </w:tc>
        <w:tc>
          <w:tcPr>
            <w:tcW w:w="7760" w:type="dxa"/>
            <w:tcBorders>
              <w:top w:val="single" w:sz="4" w:space="0" w:color="auto"/>
              <w:left w:val="single" w:sz="4" w:space="0" w:color="auto"/>
              <w:bottom w:val="single" w:sz="4" w:space="0" w:color="auto"/>
              <w:right w:val="single" w:sz="4" w:space="0" w:color="auto"/>
            </w:tcBorders>
          </w:tcPr>
          <w:p w14:paraId="4EE407FE" w14:textId="77777777" w:rsidR="0088056C" w:rsidRPr="00961F23" w:rsidRDefault="0088056C" w:rsidP="009952DB">
            <w:pPr>
              <w:jc w:val="both"/>
              <w:rPr>
                <w:rFonts w:ascii="Times New Roman" w:hAnsi="Times New Roman" w:cs="Times New Roman"/>
                <w:sz w:val="24"/>
                <w:szCs w:val="24"/>
              </w:rPr>
            </w:pPr>
            <w:r>
              <w:rPr>
                <w:rFonts w:ascii="Times New Roman" w:hAnsi="Times New Roman" w:cs="Times New Roman"/>
                <w:sz w:val="24"/>
                <w:szCs w:val="24"/>
              </w:rPr>
              <w:t>Слово на английском введено</w:t>
            </w:r>
          </w:p>
        </w:tc>
      </w:tr>
      <w:tr w:rsidR="0088056C" w:rsidRPr="00961F23" w14:paraId="61FACA66" w14:textId="77777777" w:rsidTr="009952DB">
        <w:tc>
          <w:tcPr>
            <w:tcW w:w="1585" w:type="dxa"/>
            <w:tcBorders>
              <w:top w:val="single" w:sz="4" w:space="0" w:color="auto"/>
              <w:left w:val="single" w:sz="4" w:space="0" w:color="auto"/>
              <w:bottom w:val="single" w:sz="4" w:space="0" w:color="auto"/>
              <w:right w:val="single" w:sz="4" w:space="0" w:color="auto"/>
            </w:tcBorders>
          </w:tcPr>
          <w:p w14:paraId="11E4C427"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П2</w:t>
            </w:r>
          </w:p>
        </w:tc>
        <w:tc>
          <w:tcPr>
            <w:tcW w:w="7760" w:type="dxa"/>
            <w:tcBorders>
              <w:top w:val="single" w:sz="4" w:space="0" w:color="auto"/>
              <w:left w:val="single" w:sz="4" w:space="0" w:color="auto"/>
              <w:bottom w:val="single" w:sz="4" w:space="0" w:color="auto"/>
              <w:right w:val="single" w:sz="4" w:space="0" w:color="auto"/>
            </w:tcBorders>
          </w:tcPr>
          <w:p w14:paraId="1045D4A0" w14:textId="77777777" w:rsidR="0088056C" w:rsidRPr="00961F23" w:rsidRDefault="0088056C" w:rsidP="009952DB">
            <w:pPr>
              <w:jc w:val="both"/>
              <w:rPr>
                <w:rFonts w:ascii="Times New Roman" w:hAnsi="Times New Roman" w:cs="Times New Roman"/>
                <w:sz w:val="24"/>
                <w:szCs w:val="24"/>
              </w:rPr>
            </w:pPr>
            <w:r>
              <w:rPr>
                <w:rFonts w:ascii="Times New Roman" w:hAnsi="Times New Roman" w:cs="Times New Roman"/>
                <w:sz w:val="24"/>
                <w:szCs w:val="24"/>
              </w:rPr>
              <w:t>Введённое слово на английском корректно</w:t>
            </w:r>
          </w:p>
        </w:tc>
      </w:tr>
      <w:tr w:rsidR="0088056C" w:rsidRPr="00961F23" w14:paraId="786CB6B8" w14:textId="77777777" w:rsidTr="009952DB">
        <w:tc>
          <w:tcPr>
            <w:tcW w:w="1585" w:type="dxa"/>
            <w:tcBorders>
              <w:top w:val="single" w:sz="4" w:space="0" w:color="auto"/>
              <w:left w:val="single" w:sz="4" w:space="0" w:color="auto"/>
              <w:bottom w:val="single" w:sz="4" w:space="0" w:color="auto"/>
              <w:right w:val="single" w:sz="4" w:space="0" w:color="auto"/>
            </w:tcBorders>
          </w:tcPr>
          <w:p w14:paraId="6D33A7CF"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П3</w:t>
            </w:r>
          </w:p>
        </w:tc>
        <w:tc>
          <w:tcPr>
            <w:tcW w:w="7760" w:type="dxa"/>
            <w:tcBorders>
              <w:top w:val="single" w:sz="4" w:space="0" w:color="auto"/>
              <w:left w:val="single" w:sz="4" w:space="0" w:color="auto"/>
              <w:bottom w:val="single" w:sz="4" w:space="0" w:color="auto"/>
              <w:right w:val="single" w:sz="4" w:space="0" w:color="auto"/>
            </w:tcBorders>
          </w:tcPr>
          <w:p w14:paraId="71B99A98" w14:textId="77777777" w:rsidR="0088056C" w:rsidRPr="00961F23" w:rsidRDefault="0088056C" w:rsidP="009952DB">
            <w:pPr>
              <w:jc w:val="both"/>
              <w:rPr>
                <w:rFonts w:ascii="Times New Roman" w:hAnsi="Times New Roman" w:cs="Times New Roman"/>
                <w:sz w:val="24"/>
                <w:szCs w:val="24"/>
              </w:rPr>
            </w:pPr>
            <w:r>
              <w:rPr>
                <w:rFonts w:ascii="Times New Roman" w:hAnsi="Times New Roman" w:cs="Times New Roman"/>
                <w:sz w:val="24"/>
                <w:szCs w:val="24"/>
              </w:rPr>
              <w:t>Перевод слова на русском введён</w:t>
            </w:r>
          </w:p>
        </w:tc>
      </w:tr>
      <w:tr w:rsidR="0088056C" w:rsidRPr="00961F23" w14:paraId="7CBB3D3E" w14:textId="77777777" w:rsidTr="009952DB">
        <w:tc>
          <w:tcPr>
            <w:tcW w:w="1585" w:type="dxa"/>
            <w:tcBorders>
              <w:top w:val="single" w:sz="4" w:space="0" w:color="auto"/>
              <w:left w:val="single" w:sz="4" w:space="0" w:color="auto"/>
              <w:bottom w:val="single" w:sz="4" w:space="0" w:color="auto"/>
              <w:right w:val="single" w:sz="4" w:space="0" w:color="auto"/>
            </w:tcBorders>
          </w:tcPr>
          <w:p w14:paraId="7DAABAA2"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П4</w:t>
            </w:r>
          </w:p>
        </w:tc>
        <w:tc>
          <w:tcPr>
            <w:tcW w:w="7760" w:type="dxa"/>
            <w:tcBorders>
              <w:top w:val="single" w:sz="4" w:space="0" w:color="auto"/>
              <w:left w:val="single" w:sz="4" w:space="0" w:color="auto"/>
              <w:bottom w:val="single" w:sz="4" w:space="0" w:color="auto"/>
              <w:right w:val="single" w:sz="4" w:space="0" w:color="auto"/>
            </w:tcBorders>
          </w:tcPr>
          <w:p w14:paraId="19C6DA8E" w14:textId="77777777" w:rsidR="0088056C" w:rsidRPr="00961F23" w:rsidRDefault="0088056C" w:rsidP="009952DB">
            <w:pPr>
              <w:jc w:val="both"/>
              <w:rPr>
                <w:rFonts w:ascii="Times New Roman" w:hAnsi="Times New Roman" w:cs="Times New Roman"/>
                <w:sz w:val="24"/>
                <w:szCs w:val="24"/>
              </w:rPr>
            </w:pPr>
            <w:r>
              <w:rPr>
                <w:rFonts w:ascii="Times New Roman" w:hAnsi="Times New Roman" w:cs="Times New Roman"/>
                <w:sz w:val="24"/>
                <w:szCs w:val="24"/>
              </w:rPr>
              <w:t>Введённое слово на русском корректно</w:t>
            </w:r>
          </w:p>
        </w:tc>
      </w:tr>
      <w:tr w:rsidR="0088056C" w:rsidRPr="00961F23" w14:paraId="2DA30874" w14:textId="77777777" w:rsidTr="009952DB">
        <w:tc>
          <w:tcPr>
            <w:tcW w:w="1585" w:type="dxa"/>
            <w:tcBorders>
              <w:top w:val="single" w:sz="4" w:space="0" w:color="auto"/>
              <w:left w:val="single" w:sz="4" w:space="0" w:color="auto"/>
              <w:bottom w:val="single" w:sz="4" w:space="0" w:color="auto"/>
              <w:right w:val="single" w:sz="4" w:space="0" w:color="auto"/>
            </w:tcBorders>
          </w:tcPr>
          <w:p w14:paraId="3629748D"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П5</w:t>
            </w:r>
          </w:p>
        </w:tc>
        <w:tc>
          <w:tcPr>
            <w:tcW w:w="7760" w:type="dxa"/>
            <w:tcBorders>
              <w:top w:val="single" w:sz="4" w:space="0" w:color="auto"/>
              <w:left w:val="single" w:sz="4" w:space="0" w:color="auto"/>
              <w:bottom w:val="single" w:sz="4" w:space="0" w:color="auto"/>
              <w:right w:val="single" w:sz="4" w:space="0" w:color="auto"/>
            </w:tcBorders>
          </w:tcPr>
          <w:p w14:paraId="6F6916F8" w14:textId="77777777" w:rsidR="0088056C" w:rsidRPr="00961F23" w:rsidRDefault="0088056C" w:rsidP="009952DB">
            <w:pPr>
              <w:jc w:val="both"/>
              <w:rPr>
                <w:rFonts w:ascii="Times New Roman" w:hAnsi="Times New Roman" w:cs="Times New Roman"/>
                <w:sz w:val="24"/>
                <w:szCs w:val="24"/>
              </w:rPr>
            </w:pPr>
            <w:r>
              <w:rPr>
                <w:rFonts w:ascii="Times New Roman" w:hAnsi="Times New Roman" w:cs="Times New Roman"/>
                <w:sz w:val="24"/>
                <w:szCs w:val="24"/>
              </w:rPr>
              <w:t>Картинка для слова добавлена</w:t>
            </w:r>
          </w:p>
        </w:tc>
      </w:tr>
      <w:tr w:rsidR="0088056C" w:rsidRPr="00961F23" w14:paraId="5B5812B0" w14:textId="77777777" w:rsidTr="009952DB">
        <w:tc>
          <w:tcPr>
            <w:tcW w:w="1585" w:type="dxa"/>
            <w:tcBorders>
              <w:top w:val="single" w:sz="4" w:space="0" w:color="auto"/>
              <w:left w:val="single" w:sz="4" w:space="0" w:color="auto"/>
              <w:bottom w:val="single" w:sz="4" w:space="0" w:color="auto"/>
              <w:right w:val="single" w:sz="4" w:space="0" w:color="auto"/>
            </w:tcBorders>
          </w:tcPr>
          <w:p w14:paraId="62881465" w14:textId="77777777" w:rsidR="0088056C" w:rsidRPr="00961F23" w:rsidRDefault="0088056C" w:rsidP="009952DB">
            <w:pPr>
              <w:jc w:val="both"/>
              <w:rPr>
                <w:rFonts w:ascii="Times New Roman" w:hAnsi="Times New Roman" w:cs="Times New Roman"/>
                <w:b/>
                <w:bCs/>
                <w:sz w:val="24"/>
                <w:szCs w:val="24"/>
              </w:rPr>
            </w:pPr>
            <w:r w:rsidRPr="00961F23">
              <w:rPr>
                <w:rFonts w:ascii="Times New Roman" w:hAnsi="Times New Roman" w:cs="Times New Roman"/>
                <w:b/>
                <w:bCs/>
                <w:sz w:val="24"/>
                <w:szCs w:val="24"/>
              </w:rPr>
              <w:t>Следствия</w:t>
            </w:r>
          </w:p>
        </w:tc>
        <w:tc>
          <w:tcPr>
            <w:tcW w:w="7760" w:type="dxa"/>
            <w:tcBorders>
              <w:top w:val="single" w:sz="4" w:space="0" w:color="auto"/>
              <w:left w:val="single" w:sz="4" w:space="0" w:color="auto"/>
              <w:bottom w:val="single" w:sz="4" w:space="0" w:color="auto"/>
              <w:right w:val="single" w:sz="4" w:space="0" w:color="auto"/>
            </w:tcBorders>
          </w:tcPr>
          <w:p w14:paraId="198340C2" w14:textId="77777777" w:rsidR="0088056C" w:rsidRPr="00961F23" w:rsidRDefault="0088056C" w:rsidP="009952DB">
            <w:pPr>
              <w:jc w:val="both"/>
              <w:rPr>
                <w:rFonts w:ascii="Times New Roman" w:hAnsi="Times New Roman" w:cs="Times New Roman"/>
                <w:sz w:val="24"/>
                <w:szCs w:val="24"/>
              </w:rPr>
            </w:pPr>
          </w:p>
        </w:tc>
      </w:tr>
      <w:tr w:rsidR="0088056C" w:rsidRPr="00961F23" w14:paraId="6C553BD5" w14:textId="77777777" w:rsidTr="009952DB">
        <w:tc>
          <w:tcPr>
            <w:tcW w:w="1585" w:type="dxa"/>
            <w:tcBorders>
              <w:top w:val="single" w:sz="4" w:space="0" w:color="auto"/>
              <w:left w:val="single" w:sz="4" w:space="0" w:color="auto"/>
              <w:bottom w:val="single" w:sz="4" w:space="0" w:color="auto"/>
              <w:right w:val="single" w:sz="4" w:space="0" w:color="auto"/>
            </w:tcBorders>
          </w:tcPr>
          <w:p w14:paraId="5CD1DD53"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С1</w:t>
            </w:r>
          </w:p>
        </w:tc>
        <w:tc>
          <w:tcPr>
            <w:tcW w:w="7760" w:type="dxa"/>
            <w:tcBorders>
              <w:top w:val="single" w:sz="4" w:space="0" w:color="auto"/>
              <w:left w:val="single" w:sz="4" w:space="0" w:color="auto"/>
              <w:bottom w:val="single" w:sz="4" w:space="0" w:color="auto"/>
              <w:right w:val="single" w:sz="4" w:space="0" w:color="auto"/>
            </w:tcBorders>
          </w:tcPr>
          <w:p w14:paraId="7A24AEDD"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Сообщение</w:t>
            </w:r>
            <w:r>
              <w:rPr>
                <w:rFonts w:ascii="Times New Roman" w:hAnsi="Times New Roman" w:cs="Times New Roman"/>
                <w:sz w:val="24"/>
                <w:szCs w:val="24"/>
              </w:rPr>
              <w:t>:</w:t>
            </w:r>
            <w:r w:rsidRPr="00961F23">
              <w:rPr>
                <w:rFonts w:ascii="Times New Roman" w:hAnsi="Times New Roman" w:cs="Times New Roman"/>
                <w:sz w:val="24"/>
                <w:szCs w:val="24"/>
              </w:rPr>
              <w:t xml:space="preserve"> «Введите </w:t>
            </w:r>
            <w:r>
              <w:rPr>
                <w:rFonts w:ascii="Times New Roman" w:hAnsi="Times New Roman" w:cs="Times New Roman"/>
                <w:sz w:val="24"/>
                <w:szCs w:val="24"/>
              </w:rPr>
              <w:t>слово на английском</w:t>
            </w:r>
            <w:r w:rsidRPr="00961F23">
              <w:rPr>
                <w:rFonts w:ascii="Times New Roman" w:hAnsi="Times New Roman" w:cs="Times New Roman"/>
                <w:sz w:val="24"/>
                <w:szCs w:val="24"/>
              </w:rPr>
              <w:t>»</w:t>
            </w:r>
          </w:p>
        </w:tc>
      </w:tr>
      <w:tr w:rsidR="0088056C" w:rsidRPr="00961F23" w14:paraId="3C5D2AFC" w14:textId="77777777" w:rsidTr="009952DB">
        <w:tc>
          <w:tcPr>
            <w:tcW w:w="1585" w:type="dxa"/>
            <w:tcBorders>
              <w:top w:val="single" w:sz="4" w:space="0" w:color="auto"/>
              <w:left w:val="single" w:sz="4" w:space="0" w:color="auto"/>
              <w:bottom w:val="single" w:sz="4" w:space="0" w:color="auto"/>
              <w:right w:val="single" w:sz="4" w:space="0" w:color="auto"/>
            </w:tcBorders>
          </w:tcPr>
          <w:p w14:paraId="1CE55BC8"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С2</w:t>
            </w:r>
          </w:p>
        </w:tc>
        <w:tc>
          <w:tcPr>
            <w:tcW w:w="7760" w:type="dxa"/>
            <w:tcBorders>
              <w:top w:val="single" w:sz="4" w:space="0" w:color="auto"/>
              <w:left w:val="single" w:sz="4" w:space="0" w:color="auto"/>
              <w:bottom w:val="single" w:sz="4" w:space="0" w:color="auto"/>
              <w:right w:val="single" w:sz="4" w:space="0" w:color="auto"/>
            </w:tcBorders>
          </w:tcPr>
          <w:p w14:paraId="25FED5CF"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Сообщение</w:t>
            </w:r>
            <w:r>
              <w:rPr>
                <w:rFonts w:ascii="Times New Roman" w:hAnsi="Times New Roman" w:cs="Times New Roman"/>
                <w:sz w:val="24"/>
                <w:szCs w:val="24"/>
              </w:rPr>
              <w:t>:</w:t>
            </w:r>
            <w:r w:rsidRPr="00961F23">
              <w:rPr>
                <w:rFonts w:ascii="Times New Roman" w:hAnsi="Times New Roman" w:cs="Times New Roman"/>
                <w:sz w:val="24"/>
                <w:szCs w:val="24"/>
              </w:rPr>
              <w:t xml:space="preserve"> «Введ</w:t>
            </w:r>
            <w:r>
              <w:rPr>
                <w:rFonts w:ascii="Times New Roman" w:hAnsi="Times New Roman" w:cs="Times New Roman"/>
                <w:sz w:val="24"/>
                <w:szCs w:val="24"/>
              </w:rPr>
              <w:t>енное слово некорректно</w:t>
            </w:r>
            <w:r w:rsidRPr="00961F23">
              <w:rPr>
                <w:rFonts w:ascii="Times New Roman" w:hAnsi="Times New Roman" w:cs="Times New Roman"/>
                <w:sz w:val="24"/>
                <w:szCs w:val="24"/>
              </w:rPr>
              <w:t>»</w:t>
            </w:r>
          </w:p>
        </w:tc>
      </w:tr>
      <w:tr w:rsidR="0088056C" w:rsidRPr="00961F23" w14:paraId="7F8142D1" w14:textId="77777777" w:rsidTr="009952DB">
        <w:tc>
          <w:tcPr>
            <w:tcW w:w="1585" w:type="dxa"/>
            <w:tcBorders>
              <w:top w:val="single" w:sz="4" w:space="0" w:color="auto"/>
              <w:left w:val="single" w:sz="4" w:space="0" w:color="auto"/>
              <w:bottom w:val="single" w:sz="4" w:space="0" w:color="auto"/>
              <w:right w:val="single" w:sz="4" w:space="0" w:color="auto"/>
            </w:tcBorders>
          </w:tcPr>
          <w:p w14:paraId="5D46D5A5"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С3</w:t>
            </w:r>
          </w:p>
        </w:tc>
        <w:tc>
          <w:tcPr>
            <w:tcW w:w="7760" w:type="dxa"/>
            <w:tcBorders>
              <w:top w:val="single" w:sz="4" w:space="0" w:color="auto"/>
              <w:left w:val="single" w:sz="4" w:space="0" w:color="auto"/>
              <w:bottom w:val="single" w:sz="4" w:space="0" w:color="auto"/>
              <w:right w:val="single" w:sz="4" w:space="0" w:color="auto"/>
            </w:tcBorders>
          </w:tcPr>
          <w:p w14:paraId="017EFB74"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Сообщение</w:t>
            </w:r>
            <w:r>
              <w:rPr>
                <w:rFonts w:ascii="Times New Roman" w:hAnsi="Times New Roman" w:cs="Times New Roman"/>
                <w:sz w:val="24"/>
                <w:szCs w:val="24"/>
              </w:rPr>
              <w:t>:</w:t>
            </w:r>
            <w:r w:rsidRPr="00961F23">
              <w:rPr>
                <w:rFonts w:ascii="Times New Roman" w:hAnsi="Times New Roman" w:cs="Times New Roman"/>
                <w:sz w:val="24"/>
                <w:szCs w:val="24"/>
              </w:rPr>
              <w:t xml:space="preserve"> «</w:t>
            </w:r>
            <w:r>
              <w:rPr>
                <w:rFonts w:ascii="Times New Roman" w:hAnsi="Times New Roman" w:cs="Times New Roman"/>
                <w:sz w:val="24"/>
                <w:szCs w:val="24"/>
              </w:rPr>
              <w:t>Введите перевод слова на русском</w:t>
            </w:r>
            <w:r w:rsidRPr="00961F23">
              <w:rPr>
                <w:rFonts w:ascii="Times New Roman" w:hAnsi="Times New Roman" w:cs="Times New Roman"/>
                <w:sz w:val="24"/>
                <w:szCs w:val="24"/>
              </w:rPr>
              <w:t>»</w:t>
            </w:r>
          </w:p>
        </w:tc>
      </w:tr>
      <w:tr w:rsidR="0088056C" w:rsidRPr="00961F23" w14:paraId="7A1C29E6" w14:textId="77777777" w:rsidTr="009952DB">
        <w:tc>
          <w:tcPr>
            <w:tcW w:w="1585" w:type="dxa"/>
            <w:tcBorders>
              <w:top w:val="single" w:sz="4" w:space="0" w:color="auto"/>
              <w:left w:val="single" w:sz="4" w:space="0" w:color="auto"/>
              <w:bottom w:val="single" w:sz="4" w:space="0" w:color="auto"/>
              <w:right w:val="single" w:sz="4" w:space="0" w:color="auto"/>
            </w:tcBorders>
          </w:tcPr>
          <w:p w14:paraId="1CED362E"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С4</w:t>
            </w:r>
          </w:p>
        </w:tc>
        <w:tc>
          <w:tcPr>
            <w:tcW w:w="7760" w:type="dxa"/>
            <w:tcBorders>
              <w:top w:val="single" w:sz="4" w:space="0" w:color="auto"/>
              <w:left w:val="single" w:sz="4" w:space="0" w:color="auto"/>
              <w:bottom w:val="single" w:sz="4" w:space="0" w:color="auto"/>
              <w:right w:val="single" w:sz="4" w:space="0" w:color="auto"/>
            </w:tcBorders>
          </w:tcPr>
          <w:p w14:paraId="53443117"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Сообщение</w:t>
            </w:r>
            <w:r>
              <w:rPr>
                <w:rFonts w:ascii="Times New Roman" w:hAnsi="Times New Roman" w:cs="Times New Roman"/>
                <w:sz w:val="24"/>
                <w:szCs w:val="24"/>
              </w:rPr>
              <w:t>:</w:t>
            </w:r>
            <w:r w:rsidRPr="00961F23">
              <w:rPr>
                <w:rFonts w:ascii="Times New Roman" w:hAnsi="Times New Roman" w:cs="Times New Roman"/>
                <w:sz w:val="24"/>
                <w:szCs w:val="24"/>
              </w:rPr>
              <w:t xml:space="preserve"> «Введ</w:t>
            </w:r>
            <w:r>
              <w:rPr>
                <w:rFonts w:ascii="Times New Roman" w:hAnsi="Times New Roman" w:cs="Times New Roman"/>
                <w:sz w:val="24"/>
                <w:szCs w:val="24"/>
              </w:rPr>
              <w:t>енное слово некорректно</w:t>
            </w:r>
            <w:r w:rsidRPr="00961F23">
              <w:rPr>
                <w:rFonts w:ascii="Times New Roman" w:hAnsi="Times New Roman" w:cs="Times New Roman"/>
                <w:sz w:val="24"/>
                <w:szCs w:val="24"/>
              </w:rPr>
              <w:t>»</w:t>
            </w:r>
          </w:p>
        </w:tc>
      </w:tr>
      <w:tr w:rsidR="0088056C" w:rsidRPr="00961F23" w14:paraId="281B86AB" w14:textId="77777777" w:rsidTr="009952DB">
        <w:tc>
          <w:tcPr>
            <w:tcW w:w="1585" w:type="dxa"/>
            <w:tcBorders>
              <w:top w:val="single" w:sz="4" w:space="0" w:color="auto"/>
              <w:left w:val="single" w:sz="4" w:space="0" w:color="auto"/>
              <w:bottom w:val="single" w:sz="4" w:space="0" w:color="auto"/>
              <w:right w:val="single" w:sz="4" w:space="0" w:color="auto"/>
            </w:tcBorders>
          </w:tcPr>
          <w:p w14:paraId="25806800"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С5</w:t>
            </w:r>
          </w:p>
        </w:tc>
        <w:tc>
          <w:tcPr>
            <w:tcW w:w="7760" w:type="dxa"/>
            <w:tcBorders>
              <w:top w:val="single" w:sz="4" w:space="0" w:color="auto"/>
              <w:left w:val="single" w:sz="4" w:space="0" w:color="auto"/>
              <w:bottom w:val="single" w:sz="4" w:space="0" w:color="auto"/>
              <w:right w:val="single" w:sz="4" w:space="0" w:color="auto"/>
            </w:tcBorders>
          </w:tcPr>
          <w:p w14:paraId="4A227CD3"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Сообщение</w:t>
            </w:r>
            <w:r>
              <w:rPr>
                <w:rFonts w:ascii="Times New Roman" w:hAnsi="Times New Roman" w:cs="Times New Roman"/>
                <w:sz w:val="24"/>
                <w:szCs w:val="24"/>
              </w:rPr>
              <w:t>:</w:t>
            </w:r>
            <w:r w:rsidRPr="00961F23">
              <w:rPr>
                <w:rFonts w:ascii="Times New Roman" w:hAnsi="Times New Roman" w:cs="Times New Roman"/>
                <w:sz w:val="24"/>
                <w:szCs w:val="24"/>
              </w:rPr>
              <w:t xml:space="preserve"> «</w:t>
            </w:r>
            <w:r>
              <w:rPr>
                <w:rFonts w:ascii="Times New Roman" w:hAnsi="Times New Roman" w:cs="Times New Roman"/>
                <w:sz w:val="24"/>
                <w:szCs w:val="24"/>
              </w:rPr>
              <w:t>Картинка для слова не была добавлена</w:t>
            </w:r>
            <w:r w:rsidRPr="00961F23">
              <w:rPr>
                <w:rFonts w:ascii="Times New Roman" w:hAnsi="Times New Roman" w:cs="Times New Roman"/>
                <w:sz w:val="24"/>
                <w:szCs w:val="24"/>
              </w:rPr>
              <w:t>»</w:t>
            </w:r>
          </w:p>
        </w:tc>
      </w:tr>
      <w:tr w:rsidR="0088056C" w:rsidRPr="00961F23" w14:paraId="19B857F2" w14:textId="77777777" w:rsidTr="009952DB">
        <w:tc>
          <w:tcPr>
            <w:tcW w:w="1585" w:type="dxa"/>
            <w:tcBorders>
              <w:top w:val="single" w:sz="4" w:space="0" w:color="auto"/>
              <w:left w:val="single" w:sz="4" w:space="0" w:color="auto"/>
              <w:bottom w:val="single" w:sz="4" w:space="0" w:color="auto"/>
              <w:right w:val="single" w:sz="4" w:space="0" w:color="auto"/>
            </w:tcBorders>
          </w:tcPr>
          <w:p w14:paraId="430A03B2"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С6</w:t>
            </w:r>
          </w:p>
        </w:tc>
        <w:tc>
          <w:tcPr>
            <w:tcW w:w="7760" w:type="dxa"/>
            <w:tcBorders>
              <w:top w:val="single" w:sz="4" w:space="0" w:color="auto"/>
              <w:left w:val="single" w:sz="4" w:space="0" w:color="auto"/>
              <w:bottom w:val="single" w:sz="4" w:space="0" w:color="auto"/>
              <w:right w:val="single" w:sz="4" w:space="0" w:color="auto"/>
            </w:tcBorders>
          </w:tcPr>
          <w:p w14:paraId="723C98A1" w14:textId="77777777" w:rsidR="0088056C" w:rsidRPr="00961F23" w:rsidRDefault="0088056C" w:rsidP="009952DB">
            <w:pPr>
              <w:jc w:val="both"/>
              <w:rPr>
                <w:rFonts w:ascii="Times New Roman" w:hAnsi="Times New Roman" w:cs="Times New Roman"/>
                <w:sz w:val="24"/>
                <w:szCs w:val="24"/>
              </w:rPr>
            </w:pPr>
            <w:r w:rsidRPr="00961F23">
              <w:rPr>
                <w:rFonts w:ascii="Times New Roman" w:hAnsi="Times New Roman" w:cs="Times New Roman"/>
                <w:sz w:val="24"/>
                <w:szCs w:val="24"/>
              </w:rPr>
              <w:t>Сообщение</w:t>
            </w:r>
            <w:r>
              <w:rPr>
                <w:rFonts w:ascii="Times New Roman" w:hAnsi="Times New Roman" w:cs="Times New Roman"/>
                <w:sz w:val="24"/>
                <w:szCs w:val="24"/>
              </w:rPr>
              <w:t>:</w:t>
            </w:r>
            <w:r w:rsidRPr="00961F23">
              <w:rPr>
                <w:rFonts w:ascii="Times New Roman" w:hAnsi="Times New Roman" w:cs="Times New Roman"/>
                <w:sz w:val="24"/>
                <w:szCs w:val="24"/>
              </w:rPr>
              <w:t xml:space="preserve"> «</w:t>
            </w:r>
            <w:r>
              <w:rPr>
                <w:rFonts w:ascii="Times New Roman" w:hAnsi="Times New Roman" w:cs="Times New Roman"/>
                <w:sz w:val="24"/>
                <w:szCs w:val="24"/>
              </w:rPr>
              <w:t>Слово</w:t>
            </w:r>
            <w:r w:rsidRPr="00961F23">
              <w:rPr>
                <w:rFonts w:ascii="Times New Roman" w:hAnsi="Times New Roman" w:cs="Times New Roman"/>
                <w:sz w:val="24"/>
                <w:szCs w:val="24"/>
              </w:rPr>
              <w:t xml:space="preserve"> успешно</w:t>
            </w:r>
            <w:r>
              <w:rPr>
                <w:rFonts w:ascii="Times New Roman" w:hAnsi="Times New Roman" w:cs="Times New Roman"/>
                <w:sz w:val="24"/>
                <w:szCs w:val="24"/>
              </w:rPr>
              <w:t xml:space="preserve"> добавлено</w:t>
            </w:r>
            <w:r w:rsidRPr="00961F23">
              <w:rPr>
                <w:rFonts w:ascii="Times New Roman" w:hAnsi="Times New Roman" w:cs="Times New Roman"/>
                <w:sz w:val="24"/>
                <w:szCs w:val="24"/>
              </w:rPr>
              <w:t>»</w:t>
            </w:r>
          </w:p>
        </w:tc>
      </w:tr>
    </w:tbl>
    <w:p w14:paraId="50129157" w14:textId="77777777" w:rsidR="0088056C" w:rsidRDefault="0088056C" w:rsidP="0088056C">
      <w:pPr>
        <w:spacing w:line="360" w:lineRule="auto"/>
        <w:ind w:firstLine="709"/>
        <w:jc w:val="both"/>
        <w:rPr>
          <w:szCs w:val="28"/>
        </w:rPr>
      </w:pPr>
    </w:p>
    <w:p w14:paraId="735E99CF" w14:textId="4B59B161" w:rsidR="0088056C" w:rsidRPr="002D0B6B" w:rsidRDefault="0088056C" w:rsidP="0088056C">
      <w:pPr>
        <w:spacing w:line="360" w:lineRule="auto"/>
        <w:ind w:firstLine="709"/>
        <w:jc w:val="both"/>
        <w:rPr>
          <w:szCs w:val="28"/>
        </w:rPr>
      </w:pPr>
      <w:r>
        <w:rPr>
          <w:szCs w:val="28"/>
        </w:rPr>
        <w:t>Для успешного добавления нового слова нужно заполнить поля английское слово, перевод и картинка. Визуальное представление причин и следствий изображено на функциональной диаграмме на рисунке </w:t>
      </w:r>
      <w:r w:rsidR="00FD271D">
        <w:rPr>
          <w:szCs w:val="28"/>
        </w:rPr>
        <w:t>12</w:t>
      </w:r>
      <w:r>
        <w:rPr>
          <w:szCs w:val="28"/>
        </w:rPr>
        <w:t>.</w:t>
      </w:r>
    </w:p>
    <w:p w14:paraId="470E5062" w14:textId="5536C794" w:rsidR="009427FD" w:rsidRDefault="00413C16" w:rsidP="00353391">
      <w:pPr>
        <w:spacing w:after="200" w:line="360" w:lineRule="auto"/>
        <w:jc w:val="center"/>
      </w:pPr>
      <w:r>
        <w:rPr>
          <w:noProof/>
        </w:rPr>
        <w:lastRenderedPageBreak/>
        <w:drawing>
          <wp:inline distT="0" distB="0" distL="0" distR="0" wp14:anchorId="31936530" wp14:editId="7E9DB5E7">
            <wp:extent cx="3916680" cy="3771900"/>
            <wp:effectExtent l="0" t="0" r="7620" b="0"/>
            <wp:docPr id="139443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680" cy="3771900"/>
                    </a:xfrm>
                    <a:prstGeom prst="rect">
                      <a:avLst/>
                    </a:prstGeom>
                    <a:noFill/>
                    <a:ln>
                      <a:noFill/>
                    </a:ln>
                  </pic:spPr>
                </pic:pic>
              </a:graphicData>
            </a:graphic>
          </wp:inline>
        </w:drawing>
      </w:r>
    </w:p>
    <w:p w14:paraId="563D7D4C" w14:textId="6B66D545" w:rsidR="00D44A60" w:rsidRDefault="00D44A60" w:rsidP="00A33636">
      <w:pPr>
        <w:pStyle w:val="ac"/>
        <w:spacing w:before="0" w:after="200"/>
        <w:rPr>
          <w:szCs w:val="28"/>
        </w:rPr>
      </w:pPr>
      <w:r>
        <w:t xml:space="preserve">Рисунок </w:t>
      </w:r>
      <w:r w:rsidR="00FD271D">
        <w:rPr>
          <w:szCs w:val="28"/>
        </w:rPr>
        <w:t>12</w:t>
      </w:r>
      <w:r>
        <w:t xml:space="preserve"> – </w:t>
      </w:r>
      <w:r w:rsidRPr="00950209">
        <w:t>Функциональная диаграмма причин и следствий</w:t>
      </w:r>
    </w:p>
    <w:p w14:paraId="0FFCB92F" w14:textId="77777777" w:rsidR="00D44A60" w:rsidRDefault="00D44A60" w:rsidP="00D44A60">
      <w:pPr>
        <w:spacing w:line="360" w:lineRule="auto"/>
        <w:ind w:firstLine="709"/>
        <w:jc w:val="both"/>
        <w:rPr>
          <w:szCs w:val="28"/>
        </w:rPr>
      </w:pPr>
      <w:r>
        <w:rPr>
          <w:szCs w:val="28"/>
        </w:rPr>
        <w:t xml:space="preserve">Все поля данной формы по добавлению нового слова являются обязательными для заполнения. </w:t>
      </w:r>
      <w:r w:rsidRPr="00961F23">
        <w:rPr>
          <w:szCs w:val="28"/>
        </w:rPr>
        <w:t xml:space="preserve">Важно учитывать, что </w:t>
      </w:r>
      <w:r>
        <w:rPr>
          <w:szCs w:val="28"/>
        </w:rPr>
        <w:t>вторая</w:t>
      </w:r>
      <w:r w:rsidRPr="00961F23">
        <w:rPr>
          <w:szCs w:val="28"/>
        </w:rPr>
        <w:t xml:space="preserve"> причина не может быть выполнена без выполнения </w:t>
      </w:r>
      <w:r>
        <w:rPr>
          <w:szCs w:val="28"/>
        </w:rPr>
        <w:t>первой. И четвертая причина не может быть выполнена без выполнения третьей</w:t>
      </w:r>
      <w:r w:rsidRPr="00DB552B">
        <w:rPr>
          <w:szCs w:val="28"/>
        </w:rPr>
        <w:t>,</w:t>
      </w:r>
      <w:r>
        <w:rPr>
          <w:szCs w:val="28"/>
        </w:rPr>
        <w:t xml:space="preserve"> </w:t>
      </w:r>
      <w:r w:rsidRPr="00DB552B">
        <w:rPr>
          <w:szCs w:val="28"/>
        </w:rPr>
        <w:t xml:space="preserve">так как </w:t>
      </w:r>
      <w:r>
        <w:rPr>
          <w:szCs w:val="28"/>
        </w:rPr>
        <w:t>перевод слова</w:t>
      </w:r>
      <w:r w:rsidRPr="00DB552B">
        <w:rPr>
          <w:szCs w:val="28"/>
        </w:rPr>
        <w:t xml:space="preserve"> не может быть корректным, если он не введен вовсе</w:t>
      </w:r>
      <w:r>
        <w:rPr>
          <w:szCs w:val="28"/>
        </w:rPr>
        <w:t>.</w:t>
      </w:r>
    </w:p>
    <w:p w14:paraId="6D58FB1E" w14:textId="77777777" w:rsidR="00D44A60" w:rsidRPr="00DB552B" w:rsidRDefault="00D44A60" w:rsidP="00D44A60">
      <w:pPr>
        <w:spacing w:line="360" w:lineRule="auto"/>
        <w:ind w:firstLine="709"/>
        <w:jc w:val="both"/>
        <w:rPr>
          <w:szCs w:val="28"/>
        </w:rPr>
      </w:pPr>
      <w:r w:rsidRPr="00BA3BE4">
        <w:rPr>
          <w:szCs w:val="28"/>
        </w:rPr>
        <w:t xml:space="preserve">В случае, если все причины успешно выполнены, то выполняется </w:t>
      </w:r>
      <w:r>
        <w:rPr>
          <w:szCs w:val="28"/>
        </w:rPr>
        <w:t>шестое</w:t>
      </w:r>
      <w:r w:rsidRPr="00BA3BE4">
        <w:rPr>
          <w:szCs w:val="28"/>
        </w:rPr>
        <w:t xml:space="preserve"> следствие, которое сообщает о том, что</w:t>
      </w:r>
      <w:r>
        <w:rPr>
          <w:szCs w:val="28"/>
        </w:rPr>
        <w:t xml:space="preserve"> новое</w:t>
      </w:r>
      <w:r w:rsidRPr="00BA3BE4">
        <w:rPr>
          <w:szCs w:val="28"/>
        </w:rPr>
        <w:t xml:space="preserve"> </w:t>
      </w:r>
      <w:r>
        <w:rPr>
          <w:szCs w:val="28"/>
        </w:rPr>
        <w:t>слово</w:t>
      </w:r>
      <w:r w:rsidRPr="00BA3BE4">
        <w:rPr>
          <w:szCs w:val="28"/>
        </w:rPr>
        <w:t xml:space="preserve"> добавлен</w:t>
      </w:r>
      <w:r>
        <w:rPr>
          <w:szCs w:val="28"/>
        </w:rPr>
        <w:t>о</w:t>
      </w:r>
      <w:r w:rsidRPr="00BA3BE4">
        <w:rPr>
          <w:szCs w:val="28"/>
        </w:rPr>
        <w:t>.</w:t>
      </w:r>
    </w:p>
    <w:p w14:paraId="09A68CD6" w14:textId="02BEF26F" w:rsidR="00D44A60" w:rsidRPr="00FF4CF4" w:rsidRDefault="00D44A60" w:rsidP="00D44A60">
      <w:pPr>
        <w:spacing w:line="360" w:lineRule="auto"/>
        <w:ind w:firstLine="709"/>
        <w:jc w:val="both"/>
        <w:rPr>
          <w:szCs w:val="28"/>
        </w:rPr>
      </w:pPr>
      <w:r>
        <w:rPr>
          <w:szCs w:val="28"/>
        </w:rPr>
        <w:t>На основе таблицы и диаграммы была построена таблица решений</w:t>
      </w:r>
      <w:r w:rsidRPr="00FF4CF4">
        <w:rPr>
          <w:szCs w:val="28"/>
        </w:rPr>
        <w:t xml:space="preserve"> (</w:t>
      </w:r>
      <w:r>
        <w:rPr>
          <w:szCs w:val="28"/>
        </w:rPr>
        <w:t xml:space="preserve">таблица </w:t>
      </w:r>
      <w:r w:rsidR="00FD1D0C">
        <w:rPr>
          <w:szCs w:val="28"/>
        </w:rPr>
        <w:t>8</w:t>
      </w:r>
      <w:r w:rsidRPr="00FF4CF4">
        <w:rPr>
          <w:szCs w:val="28"/>
        </w:rPr>
        <w:t>)</w:t>
      </w:r>
      <w:r>
        <w:rPr>
          <w:szCs w:val="28"/>
        </w:rPr>
        <w:t>, позволяющая составить тесты по всем возможным комбинациям входных данных</w:t>
      </w:r>
      <w:r w:rsidRPr="00FF4CF4">
        <w:rPr>
          <w:szCs w:val="28"/>
        </w:rPr>
        <w:t xml:space="preserve">. </w:t>
      </w:r>
    </w:p>
    <w:p w14:paraId="5575A69D" w14:textId="14A9FD0B" w:rsidR="00D44A60" w:rsidRDefault="00D44A60" w:rsidP="00DD2154">
      <w:pPr>
        <w:spacing w:before="200" w:line="360" w:lineRule="auto"/>
        <w:rPr>
          <w:szCs w:val="28"/>
        </w:rPr>
      </w:pPr>
      <w:r w:rsidRPr="00A23CED">
        <w:rPr>
          <w:szCs w:val="28"/>
        </w:rPr>
        <w:t xml:space="preserve">Таблица </w:t>
      </w:r>
      <w:r w:rsidR="001157C4">
        <w:rPr>
          <w:szCs w:val="28"/>
        </w:rPr>
        <w:t>8</w:t>
      </w:r>
      <w:r w:rsidRPr="00A23CED">
        <w:rPr>
          <w:szCs w:val="28"/>
        </w:rPr>
        <w:t xml:space="preserve"> – Таблица решений</w:t>
      </w:r>
    </w:p>
    <w:tbl>
      <w:tblPr>
        <w:tblW w:w="5084" w:type="dxa"/>
        <w:tblInd w:w="-5" w:type="dxa"/>
        <w:tblLook w:val="04A0" w:firstRow="1" w:lastRow="0" w:firstColumn="1" w:lastColumn="0" w:noHBand="0" w:noVBand="1"/>
      </w:tblPr>
      <w:tblGrid>
        <w:gridCol w:w="584"/>
        <w:gridCol w:w="500"/>
        <w:gridCol w:w="500"/>
        <w:gridCol w:w="500"/>
        <w:gridCol w:w="500"/>
        <w:gridCol w:w="500"/>
        <w:gridCol w:w="500"/>
        <w:gridCol w:w="500"/>
        <w:gridCol w:w="500"/>
        <w:gridCol w:w="500"/>
      </w:tblGrid>
      <w:tr w:rsidR="00D44A60" w:rsidRPr="00513949" w14:paraId="419FA74A" w14:textId="77777777" w:rsidTr="009952DB">
        <w:trPr>
          <w:trHeight w:val="300"/>
        </w:trPr>
        <w:tc>
          <w:tcPr>
            <w:tcW w:w="584" w:type="dxa"/>
            <w:tcBorders>
              <w:top w:val="single" w:sz="4" w:space="0" w:color="auto"/>
              <w:left w:val="single" w:sz="4" w:space="0" w:color="auto"/>
              <w:bottom w:val="single" w:sz="4" w:space="0" w:color="auto"/>
              <w:right w:val="single" w:sz="4" w:space="0" w:color="auto"/>
            </w:tcBorders>
            <w:noWrap/>
            <w:vAlign w:val="bottom"/>
          </w:tcPr>
          <w:p w14:paraId="1D85A9B5" w14:textId="77777777" w:rsidR="00D44A60" w:rsidRPr="00E45928" w:rsidRDefault="00D44A60" w:rsidP="009952DB">
            <w:pPr>
              <w:spacing w:line="256" w:lineRule="auto"/>
              <w:rPr>
                <w:color w:val="000000"/>
                <w:sz w:val="24"/>
                <w:szCs w:val="24"/>
              </w:rPr>
            </w:pPr>
          </w:p>
        </w:tc>
        <w:tc>
          <w:tcPr>
            <w:tcW w:w="500" w:type="dxa"/>
            <w:tcBorders>
              <w:top w:val="single" w:sz="4" w:space="0" w:color="auto"/>
              <w:left w:val="nil"/>
              <w:bottom w:val="single" w:sz="4" w:space="0" w:color="auto"/>
              <w:right w:val="single" w:sz="4" w:space="0" w:color="auto"/>
            </w:tcBorders>
            <w:noWrap/>
            <w:vAlign w:val="bottom"/>
          </w:tcPr>
          <w:p w14:paraId="2BCC41F9"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560BB04B" w14:textId="77777777" w:rsidR="00D44A60" w:rsidRPr="00E45928" w:rsidRDefault="00D44A60" w:rsidP="009952DB">
            <w:pPr>
              <w:spacing w:line="256" w:lineRule="auto"/>
              <w:jc w:val="right"/>
              <w:rPr>
                <w:color w:val="000000"/>
                <w:sz w:val="24"/>
                <w:szCs w:val="24"/>
              </w:rPr>
            </w:pPr>
            <w:r w:rsidRPr="00E45928">
              <w:rPr>
                <w:color w:val="000000"/>
                <w:sz w:val="24"/>
                <w:szCs w:val="24"/>
              </w:rPr>
              <w:t>2</w:t>
            </w:r>
          </w:p>
        </w:tc>
        <w:tc>
          <w:tcPr>
            <w:tcW w:w="500" w:type="dxa"/>
            <w:tcBorders>
              <w:top w:val="single" w:sz="4" w:space="0" w:color="auto"/>
              <w:left w:val="nil"/>
              <w:bottom w:val="single" w:sz="4" w:space="0" w:color="auto"/>
              <w:right w:val="single" w:sz="4" w:space="0" w:color="auto"/>
            </w:tcBorders>
            <w:noWrap/>
            <w:vAlign w:val="bottom"/>
          </w:tcPr>
          <w:p w14:paraId="197707FD" w14:textId="77777777" w:rsidR="00D44A60" w:rsidRPr="00E45928" w:rsidRDefault="00D44A60" w:rsidP="009952DB">
            <w:pPr>
              <w:spacing w:line="256" w:lineRule="auto"/>
              <w:jc w:val="right"/>
              <w:rPr>
                <w:color w:val="000000"/>
                <w:sz w:val="24"/>
                <w:szCs w:val="24"/>
              </w:rPr>
            </w:pPr>
            <w:r w:rsidRPr="00E45928">
              <w:rPr>
                <w:color w:val="000000"/>
                <w:sz w:val="24"/>
                <w:szCs w:val="24"/>
              </w:rPr>
              <w:t>3</w:t>
            </w:r>
          </w:p>
        </w:tc>
        <w:tc>
          <w:tcPr>
            <w:tcW w:w="500" w:type="dxa"/>
            <w:tcBorders>
              <w:top w:val="single" w:sz="4" w:space="0" w:color="auto"/>
              <w:left w:val="nil"/>
              <w:bottom w:val="single" w:sz="4" w:space="0" w:color="auto"/>
              <w:right w:val="single" w:sz="4" w:space="0" w:color="auto"/>
            </w:tcBorders>
            <w:noWrap/>
            <w:vAlign w:val="bottom"/>
          </w:tcPr>
          <w:p w14:paraId="067A271E" w14:textId="77777777" w:rsidR="00D44A60" w:rsidRPr="00E45928" w:rsidRDefault="00D44A60" w:rsidP="009952DB">
            <w:pPr>
              <w:spacing w:line="256" w:lineRule="auto"/>
              <w:jc w:val="right"/>
              <w:rPr>
                <w:color w:val="000000"/>
                <w:sz w:val="24"/>
                <w:szCs w:val="24"/>
              </w:rPr>
            </w:pPr>
            <w:r w:rsidRPr="00E45928">
              <w:rPr>
                <w:color w:val="000000"/>
                <w:sz w:val="24"/>
                <w:szCs w:val="24"/>
              </w:rPr>
              <w:t>4</w:t>
            </w:r>
          </w:p>
        </w:tc>
        <w:tc>
          <w:tcPr>
            <w:tcW w:w="500" w:type="dxa"/>
            <w:tcBorders>
              <w:top w:val="single" w:sz="4" w:space="0" w:color="auto"/>
              <w:left w:val="nil"/>
              <w:bottom w:val="single" w:sz="4" w:space="0" w:color="auto"/>
              <w:right w:val="single" w:sz="4" w:space="0" w:color="auto"/>
            </w:tcBorders>
            <w:noWrap/>
            <w:vAlign w:val="bottom"/>
          </w:tcPr>
          <w:p w14:paraId="173B51D7" w14:textId="77777777" w:rsidR="00D44A60" w:rsidRPr="00E45928" w:rsidRDefault="00D44A60" w:rsidP="009952DB">
            <w:pPr>
              <w:spacing w:line="256" w:lineRule="auto"/>
              <w:jc w:val="right"/>
              <w:rPr>
                <w:color w:val="000000"/>
                <w:sz w:val="24"/>
                <w:szCs w:val="24"/>
              </w:rPr>
            </w:pPr>
            <w:r w:rsidRPr="00E45928">
              <w:rPr>
                <w:color w:val="000000"/>
                <w:sz w:val="24"/>
                <w:szCs w:val="24"/>
              </w:rPr>
              <w:t>5</w:t>
            </w:r>
          </w:p>
        </w:tc>
        <w:tc>
          <w:tcPr>
            <w:tcW w:w="500" w:type="dxa"/>
            <w:tcBorders>
              <w:top w:val="single" w:sz="4" w:space="0" w:color="auto"/>
              <w:left w:val="nil"/>
              <w:bottom w:val="single" w:sz="4" w:space="0" w:color="auto"/>
              <w:right w:val="single" w:sz="4" w:space="0" w:color="auto"/>
            </w:tcBorders>
            <w:noWrap/>
            <w:vAlign w:val="bottom"/>
          </w:tcPr>
          <w:p w14:paraId="59BF5176" w14:textId="77777777" w:rsidR="00D44A60" w:rsidRPr="00E45928" w:rsidRDefault="00D44A60" w:rsidP="009952DB">
            <w:pPr>
              <w:spacing w:line="256" w:lineRule="auto"/>
              <w:jc w:val="right"/>
              <w:rPr>
                <w:color w:val="000000"/>
                <w:sz w:val="24"/>
                <w:szCs w:val="24"/>
              </w:rPr>
            </w:pPr>
            <w:r w:rsidRPr="00E45928">
              <w:rPr>
                <w:color w:val="000000"/>
                <w:sz w:val="24"/>
                <w:szCs w:val="24"/>
              </w:rPr>
              <w:t>6</w:t>
            </w:r>
          </w:p>
        </w:tc>
        <w:tc>
          <w:tcPr>
            <w:tcW w:w="500" w:type="dxa"/>
            <w:tcBorders>
              <w:top w:val="single" w:sz="4" w:space="0" w:color="auto"/>
              <w:left w:val="nil"/>
              <w:bottom w:val="single" w:sz="4" w:space="0" w:color="auto"/>
              <w:right w:val="single" w:sz="4" w:space="0" w:color="auto"/>
            </w:tcBorders>
            <w:noWrap/>
            <w:vAlign w:val="bottom"/>
          </w:tcPr>
          <w:p w14:paraId="1BA50A17" w14:textId="77777777" w:rsidR="00D44A60" w:rsidRPr="00E45928" w:rsidRDefault="00D44A60" w:rsidP="009952DB">
            <w:pPr>
              <w:spacing w:line="256" w:lineRule="auto"/>
              <w:jc w:val="right"/>
              <w:rPr>
                <w:color w:val="000000"/>
                <w:sz w:val="24"/>
                <w:szCs w:val="24"/>
              </w:rPr>
            </w:pPr>
            <w:r w:rsidRPr="00E45928">
              <w:rPr>
                <w:color w:val="000000"/>
                <w:sz w:val="24"/>
                <w:szCs w:val="24"/>
              </w:rPr>
              <w:t>7</w:t>
            </w:r>
          </w:p>
        </w:tc>
        <w:tc>
          <w:tcPr>
            <w:tcW w:w="500" w:type="dxa"/>
            <w:tcBorders>
              <w:top w:val="single" w:sz="4" w:space="0" w:color="auto"/>
              <w:left w:val="nil"/>
              <w:bottom w:val="single" w:sz="4" w:space="0" w:color="auto"/>
              <w:right w:val="single" w:sz="4" w:space="0" w:color="auto"/>
            </w:tcBorders>
            <w:noWrap/>
            <w:vAlign w:val="bottom"/>
          </w:tcPr>
          <w:p w14:paraId="2580CF40" w14:textId="77777777" w:rsidR="00D44A60" w:rsidRPr="00E45928" w:rsidRDefault="00D44A60" w:rsidP="009952DB">
            <w:pPr>
              <w:spacing w:line="256" w:lineRule="auto"/>
              <w:jc w:val="right"/>
              <w:rPr>
                <w:color w:val="000000"/>
                <w:sz w:val="24"/>
                <w:szCs w:val="24"/>
              </w:rPr>
            </w:pPr>
            <w:r w:rsidRPr="00E45928">
              <w:rPr>
                <w:color w:val="000000"/>
                <w:sz w:val="24"/>
                <w:szCs w:val="24"/>
              </w:rPr>
              <w:t>8</w:t>
            </w:r>
          </w:p>
        </w:tc>
        <w:tc>
          <w:tcPr>
            <w:tcW w:w="500" w:type="dxa"/>
            <w:tcBorders>
              <w:top w:val="single" w:sz="4" w:space="0" w:color="auto"/>
              <w:left w:val="nil"/>
              <w:bottom w:val="single" w:sz="4" w:space="0" w:color="auto"/>
              <w:right w:val="single" w:sz="4" w:space="0" w:color="auto"/>
            </w:tcBorders>
            <w:noWrap/>
            <w:vAlign w:val="bottom"/>
          </w:tcPr>
          <w:p w14:paraId="599B9B3F" w14:textId="77777777" w:rsidR="00D44A60" w:rsidRPr="00E45928" w:rsidRDefault="00D44A60" w:rsidP="009952DB">
            <w:pPr>
              <w:spacing w:line="256" w:lineRule="auto"/>
              <w:jc w:val="right"/>
              <w:rPr>
                <w:color w:val="000000"/>
                <w:sz w:val="24"/>
                <w:szCs w:val="24"/>
              </w:rPr>
            </w:pPr>
            <w:r w:rsidRPr="00E45928">
              <w:rPr>
                <w:color w:val="000000"/>
                <w:sz w:val="24"/>
                <w:szCs w:val="24"/>
              </w:rPr>
              <w:t>9</w:t>
            </w:r>
          </w:p>
        </w:tc>
      </w:tr>
      <w:tr w:rsidR="00D44A60" w:rsidRPr="00513949" w14:paraId="4D64A4A8" w14:textId="77777777" w:rsidTr="009952DB">
        <w:trPr>
          <w:trHeight w:val="300"/>
        </w:trPr>
        <w:tc>
          <w:tcPr>
            <w:tcW w:w="584" w:type="dxa"/>
            <w:tcBorders>
              <w:top w:val="single" w:sz="4" w:space="0" w:color="auto"/>
              <w:left w:val="single" w:sz="4" w:space="0" w:color="auto"/>
              <w:bottom w:val="single" w:sz="4" w:space="0" w:color="auto"/>
              <w:right w:val="single" w:sz="4" w:space="0" w:color="auto"/>
            </w:tcBorders>
            <w:noWrap/>
            <w:vAlign w:val="bottom"/>
          </w:tcPr>
          <w:p w14:paraId="24E18ED6" w14:textId="77777777" w:rsidR="00D44A60" w:rsidRPr="00E45928" w:rsidRDefault="00D44A60" w:rsidP="009952DB">
            <w:pPr>
              <w:spacing w:line="256" w:lineRule="auto"/>
              <w:rPr>
                <w:color w:val="000000"/>
                <w:sz w:val="24"/>
                <w:szCs w:val="24"/>
              </w:rPr>
            </w:pPr>
            <w:r w:rsidRPr="00E45928">
              <w:rPr>
                <w:color w:val="000000"/>
                <w:sz w:val="24"/>
                <w:szCs w:val="24"/>
              </w:rPr>
              <w:t>П1</w:t>
            </w:r>
          </w:p>
        </w:tc>
        <w:tc>
          <w:tcPr>
            <w:tcW w:w="500" w:type="dxa"/>
            <w:tcBorders>
              <w:top w:val="single" w:sz="4" w:space="0" w:color="auto"/>
              <w:left w:val="nil"/>
              <w:bottom w:val="single" w:sz="4" w:space="0" w:color="auto"/>
              <w:right w:val="single" w:sz="4" w:space="0" w:color="auto"/>
            </w:tcBorders>
            <w:noWrap/>
            <w:vAlign w:val="bottom"/>
          </w:tcPr>
          <w:p w14:paraId="7C31701F"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0FA740F0"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1E72EB6A"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39BE0C23"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4AE47142"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38D9C2F3"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1518B32E"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6F9EA973"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34D79465"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r>
      <w:tr w:rsidR="00D44A60" w:rsidRPr="00513949" w14:paraId="79E514FB" w14:textId="77777777" w:rsidTr="009952DB">
        <w:trPr>
          <w:trHeight w:val="300"/>
        </w:trPr>
        <w:tc>
          <w:tcPr>
            <w:tcW w:w="584" w:type="dxa"/>
            <w:tcBorders>
              <w:top w:val="nil"/>
              <w:left w:val="single" w:sz="4" w:space="0" w:color="auto"/>
              <w:bottom w:val="single" w:sz="4" w:space="0" w:color="auto"/>
              <w:right w:val="single" w:sz="4" w:space="0" w:color="auto"/>
            </w:tcBorders>
            <w:noWrap/>
            <w:vAlign w:val="bottom"/>
          </w:tcPr>
          <w:p w14:paraId="290DA330" w14:textId="77777777" w:rsidR="00D44A60" w:rsidRPr="00E45928" w:rsidRDefault="00D44A60" w:rsidP="009952DB">
            <w:pPr>
              <w:spacing w:line="256" w:lineRule="auto"/>
              <w:rPr>
                <w:color w:val="000000"/>
                <w:sz w:val="24"/>
                <w:szCs w:val="24"/>
              </w:rPr>
            </w:pPr>
            <w:r w:rsidRPr="00E45928">
              <w:rPr>
                <w:color w:val="000000"/>
                <w:sz w:val="24"/>
                <w:szCs w:val="24"/>
              </w:rPr>
              <w:t>П2</w:t>
            </w:r>
          </w:p>
        </w:tc>
        <w:tc>
          <w:tcPr>
            <w:tcW w:w="500" w:type="dxa"/>
            <w:tcBorders>
              <w:top w:val="nil"/>
              <w:left w:val="nil"/>
              <w:bottom w:val="single" w:sz="4" w:space="0" w:color="auto"/>
              <w:right w:val="single" w:sz="4" w:space="0" w:color="auto"/>
            </w:tcBorders>
            <w:noWrap/>
            <w:vAlign w:val="bottom"/>
          </w:tcPr>
          <w:p w14:paraId="0B3A4055"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nil"/>
              <w:left w:val="nil"/>
              <w:bottom w:val="single" w:sz="4" w:space="0" w:color="auto"/>
              <w:right w:val="single" w:sz="4" w:space="0" w:color="auto"/>
            </w:tcBorders>
            <w:noWrap/>
            <w:vAlign w:val="bottom"/>
          </w:tcPr>
          <w:p w14:paraId="54C2B2D4"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nil"/>
              <w:left w:val="nil"/>
              <w:bottom w:val="single" w:sz="4" w:space="0" w:color="auto"/>
              <w:right w:val="single" w:sz="4" w:space="0" w:color="auto"/>
            </w:tcBorders>
            <w:noWrap/>
            <w:vAlign w:val="bottom"/>
          </w:tcPr>
          <w:p w14:paraId="4C534076"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30DCD9B7"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23991C12"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43D6A92B"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1D24AD2A"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2313F63B"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nil"/>
              <w:left w:val="nil"/>
              <w:bottom w:val="single" w:sz="4" w:space="0" w:color="auto"/>
              <w:right w:val="single" w:sz="4" w:space="0" w:color="auto"/>
            </w:tcBorders>
            <w:noWrap/>
            <w:vAlign w:val="bottom"/>
          </w:tcPr>
          <w:p w14:paraId="4FDA0455"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r>
      <w:tr w:rsidR="00D44A60" w:rsidRPr="00513949" w14:paraId="671418E2" w14:textId="77777777" w:rsidTr="00762C51">
        <w:trPr>
          <w:trHeight w:val="300"/>
        </w:trPr>
        <w:tc>
          <w:tcPr>
            <w:tcW w:w="584" w:type="dxa"/>
            <w:tcBorders>
              <w:top w:val="nil"/>
              <w:left w:val="single" w:sz="4" w:space="0" w:color="auto"/>
              <w:bottom w:val="single" w:sz="4" w:space="0" w:color="auto"/>
              <w:right w:val="single" w:sz="4" w:space="0" w:color="auto"/>
            </w:tcBorders>
            <w:noWrap/>
            <w:vAlign w:val="bottom"/>
          </w:tcPr>
          <w:p w14:paraId="6462D4CC" w14:textId="77777777" w:rsidR="00D44A60" w:rsidRPr="00E45928" w:rsidRDefault="00D44A60" w:rsidP="009952DB">
            <w:pPr>
              <w:spacing w:line="256" w:lineRule="auto"/>
              <w:rPr>
                <w:color w:val="000000"/>
                <w:sz w:val="24"/>
                <w:szCs w:val="24"/>
              </w:rPr>
            </w:pPr>
            <w:r w:rsidRPr="00E45928">
              <w:rPr>
                <w:color w:val="000000"/>
                <w:sz w:val="24"/>
                <w:szCs w:val="24"/>
              </w:rPr>
              <w:t>П3</w:t>
            </w:r>
          </w:p>
        </w:tc>
        <w:tc>
          <w:tcPr>
            <w:tcW w:w="500" w:type="dxa"/>
            <w:tcBorders>
              <w:top w:val="nil"/>
              <w:left w:val="nil"/>
              <w:bottom w:val="single" w:sz="4" w:space="0" w:color="auto"/>
              <w:right w:val="single" w:sz="4" w:space="0" w:color="auto"/>
            </w:tcBorders>
            <w:noWrap/>
            <w:vAlign w:val="bottom"/>
          </w:tcPr>
          <w:p w14:paraId="3E8A7A70"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nil"/>
              <w:left w:val="nil"/>
              <w:bottom w:val="single" w:sz="4" w:space="0" w:color="auto"/>
              <w:right w:val="single" w:sz="4" w:space="0" w:color="auto"/>
            </w:tcBorders>
            <w:noWrap/>
            <w:vAlign w:val="bottom"/>
          </w:tcPr>
          <w:p w14:paraId="6187FCD8"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nil"/>
              <w:left w:val="nil"/>
              <w:bottom w:val="single" w:sz="4" w:space="0" w:color="auto"/>
              <w:right w:val="single" w:sz="4" w:space="0" w:color="auto"/>
            </w:tcBorders>
            <w:noWrap/>
            <w:vAlign w:val="bottom"/>
          </w:tcPr>
          <w:p w14:paraId="38FBC25C"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nil"/>
              <w:left w:val="nil"/>
              <w:bottom w:val="single" w:sz="4" w:space="0" w:color="auto"/>
              <w:right w:val="single" w:sz="4" w:space="0" w:color="auto"/>
            </w:tcBorders>
            <w:noWrap/>
            <w:vAlign w:val="bottom"/>
          </w:tcPr>
          <w:p w14:paraId="2D5C1FBC"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423A40BE"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4FD2A3DF"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5EE57C99" w14:textId="77777777" w:rsidR="00D44A60" w:rsidRPr="00E45928" w:rsidRDefault="00D44A60" w:rsidP="009952DB">
            <w:pPr>
              <w:spacing w:line="256" w:lineRule="auto"/>
              <w:jc w:val="right"/>
              <w:rPr>
                <w:color w:val="000000"/>
                <w:sz w:val="24"/>
                <w:szCs w:val="24"/>
              </w:rPr>
            </w:pPr>
            <w:r w:rsidRPr="00E45928">
              <w:rPr>
                <w:color w:val="000000"/>
                <w:sz w:val="24"/>
                <w:szCs w:val="24"/>
              </w:rPr>
              <w:t>0</w:t>
            </w:r>
          </w:p>
        </w:tc>
        <w:tc>
          <w:tcPr>
            <w:tcW w:w="500" w:type="dxa"/>
            <w:tcBorders>
              <w:top w:val="nil"/>
              <w:left w:val="nil"/>
              <w:bottom w:val="single" w:sz="4" w:space="0" w:color="auto"/>
              <w:right w:val="single" w:sz="4" w:space="0" w:color="auto"/>
            </w:tcBorders>
            <w:noWrap/>
            <w:vAlign w:val="bottom"/>
          </w:tcPr>
          <w:p w14:paraId="24E9EA93"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c>
          <w:tcPr>
            <w:tcW w:w="500" w:type="dxa"/>
            <w:tcBorders>
              <w:top w:val="nil"/>
              <w:left w:val="nil"/>
              <w:bottom w:val="single" w:sz="4" w:space="0" w:color="auto"/>
              <w:right w:val="single" w:sz="4" w:space="0" w:color="auto"/>
            </w:tcBorders>
            <w:noWrap/>
            <w:vAlign w:val="bottom"/>
          </w:tcPr>
          <w:p w14:paraId="3CD8DFF2" w14:textId="77777777" w:rsidR="00D44A60" w:rsidRPr="00E45928" w:rsidRDefault="00D44A60" w:rsidP="009952DB">
            <w:pPr>
              <w:spacing w:line="256" w:lineRule="auto"/>
              <w:jc w:val="right"/>
              <w:rPr>
                <w:color w:val="000000"/>
                <w:sz w:val="24"/>
                <w:szCs w:val="24"/>
              </w:rPr>
            </w:pPr>
            <w:r w:rsidRPr="00E45928">
              <w:rPr>
                <w:color w:val="000000"/>
                <w:sz w:val="24"/>
                <w:szCs w:val="24"/>
              </w:rPr>
              <w:t>1</w:t>
            </w:r>
          </w:p>
        </w:tc>
      </w:tr>
      <w:tr w:rsidR="00D44A60" w:rsidRPr="00513949" w14:paraId="3A6393A3" w14:textId="77777777" w:rsidTr="00762C51">
        <w:trPr>
          <w:trHeight w:val="300"/>
        </w:trPr>
        <w:tc>
          <w:tcPr>
            <w:tcW w:w="584" w:type="dxa"/>
            <w:tcBorders>
              <w:top w:val="single" w:sz="4" w:space="0" w:color="auto"/>
              <w:left w:val="single" w:sz="4" w:space="0" w:color="auto"/>
              <w:right w:val="single" w:sz="4" w:space="0" w:color="auto"/>
            </w:tcBorders>
            <w:noWrap/>
            <w:vAlign w:val="bottom"/>
          </w:tcPr>
          <w:p w14:paraId="090B8B5E" w14:textId="77777777" w:rsidR="00D44A60" w:rsidRPr="00762C51" w:rsidRDefault="00D44A60" w:rsidP="009952DB">
            <w:pPr>
              <w:spacing w:line="256" w:lineRule="auto"/>
              <w:rPr>
                <w:color w:val="000000" w:themeColor="text1"/>
                <w:sz w:val="24"/>
                <w:szCs w:val="24"/>
              </w:rPr>
            </w:pPr>
            <w:r w:rsidRPr="00762C51">
              <w:rPr>
                <w:color w:val="000000" w:themeColor="text1"/>
                <w:sz w:val="24"/>
                <w:szCs w:val="24"/>
              </w:rPr>
              <w:t>П4</w:t>
            </w:r>
          </w:p>
        </w:tc>
        <w:tc>
          <w:tcPr>
            <w:tcW w:w="500" w:type="dxa"/>
            <w:tcBorders>
              <w:top w:val="single" w:sz="4" w:space="0" w:color="auto"/>
              <w:left w:val="nil"/>
              <w:right w:val="single" w:sz="4" w:space="0" w:color="auto"/>
            </w:tcBorders>
            <w:noWrap/>
            <w:vAlign w:val="bottom"/>
          </w:tcPr>
          <w:p w14:paraId="1AEE52E4"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0</w:t>
            </w:r>
          </w:p>
        </w:tc>
        <w:tc>
          <w:tcPr>
            <w:tcW w:w="500" w:type="dxa"/>
            <w:tcBorders>
              <w:top w:val="single" w:sz="4" w:space="0" w:color="auto"/>
              <w:left w:val="nil"/>
              <w:right w:val="single" w:sz="4" w:space="0" w:color="auto"/>
            </w:tcBorders>
            <w:noWrap/>
            <w:vAlign w:val="bottom"/>
          </w:tcPr>
          <w:p w14:paraId="43EEC214"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0</w:t>
            </w:r>
          </w:p>
        </w:tc>
        <w:tc>
          <w:tcPr>
            <w:tcW w:w="500" w:type="dxa"/>
            <w:tcBorders>
              <w:top w:val="single" w:sz="4" w:space="0" w:color="auto"/>
              <w:left w:val="nil"/>
              <w:right w:val="single" w:sz="4" w:space="0" w:color="auto"/>
            </w:tcBorders>
            <w:noWrap/>
            <w:vAlign w:val="bottom"/>
          </w:tcPr>
          <w:p w14:paraId="39985D85"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0</w:t>
            </w:r>
          </w:p>
        </w:tc>
        <w:tc>
          <w:tcPr>
            <w:tcW w:w="500" w:type="dxa"/>
            <w:tcBorders>
              <w:top w:val="single" w:sz="4" w:space="0" w:color="auto"/>
              <w:left w:val="nil"/>
              <w:right w:val="single" w:sz="4" w:space="0" w:color="auto"/>
            </w:tcBorders>
            <w:noWrap/>
            <w:vAlign w:val="bottom"/>
          </w:tcPr>
          <w:p w14:paraId="25489282"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0</w:t>
            </w:r>
          </w:p>
        </w:tc>
        <w:tc>
          <w:tcPr>
            <w:tcW w:w="500" w:type="dxa"/>
            <w:tcBorders>
              <w:top w:val="single" w:sz="4" w:space="0" w:color="auto"/>
              <w:left w:val="nil"/>
              <w:right w:val="single" w:sz="4" w:space="0" w:color="auto"/>
            </w:tcBorders>
            <w:noWrap/>
            <w:vAlign w:val="bottom"/>
          </w:tcPr>
          <w:p w14:paraId="6C293ADF"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1</w:t>
            </w:r>
          </w:p>
        </w:tc>
        <w:tc>
          <w:tcPr>
            <w:tcW w:w="500" w:type="dxa"/>
            <w:tcBorders>
              <w:top w:val="single" w:sz="4" w:space="0" w:color="auto"/>
              <w:left w:val="nil"/>
              <w:right w:val="single" w:sz="4" w:space="0" w:color="auto"/>
            </w:tcBorders>
            <w:noWrap/>
            <w:vAlign w:val="bottom"/>
          </w:tcPr>
          <w:p w14:paraId="04C47F51"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1</w:t>
            </w:r>
          </w:p>
        </w:tc>
        <w:tc>
          <w:tcPr>
            <w:tcW w:w="500" w:type="dxa"/>
            <w:tcBorders>
              <w:top w:val="single" w:sz="4" w:space="0" w:color="auto"/>
              <w:left w:val="nil"/>
              <w:right w:val="single" w:sz="4" w:space="0" w:color="auto"/>
            </w:tcBorders>
            <w:noWrap/>
            <w:vAlign w:val="bottom"/>
          </w:tcPr>
          <w:p w14:paraId="0154F51C"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0</w:t>
            </w:r>
          </w:p>
        </w:tc>
        <w:tc>
          <w:tcPr>
            <w:tcW w:w="500" w:type="dxa"/>
            <w:tcBorders>
              <w:top w:val="single" w:sz="4" w:space="0" w:color="auto"/>
              <w:left w:val="nil"/>
              <w:right w:val="single" w:sz="4" w:space="0" w:color="auto"/>
            </w:tcBorders>
            <w:noWrap/>
            <w:vAlign w:val="bottom"/>
          </w:tcPr>
          <w:p w14:paraId="334BECDE"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1</w:t>
            </w:r>
          </w:p>
        </w:tc>
        <w:tc>
          <w:tcPr>
            <w:tcW w:w="500" w:type="dxa"/>
            <w:tcBorders>
              <w:top w:val="single" w:sz="4" w:space="0" w:color="auto"/>
              <w:left w:val="nil"/>
              <w:right w:val="single" w:sz="4" w:space="0" w:color="auto"/>
            </w:tcBorders>
            <w:noWrap/>
            <w:vAlign w:val="bottom"/>
          </w:tcPr>
          <w:p w14:paraId="02CAD53F" w14:textId="77777777" w:rsidR="00D44A60" w:rsidRPr="00762C51" w:rsidRDefault="00D44A60" w:rsidP="009952DB">
            <w:pPr>
              <w:spacing w:line="256" w:lineRule="auto"/>
              <w:jc w:val="right"/>
              <w:rPr>
                <w:color w:val="000000" w:themeColor="text1"/>
                <w:sz w:val="24"/>
                <w:szCs w:val="24"/>
              </w:rPr>
            </w:pPr>
            <w:r w:rsidRPr="00762C51">
              <w:rPr>
                <w:color w:val="000000" w:themeColor="text1"/>
                <w:sz w:val="24"/>
                <w:szCs w:val="24"/>
              </w:rPr>
              <w:t>1</w:t>
            </w:r>
          </w:p>
        </w:tc>
      </w:tr>
    </w:tbl>
    <w:p w14:paraId="5C5A0144" w14:textId="5F9EE284" w:rsidR="00963F87" w:rsidRDefault="00963F87" w:rsidP="00963F87">
      <w:pPr>
        <w:spacing w:line="360" w:lineRule="auto"/>
        <w:jc w:val="both"/>
        <w:rPr>
          <w:szCs w:val="28"/>
        </w:rPr>
      </w:pPr>
    </w:p>
    <w:p w14:paraId="4F4024FB" w14:textId="714EC134" w:rsidR="00EA671D" w:rsidRDefault="00EA671D" w:rsidP="00DD2154">
      <w:pPr>
        <w:spacing w:line="360" w:lineRule="auto"/>
        <w:jc w:val="both"/>
        <w:rPr>
          <w:szCs w:val="28"/>
        </w:rPr>
      </w:pPr>
      <w:r>
        <w:rPr>
          <w:szCs w:val="28"/>
        </w:rPr>
        <w:lastRenderedPageBreak/>
        <w:t>Продолжение таблицы 8</w:t>
      </w:r>
    </w:p>
    <w:tbl>
      <w:tblPr>
        <w:tblW w:w="5084" w:type="dxa"/>
        <w:tblInd w:w="-5" w:type="dxa"/>
        <w:tblLook w:val="04A0" w:firstRow="1" w:lastRow="0" w:firstColumn="1" w:lastColumn="0" w:noHBand="0" w:noVBand="1"/>
      </w:tblPr>
      <w:tblGrid>
        <w:gridCol w:w="584"/>
        <w:gridCol w:w="500"/>
        <w:gridCol w:w="500"/>
        <w:gridCol w:w="500"/>
        <w:gridCol w:w="500"/>
        <w:gridCol w:w="500"/>
        <w:gridCol w:w="500"/>
        <w:gridCol w:w="500"/>
        <w:gridCol w:w="500"/>
        <w:gridCol w:w="500"/>
      </w:tblGrid>
      <w:tr w:rsidR="00963F87" w:rsidRPr="00513949" w14:paraId="73E5C390" w14:textId="77777777" w:rsidTr="009952DB">
        <w:trPr>
          <w:trHeight w:val="300"/>
        </w:trPr>
        <w:tc>
          <w:tcPr>
            <w:tcW w:w="584" w:type="dxa"/>
            <w:tcBorders>
              <w:top w:val="single" w:sz="4" w:space="0" w:color="auto"/>
              <w:left w:val="single" w:sz="4" w:space="0" w:color="auto"/>
              <w:right w:val="single" w:sz="4" w:space="0" w:color="auto"/>
            </w:tcBorders>
            <w:noWrap/>
            <w:vAlign w:val="bottom"/>
          </w:tcPr>
          <w:p w14:paraId="0F948071" w14:textId="7394884F" w:rsidR="00963F87" w:rsidRPr="00EA671D" w:rsidRDefault="00963F87" w:rsidP="009952DB">
            <w:pPr>
              <w:spacing w:line="256" w:lineRule="auto"/>
              <w:rPr>
                <w:sz w:val="24"/>
                <w:szCs w:val="24"/>
              </w:rPr>
            </w:pPr>
          </w:p>
        </w:tc>
        <w:tc>
          <w:tcPr>
            <w:tcW w:w="500" w:type="dxa"/>
            <w:tcBorders>
              <w:top w:val="single" w:sz="4" w:space="0" w:color="auto"/>
              <w:left w:val="nil"/>
              <w:right w:val="single" w:sz="4" w:space="0" w:color="auto"/>
            </w:tcBorders>
            <w:noWrap/>
            <w:vAlign w:val="bottom"/>
          </w:tcPr>
          <w:p w14:paraId="4F1033FC" w14:textId="113D9B99" w:rsidR="00963F87" w:rsidRPr="00EA671D" w:rsidRDefault="000A4AEF" w:rsidP="009952DB">
            <w:pPr>
              <w:spacing w:line="256" w:lineRule="auto"/>
              <w:jc w:val="right"/>
              <w:rPr>
                <w:sz w:val="24"/>
                <w:szCs w:val="24"/>
              </w:rPr>
            </w:pPr>
            <w:r>
              <w:rPr>
                <w:sz w:val="24"/>
                <w:szCs w:val="24"/>
              </w:rPr>
              <w:t>1</w:t>
            </w:r>
          </w:p>
        </w:tc>
        <w:tc>
          <w:tcPr>
            <w:tcW w:w="500" w:type="dxa"/>
            <w:tcBorders>
              <w:top w:val="single" w:sz="4" w:space="0" w:color="auto"/>
              <w:left w:val="nil"/>
              <w:right w:val="single" w:sz="4" w:space="0" w:color="auto"/>
            </w:tcBorders>
            <w:noWrap/>
            <w:vAlign w:val="bottom"/>
          </w:tcPr>
          <w:p w14:paraId="3BA72895" w14:textId="6F02E0BF" w:rsidR="00963F87" w:rsidRPr="00EA671D" w:rsidRDefault="009C74F4" w:rsidP="009952DB">
            <w:pPr>
              <w:spacing w:line="256" w:lineRule="auto"/>
              <w:jc w:val="right"/>
              <w:rPr>
                <w:sz w:val="24"/>
                <w:szCs w:val="24"/>
              </w:rPr>
            </w:pPr>
            <w:r>
              <w:rPr>
                <w:sz w:val="24"/>
                <w:szCs w:val="24"/>
              </w:rPr>
              <w:t>2</w:t>
            </w:r>
          </w:p>
        </w:tc>
        <w:tc>
          <w:tcPr>
            <w:tcW w:w="500" w:type="dxa"/>
            <w:tcBorders>
              <w:top w:val="single" w:sz="4" w:space="0" w:color="auto"/>
              <w:left w:val="nil"/>
              <w:right w:val="single" w:sz="4" w:space="0" w:color="auto"/>
            </w:tcBorders>
            <w:noWrap/>
            <w:vAlign w:val="bottom"/>
          </w:tcPr>
          <w:p w14:paraId="16CCB466" w14:textId="121B49DB" w:rsidR="00963F87" w:rsidRPr="00EA671D" w:rsidRDefault="009C74F4" w:rsidP="009952DB">
            <w:pPr>
              <w:spacing w:line="256" w:lineRule="auto"/>
              <w:jc w:val="right"/>
              <w:rPr>
                <w:sz w:val="24"/>
                <w:szCs w:val="24"/>
              </w:rPr>
            </w:pPr>
            <w:r>
              <w:rPr>
                <w:sz w:val="24"/>
                <w:szCs w:val="24"/>
              </w:rPr>
              <w:t>3</w:t>
            </w:r>
          </w:p>
        </w:tc>
        <w:tc>
          <w:tcPr>
            <w:tcW w:w="500" w:type="dxa"/>
            <w:tcBorders>
              <w:top w:val="single" w:sz="4" w:space="0" w:color="auto"/>
              <w:left w:val="nil"/>
              <w:right w:val="single" w:sz="4" w:space="0" w:color="auto"/>
            </w:tcBorders>
            <w:noWrap/>
            <w:vAlign w:val="bottom"/>
          </w:tcPr>
          <w:p w14:paraId="46315F7B" w14:textId="6153A7CF" w:rsidR="00963F87" w:rsidRPr="00EA671D" w:rsidRDefault="00C94912" w:rsidP="009952DB">
            <w:pPr>
              <w:spacing w:line="256" w:lineRule="auto"/>
              <w:jc w:val="right"/>
              <w:rPr>
                <w:sz w:val="24"/>
                <w:szCs w:val="24"/>
              </w:rPr>
            </w:pPr>
            <w:r>
              <w:rPr>
                <w:sz w:val="24"/>
                <w:szCs w:val="24"/>
              </w:rPr>
              <w:t>4</w:t>
            </w:r>
          </w:p>
        </w:tc>
        <w:tc>
          <w:tcPr>
            <w:tcW w:w="500" w:type="dxa"/>
            <w:tcBorders>
              <w:top w:val="single" w:sz="4" w:space="0" w:color="auto"/>
              <w:left w:val="nil"/>
              <w:right w:val="single" w:sz="4" w:space="0" w:color="auto"/>
            </w:tcBorders>
            <w:noWrap/>
            <w:vAlign w:val="bottom"/>
          </w:tcPr>
          <w:p w14:paraId="6F28D4E3" w14:textId="112A9182" w:rsidR="00963F87" w:rsidRPr="00EA671D" w:rsidRDefault="00C94912" w:rsidP="009952DB">
            <w:pPr>
              <w:spacing w:line="256" w:lineRule="auto"/>
              <w:jc w:val="right"/>
              <w:rPr>
                <w:sz w:val="24"/>
                <w:szCs w:val="24"/>
              </w:rPr>
            </w:pPr>
            <w:r>
              <w:rPr>
                <w:sz w:val="24"/>
                <w:szCs w:val="24"/>
              </w:rPr>
              <w:t>5</w:t>
            </w:r>
          </w:p>
        </w:tc>
        <w:tc>
          <w:tcPr>
            <w:tcW w:w="500" w:type="dxa"/>
            <w:tcBorders>
              <w:top w:val="single" w:sz="4" w:space="0" w:color="auto"/>
              <w:left w:val="nil"/>
              <w:right w:val="single" w:sz="4" w:space="0" w:color="auto"/>
            </w:tcBorders>
            <w:noWrap/>
            <w:vAlign w:val="bottom"/>
          </w:tcPr>
          <w:p w14:paraId="0C7BF530" w14:textId="7D36B877" w:rsidR="00963F87" w:rsidRPr="00EA671D" w:rsidRDefault="00931928" w:rsidP="009952DB">
            <w:pPr>
              <w:spacing w:line="256" w:lineRule="auto"/>
              <w:jc w:val="right"/>
              <w:rPr>
                <w:sz w:val="24"/>
                <w:szCs w:val="24"/>
              </w:rPr>
            </w:pPr>
            <w:r>
              <w:rPr>
                <w:sz w:val="24"/>
                <w:szCs w:val="24"/>
              </w:rPr>
              <w:t>6</w:t>
            </w:r>
          </w:p>
        </w:tc>
        <w:tc>
          <w:tcPr>
            <w:tcW w:w="500" w:type="dxa"/>
            <w:tcBorders>
              <w:top w:val="single" w:sz="4" w:space="0" w:color="auto"/>
              <w:left w:val="nil"/>
              <w:right w:val="single" w:sz="4" w:space="0" w:color="auto"/>
            </w:tcBorders>
            <w:noWrap/>
            <w:vAlign w:val="bottom"/>
          </w:tcPr>
          <w:p w14:paraId="0A79FB7F" w14:textId="3611C3A5" w:rsidR="00963F87" w:rsidRPr="00EA671D" w:rsidRDefault="00C94912" w:rsidP="009952DB">
            <w:pPr>
              <w:spacing w:line="256" w:lineRule="auto"/>
              <w:jc w:val="right"/>
              <w:rPr>
                <w:color w:val="000000"/>
                <w:sz w:val="24"/>
                <w:szCs w:val="24"/>
              </w:rPr>
            </w:pPr>
            <w:r>
              <w:rPr>
                <w:color w:val="000000"/>
                <w:sz w:val="24"/>
                <w:szCs w:val="24"/>
              </w:rPr>
              <w:t>7</w:t>
            </w:r>
          </w:p>
        </w:tc>
        <w:tc>
          <w:tcPr>
            <w:tcW w:w="500" w:type="dxa"/>
            <w:tcBorders>
              <w:top w:val="single" w:sz="4" w:space="0" w:color="auto"/>
              <w:left w:val="nil"/>
              <w:right w:val="single" w:sz="4" w:space="0" w:color="auto"/>
            </w:tcBorders>
            <w:noWrap/>
            <w:vAlign w:val="bottom"/>
          </w:tcPr>
          <w:p w14:paraId="04B1EE70" w14:textId="54F7A728" w:rsidR="00963F87" w:rsidRPr="00EA671D" w:rsidRDefault="00C94912" w:rsidP="009952DB">
            <w:pPr>
              <w:spacing w:line="256" w:lineRule="auto"/>
              <w:jc w:val="right"/>
              <w:rPr>
                <w:color w:val="000000"/>
                <w:sz w:val="24"/>
                <w:szCs w:val="24"/>
              </w:rPr>
            </w:pPr>
            <w:r>
              <w:rPr>
                <w:color w:val="000000"/>
                <w:sz w:val="24"/>
                <w:szCs w:val="24"/>
              </w:rPr>
              <w:t>8</w:t>
            </w:r>
          </w:p>
        </w:tc>
        <w:tc>
          <w:tcPr>
            <w:tcW w:w="500" w:type="dxa"/>
            <w:tcBorders>
              <w:top w:val="single" w:sz="4" w:space="0" w:color="auto"/>
              <w:left w:val="nil"/>
              <w:right w:val="single" w:sz="4" w:space="0" w:color="auto"/>
            </w:tcBorders>
            <w:noWrap/>
            <w:vAlign w:val="bottom"/>
          </w:tcPr>
          <w:p w14:paraId="3914F41D" w14:textId="5B2FBE9F" w:rsidR="00963F87" w:rsidRPr="00EA671D" w:rsidRDefault="002340D1" w:rsidP="009952DB">
            <w:pPr>
              <w:spacing w:line="256" w:lineRule="auto"/>
              <w:jc w:val="right"/>
              <w:rPr>
                <w:color w:val="000000"/>
                <w:sz w:val="24"/>
                <w:szCs w:val="24"/>
              </w:rPr>
            </w:pPr>
            <w:r>
              <w:rPr>
                <w:color w:val="000000"/>
                <w:sz w:val="24"/>
                <w:szCs w:val="24"/>
              </w:rPr>
              <w:t>9</w:t>
            </w:r>
          </w:p>
        </w:tc>
      </w:tr>
      <w:tr w:rsidR="00963F87" w:rsidRPr="00513949" w14:paraId="5D32A136" w14:textId="77777777" w:rsidTr="009952DB">
        <w:trPr>
          <w:trHeight w:val="300"/>
        </w:trPr>
        <w:tc>
          <w:tcPr>
            <w:tcW w:w="584" w:type="dxa"/>
            <w:tcBorders>
              <w:top w:val="single" w:sz="4" w:space="0" w:color="auto"/>
              <w:left w:val="single" w:sz="4" w:space="0" w:color="auto"/>
              <w:bottom w:val="single" w:sz="4" w:space="0" w:color="auto"/>
              <w:right w:val="single" w:sz="4" w:space="0" w:color="auto"/>
            </w:tcBorders>
            <w:noWrap/>
            <w:vAlign w:val="bottom"/>
          </w:tcPr>
          <w:p w14:paraId="508C7302" w14:textId="243E3949" w:rsidR="00963F87" w:rsidRPr="00EA671D" w:rsidRDefault="003E7F47" w:rsidP="009952DB">
            <w:pPr>
              <w:spacing w:line="256" w:lineRule="auto"/>
              <w:rPr>
                <w:color w:val="000000"/>
                <w:sz w:val="24"/>
                <w:szCs w:val="24"/>
              </w:rPr>
            </w:pPr>
            <w:r>
              <w:rPr>
                <w:color w:val="000000"/>
                <w:sz w:val="24"/>
                <w:szCs w:val="24"/>
              </w:rPr>
              <w:t>П5</w:t>
            </w:r>
          </w:p>
        </w:tc>
        <w:tc>
          <w:tcPr>
            <w:tcW w:w="500" w:type="dxa"/>
            <w:tcBorders>
              <w:top w:val="single" w:sz="4" w:space="0" w:color="auto"/>
              <w:left w:val="nil"/>
              <w:bottom w:val="single" w:sz="4" w:space="0" w:color="auto"/>
              <w:right w:val="single" w:sz="4" w:space="0" w:color="auto"/>
            </w:tcBorders>
            <w:noWrap/>
            <w:vAlign w:val="bottom"/>
          </w:tcPr>
          <w:p w14:paraId="3724EBC5" w14:textId="6A3E666C" w:rsidR="00963F87" w:rsidRPr="00EA671D" w:rsidRDefault="00963F87" w:rsidP="00C94912">
            <w:pPr>
              <w:spacing w:line="256" w:lineRule="auto"/>
              <w:jc w:val="right"/>
              <w:rPr>
                <w:color w:val="000000"/>
                <w:sz w:val="24"/>
                <w:szCs w:val="24"/>
              </w:rPr>
            </w:pPr>
            <w:r w:rsidRPr="00EA671D">
              <w:rPr>
                <w:color w:val="000000"/>
                <w:sz w:val="24"/>
                <w:szCs w:val="24"/>
              </w:rPr>
              <w:t> </w:t>
            </w:r>
            <w:r w:rsidR="000A4AEF">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1E75A874" w14:textId="0DFCE6EF" w:rsidR="00963F87" w:rsidRPr="00EA671D" w:rsidRDefault="00963F87" w:rsidP="00C94912">
            <w:pPr>
              <w:spacing w:line="256" w:lineRule="auto"/>
              <w:jc w:val="right"/>
              <w:rPr>
                <w:color w:val="000000"/>
                <w:sz w:val="24"/>
                <w:szCs w:val="24"/>
              </w:rPr>
            </w:pPr>
            <w:r w:rsidRPr="00EA671D">
              <w:rPr>
                <w:color w:val="000000"/>
                <w:sz w:val="24"/>
                <w:szCs w:val="24"/>
              </w:rPr>
              <w:t> </w:t>
            </w:r>
            <w:r w:rsidR="009C74F4">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22CC3359" w14:textId="7DEDA044" w:rsidR="00963F87" w:rsidRPr="00EA671D" w:rsidRDefault="00963F87" w:rsidP="00C94912">
            <w:pPr>
              <w:spacing w:line="256" w:lineRule="auto"/>
              <w:jc w:val="right"/>
              <w:rPr>
                <w:color w:val="000000"/>
                <w:sz w:val="24"/>
                <w:szCs w:val="24"/>
              </w:rPr>
            </w:pPr>
            <w:r w:rsidRPr="00EA671D">
              <w:rPr>
                <w:color w:val="000000"/>
                <w:sz w:val="24"/>
                <w:szCs w:val="24"/>
              </w:rPr>
              <w:t> </w:t>
            </w:r>
            <w:r w:rsidR="009C74F4">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0EDAA292" w14:textId="48303855" w:rsidR="00963F87" w:rsidRPr="00EA671D" w:rsidRDefault="00963F87" w:rsidP="00C94912">
            <w:pPr>
              <w:spacing w:line="256" w:lineRule="auto"/>
              <w:jc w:val="right"/>
              <w:rPr>
                <w:color w:val="000000"/>
                <w:sz w:val="24"/>
                <w:szCs w:val="24"/>
              </w:rPr>
            </w:pPr>
            <w:r w:rsidRPr="00EA671D">
              <w:rPr>
                <w:color w:val="000000"/>
                <w:sz w:val="24"/>
                <w:szCs w:val="24"/>
              </w:rPr>
              <w:t> </w:t>
            </w:r>
            <w:r w:rsidR="00C94912">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749B6838" w14:textId="56C8B029" w:rsidR="00963F87" w:rsidRPr="00EA671D" w:rsidRDefault="00963F87" w:rsidP="00C94912">
            <w:pPr>
              <w:spacing w:line="256" w:lineRule="auto"/>
              <w:jc w:val="right"/>
              <w:rPr>
                <w:color w:val="000000"/>
                <w:sz w:val="24"/>
                <w:szCs w:val="24"/>
              </w:rPr>
            </w:pPr>
            <w:r w:rsidRPr="00EA671D">
              <w:rPr>
                <w:color w:val="000000"/>
                <w:sz w:val="24"/>
                <w:szCs w:val="24"/>
              </w:rPr>
              <w:t> </w:t>
            </w:r>
            <w:r w:rsidR="00C94912">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08FA1A7E" w14:textId="20B16A13" w:rsidR="00963F87" w:rsidRPr="00EA671D" w:rsidRDefault="00963F87" w:rsidP="00C94912">
            <w:pPr>
              <w:spacing w:line="256" w:lineRule="auto"/>
              <w:jc w:val="right"/>
              <w:rPr>
                <w:color w:val="000000"/>
                <w:sz w:val="24"/>
                <w:szCs w:val="24"/>
              </w:rPr>
            </w:pPr>
            <w:r w:rsidRPr="00EA671D">
              <w:rPr>
                <w:color w:val="000000"/>
                <w:sz w:val="24"/>
                <w:szCs w:val="24"/>
              </w:rPr>
              <w:t> </w:t>
            </w:r>
            <w:r w:rsidR="00931928">
              <w:rPr>
                <w:color w:val="000000"/>
                <w:sz w:val="24"/>
                <w:szCs w:val="24"/>
              </w:rPr>
              <w:t>1</w:t>
            </w:r>
          </w:p>
        </w:tc>
        <w:tc>
          <w:tcPr>
            <w:tcW w:w="500" w:type="dxa"/>
            <w:tcBorders>
              <w:top w:val="single" w:sz="4" w:space="0" w:color="auto"/>
              <w:left w:val="nil"/>
              <w:bottom w:val="single" w:sz="4" w:space="0" w:color="auto"/>
              <w:right w:val="single" w:sz="4" w:space="0" w:color="auto"/>
            </w:tcBorders>
            <w:noWrap/>
            <w:vAlign w:val="bottom"/>
          </w:tcPr>
          <w:p w14:paraId="7DD707D8" w14:textId="198C4C55" w:rsidR="00963F87" w:rsidRPr="00EA671D" w:rsidRDefault="00963F87" w:rsidP="00C94912">
            <w:pPr>
              <w:spacing w:line="256" w:lineRule="auto"/>
              <w:jc w:val="right"/>
              <w:rPr>
                <w:color w:val="000000"/>
                <w:sz w:val="24"/>
                <w:szCs w:val="24"/>
              </w:rPr>
            </w:pPr>
            <w:r w:rsidRPr="00EA671D">
              <w:rPr>
                <w:color w:val="000000"/>
                <w:sz w:val="24"/>
                <w:szCs w:val="24"/>
              </w:rPr>
              <w:t> </w:t>
            </w:r>
            <w:r w:rsidR="00C94912">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3D54F2E3" w14:textId="62B525B3" w:rsidR="00963F87" w:rsidRPr="00EA671D" w:rsidRDefault="00963F87" w:rsidP="00C94912">
            <w:pPr>
              <w:spacing w:line="256" w:lineRule="auto"/>
              <w:jc w:val="right"/>
              <w:rPr>
                <w:color w:val="000000"/>
                <w:sz w:val="24"/>
                <w:szCs w:val="24"/>
              </w:rPr>
            </w:pPr>
            <w:r w:rsidRPr="00EA671D">
              <w:rPr>
                <w:color w:val="000000"/>
                <w:sz w:val="24"/>
                <w:szCs w:val="24"/>
              </w:rPr>
              <w:t> </w:t>
            </w:r>
            <w:r w:rsidR="00C94912">
              <w:rPr>
                <w:color w:val="000000"/>
                <w:sz w:val="24"/>
                <w:szCs w:val="24"/>
              </w:rPr>
              <w:t>0</w:t>
            </w:r>
          </w:p>
        </w:tc>
        <w:tc>
          <w:tcPr>
            <w:tcW w:w="500" w:type="dxa"/>
            <w:tcBorders>
              <w:top w:val="single" w:sz="4" w:space="0" w:color="auto"/>
              <w:left w:val="nil"/>
              <w:bottom w:val="single" w:sz="4" w:space="0" w:color="auto"/>
              <w:right w:val="single" w:sz="4" w:space="0" w:color="auto"/>
            </w:tcBorders>
            <w:noWrap/>
            <w:vAlign w:val="bottom"/>
          </w:tcPr>
          <w:p w14:paraId="7EF6CD65" w14:textId="078CF714" w:rsidR="00963F87" w:rsidRPr="00EA671D" w:rsidRDefault="00963F87" w:rsidP="00C94912">
            <w:pPr>
              <w:spacing w:line="256" w:lineRule="auto"/>
              <w:jc w:val="right"/>
              <w:rPr>
                <w:color w:val="000000"/>
                <w:sz w:val="24"/>
                <w:szCs w:val="24"/>
              </w:rPr>
            </w:pPr>
            <w:r w:rsidRPr="00EA671D">
              <w:rPr>
                <w:color w:val="000000"/>
                <w:sz w:val="24"/>
                <w:szCs w:val="24"/>
              </w:rPr>
              <w:t> </w:t>
            </w:r>
            <w:r w:rsidR="002340D1">
              <w:rPr>
                <w:color w:val="000000"/>
                <w:sz w:val="24"/>
                <w:szCs w:val="24"/>
              </w:rPr>
              <w:t>1</w:t>
            </w:r>
          </w:p>
        </w:tc>
      </w:tr>
      <w:tr w:rsidR="00963F87" w:rsidRPr="00513949" w14:paraId="736CD594" w14:textId="77777777" w:rsidTr="009952DB">
        <w:trPr>
          <w:trHeight w:val="300"/>
        </w:trPr>
        <w:tc>
          <w:tcPr>
            <w:tcW w:w="584" w:type="dxa"/>
            <w:tcBorders>
              <w:top w:val="nil"/>
              <w:left w:val="single" w:sz="4" w:space="0" w:color="auto"/>
              <w:bottom w:val="single" w:sz="4" w:space="0" w:color="auto"/>
              <w:right w:val="single" w:sz="4" w:space="0" w:color="auto"/>
            </w:tcBorders>
            <w:noWrap/>
            <w:vAlign w:val="bottom"/>
          </w:tcPr>
          <w:p w14:paraId="7A5F88D4" w14:textId="77777777" w:rsidR="00963F87" w:rsidRPr="00EA671D" w:rsidRDefault="00963F87" w:rsidP="009952DB">
            <w:pPr>
              <w:spacing w:line="256" w:lineRule="auto"/>
              <w:rPr>
                <w:color w:val="000000"/>
                <w:sz w:val="24"/>
                <w:szCs w:val="24"/>
              </w:rPr>
            </w:pPr>
            <w:r w:rsidRPr="00EA671D">
              <w:rPr>
                <w:color w:val="000000"/>
                <w:sz w:val="24"/>
                <w:szCs w:val="24"/>
              </w:rPr>
              <w:t>С1</w:t>
            </w:r>
          </w:p>
        </w:tc>
        <w:tc>
          <w:tcPr>
            <w:tcW w:w="500" w:type="dxa"/>
            <w:tcBorders>
              <w:top w:val="nil"/>
              <w:left w:val="nil"/>
              <w:bottom w:val="single" w:sz="4" w:space="0" w:color="auto"/>
              <w:right w:val="single" w:sz="4" w:space="0" w:color="auto"/>
            </w:tcBorders>
            <w:noWrap/>
            <w:vAlign w:val="bottom"/>
          </w:tcPr>
          <w:p w14:paraId="3E1122A7"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326B4167"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57B8D300"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688384E2"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188DC2CC"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1176C6C8"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14B4A2C0"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70D46D26"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206C3CFF"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r>
      <w:tr w:rsidR="00963F87" w:rsidRPr="00513949" w14:paraId="3D8808AA" w14:textId="77777777" w:rsidTr="009952DB">
        <w:trPr>
          <w:trHeight w:val="300"/>
        </w:trPr>
        <w:tc>
          <w:tcPr>
            <w:tcW w:w="584" w:type="dxa"/>
            <w:tcBorders>
              <w:top w:val="nil"/>
              <w:left w:val="single" w:sz="4" w:space="0" w:color="auto"/>
              <w:bottom w:val="single" w:sz="4" w:space="0" w:color="auto"/>
              <w:right w:val="single" w:sz="4" w:space="0" w:color="auto"/>
            </w:tcBorders>
            <w:noWrap/>
            <w:vAlign w:val="bottom"/>
          </w:tcPr>
          <w:p w14:paraId="314A91E4" w14:textId="77777777" w:rsidR="00963F87" w:rsidRPr="00EA671D" w:rsidRDefault="00963F87" w:rsidP="009952DB">
            <w:pPr>
              <w:spacing w:line="256" w:lineRule="auto"/>
              <w:rPr>
                <w:color w:val="000000"/>
                <w:sz w:val="24"/>
                <w:szCs w:val="24"/>
              </w:rPr>
            </w:pPr>
            <w:r w:rsidRPr="00EA671D">
              <w:rPr>
                <w:color w:val="000000"/>
                <w:sz w:val="24"/>
                <w:szCs w:val="24"/>
              </w:rPr>
              <w:t>С2</w:t>
            </w:r>
          </w:p>
        </w:tc>
        <w:tc>
          <w:tcPr>
            <w:tcW w:w="500" w:type="dxa"/>
            <w:tcBorders>
              <w:top w:val="nil"/>
              <w:left w:val="nil"/>
              <w:bottom w:val="single" w:sz="4" w:space="0" w:color="auto"/>
              <w:right w:val="single" w:sz="4" w:space="0" w:color="auto"/>
            </w:tcBorders>
            <w:noWrap/>
            <w:vAlign w:val="bottom"/>
          </w:tcPr>
          <w:p w14:paraId="14CBACE0"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64B3C711"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5FE8D222"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01D23EF8"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79C650AF"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48124A4E"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00B95F24"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6283A285"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6EFEBC3B"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r>
      <w:tr w:rsidR="00963F87" w:rsidRPr="00513949" w14:paraId="4587E1B3" w14:textId="77777777" w:rsidTr="009952DB">
        <w:trPr>
          <w:trHeight w:val="300"/>
        </w:trPr>
        <w:tc>
          <w:tcPr>
            <w:tcW w:w="584" w:type="dxa"/>
            <w:tcBorders>
              <w:top w:val="nil"/>
              <w:left w:val="single" w:sz="4" w:space="0" w:color="auto"/>
              <w:bottom w:val="single" w:sz="4" w:space="0" w:color="auto"/>
              <w:right w:val="single" w:sz="4" w:space="0" w:color="auto"/>
            </w:tcBorders>
            <w:noWrap/>
            <w:vAlign w:val="bottom"/>
          </w:tcPr>
          <w:p w14:paraId="26C12485" w14:textId="77777777" w:rsidR="00963F87" w:rsidRPr="00EA671D" w:rsidRDefault="00963F87" w:rsidP="009952DB">
            <w:pPr>
              <w:spacing w:line="256" w:lineRule="auto"/>
              <w:rPr>
                <w:color w:val="000000"/>
                <w:sz w:val="24"/>
                <w:szCs w:val="24"/>
              </w:rPr>
            </w:pPr>
            <w:r w:rsidRPr="00EA671D">
              <w:rPr>
                <w:color w:val="000000"/>
                <w:sz w:val="24"/>
                <w:szCs w:val="24"/>
              </w:rPr>
              <w:t>С3</w:t>
            </w:r>
          </w:p>
        </w:tc>
        <w:tc>
          <w:tcPr>
            <w:tcW w:w="500" w:type="dxa"/>
            <w:tcBorders>
              <w:top w:val="nil"/>
              <w:left w:val="nil"/>
              <w:bottom w:val="single" w:sz="4" w:space="0" w:color="auto"/>
              <w:right w:val="single" w:sz="4" w:space="0" w:color="auto"/>
            </w:tcBorders>
            <w:noWrap/>
            <w:vAlign w:val="bottom"/>
          </w:tcPr>
          <w:p w14:paraId="5AA2D616"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33FBE6AE"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61CD6F22"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212D67F6"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65F9FE77"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42A3FA9D"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27D23BA5"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4746DDEA"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04BC43F6"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r>
      <w:tr w:rsidR="00963F87" w:rsidRPr="00513949" w14:paraId="1754BB72" w14:textId="77777777" w:rsidTr="009952DB">
        <w:trPr>
          <w:trHeight w:val="300"/>
        </w:trPr>
        <w:tc>
          <w:tcPr>
            <w:tcW w:w="584" w:type="dxa"/>
            <w:tcBorders>
              <w:top w:val="nil"/>
              <w:left w:val="single" w:sz="4" w:space="0" w:color="auto"/>
              <w:bottom w:val="single" w:sz="4" w:space="0" w:color="auto"/>
              <w:right w:val="single" w:sz="4" w:space="0" w:color="auto"/>
            </w:tcBorders>
            <w:noWrap/>
            <w:vAlign w:val="bottom"/>
          </w:tcPr>
          <w:p w14:paraId="08EA65C0" w14:textId="77777777" w:rsidR="00963F87" w:rsidRPr="00EA671D" w:rsidRDefault="00963F87" w:rsidP="009952DB">
            <w:pPr>
              <w:spacing w:line="256" w:lineRule="auto"/>
              <w:rPr>
                <w:color w:val="000000"/>
                <w:sz w:val="24"/>
                <w:szCs w:val="24"/>
              </w:rPr>
            </w:pPr>
            <w:r w:rsidRPr="00EA671D">
              <w:rPr>
                <w:color w:val="000000"/>
                <w:sz w:val="24"/>
                <w:szCs w:val="24"/>
              </w:rPr>
              <w:t>С4</w:t>
            </w:r>
          </w:p>
        </w:tc>
        <w:tc>
          <w:tcPr>
            <w:tcW w:w="500" w:type="dxa"/>
            <w:tcBorders>
              <w:top w:val="nil"/>
              <w:left w:val="nil"/>
              <w:bottom w:val="single" w:sz="4" w:space="0" w:color="auto"/>
              <w:right w:val="single" w:sz="4" w:space="0" w:color="auto"/>
            </w:tcBorders>
            <w:noWrap/>
            <w:vAlign w:val="bottom"/>
          </w:tcPr>
          <w:p w14:paraId="234E226F"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078BD232"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1A0B81C9"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467EC9A5"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090A9FAD"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779C766D"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487837D9"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47034A3C"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6443C7CC"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r>
      <w:tr w:rsidR="00963F87" w:rsidRPr="00513949" w14:paraId="6B3D2FA4" w14:textId="77777777" w:rsidTr="009952DB">
        <w:trPr>
          <w:trHeight w:val="300"/>
        </w:trPr>
        <w:tc>
          <w:tcPr>
            <w:tcW w:w="584" w:type="dxa"/>
            <w:tcBorders>
              <w:top w:val="nil"/>
              <w:left w:val="single" w:sz="4" w:space="0" w:color="auto"/>
              <w:bottom w:val="single" w:sz="4" w:space="0" w:color="auto"/>
              <w:right w:val="single" w:sz="4" w:space="0" w:color="auto"/>
            </w:tcBorders>
            <w:noWrap/>
            <w:vAlign w:val="bottom"/>
          </w:tcPr>
          <w:p w14:paraId="28A7D231" w14:textId="77777777" w:rsidR="00963F87" w:rsidRPr="00EA671D" w:rsidRDefault="00963F87" w:rsidP="009952DB">
            <w:pPr>
              <w:spacing w:line="256" w:lineRule="auto"/>
              <w:rPr>
                <w:color w:val="000000"/>
                <w:sz w:val="24"/>
                <w:szCs w:val="24"/>
              </w:rPr>
            </w:pPr>
            <w:r w:rsidRPr="00EA671D">
              <w:rPr>
                <w:color w:val="000000"/>
                <w:sz w:val="24"/>
                <w:szCs w:val="24"/>
              </w:rPr>
              <w:t>С5</w:t>
            </w:r>
          </w:p>
        </w:tc>
        <w:tc>
          <w:tcPr>
            <w:tcW w:w="500" w:type="dxa"/>
            <w:tcBorders>
              <w:top w:val="nil"/>
              <w:left w:val="nil"/>
              <w:bottom w:val="single" w:sz="4" w:space="0" w:color="auto"/>
              <w:right w:val="single" w:sz="4" w:space="0" w:color="auto"/>
            </w:tcBorders>
            <w:noWrap/>
            <w:vAlign w:val="bottom"/>
          </w:tcPr>
          <w:p w14:paraId="49376A1B"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6DEE7282"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6FABEA39"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3145766F"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50DD3F30"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52CDFD7C"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43827136"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7E3E056C"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2C62F426"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r>
      <w:tr w:rsidR="00963F87" w:rsidRPr="00513949" w14:paraId="31E3946E" w14:textId="77777777" w:rsidTr="009952DB">
        <w:trPr>
          <w:trHeight w:val="300"/>
        </w:trPr>
        <w:tc>
          <w:tcPr>
            <w:tcW w:w="584" w:type="dxa"/>
            <w:tcBorders>
              <w:top w:val="nil"/>
              <w:left w:val="single" w:sz="4" w:space="0" w:color="auto"/>
              <w:bottom w:val="single" w:sz="4" w:space="0" w:color="auto"/>
              <w:right w:val="single" w:sz="4" w:space="0" w:color="auto"/>
            </w:tcBorders>
            <w:noWrap/>
            <w:vAlign w:val="bottom"/>
          </w:tcPr>
          <w:p w14:paraId="25599E9D" w14:textId="77777777" w:rsidR="00963F87" w:rsidRPr="00EA671D" w:rsidRDefault="00963F87" w:rsidP="009952DB">
            <w:pPr>
              <w:spacing w:line="256" w:lineRule="auto"/>
              <w:rPr>
                <w:color w:val="000000"/>
                <w:sz w:val="24"/>
                <w:szCs w:val="24"/>
              </w:rPr>
            </w:pPr>
            <w:r w:rsidRPr="00EA671D">
              <w:rPr>
                <w:color w:val="000000"/>
                <w:sz w:val="24"/>
                <w:szCs w:val="24"/>
              </w:rPr>
              <w:t>С6</w:t>
            </w:r>
          </w:p>
        </w:tc>
        <w:tc>
          <w:tcPr>
            <w:tcW w:w="500" w:type="dxa"/>
            <w:tcBorders>
              <w:top w:val="nil"/>
              <w:left w:val="nil"/>
              <w:bottom w:val="single" w:sz="4" w:space="0" w:color="auto"/>
              <w:right w:val="single" w:sz="4" w:space="0" w:color="auto"/>
            </w:tcBorders>
            <w:noWrap/>
            <w:vAlign w:val="bottom"/>
          </w:tcPr>
          <w:p w14:paraId="7A26C692"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3C9CD191"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67206B55"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61C29CE7"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020A41E2"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5E8E2728" w14:textId="77777777" w:rsidR="00963F87" w:rsidRPr="00EA671D" w:rsidRDefault="00963F87" w:rsidP="009952DB">
            <w:pPr>
              <w:spacing w:line="256" w:lineRule="auto"/>
              <w:jc w:val="right"/>
              <w:rPr>
                <w:color w:val="000000"/>
                <w:sz w:val="24"/>
                <w:szCs w:val="24"/>
              </w:rPr>
            </w:pPr>
            <w:r w:rsidRPr="00EA671D">
              <w:rPr>
                <w:color w:val="000000"/>
                <w:sz w:val="24"/>
                <w:szCs w:val="24"/>
              </w:rPr>
              <w:t>1</w:t>
            </w:r>
          </w:p>
        </w:tc>
        <w:tc>
          <w:tcPr>
            <w:tcW w:w="500" w:type="dxa"/>
            <w:tcBorders>
              <w:top w:val="nil"/>
              <w:left w:val="nil"/>
              <w:bottom w:val="single" w:sz="4" w:space="0" w:color="auto"/>
              <w:right w:val="single" w:sz="4" w:space="0" w:color="auto"/>
            </w:tcBorders>
            <w:noWrap/>
            <w:vAlign w:val="bottom"/>
          </w:tcPr>
          <w:p w14:paraId="0E81223F"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0B0B86E8"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c>
          <w:tcPr>
            <w:tcW w:w="500" w:type="dxa"/>
            <w:tcBorders>
              <w:top w:val="nil"/>
              <w:left w:val="nil"/>
              <w:bottom w:val="single" w:sz="4" w:space="0" w:color="auto"/>
              <w:right w:val="single" w:sz="4" w:space="0" w:color="auto"/>
            </w:tcBorders>
            <w:noWrap/>
            <w:vAlign w:val="bottom"/>
          </w:tcPr>
          <w:p w14:paraId="544338B7" w14:textId="77777777" w:rsidR="00963F87" w:rsidRPr="00EA671D" w:rsidRDefault="00963F87" w:rsidP="009952DB">
            <w:pPr>
              <w:spacing w:line="256" w:lineRule="auto"/>
              <w:jc w:val="right"/>
              <w:rPr>
                <w:color w:val="000000"/>
                <w:sz w:val="24"/>
                <w:szCs w:val="24"/>
              </w:rPr>
            </w:pPr>
            <w:r w:rsidRPr="00EA671D">
              <w:rPr>
                <w:color w:val="000000"/>
                <w:sz w:val="24"/>
                <w:szCs w:val="24"/>
              </w:rPr>
              <w:t>0</w:t>
            </w:r>
          </w:p>
        </w:tc>
      </w:tr>
    </w:tbl>
    <w:p w14:paraId="222564B0" w14:textId="77777777" w:rsidR="00963F87" w:rsidRDefault="00963F87" w:rsidP="00963F87">
      <w:pPr>
        <w:spacing w:line="360" w:lineRule="auto"/>
        <w:jc w:val="both"/>
        <w:rPr>
          <w:szCs w:val="28"/>
        </w:rPr>
      </w:pPr>
    </w:p>
    <w:p w14:paraId="3837453E" w14:textId="5CC3B3B8" w:rsidR="00D44A60" w:rsidRDefault="00D44A60" w:rsidP="00D44A60">
      <w:pPr>
        <w:spacing w:line="360" w:lineRule="auto"/>
        <w:ind w:firstLine="709"/>
        <w:jc w:val="both"/>
        <w:rPr>
          <w:szCs w:val="28"/>
        </w:rPr>
      </w:pPr>
      <w:r>
        <w:rPr>
          <w:szCs w:val="28"/>
        </w:rPr>
        <w:t>По полученным данным были написаны тест-кейсы, позволяющие проверить каждую комбинацию причин. Тест-кейсы представлены в таблице </w:t>
      </w:r>
      <w:r w:rsidR="00D744C5">
        <w:rPr>
          <w:szCs w:val="28"/>
        </w:rPr>
        <w:t>9</w:t>
      </w:r>
      <w:r>
        <w:rPr>
          <w:szCs w:val="28"/>
        </w:rPr>
        <w:t>.</w:t>
      </w:r>
    </w:p>
    <w:p w14:paraId="3B682C12" w14:textId="2E48BD4B" w:rsidR="00D44A60" w:rsidRDefault="00D44A60" w:rsidP="00073986">
      <w:pPr>
        <w:spacing w:before="300" w:after="200" w:line="360" w:lineRule="auto"/>
        <w:rPr>
          <w:szCs w:val="28"/>
        </w:rPr>
      </w:pPr>
      <w:r w:rsidRPr="00A23CED">
        <w:rPr>
          <w:szCs w:val="28"/>
        </w:rPr>
        <w:t xml:space="preserve">Таблица </w:t>
      </w:r>
      <w:r w:rsidR="00F51C24">
        <w:rPr>
          <w:szCs w:val="28"/>
        </w:rPr>
        <w:t>9</w:t>
      </w:r>
      <w:r w:rsidRPr="00A23CED">
        <w:rPr>
          <w:szCs w:val="28"/>
        </w:rPr>
        <w:t xml:space="preserve"> – </w:t>
      </w:r>
      <w:r>
        <w:rPr>
          <w:szCs w:val="28"/>
        </w:rPr>
        <w:t>Тест-кейсы таблицы решений</w:t>
      </w:r>
      <w:r w:rsidRPr="00A23CED">
        <w:rPr>
          <w:szCs w:val="28"/>
        </w:rPr>
        <w:t xml:space="preserve"> </w:t>
      </w:r>
    </w:p>
    <w:tbl>
      <w:tblPr>
        <w:tblStyle w:val="ad"/>
        <w:tblW w:w="9493" w:type="dxa"/>
        <w:tblLook w:val="04A0" w:firstRow="1" w:lastRow="0" w:firstColumn="1" w:lastColumn="0" w:noHBand="0" w:noVBand="1"/>
      </w:tblPr>
      <w:tblGrid>
        <w:gridCol w:w="704"/>
        <w:gridCol w:w="3686"/>
        <w:gridCol w:w="5103"/>
      </w:tblGrid>
      <w:tr w:rsidR="00D44A60" w:rsidRPr="00EC64CD" w14:paraId="6A17F8DE" w14:textId="77777777" w:rsidTr="009952DB">
        <w:tc>
          <w:tcPr>
            <w:tcW w:w="704" w:type="dxa"/>
            <w:vAlign w:val="center"/>
          </w:tcPr>
          <w:p w14:paraId="266F927F" w14:textId="77777777" w:rsidR="00D44A60" w:rsidRPr="00F70A27" w:rsidRDefault="00D44A60" w:rsidP="009952DB">
            <w:pPr>
              <w:jc w:val="center"/>
              <w:rPr>
                <w:rFonts w:ascii="Times New Roman" w:hAnsi="Times New Roman" w:cs="Times New Roman"/>
                <w:sz w:val="24"/>
                <w:szCs w:val="24"/>
              </w:rPr>
            </w:pPr>
            <w:r w:rsidRPr="00F70A27">
              <w:rPr>
                <w:rFonts w:ascii="Times New Roman" w:hAnsi="Times New Roman" w:cs="Times New Roman"/>
                <w:sz w:val="24"/>
                <w:szCs w:val="24"/>
              </w:rPr>
              <w:t>№</w:t>
            </w:r>
          </w:p>
        </w:tc>
        <w:tc>
          <w:tcPr>
            <w:tcW w:w="3686" w:type="dxa"/>
            <w:vAlign w:val="center"/>
          </w:tcPr>
          <w:p w14:paraId="2153D174" w14:textId="77777777" w:rsidR="00D44A60" w:rsidRPr="00F70A27" w:rsidRDefault="00D44A60" w:rsidP="009952DB">
            <w:pPr>
              <w:jc w:val="center"/>
              <w:rPr>
                <w:rFonts w:ascii="Times New Roman" w:hAnsi="Times New Roman" w:cs="Times New Roman"/>
                <w:sz w:val="24"/>
                <w:szCs w:val="24"/>
              </w:rPr>
            </w:pPr>
            <w:r w:rsidRPr="00F70A27">
              <w:rPr>
                <w:rFonts w:ascii="Times New Roman" w:hAnsi="Times New Roman" w:cs="Times New Roman"/>
                <w:sz w:val="24"/>
                <w:szCs w:val="24"/>
              </w:rPr>
              <w:t>Входные данные</w:t>
            </w:r>
          </w:p>
        </w:tc>
        <w:tc>
          <w:tcPr>
            <w:tcW w:w="5103" w:type="dxa"/>
            <w:vAlign w:val="center"/>
          </w:tcPr>
          <w:p w14:paraId="27971546" w14:textId="77777777" w:rsidR="00D44A60" w:rsidRPr="00F70A27" w:rsidRDefault="00D44A60" w:rsidP="009952DB">
            <w:pPr>
              <w:jc w:val="center"/>
              <w:rPr>
                <w:rFonts w:ascii="Times New Roman" w:hAnsi="Times New Roman" w:cs="Times New Roman"/>
                <w:sz w:val="24"/>
                <w:szCs w:val="24"/>
              </w:rPr>
            </w:pPr>
            <w:r w:rsidRPr="00F70A27">
              <w:rPr>
                <w:rFonts w:ascii="Times New Roman" w:hAnsi="Times New Roman" w:cs="Times New Roman"/>
                <w:sz w:val="24"/>
                <w:szCs w:val="24"/>
              </w:rPr>
              <w:t>Выходные данные</w:t>
            </w:r>
          </w:p>
        </w:tc>
      </w:tr>
      <w:tr w:rsidR="00D44A60" w:rsidRPr="00EC64CD" w14:paraId="3AF07CFC" w14:textId="77777777" w:rsidTr="009952DB">
        <w:tc>
          <w:tcPr>
            <w:tcW w:w="704" w:type="dxa"/>
            <w:vAlign w:val="center"/>
          </w:tcPr>
          <w:p w14:paraId="34B33FB4" w14:textId="77777777" w:rsidR="00D44A60" w:rsidRPr="00F70A27" w:rsidRDefault="00D44A60" w:rsidP="009952DB">
            <w:pPr>
              <w:jc w:val="center"/>
              <w:rPr>
                <w:rFonts w:ascii="Times New Roman" w:hAnsi="Times New Roman" w:cs="Times New Roman"/>
                <w:sz w:val="24"/>
                <w:szCs w:val="24"/>
              </w:rPr>
            </w:pPr>
            <w:r w:rsidRPr="00F70A27">
              <w:rPr>
                <w:rFonts w:ascii="Times New Roman" w:hAnsi="Times New Roman" w:cs="Times New Roman"/>
                <w:sz w:val="24"/>
                <w:szCs w:val="24"/>
              </w:rPr>
              <w:t>1</w:t>
            </w:r>
          </w:p>
        </w:tc>
        <w:tc>
          <w:tcPr>
            <w:tcW w:w="3686" w:type="dxa"/>
            <w:vAlign w:val="center"/>
          </w:tcPr>
          <w:p w14:paraId="5B9FBB2C" w14:textId="77777777" w:rsidR="00D44A60" w:rsidRPr="00F70A27" w:rsidRDefault="00D44A60" w:rsidP="009952DB">
            <w:pPr>
              <w:jc w:val="center"/>
              <w:rPr>
                <w:rFonts w:ascii="Times New Roman" w:hAnsi="Times New Roman" w:cs="Times New Roman"/>
                <w:sz w:val="24"/>
                <w:szCs w:val="24"/>
              </w:rPr>
            </w:pPr>
            <w:r w:rsidRPr="00F70A27">
              <w:rPr>
                <w:rFonts w:ascii="Times New Roman" w:hAnsi="Times New Roman" w:cs="Times New Roman"/>
                <w:sz w:val="24"/>
                <w:szCs w:val="24"/>
              </w:rPr>
              <w:t>2</w:t>
            </w:r>
          </w:p>
        </w:tc>
        <w:tc>
          <w:tcPr>
            <w:tcW w:w="5103" w:type="dxa"/>
            <w:vAlign w:val="center"/>
          </w:tcPr>
          <w:p w14:paraId="19DC7E93" w14:textId="77777777" w:rsidR="00D44A60" w:rsidRPr="00F70A27" w:rsidRDefault="00D44A60" w:rsidP="009952DB">
            <w:pPr>
              <w:jc w:val="center"/>
              <w:rPr>
                <w:rFonts w:ascii="Times New Roman" w:hAnsi="Times New Roman" w:cs="Times New Roman"/>
                <w:sz w:val="24"/>
                <w:szCs w:val="24"/>
              </w:rPr>
            </w:pPr>
            <w:r w:rsidRPr="00F70A27">
              <w:rPr>
                <w:rFonts w:ascii="Times New Roman" w:hAnsi="Times New Roman" w:cs="Times New Roman"/>
                <w:sz w:val="24"/>
                <w:szCs w:val="24"/>
              </w:rPr>
              <w:t>3</w:t>
            </w:r>
          </w:p>
        </w:tc>
      </w:tr>
      <w:tr w:rsidR="00D44A60" w:rsidRPr="00EC64CD" w14:paraId="022DE8B6" w14:textId="77777777" w:rsidTr="009952DB">
        <w:tc>
          <w:tcPr>
            <w:tcW w:w="704" w:type="dxa"/>
          </w:tcPr>
          <w:p w14:paraId="36F79023" w14:textId="77777777" w:rsidR="00D44A60" w:rsidRPr="00F70A27" w:rsidRDefault="00D44A60">
            <w:pPr>
              <w:pStyle w:val="a9"/>
              <w:numPr>
                <w:ilvl w:val="0"/>
                <w:numId w:val="8"/>
              </w:numPr>
              <w:ind w:left="0" w:firstLine="0"/>
              <w:rPr>
                <w:rFonts w:ascii="Times New Roman" w:hAnsi="Times New Roman" w:cs="Times New Roman"/>
                <w:sz w:val="24"/>
                <w:szCs w:val="24"/>
              </w:rPr>
            </w:pPr>
          </w:p>
        </w:tc>
        <w:tc>
          <w:tcPr>
            <w:tcW w:w="3686" w:type="dxa"/>
          </w:tcPr>
          <w:p w14:paraId="52615838"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Слово на английском:</w:t>
            </w:r>
          </w:p>
          <w:p w14:paraId="7B823D73" w14:textId="77777777" w:rsidR="00D44A60" w:rsidRPr="00F70A27" w:rsidRDefault="00D44A60" w:rsidP="009952DB">
            <w:pPr>
              <w:rPr>
                <w:rFonts w:ascii="Times New Roman" w:hAnsi="Times New Roman" w:cs="Times New Roman"/>
                <w:sz w:val="24"/>
                <w:szCs w:val="24"/>
                <w:lang w:val="en-US"/>
              </w:rPr>
            </w:pPr>
            <w:r w:rsidRPr="00F70A27">
              <w:rPr>
                <w:rFonts w:ascii="Times New Roman" w:hAnsi="Times New Roman" w:cs="Times New Roman"/>
                <w:sz w:val="24"/>
                <w:szCs w:val="24"/>
              </w:rPr>
              <w:t>Перевод:</w:t>
            </w:r>
          </w:p>
          <w:p w14:paraId="4E7C4E33"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Картинка:</w:t>
            </w:r>
          </w:p>
        </w:tc>
        <w:tc>
          <w:tcPr>
            <w:tcW w:w="5103" w:type="dxa"/>
          </w:tcPr>
          <w:p w14:paraId="11D0EA40"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«Введите слово на английском»</w:t>
            </w:r>
          </w:p>
          <w:p w14:paraId="16B7460F"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p w14:paraId="100778C1"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«Введите перевод слова на русском»</w:t>
            </w:r>
          </w:p>
          <w:p w14:paraId="09B04CA6"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p w14:paraId="4B792930"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«Картинка для слова не была добавлена»</w:t>
            </w:r>
          </w:p>
        </w:tc>
      </w:tr>
      <w:tr w:rsidR="00D44A60" w:rsidRPr="00EC64CD" w14:paraId="50AE92BF" w14:textId="77777777" w:rsidTr="009952DB">
        <w:tc>
          <w:tcPr>
            <w:tcW w:w="704" w:type="dxa"/>
          </w:tcPr>
          <w:p w14:paraId="36455287" w14:textId="77777777" w:rsidR="00D44A60" w:rsidRPr="00F70A27" w:rsidRDefault="00D44A60">
            <w:pPr>
              <w:pStyle w:val="a9"/>
              <w:numPr>
                <w:ilvl w:val="0"/>
                <w:numId w:val="8"/>
              </w:numPr>
              <w:ind w:left="0" w:firstLine="0"/>
              <w:rPr>
                <w:rFonts w:ascii="Times New Roman" w:hAnsi="Times New Roman" w:cs="Times New Roman"/>
                <w:sz w:val="24"/>
                <w:szCs w:val="24"/>
              </w:rPr>
            </w:pPr>
          </w:p>
        </w:tc>
        <w:tc>
          <w:tcPr>
            <w:tcW w:w="3686" w:type="dxa"/>
          </w:tcPr>
          <w:p w14:paraId="1C7BD8AB"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Слово на английском: cubic1</w:t>
            </w:r>
          </w:p>
          <w:p w14:paraId="5633D782"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Перевод:</w:t>
            </w:r>
          </w:p>
          <w:p w14:paraId="1DDF89B2"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Картинка:</w:t>
            </w:r>
          </w:p>
        </w:tc>
        <w:tc>
          <w:tcPr>
            <w:tcW w:w="5103" w:type="dxa"/>
          </w:tcPr>
          <w:p w14:paraId="23B2219F"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p w14:paraId="03C08DD5"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«Введите перевод слова на русском»</w:t>
            </w:r>
          </w:p>
          <w:p w14:paraId="0D0DD948"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p w14:paraId="67555BC5"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«Картинка для слова не была добавлена»</w:t>
            </w:r>
          </w:p>
        </w:tc>
      </w:tr>
      <w:tr w:rsidR="00D44A60" w:rsidRPr="00EC64CD" w14:paraId="6953B9AA" w14:textId="77777777" w:rsidTr="009952DB">
        <w:tc>
          <w:tcPr>
            <w:tcW w:w="704" w:type="dxa"/>
          </w:tcPr>
          <w:p w14:paraId="54407EBB" w14:textId="77777777" w:rsidR="00D44A60" w:rsidRPr="00F70A27" w:rsidRDefault="00D44A60">
            <w:pPr>
              <w:pStyle w:val="a9"/>
              <w:numPr>
                <w:ilvl w:val="0"/>
                <w:numId w:val="8"/>
              </w:numPr>
              <w:ind w:left="0" w:firstLine="0"/>
              <w:rPr>
                <w:rFonts w:ascii="Times New Roman" w:hAnsi="Times New Roman" w:cs="Times New Roman"/>
                <w:sz w:val="24"/>
                <w:szCs w:val="24"/>
              </w:rPr>
            </w:pPr>
          </w:p>
        </w:tc>
        <w:tc>
          <w:tcPr>
            <w:tcW w:w="3686" w:type="dxa"/>
          </w:tcPr>
          <w:p w14:paraId="494AA180"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 xml:space="preserve">Слово на английском: </w:t>
            </w:r>
            <w:proofErr w:type="spellStart"/>
            <w:r w:rsidRPr="00F70A27">
              <w:rPr>
                <w:rFonts w:ascii="Times New Roman" w:hAnsi="Times New Roman" w:cs="Times New Roman"/>
                <w:sz w:val="24"/>
                <w:szCs w:val="24"/>
              </w:rPr>
              <w:t>cubic</w:t>
            </w:r>
            <w:proofErr w:type="spellEnd"/>
          </w:p>
          <w:p w14:paraId="4F2295F9"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Перевод:</w:t>
            </w:r>
          </w:p>
          <w:p w14:paraId="7CE04F90"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Картинка:</w:t>
            </w:r>
          </w:p>
        </w:tc>
        <w:tc>
          <w:tcPr>
            <w:tcW w:w="5103" w:type="dxa"/>
          </w:tcPr>
          <w:p w14:paraId="44594CE9"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«Введите перевод слова на русском»</w:t>
            </w:r>
          </w:p>
          <w:p w14:paraId="5D06CF83" w14:textId="491726B1"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tc>
      </w:tr>
      <w:tr w:rsidR="00D44A60" w:rsidRPr="00EC64CD" w14:paraId="20D0C0E6" w14:textId="77777777" w:rsidTr="009952DB">
        <w:tc>
          <w:tcPr>
            <w:tcW w:w="704" w:type="dxa"/>
          </w:tcPr>
          <w:p w14:paraId="4C06B03C" w14:textId="77777777" w:rsidR="00D44A60" w:rsidRPr="00F70A27" w:rsidRDefault="00D44A60">
            <w:pPr>
              <w:pStyle w:val="a9"/>
              <w:numPr>
                <w:ilvl w:val="0"/>
                <w:numId w:val="8"/>
              </w:numPr>
              <w:ind w:left="0" w:firstLine="0"/>
              <w:rPr>
                <w:rFonts w:ascii="Times New Roman" w:hAnsi="Times New Roman" w:cs="Times New Roman"/>
                <w:sz w:val="24"/>
                <w:szCs w:val="24"/>
              </w:rPr>
            </w:pPr>
          </w:p>
        </w:tc>
        <w:tc>
          <w:tcPr>
            <w:tcW w:w="3686" w:type="dxa"/>
          </w:tcPr>
          <w:p w14:paraId="37A3C2D7"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 xml:space="preserve">Слово на английском: </w:t>
            </w:r>
            <w:proofErr w:type="spellStart"/>
            <w:r w:rsidRPr="00F70A27">
              <w:rPr>
                <w:rFonts w:ascii="Times New Roman" w:hAnsi="Times New Roman" w:cs="Times New Roman"/>
                <w:sz w:val="24"/>
                <w:szCs w:val="24"/>
              </w:rPr>
              <w:t>cubic</w:t>
            </w:r>
            <w:proofErr w:type="spellEnd"/>
          </w:p>
          <w:p w14:paraId="2076922A"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Перевод:</w:t>
            </w:r>
            <w:r w:rsidRPr="00F70A27">
              <w:rPr>
                <w:rFonts w:ascii="Times New Roman" w:hAnsi="Times New Roman" w:cs="Times New Roman"/>
                <w:color w:val="1A1A1A"/>
                <w:sz w:val="24"/>
                <w:szCs w:val="24"/>
                <w:shd w:val="clear" w:color="auto" w:fill="FDFDFD"/>
              </w:rPr>
              <w:t xml:space="preserve"> кубический23</w:t>
            </w:r>
          </w:p>
          <w:p w14:paraId="7FD229D9"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Картинка:</w:t>
            </w:r>
          </w:p>
        </w:tc>
        <w:tc>
          <w:tcPr>
            <w:tcW w:w="5103" w:type="dxa"/>
          </w:tcPr>
          <w:p w14:paraId="3C9C6CCF"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p w14:paraId="58070828"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«Картинка для слова не была добавлена»</w:t>
            </w:r>
          </w:p>
        </w:tc>
      </w:tr>
      <w:tr w:rsidR="00D44A60" w:rsidRPr="00EC64CD" w14:paraId="7F6F429A" w14:textId="77777777" w:rsidTr="009952DB">
        <w:tc>
          <w:tcPr>
            <w:tcW w:w="704" w:type="dxa"/>
          </w:tcPr>
          <w:p w14:paraId="0384ED48" w14:textId="77777777" w:rsidR="00D44A60" w:rsidRPr="00F70A27" w:rsidRDefault="00D44A60">
            <w:pPr>
              <w:pStyle w:val="a9"/>
              <w:numPr>
                <w:ilvl w:val="0"/>
                <w:numId w:val="8"/>
              </w:numPr>
              <w:ind w:left="0" w:firstLine="0"/>
              <w:rPr>
                <w:rFonts w:ascii="Times New Roman" w:hAnsi="Times New Roman" w:cs="Times New Roman"/>
                <w:sz w:val="24"/>
                <w:szCs w:val="24"/>
              </w:rPr>
            </w:pPr>
          </w:p>
        </w:tc>
        <w:tc>
          <w:tcPr>
            <w:tcW w:w="3686" w:type="dxa"/>
          </w:tcPr>
          <w:p w14:paraId="1D8F9FB3"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 xml:space="preserve">Слово на английском: </w:t>
            </w:r>
            <w:proofErr w:type="spellStart"/>
            <w:r w:rsidRPr="00F70A27">
              <w:rPr>
                <w:rFonts w:ascii="Times New Roman" w:hAnsi="Times New Roman" w:cs="Times New Roman"/>
                <w:sz w:val="24"/>
                <w:szCs w:val="24"/>
              </w:rPr>
              <w:t>cubic</w:t>
            </w:r>
            <w:proofErr w:type="spellEnd"/>
          </w:p>
          <w:p w14:paraId="29EE66E0"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Перевод:</w:t>
            </w:r>
            <w:r w:rsidRPr="00F70A27">
              <w:rPr>
                <w:rFonts w:ascii="Times New Roman" w:hAnsi="Times New Roman" w:cs="Times New Roman"/>
                <w:color w:val="1A1A1A"/>
                <w:sz w:val="24"/>
                <w:szCs w:val="24"/>
                <w:shd w:val="clear" w:color="auto" w:fill="FDFDFD"/>
              </w:rPr>
              <w:t xml:space="preserve"> кубический</w:t>
            </w:r>
          </w:p>
          <w:p w14:paraId="39ED78D7"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Картинка:</w:t>
            </w:r>
          </w:p>
        </w:tc>
        <w:tc>
          <w:tcPr>
            <w:tcW w:w="5103" w:type="dxa"/>
          </w:tcPr>
          <w:p w14:paraId="6641A54C"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«Картинка для слова не была добавлена»</w:t>
            </w:r>
          </w:p>
        </w:tc>
      </w:tr>
      <w:tr w:rsidR="00D44A60" w:rsidRPr="00EC64CD" w14:paraId="1499C266" w14:textId="77777777" w:rsidTr="000621D3">
        <w:tc>
          <w:tcPr>
            <w:tcW w:w="704" w:type="dxa"/>
            <w:tcBorders>
              <w:bottom w:val="single" w:sz="4" w:space="0" w:color="auto"/>
            </w:tcBorders>
          </w:tcPr>
          <w:p w14:paraId="6A5B00A9" w14:textId="77777777" w:rsidR="00D44A60" w:rsidRPr="00F70A27" w:rsidRDefault="00D44A60">
            <w:pPr>
              <w:pStyle w:val="a9"/>
              <w:numPr>
                <w:ilvl w:val="0"/>
                <w:numId w:val="8"/>
              </w:numPr>
              <w:ind w:left="0" w:firstLine="0"/>
              <w:rPr>
                <w:rFonts w:ascii="Times New Roman" w:hAnsi="Times New Roman" w:cs="Times New Roman"/>
                <w:sz w:val="24"/>
                <w:szCs w:val="24"/>
              </w:rPr>
            </w:pPr>
          </w:p>
        </w:tc>
        <w:tc>
          <w:tcPr>
            <w:tcW w:w="3686" w:type="dxa"/>
            <w:tcBorders>
              <w:bottom w:val="single" w:sz="4" w:space="0" w:color="auto"/>
            </w:tcBorders>
          </w:tcPr>
          <w:p w14:paraId="403530D5"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 xml:space="preserve">Слово на английском: </w:t>
            </w:r>
            <w:proofErr w:type="spellStart"/>
            <w:r w:rsidRPr="00F70A27">
              <w:rPr>
                <w:rFonts w:ascii="Times New Roman" w:hAnsi="Times New Roman" w:cs="Times New Roman"/>
                <w:sz w:val="24"/>
                <w:szCs w:val="24"/>
              </w:rPr>
              <w:t>cubic</w:t>
            </w:r>
            <w:proofErr w:type="spellEnd"/>
          </w:p>
          <w:p w14:paraId="539F2243" w14:textId="77777777" w:rsidR="00D44A60" w:rsidRPr="00F70A27" w:rsidRDefault="00D44A60" w:rsidP="009952DB">
            <w:pPr>
              <w:tabs>
                <w:tab w:val="center" w:pos="1735"/>
              </w:tabs>
              <w:rPr>
                <w:rFonts w:ascii="Times New Roman" w:hAnsi="Times New Roman" w:cs="Times New Roman"/>
                <w:sz w:val="24"/>
                <w:szCs w:val="24"/>
              </w:rPr>
            </w:pPr>
            <w:r w:rsidRPr="00F70A27">
              <w:rPr>
                <w:rFonts w:ascii="Times New Roman" w:hAnsi="Times New Roman" w:cs="Times New Roman"/>
                <w:sz w:val="24"/>
                <w:szCs w:val="24"/>
              </w:rPr>
              <w:t>Перевод:</w:t>
            </w:r>
            <w:r w:rsidRPr="00F70A27">
              <w:rPr>
                <w:rFonts w:ascii="Times New Roman" w:hAnsi="Times New Roman" w:cs="Times New Roman"/>
                <w:color w:val="1A1A1A"/>
                <w:sz w:val="24"/>
                <w:szCs w:val="24"/>
                <w:shd w:val="clear" w:color="auto" w:fill="FDFDFD"/>
              </w:rPr>
              <w:t xml:space="preserve"> кубический</w:t>
            </w:r>
          </w:p>
          <w:p w14:paraId="1AF237BD"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Картинка:</w:t>
            </w:r>
            <w:r w:rsidRPr="00F70A27">
              <w:rPr>
                <w:rFonts w:ascii="Times New Roman" w:hAnsi="Times New Roman" w:cs="Times New Roman"/>
                <w:sz w:val="24"/>
                <w:szCs w:val="24"/>
                <w:lang w:val="en-US"/>
              </w:rPr>
              <w:t xml:space="preserve"> </w:t>
            </w:r>
            <w:r w:rsidRPr="00F70A27">
              <w:rPr>
                <w:rFonts w:ascii="Times New Roman" w:hAnsi="Times New Roman" w:cs="Times New Roman"/>
                <w:sz w:val="24"/>
                <w:szCs w:val="24"/>
              </w:rPr>
              <w:t>куб.</w:t>
            </w:r>
            <w:proofErr w:type="spellStart"/>
            <w:r w:rsidRPr="00F70A27">
              <w:rPr>
                <w:rFonts w:ascii="Times New Roman" w:hAnsi="Times New Roman" w:cs="Times New Roman"/>
                <w:sz w:val="24"/>
                <w:szCs w:val="24"/>
                <w:lang w:val="en-US"/>
              </w:rPr>
              <w:t>png</w:t>
            </w:r>
            <w:proofErr w:type="spellEnd"/>
          </w:p>
        </w:tc>
        <w:tc>
          <w:tcPr>
            <w:tcW w:w="5103" w:type="dxa"/>
            <w:tcBorders>
              <w:bottom w:val="single" w:sz="4" w:space="0" w:color="auto"/>
            </w:tcBorders>
          </w:tcPr>
          <w:p w14:paraId="59510781" w14:textId="77777777" w:rsidR="00D44A60" w:rsidRPr="00F70A27" w:rsidRDefault="00D44A60" w:rsidP="009952DB">
            <w:pPr>
              <w:rPr>
                <w:rFonts w:ascii="Times New Roman" w:hAnsi="Times New Roman" w:cs="Times New Roman"/>
                <w:sz w:val="24"/>
                <w:szCs w:val="24"/>
              </w:rPr>
            </w:pPr>
            <w:r w:rsidRPr="00F70A27">
              <w:rPr>
                <w:rFonts w:ascii="Times New Roman" w:hAnsi="Times New Roman" w:cs="Times New Roman"/>
                <w:sz w:val="24"/>
                <w:szCs w:val="24"/>
              </w:rPr>
              <w:t>Сообщение: «Слово успешно добавлено»</w:t>
            </w:r>
          </w:p>
        </w:tc>
      </w:tr>
      <w:tr w:rsidR="00D44A60" w:rsidRPr="000B731B" w14:paraId="7D148F2C" w14:textId="77777777" w:rsidTr="000621D3">
        <w:tc>
          <w:tcPr>
            <w:tcW w:w="704" w:type="dxa"/>
            <w:tcBorders>
              <w:bottom w:val="nil"/>
            </w:tcBorders>
          </w:tcPr>
          <w:p w14:paraId="69C3710F" w14:textId="77777777" w:rsidR="00D44A60" w:rsidRPr="000B731B" w:rsidRDefault="00D44A60">
            <w:pPr>
              <w:pStyle w:val="a9"/>
              <w:numPr>
                <w:ilvl w:val="0"/>
                <w:numId w:val="8"/>
              </w:numPr>
              <w:ind w:left="0" w:firstLine="0"/>
              <w:rPr>
                <w:rFonts w:ascii="Times New Roman" w:hAnsi="Times New Roman" w:cs="Times New Roman"/>
                <w:sz w:val="24"/>
                <w:szCs w:val="24"/>
              </w:rPr>
            </w:pPr>
          </w:p>
        </w:tc>
        <w:tc>
          <w:tcPr>
            <w:tcW w:w="3686" w:type="dxa"/>
            <w:tcBorders>
              <w:bottom w:val="nil"/>
            </w:tcBorders>
          </w:tcPr>
          <w:p w14:paraId="09D53A86" w14:textId="77777777" w:rsidR="00D44A60" w:rsidRPr="000B731B" w:rsidRDefault="00D44A60" w:rsidP="009952DB">
            <w:pPr>
              <w:rPr>
                <w:rFonts w:ascii="Times New Roman" w:hAnsi="Times New Roman" w:cs="Times New Roman"/>
                <w:sz w:val="24"/>
                <w:szCs w:val="24"/>
              </w:rPr>
            </w:pPr>
            <w:r w:rsidRPr="000B731B">
              <w:rPr>
                <w:rFonts w:ascii="Times New Roman" w:hAnsi="Times New Roman" w:cs="Times New Roman"/>
                <w:sz w:val="24"/>
                <w:szCs w:val="24"/>
              </w:rPr>
              <w:t xml:space="preserve">Слово на английском: </w:t>
            </w:r>
            <w:proofErr w:type="spellStart"/>
            <w:r w:rsidRPr="000B731B">
              <w:rPr>
                <w:rFonts w:ascii="Times New Roman" w:hAnsi="Times New Roman" w:cs="Times New Roman"/>
                <w:sz w:val="24"/>
                <w:szCs w:val="24"/>
              </w:rPr>
              <w:t>cubic</w:t>
            </w:r>
            <w:proofErr w:type="spellEnd"/>
          </w:p>
          <w:p w14:paraId="5432D3A3" w14:textId="77777777" w:rsidR="00D44A60" w:rsidRPr="000B731B" w:rsidRDefault="00D44A60" w:rsidP="009952DB">
            <w:pPr>
              <w:rPr>
                <w:rFonts w:ascii="Times New Roman" w:hAnsi="Times New Roman" w:cs="Times New Roman"/>
                <w:sz w:val="24"/>
                <w:szCs w:val="24"/>
              </w:rPr>
            </w:pPr>
            <w:r w:rsidRPr="000B731B">
              <w:rPr>
                <w:rFonts w:ascii="Times New Roman" w:hAnsi="Times New Roman" w:cs="Times New Roman"/>
                <w:sz w:val="24"/>
                <w:szCs w:val="24"/>
              </w:rPr>
              <w:t>Перевод:</w:t>
            </w:r>
          </w:p>
          <w:p w14:paraId="3CEDED74" w14:textId="77777777" w:rsidR="00D44A60" w:rsidRPr="000B731B" w:rsidRDefault="00D44A60" w:rsidP="009952DB">
            <w:pPr>
              <w:rPr>
                <w:rFonts w:ascii="Times New Roman" w:hAnsi="Times New Roman" w:cs="Times New Roman"/>
                <w:sz w:val="24"/>
                <w:szCs w:val="24"/>
              </w:rPr>
            </w:pPr>
            <w:r w:rsidRPr="000B731B">
              <w:rPr>
                <w:rFonts w:ascii="Times New Roman" w:hAnsi="Times New Roman" w:cs="Times New Roman"/>
                <w:sz w:val="24"/>
                <w:szCs w:val="24"/>
              </w:rPr>
              <w:t>Картинка:</w:t>
            </w:r>
          </w:p>
        </w:tc>
        <w:tc>
          <w:tcPr>
            <w:tcW w:w="5103" w:type="dxa"/>
            <w:tcBorders>
              <w:bottom w:val="nil"/>
            </w:tcBorders>
          </w:tcPr>
          <w:p w14:paraId="52C27C8E" w14:textId="522EDB54" w:rsidR="00D533C1" w:rsidRDefault="00D44A60" w:rsidP="000B731B">
            <w:pPr>
              <w:spacing w:line="360" w:lineRule="auto"/>
              <w:rPr>
                <w:rFonts w:ascii="Times New Roman" w:hAnsi="Times New Roman" w:cs="Times New Roman"/>
                <w:sz w:val="24"/>
                <w:szCs w:val="24"/>
              </w:rPr>
            </w:pPr>
            <w:r w:rsidRPr="000B731B">
              <w:rPr>
                <w:rFonts w:ascii="Times New Roman" w:hAnsi="Times New Roman" w:cs="Times New Roman"/>
                <w:sz w:val="24"/>
                <w:szCs w:val="24"/>
              </w:rPr>
              <w:t>Сообщение: «Введите перевод слова на</w:t>
            </w:r>
            <w:r w:rsidR="007E30B9">
              <w:rPr>
                <w:rFonts w:ascii="Times New Roman" w:hAnsi="Times New Roman" w:cs="Times New Roman"/>
                <w:sz w:val="24"/>
                <w:szCs w:val="24"/>
              </w:rPr>
              <w:t xml:space="preserve"> </w:t>
            </w:r>
            <w:r w:rsidRPr="000B731B">
              <w:rPr>
                <w:rFonts w:ascii="Times New Roman" w:hAnsi="Times New Roman" w:cs="Times New Roman"/>
                <w:sz w:val="24"/>
                <w:szCs w:val="24"/>
              </w:rPr>
              <w:t>русском»</w:t>
            </w:r>
          </w:p>
          <w:p w14:paraId="2BF55041" w14:textId="0DFE8588" w:rsidR="00D44A60" w:rsidRPr="00D533C1" w:rsidRDefault="00D44A60" w:rsidP="001B2119">
            <w:pPr>
              <w:spacing w:line="360" w:lineRule="auto"/>
              <w:rPr>
                <w:rFonts w:ascii="Times New Roman" w:hAnsi="Times New Roman" w:cs="Times New Roman"/>
                <w:sz w:val="24"/>
                <w:szCs w:val="24"/>
              </w:rPr>
            </w:pPr>
            <w:r w:rsidRPr="000B731B">
              <w:rPr>
                <w:rFonts w:ascii="Times New Roman" w:hAnsi="Times New Roman" w:cs="Times New Roman"/>
                <w:sz w:val="24"/>
                <w:szCs w:val="24"/>
              </w:rPr>
              <w:t>Сообщение: «Введенное слово некорректно»</w:t>
            </w:r>
          </w:p>
        </w:tc>
      </w:tr>
    </w:tbl>
    <w:p w14:paraId="15D700EF" w14:textId="226EAAAB" w:rsidR="001D489F" w:rsidRDefault="00DD3406" w:rsidP="0024496B">
      <w:pPr>
        <w:spacing w:before="300" w:after="200" w:line="360" w:lineRule="auto"/>
        <w:rPr>
          <w:szCs w:val="28"/>
        </w:rPr>
      </w:pPr>
      <w:r w:rsidRPr="00E82E99">
        <w:rPr>
          <w:szCs w:val="28"/>
        </w:rPr>
        <w:lastRenderedPageBreak/>
        <w:t xml:space="preserve">Продолжение таблицы </w:t>
      </w:r>
      <w:r>
        <w:rPr>
          <w:szCs w:val="28"/>
        </w:rPr>
        <w:t>9</w:t>
      </w:r>
    </w:p>
    <w:tbl>
      <w:tblPr>
        <w:tblStyle w:val="ad"/>
        <w:tblW w:w="9493" w:type="dxa"/>
        <w:tblLook w:val="04A0" w:firstRow="1" w:lastRow="0" w:firstColumn="1" w:lastColumn="0" w:noHBand="0" w:noVBand="1"/>
      </w:tblPr>
      <w:tblGrid>
        <w:gridCol w:w="704"/>
        <w:gridCol w:w="3686"/>
        <w:gridCol w:w="5103"/>
      </w:tblGrid>
      <w:tr w:rsidR="00A544ED" w:rsidRPr="00F70A27" w14:paraId="0AFF6726" w14:textId="77777777" w:rsidTr="009952DB">
        <w:tc>
          <w:tcPr>
            <w:tcW w:w="704" w:type="dxa"/>
          </w:tcPr>
          <w:p w14:paraId="762B2E90" w14:textId="503A3FFF" w:rsidR="00A544ED" w:rsidRPr="00FD522E" w:rsidRDefault="00FD522E" w:rsidP="009952DB">
            <w:pPr>
              <w:pStyle w:val="a9"/>
              <w:ind w:left="0"/>
              <w:rPr>
                <w:sz w:val="24"/>
                <w:szCs w:val="24"/>
              </w:rPr>
            </w:pPr>
            <w:r>
              <w:rPr>
                <w:sz w:val="24"/>
                <w:szCs w:val="24"/>
              </w:rPr>
              <w:t>1</w:t>
            </w:r>
          </w:p>
        </w:tc>
        <w:tc>
          <w:tcPr>
            <w:tcW w:w="3686" w:type="dxa"/>
          </w:tcPr>
          <w:p w14:paraId="71A641D2" w14:textId="65B5F8F2" w:rsidR="00A544ED" w:rsidRPr="00FD522E" w:rsidRDefault="00FD522E" w:rsidP="009952DB">
            <w:pPr>
              <w:rPr>
                <w:sz w:val="24"/>
                <w:szCs w:val="24"/>
              </w:rPr>
            </w:pPr>
            <w:r>
              <w:rPr>
                <w:sz w:val="24"/>
                <w:szCs w:val="24"/>
              </w:rPr>
              <w:t>2</w:t>
            </w:r>
          </w:p>
        </w:tc>
        <w:tc>
          <w:tcPr>
            <w:tcW w:w="5103" w:type="dxa"/>
          </w:tcPr>
          <w:p w14:paraId="12380AB4" w14:textId="5D2301DE" w:rsidR="00A544ED" w:rsidRPr="00FD522E" w:rsidRDefault="00FD522E" w:rsidP="009952DB">
            <w:pPr>
              <w:rPr>
                <w:sz w:val="24"/>
                <w:szCs w:val="24"/>
              </w:rPr>
            </w:pPr>
            <w:r>
              <w:rPr>
                <w:sz w:val="24"/>
                <w:szCs w:val="24"/>
              </w:rPr>
              <w:t>3</w:t>
            </w:r>
          </w:p>
        </w:tc>
      </w:tr>
      <w:tr w:rsidR="00A544ED" w:rsidRPr="00F70A27" w14:paraId="58C9CAD2" w14:textId="77777777" w:rsidTr="009952DB">
        <w:tc>
          <w:tcPr>
            <w:tcW w:w="704" w:type="dxa"/>
          </w:tcPr>
          <w:p w14:paraId="0324C26C" w14:textId="77777777" w:rsidR="00A544ED" w:rsidRPr="00F70A27" w:rsidRDefault="00A544ED">
            <w:pPr>
              <w:pStyle w:val="a9"/>
              <w:numPr>
                <w:ilvl w:val="0"/>
                <w:numId w:val="8"/>
              </w:numPr>
              <w:ind w:left="0" w:firstLine="0"/>
              <w:rPr>
                <w:rFonts w:ascii="Times New Roman" w:hAnsi="Times New Roman" w:cs="Times New Roman"/>
                <w:sz w:val="24"/>
                <w:szCs w:val="24"/>
              </w:rPr>
            </w:pPr>
          </w:p>
        </w:tc>
        <w:tc>
          <w:tcPr>
            <w:tcW w:w="3686" w:type="dxa"/>
          </w:tcPr>
          <w:p w14:paraId="344363C1"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Слово на английском:</w:t>
            </w:r>
          </w:p>
          <w:p w14:paraId="1856B7A3" w14:textId="77777777" w:rsidR="00A544ED" w:rsidRPr="00DD3406"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Перевод:</w:t>
            </w:r>
            <w:r w:rsidRPr="00F70A27">
              <w:rPr>
                <w:rFonts w:ascii="Times New Roman" w:hAnsi="Times New Roman" w:cs="Times New Roman"/>
                <w:color w:val="1A1A1A"/>
                <w:sz w:val="24"/>
                <w:szCs w:val="24"/>
                <w:shd w:val="clear" w:color="auto" w:fill="FDFDFD"/>
              </w:rPr>
              <w:t xml:space="preserve"> кубический</w:t>
            </w:r>
          </w:p>
          <w:p w14:paraId="51CFAE7F" w14:textId="77777777" w:rsidR="00A544ED" w:rsidRPr="00DD3406"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Картинка:</w:t>
            </w:r>
          </w:p>
        </w:tc>
        <w:tc>
          <w:tcPr>
            <w:tcW w:w="5103" w:type="dxa"/>
          </w:tcPr>
          <w:p w14:paraId="27662683"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«Введите слово на английском»</w:t>
            </w:r>
          </w:p>
          <w:p w14:paraId="14E04A68"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p w14:paraId="7B9330F3"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Сообщение: «Картинка для слова не была добавлена»</w:t>
            </w:r>
          </w:p>
        </w:tc>
      </w:tr>
      <w:tr w:rsidR="00A544ED" w:rsidRPr="00F70A27" w14:paraId="0F14B228" w14:textId="77777777" w:rsidTr="009952DB">
        <w:tc>
          <w:tcPr>
            <w:tcW w:w="704" w:type="dxa"/>
          </w:tcPr>
          <w:p w14:paraId="5076AD89" w14:textId="77777777" w:rsidR="00A544ED" w:rsidRPr="00F70A27" w:rsidRDefault="00A544ED">
            <w:pPr>
              <w:pStyle w:val="a9"/>
              <w:numPr>
                <w:ilvl w:val="0"/>
                <w:numId w:val="8"/>
              </w:numPr>
              <w:ind w:left="0" w:firstLine="0"/>
              <w:rPr>
                <w:rFonts w:ascii="Times New Roman" w:hAnsi="Times New Roman" w:cs="Times New Roman"/>
                <w:sz w:val="24"/>
                <w:szCs w:val="24"/>
              </w:rPr>
            </w:pPr>
          </w:p>
        </w:tc>
        <w:tc>
          <w:tcPr>
            <w:tcW w:w="3686" w:type="dxa"/>
          </w:tcPr>
          <w:p w14:paraId="73EC330A"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Слово на английском:</w:t>
            </w:r>
          </w:p>
          <w:p w14:paraId="476EF168"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Перевод:</w:t>
            </w:r>
            <w:r w:rsidRPr="00F70A27">
              <w:rPr>
                <w:rFonts w:ascii="Times New Roman" w:hAnsi="Times New Roman" w:cs="Times New Roman"/>
                <w:color w:val="1A1A1A"/>
                <w:sz w:val="24"/>
                <w:szCs w:val="24"/>
                <w:shd w:val="clear" w:color="auto" w:fill="FDFDFD"/>
              </w:rPr>
              <w:t xml:space="preserve"> кубический</w:t>
            </w:r>
          </w:p>
          <w:p w14:paraId="062FF67B"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Картинка: куб.</w:t>
            </w:r>
            <w:proofErr w:type="spellStart"/>
            <w:r w:rsidRPr="00F70A27">
              <w:rPr>
                <w:rFonts w:ascii="Times New Roman" w:hAnsi="Times New Roman" w:cs="Times New Roman"/>
                <w:sz w:val="24"/>
                <w:szCs w:val="24"/>
                <w:lang w:val="en-US"/>
              </w:rPr>
              <w:t>png</w:t>
            </w:r>
            <w:proofErr w:type="spellEnd"/>
          </w:p>
        </w:tc>
        <w:tc>
          <w:tcPr>
            <w:tcW w:w="5103" w:type="dxa"/>
          </w:tcPr>
          <w:p w14:paraId="790F7C09"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«Введите слово на английском»</w:t>
            </w:r>
          </w:p>
          <w:p w14:paraId="62165DAD" w14:textId="77777777" w:rsidR="00A544ED" w:rsidRPr="00F70A27" w:rsidRDefault="00A544ED" w:rsidP="009952DB">
            <w:pPr>
              <w:rPr>
                <w:rFonts w:ascii="Times New Roman" w:hAnsi="Times New Roman" w:cs="Times New Roman"/>
                <w:sz w:val="24"/>
                <w:szCs w:val="24"/>
              </w:rPr>
            </w:pPr>
            <w:r w:rsidRPr="00F70A27">
              <w:rPr>
                <w:rFonts w:ascii="Times New Roman" w:hAnsi="Times New Roman" w:cs="Times New Roman"/>
                <w:sz w:val="24"/>
                <w:szCs w:val="24"/>
              </w:rPr>
              <w:t>Сообщение: «Введенное слово некорректно»</w:t>
            </w:r>
          </w:p>
        </w:tc>
      </w:tr>
    </w:tbl>
    <w:p w14:paraId="6C2C2F9B" w14:textId="77777777" w:rsidR="00A544ED" w:rsidRDefault="00A544ED" w:rsidP="00013D9F">
      <w:pPr>
        <w:spacing w:before="300" w:after="200" w:line="360" w:lineRule="auto"/>
        <w:rPr>
          <w:szCs w:val="28"/>
        </w:rPr>
      </w:pPr>
    </w:p>
    <w:p w14:paraId="3917D360" w14:textId="4B2108F2" w:rsidR="00E84F9F" w:rsidRPr="00503635" w:rsidRDefault="00D44A60" w:rsidP="00503635">
      <w:pPr>
        <w:spacing w:line="360" w:lineRule="auto"/>
        <w:ind w:firstLine="709"/>
        <w:jc w:val="both"/>
        <w:rPr>
          <w:szCs w:val="28"/>
        </w:rPr>
      </w:pPr>
      <w:r>
        <w:rPr>
          <w:szCs w:val="28"/>
        </w:rPr>
        <w:t>Форма для добавления нового слова работает корректно и при валидации правильно выдает пользователю ошибки.</w:t>
      </w:r>
    </w:p>
    <w:p w14:paraId="26451703" w14:textId="09ECD73C" w:rsidR="00314447" w:rsidRDefault="007241A8">
      <w:pPr>
        <w:pStyle w:val="2"/>
        <w:numPr>
          <w:ilvl w:val="1"/>
          <w:numId w:val="14"/>
        </w:numPr>
        <w:ind w:left="0" w:firstLine="709"/>
      </w:pPr>
      <w:bookmarkStart w:id="29" w:name="_Toc138462024"/>
      <w:r>
        <w:t xml:space="preserve">Тестирование метрики </w:t>
      </w:r>
      <w:r w:rsidR="00291428">
        <w:t>кода</w:t>
      </w:r>
      <w:bookmarkEnd w:id="29"/>
    </w:p>
    <w:p w14:paraId="17B1B7A6" w14:textId="77777777" w:rsidR="00057974" w:rsidRDefault="00057974" w:rsidP="00057974">
      <w:pPr>
        <w:spacing w:line="360" w:lineRule="auto"/>
        <w:ind w:firstLine="709"/>
        <w:jc w:val="both"/>
        <w:rPr>
          <w:szCs w:val="28"/>
        </w:rPr>
      </w:pPr>
      <w:r w:rsidRPr="00EC64CD">
        <w:rPr>
          <w:szCs w:val="28"/>
        </w:rPr>
        <w:t>Для оценки сложности функции была использованы метрика Холстеда.</w:t>
      </w:r>
      <w:r>
        <w:rPr>
          <w:szCs w:val="28"/>
        </w:rPr>
        <w:t xml:space="preserve"> </w:t>
      </w:r>
      <w:r w:rsidRPr="00EC64CD">
        <w:rPr>
          <w:szCs w:val="28"/>
        </w:rPr>
        <w:t>Данная метрика позволяет рассчитать длину, словарь, а также сложность программы на основе количества общих и уникальных операторов и операндов.</w:t>
      </w:r>
    </w:p>
    <w:p w14:paraId="17DF1394" w14:textId="77777777" w:rsidR="00057974" w:rsidRPr="009C4F9A" w:rsidRDefault="00057974" w:rsidP="00057974">
      <w:pPr>
        <w:spacing w:line="360" w:lineRule="auto"/>
        <w:ind w:firstLine="709"/>
        <w:jc w:val="both"/>
        <w:rPr>
          <w:szCs w:val="28"/>
        </w:rPr>
      </w:pPr>
      <w:r w:rsidRPr="009C4F9A">
        <w:rPr>
          <w:szCs w:val="28"/>
        </w:rPr>
        <w:t xml:space="preserve">Основу метрики Холстеда составляют четыре измеряемых характеристики программы: </w:t>
      </w:r>
    </w:p>
    <w:p w14:paraId="63FED80D" w14:textId="1A58FF96" w:rsidR="00057974" w:rsidRPr="009A6F5D" w:rsidRDefault="00057974">
      <w:pPr>
        <w:pStyle w:val="a9"/>
        <w:numPr>
          <w:ilvl w:val="0"/>
          <w:numId w:val="19"/>
        </w:numPr>
        <w:spacing w:line="360" w:lineRule="auto"/>
        <w:ind w:left="0" w:firstLine="709"/>
        <w:jc w:val="both"/>
        <w:rPr>
          <w:szCs w:val="28"/>
        </w:rPr>
      </w:pPr>
      <w:r w:rsidRPr="009A6F5D">
        <w:rPr>
          <w:szCs w:val="28"/>
        </w:rPr>
        <w:tab/>
        <w:t>число уникальных операторов программы, включая символы-разделители, имена процедур и знаки операций (словарь операторов);</w:t>
      </w:r>
    </w:p>
    <w:p w14:paraId="42B348E8" w14:textId="053241FF" w:rsidR="00057974" w:rsidRPr="009A6F5D" w:rsidRDefault="00057974">
      <w:pPr>
        <w:pStyle w:val="a9"/>
        <w:numPr>
          <w:ilvl w:val="0"/>
          <w:numId w:val="20"/>
        </w:numPr>
        <w:spacing w:line="360" w:lineRule="auto"/>
        <w:ind w:left="0" w:firstLine="709"/>
        <w:jc w:val="both"/>
        <w:rPr>
          <w:szCs w:val="28"/>
        </w:rPr>
      </w:pPr>
      <w:r w:rsidRPr="009A6F5D">
        <w:rPr>
          <w:szCs w:val="28"/>
        </w:rPr>
        <w:tab/>
        <w:t xml:space="preserve">число уникальных операндов программы (словарь операндов); </w:t>
      </w:r>
    </w:p>
    <w:p w14:paraId="7300D27B" w14:textId="741A8024" w:rsidR="00057974" w:rsidRPr="009A6F5D" w:rsidRDefault="00057974">
      <w:pPr>
        <w:pStyle w:val="a9"/>
        <w:numPr>
          <w:ilvl w:val="0"/>
          <w:numId w:val="20"/>
        </w:numPr>
        <w:spacing w:line="360" w:lineRule="auto"/>
        <w:ind w:left="0" w:firstLine="709"/>
        <w:jc w:val="both"/>
        <w:rPr>
          <w:szCs w:val="28"/>
        </w:rPr>
      </w:pPr>
      <w:r w:rsidRPr="009A6F5D">
        <w:rPr>
          <w:szCs w:val="28"/>
        </w:rPr>
        <w:tab/>
        <w:t>общее число операторов в программе;</w:t>
      </w:r>
    </w:p>
    <w:p w14:paraId="0197AF99" w14:textId="6AAAC4A0" w:rsidR="00057974" w:rsidRPr="009A6F5D" w:rsidRDefault="00057974">
      <w:pPr>
        <w:pStyle w:val="a9"/>
        <w:numPr>
          <w:ilvl w:val="0"/>
          <w:numId w:val="20"/>
        </w:numPr>
        <w:spacing w:line="360" w:lineRule="auto"/>
        <w:ind w:left="0" w:firstLine="709"/>
        <w:jc w:val="both"/>
        <w:rPr>
          <w:szCs w:val="28"/>
        </w:rPr>
      </w:pPr>
      <w:r w:rsidRPr="009A6F5D">
        <w:rPr>
          <w:szCs w:val="28"/>
        </w:rPr>
        <w:tab/>
        <w:t>общее число операндов в программе</w:t>
      </w:r>
      <w:r w:rsidR="00393B6F">
        <w:rPr>
          <w:szCs w:val="28"/>
        </w:rPr>
        <w:t xml:space="preserve"> </w:t>
      </w:r>
      <w:r w:rsidR="00393B6F" w:rsidRPr="009A6F5D">
        <w:rPr>
          <w:szCs w:val="28"/>
        </w:rPr>
        <w:t>[14]</w:t>
      </w:r>
      <w:r w:rsidRPr="009A6F5D">
        <w:rPr>
          <w:szCs w:val="28"/>
        </w:rPr>
        <w:t xml:space="preserve">. </w:t>
      </w:r>
    </w:p>
    <w:p w14:paraId="33383E40" w14:textId="5C091766" w:rsidR="00057974" w:rsidRDefault="00057974" w:rsidP="00057974">
      <w:pPr>
        <w:spacing w:line="360" w:lineRule="auto"/>
        <w:ind w:firstLine="709"/>
        <w:jc w:val="both"/>
        <w:rPr>
          <w:szCs w:val="28"/>
        </w:rPr>
      </w:pPr>
      <w:r>
        <w:rPr>
          <w:szCs w:val="28"/>
        </w:rPr>
        <w:t>Для тестирования использовалась функция валидатор, через которую проходят все заполняемые поля перед проверкой. Код представлен в листинге</w:t>
      </w:r>
      <w:r w:rsidR="000249FB">
        <w:rPr>
          <w:szCs w:val="28"/>
        </w:rPr>
        <w:t> </w:t>
      </w:r>
      <w:r w:rsidRPr="00DE4CF1">
        <w:rPr>
          <w:color w:val="000000" w:themeColor="text1"/>
          <w:szCs w:val="28"/>
        </w:rPr>
        <w:t>1</w:t>
      </w:r>
      <w:r>
        <w:rPr>
          <w:szCs w:val="28"/>
        </w:rPr>
        <w:t>.</w:t>
      </w:r>
    </w:p>
    <w:p w14:paraId="0FB8E38A" w14:textId="77777777" w:rsidR="00057974" w:rsidRDefault="00057974" w:rsidP="00057974">
      <w:pPr>
        <w:spacing w:before="200" w:after="300" w:line="360" w:lineRule="auto"/>
        <w:rPr>
          <w:szCs w:val="28"/>
        </w:rPr>
      </w:pPr>
      <w:r>
        <w:rPr>
          <w:szCs w:val="28"/>
        </w:rPr>
        <w:t xml:space="preserve">Листинг 1 – Код функции по валидации полей при добавлении нового слова </w:t>
      </w:r>
    </w:p>
    <w:p w14:paraId="42FDCC48" w14:textId="77777777" w:rsidR="00057974" w:rsidRPr="000C2FB2" w:rsidRDefault="00057974" w:rsidP="000A7D64">
      <w:pPr>
        <w:rPr>
          <w:rFonts w:ascii="Courier New" w:hAnsi="Courier New" w:cs="Courier New"/>
          <w:color w:val="000000" w:themeColor="text1"/>
          <w:sz w:val="20"/>
          <w:lang w:val="en-US"/>
        </w:rPr>
      </w:pPr>
      <w:r w:rsidRPr="000C2FB2">
        <w:rPr>
          <w:rFonts w:ascii="Courier New" w:hAnsi="Courier New" w:cs="Courier New"/>
          <w:color w:val="000000" w:themeColor="text1"/>
          <w:sz w:val="20"/>
          <w:lang w:val="en-US"/>
        </w:rPr>
        <w:t xml:space="preserve">private bool </w:t>
      </w:r>
      <w:proofErr w:type="spellStart"/>
      <w:proofErr w:type="gramStart"/>
      <w:r w:rsidRPr="000C2FB2">
        <w:rPr>
          <w:rFonts w:ascii="Courier New" w:hAnsi="Courier New" w:cs="Courier New"/>
          <w:color w:val="000000" w:themeColor="text1"/>
          <w:sz w:val="20"/>
          <w:lang w:val="en-US"/>
        </w:rPr>
        <w:t>ValidateParameters</w:t>
      </w:r>
      <w:proofErr w:type="spellEnd"/>
      <w:r w:rsidRPr="000C2FB2">
        <w:rPr>
          <w:rFonts w:ascii="Courier New" w:hAnsi="Courier New" w:cs="Courier New"/>
          <w:color w:val="000000" w:themeColor="text1"/>
          <w:sz w:val="20"/>
          <w:lang w:val="en-US"/>
        </w:rPr>
        <w:t>(</w:t>
      </w:r>
      <w:proofErr w:type="gramEnd"/>
      <w:r w:rsidRPr="000C2FB2">
        <w:rPr>
          <w:rFonts w:ascii="Courier New" w:hAnsi="Courier New" w:cs="Courier New"/>
          <w:color w:val="000000" w:themeColor="text1"/>
          <w:sz w:val="20"/>
          <w:lang w:val="en-US"/>
        </w:rPr>
        <w:t xml:space="preserve">string </w:t>
      </w:r>
      <w:proofErr w:type="spellStart"/>
      <w:r w:rsidRPr="000C2FB2">
        <w:rPr>
          <w:rFonts w:ascii="Courier New" w:hAnsi="Courier New" w:cs="Courier New"/>
          <w:color w:val="000000" w:themeColor="text1"/>
          <w:sz w:val="20"/>
          <w:lang w:val="en-US"/>
        </w:rPr>
        <w:t>englishWord</w:t>
      </w:r>
      <w:proofErr w:type="spellEnd"/>
      <w:r w:rsidRPr="000C2FB2">
        <w:rPr>
          <w:rFonts w:ascii="Courier New" w:hAnsi="Courier New" w:cs="Courier New"/>
          <w:color w:val="000000" w:themeColor="text1"/>
          <w:sz w:val="20"/>
          <w:lang w:val="en-US"/>
        </w:rPr>
        <w:t xml:space="preserve">, string </w:t>
      </w:r>
      <w:proofErr w:type="spellStart"/>
      <w:r w:rsidRPr="000C2FB2">
        <w:rPr>
          <w:rFonts w:ascii="Courier New" w:hAnsi="Courier New" w:cs="Courier New"/>
          <w:color w:val="000000" w:themeColor="text1"/>
          <w:sz w:val="20"/>
          <w:lang w:val="en-US"/>
        </w:rPr>
        <w:t>russianWord</w:t>
      </w:r>
      <w:proofErr w:type="spellEnd"/>
      <w:r w:rsidRPr="000C2FB2">
        <w:rPr>
          <w:rFonts w:ascii="Courier New" w:hAnsi="Courier New" w:cs="Courier New"/>
          <w:color w:val="000000" w:themeColor="text1"/>
          <w:sz w:val="20"/>
          <w:lang w:val="en-US"/>
        </w:rPr>
        <w:t xml:space="preserve">, string </w:t>
      </w:r>
      <w:proofErr w:type="spellStart"/>
      <w:r w:rsidRPr="000C2FB2">
        <w:rPr>
          <w:rFonts w:ascii="Courier New" w:hAnsi="Courier New" w:cs="Courier New"/>
          <w:color w:val="000000" w:themeColor="text1"/>
          <w:sz w:val="20"/>
          <w:lang w:val="en-US"/>
        </w:rPr>
        <w:t>pathToImage</w:t>
      </w:r>
      <w:proofErr w:type="spellEnd"/>
      <w:r w:rsidRPr="000C2FB2">
        <w:rPr>
          <w:rFonts w:ascii="Courier New" w:hAnsi="Courier New" w:cs="Courier New"/>
          <w:color w:val="000000" w:themeColor="text1"/>
          <w:sz w:val="20"/>
          <w:lang w:val="en-US"/>
        </w:rPr>
        <w:t>)</w:t>
      </w:r>
    </w:p>
    <w:p w14:paraId="1D92CF9F" w14:textId="77777777" w:rsidR="00057974" w:rsidRPr="000C2FB2" w:rsidRDefault="00057974" w:rsidP="000A7D64">
      <w:pPr>
        <w:rPr>
          <w:rFonts w:ascii="Courier New" w:hAnsi="Courier New" w:cs="Courier New"/>
          <w:color w:val="000000" w:themeColor="text1"/>
          <w:sz w:val="20"/>
          <w:lang w:val="en-US"/>
        </w:rPr>
      </w:pPr>
      <w:r w:rsidRPr="000C2FB2">
        <w:rPr>
          <w:rFonts w:ascii="Courier New" w:hAnsi="Courier New" w:cs="Courier New"/>
          <w:color w:val="000000" w:themeColor="text1"/>
          <w:sz w:val="20"/>
          <w:lang w:val="en-US"/>
        </w:rPr>
        <w:t>{</w:t>
      </w:r>
    </w:p>
    <w:p w14:paraId="2433C04F" w14:textId="77777777" w:rsidR="00057974" w:rsidRPr="000C2FB2" w:rsidRDefault="00057974" w:rsidP="000A7D64">
      <w:pPr>
        <w:rPr>
          <w:rFonts w:ascii="Courier New" w:hAnsi="Courier New" w:cs="Courier New"/>
          <w:color w:val="000000" w:themeColor="text1"/>
          <w:sz w:val="20"/>
          <w:lang w:val="en-US"/>
        </w:rPr>
      </w:pPr>
      <w:r w:rsidRPr="000C2FB2">
        <w:rPr>
          <w:rFonts w:ascii="Courier New" w:hAnsi="Courier New" w:cs="Courier New"/>
          <w:color w:val="000000" w:themeColor="text1"/>
          <w:sz w:val="20"/>
          <w:lang w:val="en-US"/>
        </w:rPr>
        <w:t>if (</w:t>
      </w:r>
      <w:proofErr w:type="spellStart"/>
      <w:proofErr w:type="gramStart"/>
      <w:r w:rsidRPr="000C2FB2">
        <w:rPr>
          <w:rFonts w:ascii="Courier New" w:hAnsi="Courier New" w:cs="Courier New"/>
          <w:color w:val="000000" w:themeColor="text1"/>
          <w:sz w:val="20"/>
          <w:lang w:val="en-US"/>
        </w:rPr>
        <w:t>string.IsNullOrEmpty</w:t>
      </w:r>
      <w:proofErr w:type="spellEnd"/>
      <w:proofErr w:type="gramEnd"/>
      <w:r w:rsidRPr="000C2FB2">
        <w:rPr>
          <w:rFonts w:ascii="Courier New" w:hAnsi="Courier New" w:cs="Courier New"/>
          <w:color w:val="000000" w:themeColor="text1"/>
          <w:sz w:val="20"/>
          <w:lang w:val="en-US"/>
        </w:rPr>
        <w:t>(</w:t>
      </w:r>
      <w:proofErr w:type="spellStart"/>
      <w:r w:rsidRPr="000C2FB2">
        <w:rPr>
          <w:rFonts w:ascii="Courier New" w:hAnsi="Courier New" w:cs="Courier New"/>
          <w:color w:val="000000" w:themeColor="text1"/>
          <w:sz w:val="20"/>
          <w:lang w:val="en-US"/>
        </w:rPr>
        <w:t>englishWord</w:t>
      </w:r>
      <w:proofErr w:type="spellEnd"/>
      <w:r w:rsidRPr="000C2FB2">
        <w:rPr>
          <w:rFonts w:ascii="Courier New" w:hAnsi="Courier New" w:cs="Courier New"/>
          <w:color w:val="000000" w:themeColor="text1"/>
          <w:sz w:val="20"/>
          <w:lang w:val="en-US"/>
        </w:rPr>
        <w:t>)) {</w:t>
      </w:r>
    </w:p>
    <w:p w14:paraId="70655D5B" w14:textId="77777777" w:rsidR="00057974" w:rsidRPr="000C2FB2" w:rsidRDefault="00057974" w:rsidP="000A7D64">
      <w:pPr>
        <w:rPr>
          <w:rFonts w:ascii="Courier New" w:hAnsi="Courier New" w:cs="Courier New"/>
          <w:color w:val="000000" w:themeColor="text1"/>
          <w:sz w:val="20"/>
          <w:lang w:val="en-US"/>
        </w:rPr>
      </w:pPr>
      <w:proofErr w:type="spellStart"/>
      <w:r w:rsidRPr="000C2FB2">
        <w:rPr>
          <w:rFonts w:ascii="Courier New" w:hAnsi="Courier New" w:cs="Courier New"/>
          <w:color w:val="000000" w:themeColor="text1"/>
          <w:sz w:val="20"/>
          <w:lang w:val="en-US"/>
        </w:rPr>
        <w:t>Debug.Log</w:t>
      </w:r>
      <w:proofErr w:type="spellEnd"/>
      <w:r w:rsidRPr="000C2FB2">
        <w:rPr>
          <w:rFonts w:ascii="Courier New" w:hAnsi="Courier New" w:cs="Courier New"/>
          <w:color w:val="000000" w:themeColor="text1"/>
          <w:sz w:val="20"/>
          <w:lang w:val="en-US"/>
        </w:rPr>
        <w:t>("</w:t>
      </w:r>
      <w:r w:rsidRPr="000C2FB2">
        <w:rPr>
          <w:rFonts w:ascii="Courier New" w:hAnsi="Courier New" w:cs="Courier New"/>
          <w:color w:val="000000" w:themeColor="text1"/>
          <w:sz w:val="20"/>
        </w:rPr>
        <w:t>Введите</w:t>
      </w:r>
      <w:r w:rsidRPr="000C2FB2">
        <w:rPr>
          <w:rFonts w:ascii="Courier New" w:hAnsi="Courier New" w:cs="Courier New"/>
          <w:color w:val="000000" w:themeColor="text1"/>
          <w:sz w:val="20"/>
          <w:lang w:val="en-US"/>
        </w:rPr>
        <w:t xml:space="preserve"> </w:t>
      </w:r>
      <w:r w:rsidRPr="000C2FB2">
        <w:rPr>
          <w:rFonts w:ascii="Courier New" w:hAnsi="Courier New" w:cs="Courier New"/>
          <w:color w:val="000000" w:themeColor="text1"/>
          <w:sz w:val="20"/>
        </w:rPr>
        <w:t>слово</w:t>
      </w:r>
      <w:r w:rsidRPr="000C2FB2">
        <w:rPr>
          <w:rFonts w:ascii="Courier New" w:hAnsi="Courier New" w:cs="Courier New"/>
          <w:color w:val="000000" w:themeColor="text1"/>
          <w:sz w:val="20"/>
          <w:lang w:val="en-US"/>
        </w:rPr>
        <w:t xml:space="preserve"> </w:t>
      </w:r>
      <w:r w:rsidRPr="000C2FB2">
        <w:rPr>
          <w:rFonts w:ascii="Courier New" w:hAnsi="Courier New" w:cs="Courier New"/>
          <w:color w:val="000000" w:themeColor="text1"/>
          <w:sz w:val="20"/>
        </w:rPr>
        <w:t>на</w:t>
      </w:r>
      <w:r w:rsidRPr="000C2FB2">
        <w:rPr>
          <w:rFonts w:ascii="Courier New" w:hAnsi="Courier New" w:cs="Courier New"/>
          <w:color w:val="000000" w:themeColor="text1"/>
          <w:sz w:val="20"/>
          <w:lang w:val="en-US"/>
        </w:rPr>
        <w:t xml:space="preserve"> </w:t>
      </w:r>
      <w:r w:rsidRPr="000C2FB2">
        <w:rPr>
          <w:rFonts w:ascii="Courier New" w:hAnsi="Courier New" w:cs="Courier New"/>
          <w:color w:val="000000" w:themeColor="text1"/>
          <w:sz w:val="20"/>
        </w:rPr>
        <w:t>английском</w:t>
      </w:r>
      <w:r w:rsidRPr="000C2FB2">
        <w:rPr>
          <w:rFonts w:ascii="Courier New" w:hAnsi="Courier New" w:cs="Courier New"/>
          <w:color w:val="000000" w:themeColor="text1"/>
          <w:sz w:val="20"/>
          <w:lang w:val="en-US"/>
        </w:rPr>
        <w:t>");</w:t>
      </w:r>
    </w:p>
    <w:p w14:paraId="7BBB50E9" w14:textId="77777777" w:rsidR="00057974" w:rsidRPr="000C2FB2" w:rsidRDefault="00057974" w:rsidP="000A7D64">
      <w:pPr>
        <w:rPr>
          <w:rFonts w:ascii="Courier New" w:hAnsi="Courier New" w:cs="Courier New"/>
          <w:color w:val="000000" w:themeColor="text1"/>
          <w:sz w:val="20"/>
          <w:lang w:val="en-US"/>
        </w:rPr>
      </w:pPr>
      <w:r w:rsidRPr="000C2FB2">
        <w:rPr>
          <w:rFonts w:ascii="Courier New" w:hAnsi="Courier New" w:cs="Courier New"/>
          <w:color w:val="000000" w:themeColor="text1"/>
          <w:sz w:val="20"/>
          <w:lang w:val="en-US"/>
        </w:rPr>
        <w:t>return false;</w:t>
      </w:r>
    </w:p>
    <w:p w14:paraId="5C1BE75D" w14:textId="77777777" w:rsidR="00057974" w:rsidRPr="000C2FB2" w:rsidRDefault="00057974" w:rsidP="000A7D64">
      <w:pPr>
        <w:rPr>
          <w:rFonts w:ascii="Courier New" w:hAnsi="Courier New" w:cs="Courier New"/>
          <w:sz w:val="20"/>
          <w:lang w:val="en-US"/>
        </w:rPr>
      </w:pPr>
      <w:r w:rsidRPr="000C2FB2">
        <w:rPr>
          <w:rFonts w:ascii="Courier New" w:hAnsi="Courier New" w:cs="Courier New"/>
          <w:sz w:val="20"/>
          <w:lang w:val="en-US"/>
        </w:rPr>
        <w:t>}</w:t>
      </w:r>
    </w:p>
    <w:p w14:paraId="3587CA34" w14:textId="77777777" w:rsidR="00057974" w:rsidRPr="000C2FB2" w:rsidRDefault="00057974" w:rsidP="000A7D64">
      <w:pPr>
        <w:rPr>
          <w:rFonts w:ascii="Courier New" w:hAnsi="Courier New" w:cs="Courier New"/>
          <w:sz w:val="20"/>
          <w:lang w:val="en-US"/>
        </w:rPr>
      </w:pPr>
      <w:r w:rsidRPr="000C2FB2">
        <w:rPr>
          <w:rFonts w:ascii="Courier New" w:hAnsi="Courier New" w:cs="Courier New"/>
          <w:sz w:val="20"/>
          <w:lang w:val="en-US"/>
        </w:rPr>
        <w:t xml:space="preserve">if </w:t>
      </w:r>
      <w:proofErr w:type="gramStart"/>
      <w:r w:rsidRPr="000C2FB2">
        <w:rPr>
          <w:rFonts w:ascii="Courier New" w:hAnsi="Courier New" w:cs="Courier New"/>
          <w:sz w:val="20"/>
          <w:lang w:val="en-US"/>
        </w:rPr>
        <w:t>(!</w:t>
      </w:r>
      <w:proofErr w:type="spellStart"/>
      <w:r w:rsidRPr="000C2FB2">
        <w:rPr>
          <w:rFonts w:ascii="Courier New" w:hAnsi="Courier New" w:cs="Courier New"/>
          <w:sz w:val="20"/>
          <w:lang w:val="en-US"/>
        </w:rPr>
        <w:t>Regex.IsMatch</w:t>
      </w:r>
      <w:proofErr w:type="spellEnd"/>
      <w:proofErr w:type="gramEnd"/>
      <w:r w:rsidRPr="000C2FB2">
        <w:rPr>
          <w:rFonts w:ascii="Courier New" w:hAnsi="Courier New" w:cs="Courier New"/>
          <w:sz w:val="20"/>
          <w:lang w:val="en-US"/>
        </w:rPr>
        <w:t>(</w:t>
      </w:r>
      <w:proofErr w:type="spellStart"/>
      <w:r w:rsidRPr="000C2FB2">
        <w:rPr>
          <w:rFonts w:ascii="Courier New" w:hAnsi="Courier New" w:cs="Courier New"/>
          <w:sz w:val="20"/>
          <w:lang w:val="en-US"/>
        </w:rPr>
        <w:t>englishWord</w:t>
      </w:r>
      <w:proofErr w:type="spellEnd"/>
      <w:r w:rsidRPr="000C2FB2">
        <w:rPr>
          <w:rFonts w:ascii="Courier New" w:hAnsi="Courier New" w:cs="Courier New"/>
          <w:sz w:val="20"/>
          <w:lang w:val="en-US"/>
        </w:rPr>
        <w:t xml:space="preserve">, </w:t>
      </w:r>
      <w:proofErr w:type="spellStart"/>
      <w:r w:rsidRPr="000C2FB2">
        <w:rPr>
          <w:rFonts w:ascii="Courier New" w:hAnsi="Courier New" w:cs="Courier New"/>
          <w:sz w:val="20"/>
          <w:lang w:val="en-US"/>
        </w:rPr>
        <w:t>ENGlISH_PATTERN</w:t>
      </w:r>
      <w:proofErr w:type="spellEnd"/>
      <w:r w:rsidRPr="000C2FB2">
        <w:rPr>
          <w:rFonts w:ascii="Courier New" w:hAnsi="Courier New" w:cs="Courier New"/>
          <w:sz w:val="20"/>
          <w:lang w:val="en-US"/>
        </w:rPr>
        <w:t>)) {</w:t>
      </w:r>
    </w:p>
    <w:p w14:paraId="35650A8D" w14:textId="77777777" w:rsidR="00057974" w:rsidRPr="000C2FB2" w:rsidRDefault="00057974" w:rsidP="000A7D64">
      <w:pPr>
        <w:rPr>
          <w:rFonts w:ascii="Courier New" w:hAnsi="Courier New" w:cs="Courier New"/>
          <w:sz w:val="20"/>
        </w:rPr>
      </w:pPr>
      <w:proofErr w:type="spellStart"/>
      <w:r w:rsidRPr="000C2FB2">
        <w:rPr>
          <w:rFonts w:ascii="Courier New" w:hAnsi="Courier New" w:cs="Courier New"/>
          <w:sz w:val="20"/>
        </w:rPr>
        <w:lastRenderedPageBreak/>
        <w:t>Debug.Log</w:t>
      </w:r>
      <w:proofErr w:type="spellEnd"/>
      <w:r w:rsidRPr="000C2FB2">
        <w:rPr>
          <w:rFonts w:ascii="Courier New" w:hAnsi="Courier New" w:cs="Courier New"/>
          <w:sz w:val="20"/>
        </w:rPr>
        <w:t>("Введенное слово некорректно");</w:t>
      </w:r>
    </w:p>
    <w:p w14:paraId="00529F04" w14:textId="77777777" w:rsidR="00057974" w:rsidRPr="004E62A4" w:rsidRDefault="00057974" w:rsidP="000A7D64">
      <w:pPr>
        <w:rPr>
          <w:rFonts w:ascii="Courier New" w:hAnsi="Courier New" w:cs="Courier New"/>
          <w:sz w:val="20"/>
        </w:rPr>
      </w:pPr>
      <w:r w:rsidRPr="000C2FB2">
        <w:rPr>
          <w:rFonts w:ascii="Courier New" w:hAnsi="Courier New" w:cs="Courier New"/>
          <w:sz w:val="20"/>
          <w:lang w:val="en-US"/>
        </w:rPr>
        <w:t>return</w:t>
      </w:r>
      <w:r w:rsidRPr="004E62A4">
        <w:rPr>
          <w:rFonts w:ascii="Courier New" w:hAnsi="Courier New" w:cs="Courier New"/>
          <w:sz w:val="20"/>
        </w:rPr>
        <w:t xml:space="preserve"> </w:t>
      </w:r>
      <w:r w:rsidRPr="000C2FB2">
        <w:rPr>
          <w:rFonts w:ascii="Courier New" w:hAnsi="Courier New" w:cs="Courier New"/>
          <w:sz w:val="20"/>
          <w:lang w:val="en-US"/>
        </w:rPr>
        <w:t>false</w:t>
      </w:r>
      <w:r w:rsidRPr="004E62A4">
        <w:rPr>
          <w:rFonts w:ascii="Courier New" w:hAnsi="Courier New" w:cs="Courier New"/>
          <w:sz w:val="20"/>
        </w:rPr>
        <w:t>;</w:t>
      </w:r>
    </w:p>
    <w:p w14:paraId="7CAAFD1E" w14:textId="77777777" w:rsidR="00057974" w:rsidRPr="004E62A4" w:rsidRDefault="00057974" w:rsidP="000A7D64">
      <w:pPr>
        <w:rPr>
          <w:rFonts w:ascii="Courier New" w:hAnsi="Courier New" w:cs="Courier New"/>
          <w:sz w:val="20"/>
        </w:rPr>
      </w:pPr>
      <w:r w:rsidRPr="004E62A4">
        <w:rPr>
          <w:rFonts w:ascii="Courier New" w:hAnsi="Courier New" w:cs="Courier New"/>
          <w:sz w:val="20"/>
        </w:rPr>
        <w:t>}</w:t>
      </w:r>
    </w:p>
    <w:p w14:paraId="46BD6F98" w14:textId="77777777" w:rsidR="00057974" w:rsidRPr="004E62A4" w:rsidRDefault="00057974" w:rsidP="000A7D64">
      <w:pPr>
        <w:rPr>
          <w:rFonts w:ascii="Courier New" w:hAnsi="Courier New" w:cs="Courier New"/>
          <w:sz w:val="20"/>
        </w:rPr>
      </w:pPr>
      <w:r w:rsidRPr="000C2FB2">
        <w:rPr>
          <w:rFonts w:ascii="Courier New" w:hAnsi="Courier New" w:cs="Courier New"/>
          <w:sz w:val="20"/>
          <w:lang w:val="en-US"/>
        </w:rPr>
        <w:t>if</w:t>
      </w:r>
      <w:r w:rsidRPr="004E62A4">
        <w:rPr>
          <w:rFonts w:ascii="Courier New" w:hAnsi="Courier New" w:cs="Courier New"/>
          <w:sz w:val="20"/>
        </w:rPr>
        <w:t xml:space="preserve"> (</w:t>
      </w:r>
      <w:proofErr w:type="gramStart"/>
      <w:r w:rsidRPr="000C2FB2">
        <w:rPr>
          <w:rFonts w:ascii="Courier New" w:hAnsi="Courier New" w:cs="Courier New"/>
          <w:sz w:val="20"/>
          <w:lang w:val="en-US"/>
        </w:rPr>
        <w:t>string</w:t>
      </w:r>
      <w:r w:rsidRPr="004E62A4">
        <w:rPr>
          <w:rFonts w:ascii="Courier New" w:hAnsi="Courier New" w:cs="Courier New"/>
          <w:sz w:val="20"/>
        </w:rPr>
        <w:t>.</w:t>
      </w:r>
      <w:proofErr w:type="spellStart"/>
      <w:r w:rsidRPr="000C2FB2">
        <w:rPr>
          <w:rFonts w:ascii="Courier New" w:hAnsi="Courier New" w:cs="Courier New"/>
          <w:sz w:val="20"/>
          <w:lang w:val="en-US"/>
        </w:rPr>
        <w:t>IsNullOrEmpty</w:t>
      </w:r>
      <w:proofErr w:type="spellEnd"/>
      <w:proofErr w:type="gramEnd"/>
      <w:r w:rsidRPr="004E62A4">
        <w:rPr>
          <w:rFonts w:ascii="Courier New" w:hAnsi="Courier New" w:cs="Courier New"/>
          <w:sz w:val="20"/>
        </w:rPr>
        <w:t>(</w:t>
      </w:r>
      <w:proofErr w:type="spellStart"/>
      <w:r w:rsidRPr="000C2FB2">
        <w:rPr>
          <w:rFonts w:ascii="Courier New" w:hAnsi="Courier New" w:cs="Courier New"/>
          <w:sz w:val="20"/>
          <w:lang w:val="en-US"/>
        </w:rPr>
        <w:t>russianWord</w:t>
      </w:r>
      <w:proofErr w:type="spellEnd"/>
      <w:r w:rsidRPr="004E62A4">
        <w:rPr>
          <w:rFonts w:ascii="Courier New" w:hAnsi="Courier New" w:cs="Courier New"/>
          <w:sz w:val="20"/>
        </w:rPr>
        <w:t>)) {</w:t>
      </w:r>
    </w:p>
    <w:p w14:paraId="6C6F00A5" w14:textId="77777777" w:rsidR="00057974" w:rsidRPr="000C2FB2" w:rsidRDefault="00057974" w:rsidP="000A7D64">
      <w:pPr>
        <w:rPr>
          <w:rFonts w:ascii="Courier New" w:hAnsi="Courier New" w:cs="Courier New"/>
          <w:sz w:val="20"/>
        </w:rPr>
      </w:pPr>
      <w:proofErr w:type="spellStart"/>
      <w:r w:rsidRPr="000C2FB2">
        <w:rPr>
          <w:rFonts w:ascii="Courier New" w:hAnsi="Courier New" w:cs="Courier New"/>
          <w:sz w:val="20"/>
        </w:rPr>
        <w:t>Debug.Log</w:t>
      </w:r>
      <w:proofErr w:type="spellEnd"/>
      <w:r w:rsidRPr="000C2FB2">
        <w:rPr>
          <w:rFonts w:ascii="Courier New" w:hAnsi="Courier New" w:cs="Courier New"/>
          <w:sz w:val="20"/>
        </w:rPr>
        <w:t>("Введите перевод слова на русском»");</w:t>
      </w:r>
    </w:p>
    <w:p w14:paraId="79789F64" w14:textId="77777777" w:rsidR="00057974" w:rsidRPr="000C2FB2" w:rsidRDefault="00057974" w:rsidP="000A7D64">
      <w:pPr>
        <w:rPr>
          <w:rFonts w:ascii="Courier New" w:hAnsi="Courier New" w:cs="Courier New"/>
          <w:sz w:val="20"/>
          <w:lang w:val="en-US"/>
        </w:rPr>
      </w:pPr>
      <w:r w:rsidRPr="000C2FB2">
        <w:rPr>
          <w:rFonts w:ascii="Courier New" w:hAnsi="Courier New" w:cs="Courier New"/>
          <w:sz w:val="20"/>
          <w:lang w:val="en-US"/>
        </w:rPr>
        <w:t>return false;</w:t>
      </w:r>
    </w:p>
    <w:p w14:paraId="2387BD6F" w14:textId="77777777" w:rsidR="00057974" w:rsidRPr="000C2FB2" w:rsidRDefault="00057974" w:rsidP="000A7D64">
      <w:pPr>
        <w:rPr>
          <w:rFonts w:ascii="Courier New" w:hAnsi="Courier New" w:cs="Courier New"/>
          <w:sz w:val="20"/>
          <w:lang w:val="en-US"/>
        </w:rPr>
      </w:pPr>
      <w:r w:rsidRPr="000C2FB2">
        <w:rPr>
          <w:rFonts w:ascii="Courier New" w:hAnsi="Courier New" w:cs="Courier New"/>
          <w:sz w:val="20"/>
          <w:lang w:val="en-US"/>
        </w:rPr>
        <w:t>}</w:t>
      </w:r>
    </w:p>
    <w:p w14:paraId="297B19C7" w14:textId="77777777" w:rsidR="00057974" w:rsidRPr="000C2FB2" w:rsidRDefault="00057974" w:rsidP="000A7D64">
      <w:pPr>
        <w:rPr>
          <w:rFonts w:ascii="Courier New" w:hAnsi="Courier New" w:cs="Courier New"/>
          <w:sz w:val="20"/>
          <w:lang w:val="en-US"/>
        </w:rPr>
      </w:pPr>
      <w:r w:rsidRPr="000C2FB2">
        <w:rPr>
          <w:rFonts w:ascii="Courier New" w:hAnsi="Courier New" w:cs="Courier New"/>
          <w:sz w:val="20"/>
          <w:lang w:val="en-US"/>
        </w:rPr>
        <w:t xml:space="preserve">if </w:t>
      </w:r>
      <w:proofErr w:type="gramStart"/>
      <w:r w:rsidRPr="000C2FB2">
        <w:rPr>
          <w:rFonts w:ascii="Courier New" w:hAnsi="Courier New" w:cs="Courier New"/>
          <w:sz w:val="20"/>
          <w:lang w:val="en-US"/>
        </w:rPr>
        <w:t>(!</w:t>
      </w:r>
      <w:proofErr w:type="spellStart"/>
      <w:r w:rsidRPr="000C2FB2">
        <w:rPr>
          <w:rFonts w:ascii="Courier New" w:hAnsi="Courier New" w:cs="Courier New"/>
          <w:sz w:val="20"/>
          <w:lang w:val="en-US"/>
        </w:rPr>
        <w:t>Regex.IsMatch</w:t>
      </w:r>
      <w:proofErr w:type="spellEnd"/>
      <w:proofErr w:type="gramEnd"/>
      <w:r w:rsidRPr="000C2FB2">
        <w:rPr>
          <w:rFonts w:ascii="Courier New" w:hAnsi="Courier New" w:cs="Courier New"/>
          <w:sz w:val="20"/>
          <w:lang w:val="en-US"/>
        </w:rPr>
        <w:t>(</w:t>
      </w:r>
      <w:proofErr w:type="spellStart"/>
      <w:r w:rsidRPr="000C2FB2">
        <w:rPr>
          <w:rFonts w:ascii="Courier New" w:hAnsi="Courier New" w:cs="Courier New"/>
          <w:sz w:val="20"/>
          <w:lang w:val="en-US"/>
        </w:rPr>
        <w:t>russianWord</w:t>
      </w:r>
      <w:proofErr w:type="spellEnd"/>
      <w:r w:rsidRPr="000C2FB2">
        <w:rPr>
          <w:rFonts w:ascii="Courier New" w:hAnsi="Courier New" w:cs="Courier New"/>
          <w:sz w:val="20"/>
          <w:lang w:val="en-US"/>
        </w:rPr>
        <w:t>, RUSSIAN_PATTERN)) {</w:t>
      </w:r>
    </w:p>
    <w:p w14:paraId="7298A196" w14:textId="77777777" w:rsidR="00057974" w:rsidRPr="000C2FB2" w:rsidRDefault="00057974" w:rsidP="000A7D64">
      <w:pPr>
        <w:rPr>
          <w:rFonts w:ascii="Courier New" w:hAnsi="Courier New" w:cs="Courier New"/>
          <w:sz w:val="20"/>
        </w:rPr>
      </w:pPr>
      <w:proofErr w:type="spellStart"/>
      <w:r w:rsidRPr="000C2FB2">
        <w:rPr>
          <w:rFonts w:ascii="Courier New" w:hAnsi="Courier New" w:cs="Courier New"/>
          <w:sz w:val="20"/>
        </w:rPr>
        <w:t>Debug.Log</w:t>
      </w:r>
      <w:proofErr w:type="spellEnd"/>
      <w:r w:rsidRPr="000C2FB2">
        <w:rPr>
          <w:rFonts w:ascii="Courier New" w:hAnsi="Courier New" w:cs="Courier New"/>
          <w:sz w:val="20"/>
        </w:rPr>
        <w:t>("Введенное слово некорректно");</w:t>
      </w:r>
    </w:p>
    <w:p w14:paraId="647BDD78" w14:textId="77777777" w:rsidR="00057974" w:rsidRPr="004E62A4" w:rsidRDefault="00057974" w:rsidP="000A7D64">
      <w:pPr>
        <w:rPr>
          <w:rFonts w:ascii="Courier New" w:hAnsi="Courier New" w:cs="Courier New"/>
          <w:sz w:val="20"/>
        </w:rPr>
      </w:pPr>
      <w:r w:rsidRPr="000C2FB2">
        <w:rPr>
          <w:rFonts w:ascii="Courier New" w:hAnsi="Courier New" w:cs="Courier New"/>
          <w:sz w:val="20"/>
          <w:lang w:val="en-US"/>
        </w:rPr>
        <w:t>return</w:t>
      </w:r>
      <w:r w:rsidRPr="004E62A4">
        <w:rPr>
          <w:rFonts w:ascii="Courier New" w:hAnsi="Courier New" w:cs="Courier New"/>
          <w:sz w:val="20"/>
        </w:rPr>
        <w:t xml:space="preserve"> </w:t>
      </w:r>
      <w:r w:rsidRPr="000C2FB2">
        <w:rPr>
          <w:rFonts w:ascii="Courier New" w:hAnsi="Courier New" w:cs="Courier New"/>
          <w:sz w:val="20"/>
          <w:lang w:val="en-US"/>
        </w:rPr>
        <w:t>false</w:t>
      </w:r>
      <w:r w:rsidRPr="004E62A4">
        <w:rPr>
          <w:rFonts w:ascii="Courier New" w:hAnsi="Courier New" w:cs="Courier New"/>
          <w:sz w:val="20"/>
        </w:rPr>
        <w:t>;</w:t>
      </w:r>
    </w:p>
    <w:p w14:paraId="7EEC26AC" w14:textId="77777777" w:rsidR="00057974" w:rsidRPr="004E62A4" w:rsidRDefault="00057974" w:rsidP="000A7D64">
      <w:pPr>
        <w:rPr>
          <w:rFonts w:ascii="Courier New" w:hAnsi="Courier New" w:cs="Courier New"/>
          <w:sz w:val="20"/>
        </w:rPr>
      </w:pPr>
      <w:r w:rsidRPr="004E62A4">
        <w:rPr>
          <w:rFonts w:ascii="Courier New" w:hAnsi="Courier New" w:cs="Courier New"/>
          <w:sz w:val="20"/>
        </w:rPr>
        <w:t>}</w:t>
      </w:r>
    </w:p>
    <w:p w14:paraId="44948BC5" w14:textId="77777777" w:rsidR="00057974" w:rsidRPr="004E62A4" w:rsidRDefault="00057974" w:rsidP="000A7D64">
      <w:pPr>
        <w:rPr>
          <w:rFonts w:ascii="Courier New" w:hAnsi="Courier New" w:cs="Courier New"/>
          <w:sz w:val="20"/>
        </w:rPr>
      </w:pPr>
      <w:r w:rsidRPr="000C2FB2">
        <w:rPr>
          <w:rFonts w:ascii="Courier New" w:hAnsi="Courier New" w:cs="Courier New"/>
          <w:sz w:val="20"/>
          <w:lang w:val="en-US"/>
        </w:rPr>
        <w:t>if</w:t>
      </w:r>
      <w:r w:rsidRPr="004E62A4">
        <w:rPr>
          <w:rFonts w:ascii="Courier New" w:hAnsi="Courier New" w:cs="Courier New"/>
          <w:sz w:val="20"/>
        </w:rPr>
        <w:t xml:space="preserve"> (</w:t>
      </w:r>
      <w:proofErr w:type="gramStart"/>
      <w:r w:rsidRPr="000C2FB2">
        <w:rPr>
          <w:rFonts w:ascii="Courier New" w:hAnsi="Courier New" w:cs="Courier New"/>
          <w:sz w:val="20"/>
          <w:lang w:val="en-US"/>
        </w:rPr>
        <w:t>string</w:t>
      </w:r>
      <w:r w:rsidRPr="004E62A4">
        <w:rPr>
          <w:rFonts w:ascii="Courier New" w:hAnsi="Courier New" w:cs="Courier New"/>
          <w:sz w:val="20"/>
        </w:rPr>
        <w:t>.</w:t>
      </w:r>
      <w:proofErr w:type="spellStart"/>
      <w:r w:rsidRPr="000C2FB2">
        <w:rPr>
          <w:rFonts w:ascii="Courier New" w:hAnsi="Courier New" w:cs="Courier New"/>
          <w:sz w:val="20"/>
          <w:lang w:val="en-US"/>
        </w:rPr>
        <w:t>IsNullOrEmpty</w:t>
      </w:r>
      <w:proofErr w:type="spellEnd"/>
      <w:proofErr w:type="gramEnd"/>
      <w:r w:rsidRPr="004E62A4">
        <w:rPr>
          <w:rFonts w:ascii="Courier New" w:hAnsi="Courier New" w:cs="Courier New"/>
          <w:sz w:val="20"/>
        </w:rPr>
        <w:t>(</w:t>
      </w:r>
      <w:proofErr w:type="spellStart"/>
      <w:r w:rsidRPr="000C2FB2">
        <w:rPr>
          <w:rFonts w:ascii="Courier New" w:hAnsi="Courier New" w:cs="Courier New"/>
          <w:sz w:val="20"/>
          <w:lang w:val="en-US"/>
        </w:rPr>
        <w:t>pathToImage</w:t>
      </w:r>
      <w:proofErr w:type="spellEnd"/>
      <w:r w:rsidRPr="004E62A4">
        <w:rPr>
          <w:rFonts w:ascii="Courier New" w:hAnsi="Courier New" w:cs="Courier New"/>
          <w:sz w:val="20"/>
        </w:rPr>
        <w:t>)) {</w:t>
      </w:r>
    </w:p>
    <w:p w14:paraId="11C2E501" w14:textId="77777777" w:rsidR="00057974" w:rsidRPr="000C2FB2" w:rsidRDefault="00057974" w:rsidP="000A7D64">
      <w:pPr>
        <w:rPr>
          <w:rFonts w:ascii="Courier New" w:hAnsi="Courier New" w:cs="Courier New"/>
          <w:sz w:val="20"/>
        </w:rPr>
      </w:pPr>
      <w:proofErr w:type="spellStart"/>
      <w:r w:rsidRPr="000C2FB2">
        <w:rPr>
          <w:rFonts w:ascii="Courier New" w:hAnsi="Courier New" w:cs="Courier New"/>
          <w:sz w:val="20"/>
        </w:rPr>
        <w:t>Debug.Log</w:t>
      </w:r>
      <w:proofErr w:type="spellEnd"/>
      <w:r w:rsidRPr="000C2FB2">
        <w:rPr>
          <w:rFonts w:ascii="Courier New" w:hAnsi="Courier New" w:cs="Courier New"/>
          <w:sz w:val="20"/>
        </w:rPr>
        <w:t>("Картинка для слова не была добавлена»");</w:t>
      </w:r>
    </w:p>
    <w:p w14:paraId="7CD80212" w14:textId="77777777" w:rsidR="00057974" w:rsidRPr="000C2FB2" w:rsidRDefault="00057974" w:rsidP="000A7D64">
      <w:pPr>
        <w:rPr>
          <w:rFonts w:ascii="Courier New" w:hAnsi="Courier New" w:cs="Courier New"/>
          <w:sz w:val="20"/>
        </w:rPr>
      </w:pPr>
      <w:proofErr w:type="spellStart"/>
      <w:r w:rsidRPr="000C2FB2">
        <w:rPr>
          <w:rFonts w:ascii="Courier New" w:hAnsi="Courier New" w:cs="Courier New"/>
          <w:sz w:val="20"/>
        </w:rPr>
        <w:t>return</w:t>
      </w:r>
      <w:proofErr w:type="spellEnd"/>
      <w:r w:rsidRPr="000C2FB2">
        <w:rPr>
          <w:rFonts w:ascii="Courier New" w:hAnsi="Courier New" w:cs="Courier New"/>
          <w:sz w:val="20"/>
        </w:rPr>
        <w:t xml:space="preserve"> </w:t>
      </w:r>
      <w:proofErr w:type="spellStart"/>
      <w:r w:rsidRPr="000C2FB2">
        <w:rPr>
          <w:rFonts w:ascii="Courier New" w:hAnsi="Courier New" w:cs="Courier New"/>
          <w:sz w:val="20"/>
        </w:rPr>
        <w:t>false</w:t>
      </w:r>
      <w:proofErr w:type="spellEnd"/>
      <w:r w:rsidRPr="000C2FB2">
        <w:rPr>
          <w:rFonts w:ascii="Courier New" w:hAnsi="Courier New" w:cs="Courier New"/>
          <w:sz w:val="20"/>
        </w:rPr>
        <w:t>;</w:t>
      </w:r>
    </w:p>
    <w:p w14:paraId="05D45AEA" w14:textId="77777777" w:rsidR="00057974" w:rsidRPr="000C2FB2" w:rsidRDefault="00057974" w:rsidP="000A7D64">
      <w:pPr>
        <w:rPr>
          <w:rFonts w:ascii="Courier New" w:hAnsi="Courier New" w:cs="Courier New"/>
          <w:sz w:val="20"/>
        </w:rPr>
      </w:pPr>
      <w:r w:rsidRPr="000C2FB2">
        <w:rPr>
          <w:rFonts w:ascii="Courier New" w:hAnsi="Courier New" w:cs="Courier New"/>
          <w:sz w:val="20"/>
        </w:rPr>
        <w:t>}</w:t>
      </w:r>
    </w:p>
    <w:p w14:paraId="3EB0658D" w14:textId="77777777" w:rsidR="00057974" w:rsidRPr="000C2FB2" w:rsidRDefault="00057974" w:rsidP="000A7D64">
      <w:pPr>
        <w:rPr>
          <w:rFonts w:ascii="Courier New" w:hAnsi="Courier New" w:cs="Courier New"/>
          <w:sz w:val="20"/>
        </w:rPr>
      </w:pPr>
      <w:proofErr w:type="spellStart"/>
      <w:r w:rsidRPr="000C2FB2">
        <w:rPr>
          <w:rFonts w:ascii="Courier New" w:hAnsi="Courier New" w:cs="Courier New"/>
          <w:sz w:val="20"/>
        </w:rPr>
        <w:t>return</w:t>
      </w:r>
      <w:proofErr w:type="spellEnd"/>
      <w:r w:rsidRPr="000C2FB2">
        <w:rPr>
          <w:rFonts w:ascii="Courier New" w:hAnsi="Courier New" w:cs="Courier New"/>
          <w:sz w:val="20"/>
        </w:rPr>
        <w:t xml:space="preserve"> </w:t>
      </w:r>
      <w:proofErr w:type="spellStart"/>
      <w:r w:rsidRPr="000C2FB2">
        <w:rPr>
          <w:rFonts w:ascii="Courier New" w:hAnsi="Courier New" w:cs="Courier New"/>
          <w:sz w:val="20"/>
        </w:rPr>
        <w:t>true</w:t>
      </w:r>
      <w:proofErr w:type="spellEnd"/>
      <w:r w:rsidRPr="000C2FB2">
        <w:rPr>
          <w:rFonts w:ascii="Courier New" w:hAnsi="Courier New" w:cs="Courier New"/>
          <w:sz w:val="20"/>
        </w:rPr>
        <w:t>;</w:t>
      </w:r>
    </w:p>
    <w:p w14:paraId="1034A1F3" w14:textId="77777777" w:rsidR="00057974" w:rsidRPr="000C2FB2" w:rsidRDefault="00057974" w:rsidP="000A7D64">
      <w:pPr>
        <w:rPr>
          <w:rFonts w:ascii="Courier New" w:hAnsi="Courier New" w:cs="Courier New"/>
          <w:sz w:val="20"/>
        </w:rPr>
      </w:pPr>
      <w:r w:rsidRPr="000C2FB2">
        <w:rPr>
          <w:rFonts w:ascii="Courier New" w:hAnsi="Courier New" w:cs="Courier New"/>
          <w:sz w:val="20"/>
        </w:rPr>
        <w:t>}</w:t>
      </w:r>
    </w:p>
    <w:p w14:paraId="4E35A4F1" w14:textId="77777777" w:rsidR="00057974" w:rsidRDefault="00057974" w:rsidP="00057974">
      <w:pPr>
        <w:spacing w:line="360" w:lineRule="auto"/>
        <w:ind w:left="-142"/>
        <w:rPr>
          <w:rFonts w:ascii="Courier New" w:hAnsi="Courier New" w:cs="Courier New"/>
        </w:rPr>
      </w:pPr>
    </w:p>
    <w:p w14:paraId="7B059E32" w14:textId="77777777" w:rsidR="00057974" w:rsidRPr="000A0CF8" w:rsidRDefault="00057974" w:rsidP="00057974">
      <w:pPr>
        <w:spacing w:line="360" w:lineRule="auto"/>
        <w:ind w:firstLine="709"/>
        <w:jc w:val="both"/>
        <w:rPr>
          <w:szCs w:val="28"/>
        </w:rPr>
      </w:pPr>
      <w:r w:rsidRPr="000A0CF8">
        <w:rPr>
          <w:szCs w:val="28"/>
        </w:rPr>
        <w:t xml:space="preserve">В качестве входных данных функция принимает </w:t>
      </w:r>
      <w:r>
        <w:rPr>
          <w:szCs w:val="28"/>
        </w:rPr>
        <w:t xml:space="preserve">слово на английском его перевод на русском </w:t>
      </w:r>
      <w:r w:rsidRPr="000A0CF8">
        <w:rPr>
          <w:szCs w:val="28"/>
        </w:rPr>
        <w:t xml:space="preserve">и </w:t>
      </w:r>
      <w:r>
        <w:rPr>
          <w:szCs w:val="28"/>
        </w:rPr>
        <w:t>путь до картинки.</w:t>
      </w:r>
    </w:p>
    <w:p w14:paraId="2192CC8B" w14:textId="2BE35848" w:rsidR="00057974" w:rsidRDefault="00057974" w:rsidP="00057974">
      <w:pPr>
        <w:spacing w:line="360" w:lineRule="auto"/>
        <w:ind w:firstLine="709"/>
        <w:jc w:val="both"/>
        <w:rPr>
          <w:szCs w:val="28"/>
        </w:rPr>
      </w:pPr>
      <w:r w:rsidRPr="000A0CF8">
        <w:rPr>
          <w:szCs w:val="28"/>
        </w:rPr>
        <w:t xml:space="preserve">Далее проверяется, </w:t>
      </w:r>
      <w:r>
        <w:rPr>
          <w:szCs w:val="28"/>
        </w:rPr>
        <w:t>введённое слово на английском</w:t>
      </w:r>
      <w:r w:rsidRPr="006F26C4">
        <w:rPr>
          <w:szCs w:val="28"/>
        </w:rPr>
        <w:t>,</w:t>
      </w:r>
      <w:r>
        <w:rPr>
          <w:szCs w:val="28"/>
        </w:rPr>
        <w:t xml:space="preserve"> </w:t>
      </w:r>
      <w:r w:rsidR="00422DE7">
        <w:rPr>
          <w:szCs w:val="28"/>
        </w:rPr>
        <w:t>и,</w:t>
      </w:r>
      <w:r>
        <w:rPr>
          <w:szCs w:val="28"/>
        </w:rPr>
        <w:t xml:space="preserve"> если оно не корректно или его нет возвращается </w:t>
      </w:r>
      <w:r>
        <w:rPr>
          <w:szCs w:val="28"/>
          <w:lang w:val="en-US"/>
        </w:rPr>
        <w:t>false</w:t>
      </w:r>
      <w:r w:rsidRPr="006F26C4">
        <w:rPr>
          <w:szCs w:val="28"/>
        </w:rPr>
        <w:t xml:space="preserve"> </w:t>
      </w:r>
      <w:r>
        <w:rPr>
          <w:szCs w:val="28"/>
        </w:rPr>
        <w:t>и выводится соответствующее сообщение.</w:t>
      </w:r>
    </w:p>
    <w:p w14:paraId="17BDA506" w14:textId="77777777" w:rsidR="00057974" w:rsidRPr="005E73D5" w:rsidRDefault="00057974" w:rsidP="00057974">
      <w:pPr>
        <w:spacing w:line="360" w:lineRule="auto"/>
        <w:ind w:firstLine="709"/>
        <w:jc w:val="both"/>
        <w:rPr>
          <w:szCs w:val="28"/>
        </w:rPr>
      </w:pPr>
      <w:r>
        <w:rPr>
          <w:szCs w:val="28"/>
        </w:rPr>
        <w:t>Потом аналогично введённому слову на английском</w:t>
      </w:r>
      <w:r w:rsidRPr="005E73D5">
        <w:rPr>
          <w:szCs w:val="28"/>
        </w:rPr>
        <w:t>,</w:t>
      </w:r>
      <w:r>
        <w:rPr>
          <w:szCs w:val="28"/>
        </w:rPr>
        <w:t xml:space="preserve"> происходят проверки его перевода и затем проверяется что путь до картинки указан.</w:t>
      </w:r>
    </w:p>
    <w:p w14:paraId="3769EAD9" w14:textId="215FCC8F" w:rsidR="00057974" w:rsidRDefault="00057974" w:rsidP="004D16E6">
      <w:pPr>
        <w:spacing w:line="360" w:lineRule="auto"/>
        <w:ind w:firstLine="709"/>
        <w:jc w:val="both"/>
        <w:rPr>
          <w:szCs w:val="28"/>
        </w:rPr>
      </w:pPr>
      <w:r w:rsidRPr="00C65BB0">
        <w:rPr>
          <w:szCs w:val="28"/>
        </w:rPr>
        <w:t>Для оценки</w:t>
      </w:r>
      <w:r w:rsidRPr="003B7451">
        <w:rPr>
          <w:szCs w:val="28"/>
        </w:rPr>
        <w:t xml:space="preserve"> </w:t>
      </w:r>
      <w:r>
        <w:rPr>
          <w:szCs w:val="28"/>
        </w:rPr>
        <w:t>сложности процедуры по метрике Холстеда, необходимо по</w:t>
      </w:r>
      <w:r w:rsidRPr="00C65BB0">
        <w:rPr>
          <w:szCs w:val="28"/>
        </w:rPr>
        <w:t xml:space="preserve">считать </w:t>
      </w:r>
      <w:r>
        <w:rPr>
          <w:szCs w:val="28"/>
        </w:rPr>
        <w:t>количество общих и уникальных операторов и операндов</w:t>
      </w:r>
      <w:r w:rsidRPr="00C65BB0">
        <w:rPr>
          <w:szCs w:val="28"/>
        </w:rPr>
        <w:t xml:space="preserve">. </w:t>
      </w:r>
      <w:r>
        <w:rPr>
          <w:szCs w:val="28"/>
        </w:rPr>
        <w:t xml:space="preserve">Операторы представлены в таблице 6, операнды – в таблице </w:t>
      </w:r>
      <w:r w:rsidR="00B744B3">
        <w:rPr>
          <w:szCs w:val="28"/>
        </w:rPr>
        <w:t>10</w:t>
      </w:r>
      <w:r>
        <w:rPr>
          <w:szCs w:val="28"/>
        </w:rPr>
        <w:t xml:space="preserve">. </w:t>
      </w:r>
    </w:p>
    <w:p w14:paraId="75635A4D" w14:textId="5C23C251" w:rsidR="00057974" w:rsidRPr="00A23CED" w:rsidRDefault="00057974" w:rsidP="00B95BA0">
      <w:pPr>
        <w:spacing w:before="300" w:after="200" w:line="360" w:lineRule="auto"/>
        <w:rPr>
          <w:szCs w:val="28"/>
        </w:rPr>
      </w:pPr>
      <w:r w:rsidRPr="00A23CED">
        <w:rPr>
          <w:szCs w:val="28"/>
        </w:rPr>
        <w:t xml:space="preserve">Таблица </w:t>
      </w:r>
      <w:r w:rsidR="007E355D">
        <w:rPr>
          <w:szCs w:val="28"/>
        </w:rPr>
        <w:t>10</w:t>
      </w:r>
      <w:r w:rsidRPr="00A23CED">
        <w:rPr>
          <w:szCs w:val="28"/>
        </w:rPr>
        <w:t xml:space="preserve"> – Операторы </w:t>
      </w:r>
      <w:r>
        <w:rPr>
          <w:szCs w:val="28"/>
        </w:rPr>
        <w:t>процедуры</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36"/>
        <w:gridCol w:w="4820"/>
      </w:tblGrid>
      <w:tr w:rsidR="00057974" w:rsidRPr="00EC64CD" w14:paraId="6A14BDAB" w14:textId="77777777" w:rsidTr="008D24E9">
        <w:tc>
          <w:tcPr>
            <w:tcW w:w="4536" w:type="dxa"/>
            <w:tcBorders>
              <w:bottom w:val="single" w:sz="4" w:space="0" w:color="000000"/>
            </w:tcBorders>
            <w:vAlign w:val="center"/>
          </w:tcPr>
          <w:p w14:paraId="7F8C2325" w14:textId="77777777" w:rsidR="00057974" w:rsidRPr="00EC64CD" w:rsidRDefault="00057974" w:rsidP="009952DB">
            <w:pPr>
              <w:jc w:val="center"/>
            </w:pPr>
            <w:r w:rsidRPr="00EC64CD">
              <w:t>Операторы</w:t>
            </w:r>
          </w:p>
        </w:tc>
        <w:tc>
          <w:tcPr>
            <w:tcW w:w="4820" w:type="dxa"/>
            <w:tcBorders>
              <w:bottom w:val="single" w:sz="4" w:space="0" w:color="000000"/>
            </w:tcBorders>
            <w:vAlign w:val="center"/>
          </w:tcPr>
          <w:p w14:paraId="3E2D474A" w14:textId="77777777" w:rsidR="00057974" w:rsidRPr="00EC64CD" w:rsidRDefault="00057974" w:rsidP="009952DB">
            <w:pPr>
              <w:jc w:val="center"/>
            </w:pPr>
            <w:r w:rsidRPr="00EC64CD">
              <w:t>Число вхождений</w:t>
            </w:r>
          </w:p>
        </w:tc>
      </w:tr>
      <w:tr w:rsidR="00057974" w:rsidRPr="00EC64CD" w14:paraId="5678937C" w14:textId="77777777" w:rsidTr="008D24E9">
        <w:tc>
          <w:tcPr>
            <w:tcW w:w="4536" w:type="dxa"/>
            <w:tcBorders>
              <w:bottom w:val="nil"/>
            </w:tcBorders>
            <w:vAlign w:val="center"/>
          </w:tcPr>
          <w:p w14:paraId="38BD3684" w14:textId="77777777" w:rsidR="00057974" w:rsidRPr="00EC64CD" w:rsidRDefault="00057974" w:rsidP="009952DB">
            <w:pPr>
              <w:jc w:val="center"/>
            </w:pPr>
            <w:r w:rsidRPr="00EC64CD">
              <w:t>1</w:t>
            </w:r>
          </w:p>
        </w:tc>
        <w:tc>
          <w:tcPr>
            <w:tcW w:w="4820" w:type="dxa"/>
            <w:tcBorders>
              <w:bottom w:val="nil"/>
            </w:tcBorders>
            <w:vAlign w:val="center"/>
          </w:tcPr>
          <w:p w14:paraId="4DE14749" w14:textId="77777777" w:rsidR="00057974" w:rsidRPr="00EC64CD" w:rsidRDefault="00057974" w:rsidP="009952DB">
            <w:pPr>
              <w:jc w:val="center"/>
            </w:pPr>
            <w:r w:rsidRPr="00EC64CD">
              <w:t>2</w:t>
            </w:r>
          </w:p>
        </w:tc>
      </w:tr>
      <w:tr w:rsidR="00C2770A" w:rsidRPr="002136A2" w14:paraId="641B45AF" w14:textId="77777777" w:rsidTr="009952DB">
        <w:tc>
          <w:tcPr>
            <w:tcW w:w="4536" w:type="dxa"/>
          </w:tcPr>
          <w:p w14:paraId="4217DE12" w14:textId="054D3CB2" w:rsidR="00C2770A" w:rsidRPr="009B361F" w:rsidRDefault="00C2770A" w:rsidP="009952DB">
            <w:r>
              <w:t>1</w:t>
            </w:r>
          </w:p>
        </w:tc>
        <w:tc>
          <w:tcPr>
            <w:tcW w:w="4820" w:type="dxa"/>
          </w:tcPr>
          <w:p w14:paraId="28AF31EE" w14:textId="7F1E1E46" w:rsidR="00C2770A" w:rsidRDefault="00C2770A" w:rsidP="009952DB">
            <w:r>
              <w:t>2</w:t>
            </w:r>
          </w:p>
        </w:tc>
      </w:tr>
      <w:tr w:rsidR="009429E4" w:rsidRPr="002136A2" w14:paraId="2DC07F2C" w14:textId="77777777" w:rsidTr="009952DB">
        <w:tc>
          <w:tcPr>
            <w:tcW w:w="4536" w:type="dxa"/>
          </w:tcPr>
          <w:p w14:paraId="5246DBB3" w14:textId="77777777" w:rsidR="009429E4" w:rsidRPr="00EC64CD" w:rsidRDefault="009429E4" w:rsidP="009952DB">
            <w:proofErr w:type="spellStart"/>
            <w:proofErr w:type="gramStart"/>
            <w:r w:rsidRPr="009B361F">
              <w:t>string.IsNullOrEmpty</w:t>
            </w:r>
            <w:proofErr w:type="spellEnd"/>
            <w:proofErr w:type="gramEnd"/>
            <w:r>
              <w:t>()</w:t>
            </w:r>
          </w:p>
        </w:tc>
        <w:tc>
          <w:tcPr>
            <w:tcW w:w="4820" w:type="dxa"/>
          </w:tcPr>
          <w:p w14:paraId="036751F9" w14:textId="77777777" w:rsidR="009429E4" w:rsidRPr="002136A2" w:rsidRDefault="009429E4" w:rsidP="009952DB">
            <w:r>
              <w:t>3</w:t>
            </w:r>
          </w:p>
        </w:tc>
      </w:tr>
      <w:tr w:rsidR="009429E4" w:rsidRPr="00521466" w14:paraId="4ECAAECB" w14:textId="77777777" w:rsidTr="009952DB">
        <w:tc>
          <w:tcPr>
            <w:tcW w:w="4536" w:type="dxa"/>
          </w:tcPr>
          <w:p w14:paraId="4CDB79EC" w14:textId="77777777" w:rsidR="009429E4" w:rsidRPr="003A6972" w:rsidRDefault="009429E4" w:rsidP="009952DB">
            <w:proofErr w:type="spellStart"/>
            <w:r w:rsidRPr="003A6972">
              <w:rPr>
                <w:lang w:val="en-US"/>
              </w:rPr>
              <w:t>Debug.Log</w:t>
            </w:r>
            <w:proofErr w:type="spellEnd"/>
            <w:r>
              <w:t>()</w:t>
            </w:r>
          </w:p>
        </w:tc>
        <w:tc>
          <w:tcPr>
            <w:tcW w:w="4820" w:type="dxa"/>
          </w:tcPr>
          <w:p w14:paraId="1AE142C1" w14:textId="77777777" w:rsidR="009429E4" w:rsidRPr="00521466" w:rsidRDefault="009429E4" w:rsidP="009952DB">
            <w:r>
              <w:t>5</w:t>
            </w:r>
          </w:p>
        </w:tc>
      </w:tr>
      <w:tr w:rsidR="009429E4" w:rsidRPr="00427888" w14:paraId="78F1DCEE" w14:textId="77777777" w:rsidTr="009952DB">
        <w:tc>
          <w:tcPr>
            <w:tcW w:w="4536" w:type="dxa"/>
          </w:tcPr>
          <w:p w14:paraId="50A082ED" w14:textId="77777777" w:rsidR="009429E4" w:rsidRPr="001E681B" w:rsidRDefault="009429E4" w:rsidP="009952DB">
            <w:r>
              <w:t>;</w:t>
            </w:r>
          </w:p>
        </w:tc>
        <w:tc>
          <w:tcPr>
            <w:tcW w:w="4820" w:type="dxa"/>
          </w:tcPr>
          <w:p w14:paraId="38CBAE7E" w14:textId="77777777" w:rsidR="009429E4" w:rsidRPr="00427888" w:rsidRDefault="009429E4" w:rsidP="009952DB">
            <w:r>
              <w:t>11</w:t>
            </w:r>
          </w:p>
        </w:tc>
      </w:tr>
      <w:tr w:rsidR="009429E4" w:rsidRPr="00EC64CD" w14:paraId="29CFE385" w14:textId="77777777" w:rsidTr="009952DB">
        <w:tc>
          <w:tcPr>
            <w:tcW w:w="4536" w:type="dxa"/>
            <w:tcBorders>
              <w:top w:val="single" w:sz="4" w:space="0" w:color="000000"/>
              <w:left w:val="single" w:sz="4" w:space="0" w:color="000000"/>
              <w:bottom w:val="single" w:sz="4" w:space="0" w:color="000000"/>
              <w:right w:val="single" w:sz="4" w:space="0" w:color="000000"/>
            </w:tcBorders>
          </w:tcPr>
          <w:p w14:paraId="71B58966" w14:textId="77777777" w:rsidR="009429E4" w:rsidRPr="00575324" w:rsidRDefault="009429E4" w:rsidP="009952DB">
            <w:pPr>
              <w:rPr>
                <w:lang w:val="en-US"/>
              </w:rPr>
            </w:pPr>
            <w:r>
              <w:rPr>
                <w:lang w:val="en-US"/>
              </w:rPr>
              <w:t>if</w:t>
            </w:r>
          </w:p>
        </w:tc>
        <w:tc>
          <w:tcPr>
            <w:tcW w:w="4820" w:type="dxa"/>
            <w:tcBorders>
              <w:top w:val="single" w:sz="4" w:space="0" w:color="000000"/>
              <w:left w:val="single" w:sz="4" w:space="0" w:color="000000"/>
              <w:bottom w:val="single" w:sz="4" w:space="0" w:color="000000"/>
              <w:right w:val="single" w:sz="4" w:space="0" w:color="000000"/>
            </w:tcBorders>
          </w:tcPr>
          <w:p w14:paraId="5C650078" w14:textId="77777777" w:rsidR="009429E4" w:rsidRPr="00EC64CD" w:rsidRDefault="009429E4" w:rsidP="009952DB">
            <w:pPr>
              <w:rPr>
                <w:lang w:val="en-US"/>
              </w:rPr>
            </w:pPr>
            <w:r>
              <w:rPr>
                <w:lang w:val="en-US"/>
              </w:rPr>
              <w:t>5</w:t>
            </w:r>
          </w:p>
        </w:tc>
      </w:tr>
      <w:tr w:rsidR="009429E4" w:rsidRPr="00082B20" w14:paraId="108304E4" w14:textId="77777777" w:rsidTr="009952DB">
        <w:tc>
          <w:tcPr>
            <w:tcW w:w="4536" w:type="dxa"/>
            <w:tcBorders>
              <w:top w:val="single" w:sz="4" w:space="0" w:color="000000"/>
              <w:left w:val="single" w:sz="4" w:space="0" w:color="000000"/>
              <w:bottom w:val="single" w:sz="4" w:space="0" w:color="000000"/>
              <w:right w:val="single" w:sz="4" w:space="0" w:color="000000"/>
            </w:tcBorders>
          </w:tcPr>
          <w:p w14:paraId="27583CAF" w14:textId="77777777" w:rsidR="009429E4" w:rsidRPr="00EC64CD" w:rsidRDefault="009429E4" w:rsidP="009952DB">
            <w:pPr>
              <w:rPr>
                <w:lang w:val="en-US"/>
              </w:rPr>
            </w:pPr>
            <w:r>
              <w:rPr>
                <w:lang w:val="en-US"/>
              </w:rPr>
              <w:t>return</w:t>
            </w:r>
          </w:p>
        </w:tc>
        <w:tc>
          <w:tcPr>
            <w:tcW w:w="4820" w:type="dxa"/>
            <w:tcBorders>
              <w:top w:val="single" w:sz="4" w:space="0" w:color="000000"/>
              <w:left w:val="single" w:sz="4" w:space="0" w:color="000000"/>
              <w:bottom w:val="single" w:sz="4" w:space="0" w:color="000000"/>
              <w:right w:val="single" w:sz="4" w:space="0" w:color="000000"/>
            </w:tcBorders>
          </w:tcPr>
          <w:p w14:paraId="7F1CD778" w14:textId="77777777" w:rsidR="009429E4" w:rsidRPr="00082B20" w:rsidRDefault="009429E4" w:rsidP="009952DB">
            <w:pPr>
              <w:rPr>
                <w:lang w:val="en-US"/>
              </w:rPr>
            </w:pPr>
            <w:r>
              <w:rPr>
                <w:lang w:val="en-US"/>
              </w:rPr>
              <w:t>6</w:t>
            </w:r>
          </w:p>
        </w:tc>
      </w:tr>
      <w:tr w:rsidR="009429E4" w:rsidRPr="00EC64CD" w14:paraId="58712D1F" w14:textId="77777777" w:rsidTr="009952DB">
        <w:tc>
          <w:tcPr>
            <w:tcW w:w="4536" w:type="dxa"/>
            <w:tcBorders>
              <w:top w:val="single" w:sz="4" w:space="0" w:color="000000"/>
              <w:left w:val="single" w:sz="4" w:space="0" w:color="000000"/>
              <w:bottom w:val="single" w:sz="4" w:space="0" w:color="000000"/>
              <w:right w:val="single" w:sz="4" w:space="0" w:color="000000"/>
            </w:tcBorders>
          </w:tcPr>
          <w:p w14:paraId="0D5F60B2" w14:textId="77777777" w:rsidR="009429E4" w:rsidRPr="00EC64CD" w:rsidRDefault="009429E4" w:rsidP="009952DB">
            <w:pPr>
              <w:rPr>
                <w:lang w:val="en-US"/>
              </w:rPr>
            </w:pPr>
            <w:r>
              <w:rPr>
                <w:lang w:val="en-US"/>
              </w:rPr>
              <w:t>{</w:t>
            </w:r>
          </w:p>
        </w:tc>
        <w:tc>
          <w:tcPr>
            <w:tcW w:w="4820" w:type="dxa"/>
            <w:tcBorders>
              <w:top w:val="single" w:sz="4" w:space="0" w:color="000000"/>
              <w:left w:val="single" w:sz="4" w:space="0" w:color="000000"/>
              <w:bottom w:val="single" w:sz="4" w:space="0" w:color="000000"/>
              <w:right w:val="single" w:sz="4" w:space="0" w:color="000000"/>
            </w:tcBorders>
          </w:tcPr>
          <w:p w14:paraId="1F0D332E" w14:textId="77777777" w:rsidR="009429E4" w:rsidRPr="00EC64CD" w:rsidRDefault="009429E4" w:rsidP="009952DB">
            <w:pPr>
              <w:rPr>
                <w:lang w:val="en-US"/>
              </w:rPr>
            </w:pPr>
            <w:r>
              <w:rPr>
                <w:lang w:val="en-US"/>
              </w:rPr>
              <w:t>6</w:t>
            </w:r>
          </w:p>
        </w:tc>
      </w:tr>
      <w:tr w:rsidR="009429E4" w:rsidRPr="00082B20" w14:paraId="4AC29D40" w14:textId="77777777" w:rsidTr="009952DB">
        <w:tc>
          <w:tcPr>
            <w:tcW w:w="4536" w:type="dxa"/>
            <w:tcBorders>
              <w:top w:val="single" w:sz="4" w:space="0" w:color="000000"/>
              <w:left w:val="single" w:sz="4" w:space="0" w:color="000000"/>
              <w:bottom w:val="single" w:sz="4" w:space="0" w:color="000000"/>
              <w:right w:val="single" w:sz="4" w:space="0" w:color="000000"/>
            </w:tcBorders>
          </w:tcPr>
          <w:p w14:paraId="08DCEE0F" w14:textId="77777777" w:rsidR="009429E4" w:rsidRPr="00F87B2F" w:rsidRDefault="009429E4" w:rsidP="009952DB">
            <w:pPr>
              <w:rPr>
                <w:lang w:val="en-US"/>
              </w:rPr>
            </w:pPr>
            <w:r w:rsidRPr="00F87B2F">
              <w:rPr>
                <w:lang w:val="en-US"/>
              </w:rPr>
              <w:t>}</w:t>
            </w:r>
          </w:p>
        </w:tc>
        <w:tc>
          <w:tcPr>
            <w:tcW w:w="4820" w:type="dxa"/>
            <w:tcBorders>
              <w:top w:val="single" w:sz="4" w:space="0" w:color="000000"/>
              <w:left w:val="single" w:sz="4" w:space="0" w:color="000000"/>
              <w:bottom w:val="single" w:sz="4" w:space="0" w:color="000000"/>
              <w:right w:val="single" w:sz="4" w:space="0" w:color="000000"/>
            </w:tcBorders>
          </w:tcPr>
          <w:p w14:paraId="1EA5693A" w14:textId="77777777" w:rsidR="009429E4" w:rsidRPr="00F87B2F" w:rsidRDefault="009429E4" w:rsidP="009952DB">
            <w:pPr>
              <w:rPr>
                <w:lang w:val="en-US"/>
              </w:rPr>
            </w:pPr>
            <w:r w:rsidRPr="00F87B2F">
              <w:rPr>
                <w:lang w:val="en-US"/>
              </w:rPr>
              <w:t>6</w:t>
            </w:r>
          </w:p>
        </w:tc>
      </w:tr>
      <w:tr w:rsidR="00E05EE1" w:rsidRPr="00082B20" w14:paraId="26C5CBEE" w14:textId="77777777" w:rsidTr="00E05EE1">
        <w:tc>
          <w:tcPr>
            <w:tcW w:w="4536" w:type="dxa"/>
            <w:tcBorders>
              <w:top w:val="single" w:sz="4" w:space="0" w:color="000000"/>
              <w:left w:val="single" w:sz="4" w:space="0" w:color="000000"/>
              <w:bottom w:val="single" w:sz="4" w:space="0" w:color="000000"/>
              <w:right w:val="single" w:sz="4" w:space="0" w:color="000000"/>
            </w:tcBorders>
          </w:tcPr>
          <w:p w14:paraId="29934820" w14:textId="77777777" w:rsidR="00E05EE1" w:rsidRPr="00EC64CD" w:rsidRDefault="00E05EE1" w:rsidP="005B72A0">
            <w:pPr>
              <w:rPr>
                <w:lang w:val="en-US"/>
              </w:rPr>
            </w:pPr>
            <w:r>
              <w:rPr>
                <w:lang w:val="en-US"/>
              </w:rPr>
              <w:t>!</w:t>
            </w:r>
          </w:p>
        </w:tc>
        <w:tc>
          <w:tcPr>
            <w:tcW w:w="4820" w:type="dxa"/>
            <w:tcBorders>
              <w:top w:val="single" w:sz="4" w:space="0" w:color="000000"/>
              <w:left w:val="single" w:sz="4" w:space="0" w:color="000000"/>
              <w:bottom w:val="single" w:sz="4" w:space="0" w:color="000000"/>
              <w:right w:val="single" w:sz="4" w:space="0" w:color="000000"/>
            </w:tcBorders>
          </w:tcPr>
          <w:p w14:paraId="1242C680" w14:textId="77777777" w:rsidR="00E05EE1" w:rsidRPr="00082B20" w:rsidRDefault="00E05EE1" w:rsidP="005B72A0">
            <w:pPr>
              <w:rPr>
                <w:lang w:val="en-US"/>
              </w:rPr>
            </w:pPr>
            <w:r>
              <w:rPr>
                <w:lang w:val="en-US"/>
              </w:rPr>
              <w:t>2</w:t>
            </w:r>
          </w:p>
        </w:tc>
      </w:tr>
      <w:tr w:rsidR="00543A88" w:rsidRPr="00EC64CD" w14:paraId="7D5F5E2A" w14:textId="77777777" w:rsidTr="00543A88">
        <w:tc>
          <w:tcPr>
            <w:tcW w:w="4536" w:type="dxa"/>
            <w:tcBorders>
              <w:top w:val="single" w:sz="4" w:space="0" w:color="000000"/>
              <w:left w:val="single" w:sz="4" w:space="0" w:color="000000"/>
              <w:bottom w:val="single" w:sz="4" w:space="0" w:color="000000"/>
              <w:right w:val="single" w:sz="4" w:space="0" w:color="000000"/>
            </w:tcBorders>
          </w:tcPr>
          <w:p w14:paraId="6FD66D8E" w14:textId="77777777" w:rsidR="00543A88" w:rsidRPr="00EC64CD" w:rsidRDefault="00543A88" w:rsidP="005B72A0">
            <w:pPr>
              <w:rPr>
                <w:lang w:val="en-US"/>
              </w:rPr>
            </w:pPr>
            <w:proofErr w:type="spellStart"/>
            <w:r w:rsidRPr="00C56B5E">
              <w:rPr>
                <w:lang w:val="en-US"/>
              </w:rPr>
              <w:t>Regex.IsMatch</w:t>
            </w:r>
            <w:proofErr w:type="spellEnd"/>
            <w:r>
              <w:rPr>
                <w:lang w:val="en-US"/>
              </w:rPr>
              <w:t>()</w:t>
            </w:r>
          </w:p>
        </w:tc>
        <w:tc>
          <w:tcPr>
            <w:tcW w:w="4820" w:type="dxa"/>
            <w:tcBorders>
              <w:top w:val="single" w:sz="4" w:space="0" w:color="000000"/>
              <w:left w:val="single" w:sz="4" w:space="0" w:color="000000"/>
              <w:bottom w:val="single" w:sz="4" w:space="0" w:color="000000"/>
              <w:right w:val="single" w:sz="4" w:space="0" w:color="000000"/>
            </w:tcBorders>
          </w:tcPr>
          <w:p w14:paraId="1035DCAC" w14:textId="77777777" w:rsidR="00543A88" w:rsidRPr="00EC64CD" w:rsidRDefault="00543A88" w:rsidP="005B72A0">
            <w:pPr>
              <w:rPr>
                <w:lang w:val="en-US"/>
              </w:rPr>
            </w:pPr>
            <w:r>
              <w:rPr>
                <w:lang w:val="en-US"/>
              </w:rPr>
              <w:t>2</w:t>
            </w:r>
          </w:p>
        </w:tc>
      </w:tr>
      <w:tr w:rsidR="00AB2D8F" w:rsidRPr="004D46B2" w14:paraId="525DF08C" w14:textId="77777777" w:rsidTr="00AB2D8F">
        <w:tc>
          <w:tcPr>
            <w:tcW w:w="4536" w:type="dxa"/>
            <w:tcBorders>
              <w:top w:val="single" w:sz="4" w:space="0" w:color="000000"/>
              <w:left w:val="single" w:sz="4" w:space="0" w:color="000000"/>
              <w:bottom w:val="single" w:sz="4" w:space="0" w:color="000000"/>
              <w:right w:val="single" w:sz="4" w:space="0" w:color="000000"/>
            </w:tcBorders>
          </w:tcPr>
          <w:p w14:paraId="64BC5B13" w14:textId="77777777" w:rsidR="00AB2D8F" w:rsidRPr="00EC64CD" w:rsidRDefault="00AB2D8F" w:rsidP="005B72A0">
            <w:pPr>
              <w:rPr>
                <w:lang w:val="en-US"/>
              </w:rPr>
            </w:pPr>
            <w:r>
              <w:rPr>
                <w:lang w:val="en-US"/>
              </w:rPr>
              <w:t>n1 = 9</w:t>
            </w:r>
          </w:p>
        </w:tc>
        <w:tc>
          <w:tcPr>
            <w:tcW w:w="4820" w:type="dxa"/>
            <w:tcBorders>
              <w:top w:val="single" w:sz="4" w:space="0" w:color="000000"/>
              <w:left w:val="single" w:sz="4" w:space="0" w:color="000000"/>
              <w:bottom w:val="single" w:sz="4" w:space="0" w:color="000000"/>
              <w:right w:val="single" w:sz="4" w:space="0" w:color="000000"/>
            </w:tcBorders>
          </w:tcPr>
          <w:p w14:paraId="28FECF28" w14:textId="77777777" w:rsidR="00AB2D8F" w:rsidRPr="00AB2D8F" w:rsidRDefault="00AB2D8F" w:rsidP="005B72A0">
            <w:pPr>
              <w:rPr>
                <w:lang w:val="en-US"/>
              </w:rPr>
            </w:pPr>
            <w:r>
              <w:rPr>
                <w:lang w:val="en-US"/>
              </w:rPr>
              <w:t xml:space="preserve">N1 = </w:t>
            </w:r>
            <w:r w:rsidRPr="00AB2D8F">
              <w:rPr>
                <w:lang w:val="en-US"/>
              </w:rPr>
              <w:t>46</w:t>
            </w:r>
          </w:p>
        </w:tc>
      </w:tr>
    </w:tbl>
    <w:p w14:paraId="36EDDE6A" w14:textId="53F43E69" w:rsidR="00057974" w:rsidRPr="00A23CED" w:rsidRDefault="00057974" w:rsidP="00AB2D8F">
      <w:pPr>
        <w:spacing w:before="200" w:line="360" w:lineRule="auto"/>
        <w:rPr>
          <w:szCs w:val="28"/>
        </w:rPr>
      </w:pPr>
      <w:r w:rsidRPr="00A23CED">
        <w:rPr>
          <w:szCs w:val="28"/>
        </w:rPr>
        <w:lastRenderedPageBreak/>
        <w:t xml:space="preserve">Таблица </w:t>
      </w:r>
      <w:r w:rsidR="0092283C">
        <w:rPr>
          <w:szCs w:val="28"/>
        </w:rPr>
        <w:t>11</w:t>
      </w:r>
      <w:r w:rsidRPr="00A23CED">
        <w:rPr>
          <w:szCs w:val="28"/>
        </w:rPr>
        <w:t xml:space="preserve"> – Операнды </w:t>
      </w:r>
      <w:r>
        <w:rPr>
          <w:szCs w:val="28"/>
        </w:rPr>
        <w:t>процедуры</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36"/>
        <w:gridCol w:w="4820"/>
      </w:tblGrid>
      <w:tr w:rsidR="00057974" w:rsidRPr="00775D6D" w14:paraId="75DC763D" w14:textId="77777777" w:rsidTr="009952DB">
        <w:tc>
          <w:tcPr>
            <w:tcW w:w="4536" w:type="dxa"/>
            <w:shd w:val="clear" w:color="auto" w:fill="auto"/>
            <w:vAlign w:val="center"/>
          </w:tcPr>
          <w:p w14:paraId="5E7A68DD" w14:textId="77777777" w:rsidR="00057974" w:rsidRPr="00775D6D" w:rsidRDefault="00057974" w:rsidP="009952DB">
            <w:pPr>
              <w:jc w:val="center"/>
            </w:pPr>
            <w:r w:rsidRPr="00775D6D">
              <w:t>Операнды</w:t>
            </w:r>
          </w:p>
        </w:tc>
        <w:tc>
          <w:tcPr>
            <w:tcW w:w="4820" w:type="dxa"/>
            <w:shd w:val="clear" w:color="auto" w:fill="auto"/>
            <w:vAlign w:val="center"/>
          </w:tcPr>
          <w:p w14:paraId="1915D6C1" w14:textId="77777777" w:rsidR="00057974" w:rsidRPr="00775D6D" w:rsidRDefault="00057974" w:rsidP="009952DB">
            <w:pPr>
              <w:jc w:val="center"/>
            </w:pPr>
            <w:r w:rsidRPr="00775D6D">
              <w:t>Число вхождений</w:t>
            </w:r>
          </w:p>
        </w:tc>
      </w:tr>
      <w:tr w:rsidR="00057974" w:rsidRPr="00775D6D" w14:paraId="4123FA21" w14:textId="77777777" w:rsidTr="009952DB">
        <w:tc>
          <w:tcPr>
            <w:tcW w:w="4536" w:type="dxa"/>
            <w:shd w:val="clear" w:color="auto" w:fill="auto"/>
          </w:tcPr>
          <w:p w14:paraId="25B0F0FB" w14:textId="77777777" w:rsidR="00057974" w:rsidRPr="00775D6D" w:rsidRDefault="00057974" w:rsidP="009952DB">
            <w:pPr>
              <w:rPr>
                <w:lang w:val="en-US"/>
              </w:rPr>
            </w:pPr>
            <w:proofErr w:type="spellStart"/>
            <w:r w:rsidRPr="00340C45">
              <w:rPr>
                <w:lang w:val="en-US"/>
              </w:rPr>
              <w:t>englishWord</w:t>
            </w:r>
            <w:proofErr w:type="spellEnd"/>
          </w:p>
        </w:tc>
        <w:tc>
          <w:tcPr>
            <w:tcW w:w="4820" w:type="dxa"/>
            <w:shd w:val="clear" w:color="auto" w:fill="auto"/>
          </w:tcPr>
          <w:p w14:paraId="1019998A" w14:textId="77777777" w:rsidR="00057974" w:rsidRPr="00775D6D" w:rsidRDefault="00057974" w:rsidP="009952DB">
            <w:pPr>
              <w:rPr>
                <w:lang w:val="en-US"/>
              </w:rPr>
            </w:pPr>
            <w:r w:rsidRPr="00775D6D">
              <w:rPr>
                <w:lang w:val="en-US"/>
              </w:rPr>
              <w:t>3</w:t>
            </w:r>
          </w:p>
        </w:tc>
      </w:tr>
      <w:tr w:rsidR="00057974" w:rsidRPr="00775D6D" w14:paraId="6221A62D" w14:textId="77777777" w:rsidTr="009952DB">
        <w:tc>
          <w:tcPr>
            <w:tcW w:w="4536" w:type="dxa"/>
            <w:shd w:val="clear" w:color="auto" w:fill="auto"/>
          </w:tcPr>
          <w:p w14:paraId="1C3FAA45" w14:textId="77777777" w:rsidR="00057974" w:rsidRPr="00775D6D" w:rsidRDefault="00057974" w:rsidP="009952DB">
            <w:pPr>
              <w:rPr>
                <w:lang w:val="en-US"/>
              </w:rPr>
            </w:pPr>
            <w:proofErr w:type="spellStart"/>
            <w:r w:rsidRPr="00340C45">
              <w:rPr>
                <w:lang w:val="en-US"/>
              </w:rPr>
              <w:t>russianWord</w:t>
            </w:r>
            <w:proofErr w:type="spellEnd"/>
          </w:p>
        </w:tc>
        <w:tc>
          <w:tcPr>
            <w:tcW w:w="4820" w:type="dxa"/>
            <w:shd w:val="clear" w:color="auto" w:fill="auto"/>
          </w:tcPr>
          <w:p w14:paraId="5173CA38" w14:textId="77777777" w:rsidR="00057974" w:rsidRPr="00253DA6" w:rsidRDefault="00057974" w:rsidP="009952DB">
            <w:r>
              <w:t>3</w:t>
            </w:r>
          </w:p>
        </w:tc>
      </w:tr>
      <w:tr w:rsidR="00057974" w:rsidRPr="00775D6D" w14:paraId="489024BD" w14:textId="77777777" w:rsidTr="009952DB">
        <w:tc>
          <w:tcPr>
            <w:tcW w:w="4536" w:type="dxa"/>
            <w:shd w:val="clear" w:color="auto" w:fill="auto"/>
          </w:tcPr>
          <w:p w14:paraId="3FF0F266" w14:textId="77777777" w:rsidR="00057974" w:rsidRPr="00E30E5D" w:rsidRDefault="00057974" w:rsidP="009952DB">
            <w:pPr>
              <w:rPr>
                <w:lang w:val="en-US"/>
              </w:rPr>
            </w:pPr>
            <w:proofErr w:type="spellStart"/>
            <w:r w:rsidRPr="00340C45">
              <w:rPr>
                <w:lang w:val="en-US"/>
              </w:rPr>
              <w:t>pathToImage</w:t>
            </w:r>
            <w:proofErr w:type="spellEnd"/>
          </w:p>
        </w:tc>
        <w:tc>
          <w:tcPr>
            <w:tcW w:w="4820" w:type="dxa"/>
            <w:shd w:val="clear" w:color="auto" w:fill="auto"/>
          </w:tcPr>
          <w:p w14:paraId="19901C08" w14:textId="77777777" w:rsidR="00057974" w:rsidRPr="00253DA6" w:rsidRDefault="00057974" w:rsidP="009952DB">
            <w:r>
              <w:t>2</w:t>
            </w:r>
          </w:p>
        </w:tc>
      </w:tr>
      <w:tr w:rsidR="00057974" w:rsidRPr="00775D6D" w14:paraId="3628E931" w14:textId="77777777" w:rsidTr="009952DB">
        <w:tc>
          <w:tcPr>
            <w:tcW w:w="4536" w:type="dxa"/>
            <w:shd w:val="clear" w:color="auto" w:fill="auto"/>
          </w:tcPr>
          <w:p w14:paraId="5CDE4B96" w14:textId="77777777" w:rsidR="00057974" w:rsidRPr="00340C45" w:rsidRDefault="00057974" w:rsidP="009952DB">
            <w:pPr>
              <w:rPr>
                <w:lang w:val="en-US"/>
              </w:rPr>
            </w:pPr>
            <w:r w:rsidRPr="00321549">
              <w:rPr>
                <w:lang w:val="en-US"/>
              </w:rPr>
              <w:t>RUSSIAN_PATTERN</w:t>
            </w:r>
          </w:p>
        </w:tc>
        <w:tc>
          <w:tcPr>
            <w:tcW w:w="4820" w:type="dxa"/>
            <w:shd w:val="clear" w:color="auto" w:fill="auto"/>
          </w:tcPr>
          <w:p w14:paraId="5706AD08" w14:textId="77777777" w:rsidR="00057974" w:rsidRDefault="00057974" w:rsidP="009952DB">
            <w:r>
              <w:t>1</w:t>
            </w:r>
          </w:p>
        </w:tc>
      </w:tr>
      <w:tr w:rsidR="00057974" w:rsidRPr="00775D6D" w14:paraId="409A59A8" w14:textId="77777777" w:rsidTr="009952DB">
        <w:tc>
          <w:tcPr>
            <w:tcW w:w="4536" w:type="dxa"/>
            <w:shd w:val="clear" w:color="auto" w:fill="auto"/>
          </w:tcPr>
          <w:p w14:paraId="5A86DC1C" w14:textId="77777777" w:rsidR="00057974" w:rsidRPr="00321549" w:rsidRDefault="00057974" w:rsidP="009952DB">
            <w:pPr>
              <w:rPr>
                <w:lang w:val="en-US"/>
              </w:rPr>
            </w:pPr>
            <w:proofErr w:type="spellStart"/>
            <w:r w:rsidRPr="00287DE3">
              <w:rPr>
                <w:lang w:val="en-US"/>
              </w:rPr>
              <w:t>ENGlISH_PATTERN</w:t>
            </w:r>
            <w:proofErr w:type="spellEnd"/>
          </w:p>
        </w:tc>
        <w:tc>
          <w:tcPr>
            <w:tcW w:w="4820" w:type="dxa"/>
            <w:shd w:val="clear" w:color="auto" w:fill="auto"/>
          </w:tcPr>
          <w:p w14:paraId="02B6F9D0" w14:textId="77777777" w:rsidR="00057974" w:rsidRDefault="00057974" w:rsidP="009952DB">
            <w:r>
              <w:t>1</w:t>
            </w:r>
          </w:p>
        </w:tc>
      </w:tr>
      <w:tr w:rsidR="00057974" w:rsidRPr="00775D6D" w14:paraId="61E4A760" w14:textId="77777777" w:rsidTr="009952DB">
        <w:tc>
          <w:tcPr>
            <w:tcW w:w="4536" w:type="dxa"/>
            <w:shd w:val="clear" w:color="auto" w:fill="auto"/>
          </w:tcPr>
          <w:p w14:paraId="7C6E6B9B" w14:textId="77777777" w:rsidR="00057974" w:rsidRPr="00340C45" w:rsidRDefault="00057974" w:rsidP="009952DB">
            <w:pPr>
              <w:rPr>
                <w:lang w:val="en-US"/>
              </w:rPr>
            </w:pPr>
            <w:r w:rsidRPr="00E30E5D">
              <w:rPr>
                <w:lang w:val="en-US"/>
              </w:rPr>
              <w:t>"</w:t>
            </w:r>
            <w:proofErr w:type="spellStart"/>
            <w:r w:rsidRPr="00E30E5D">
              <w:rPr>
                <w:lang w:val="en-US"/>
              </w:rPr>
              <w:t>Введите</w:t>
            </w:r>
            <w:proofErr w:type="spellEnd"/>
            <w:r w:rsidRPr="00E30E5D">
              <w:rPr>
                <w:lang w:val="en-US"/>
              </w:rPr>
              <w:t xml:space="preserve"> </w:t>
            </w:r>
            <w:proofErr w:type="spellStart"/>
            <w:r w:rsidRPr="00E30E5D">
              <w:rPr>
                <w:lang w:val="en-US"/>
              </w:rPr>
              <w:t>слово</w:t>
            </w:r>
            <w:proofErr w:type="spellEnd"/>
            <w:r w:rsidRPr="00E30E5D">
              <w:rPr>
                <w:lang w:val="en-US"/>
              </w:rPr>
              <w:t xml:space="preserve"> </w:t>
            </w:r>
            <w:proofErr w:type="spellStart"/>
            <w:r w:rsidRPr="00E30E5D">
              <w:rPr>
                <w:lang w:val="en-US"/>
              </w:rPr>
              <w:t>на</w:t>
            </w:r>
            <w:proofErr w:type="spellEnd"/>
            <w:r w:rsidRPr="00E30E5D">
              <w:rPr>
                <w:lang w:val="en-US"/>
              </w:rPr>
              <w:t xml:space="preserve"> </w:t>
            </w:r>
            <w:proofErr w:type="spellStart"/>
            <w:r w:rsidRPr="00E30E5D">
              <w:rPr>
                <w:lang w:val="en-US"/>
              </w:rPr>
              <w:t>английском</w:t>
            </w:r>
            <w:proofErr w:type="spellEnd"/>
            <w:r w:rsidRPr="00E30E5D">
              <w:rPr>
                <w:lang w:val="en-US"/>
              </w:rPr>
              <w:t>"</w:t>
            </w:r>
          </w:p>
        </w:tc>
        <w:tc>
          <w:tcPr>
            <w:tcW w:w="4820" w:type="dxa"/>
            <w:shd w:val="clear" w:color="auto" w:fill="auto"/>
          </w:tcPr>
          <w:p w14:paraId="33230787" w14:textId="77777777" w:rsidR="00057974" w:rsidRDefault="00057974" w:rsidP="009952DB">
            <w:r>
              <w:t>1</w:t>
            </w:r>
          </w:p>
        </w:tc>
      </w:tr>
      <w:tr w:rsidR="00057974" w:rsidRPr="00775D6D" w14:paraId="05A23F4B" w14:textId="77777777" w:rsidTr="009952DB">
        <w:tc>
          <w:tcPr>
            <w:tcW w:w="4536" w:type="dxa"/>
            <w:shd w:val="clear" w:color="auto" w:fill="auto"/>
          </w:tcPr>
          <w:p w14:paraId="1BF5E5D8" w14:textId="77777777" w:rsidR="00057974" w:rsidRPr="00340C45" w:rsidRDefault="00057974" w:rsidP="009952DB">
            <w:pPr>
              <w:rPr>
                <w:lang w:val="en-US"/>
              </w:rPr>
            </w:pPr>
            <w:r w:rsidRPr="00E30E5D">
              <w:rPr>
                <w:lang w:val="en-US"/>
              </w:rPr>
              <w:t>"</w:t>
            </w:r>
            <w:proofErr w:type="spellStart"/>
            <w:r w:rsidRPr="00E30E5D">
              <w:rPr>
                <w:lang w:val="en-US"/>
              </w:rPr>
              <w:t>Введенное</w:t>
            </w:r>
            <w:proofErr w:type="spellEnd"/>
            <w:r w:rsidRPr="00E30E5D">
              <w:rPr>
                <w:lang w:val="en-US"/>
              </w:rPr>
              <w:t xml:space="preserve"> </w:t>
            </w:r>
            <w:proofErr w:type="spellStart"/>
            <w:r w:rsidRPr="00E30E5D">
              <w:rPr>
                <w:lang w:val="en-US"/>
              </w:rPr>
              <w:t>слово</w:t>
            </w:r>
            <w:proofErr w:type="spellEnd"/>
            <w:r w:rsidRPr="00E30E5D">
              <w:rPr>
                <w:lang w:val="en-US"/>
              </w:rPr>
              <w:t xml:space="preserve"> </w:t>
            </w:r>
            <w:proofErr w:type="spellStart"/>
            <w:r w:rsidRPr="00E30E5D">
              <w:rPr>
                <w:lang w:val="en-US"/>
              </w:rPr>
              <w:t>некорректно</w:t>
            </w:r>
            <w:proofErr w:type="spellEnd"/>
            <w:r w:rsidRPr="00E30E5D">
              <w:rPr>
                <w:lang w:val="en-US"/>
              </w:rPr>
              <w:t>"</w:t>
            </w:r>
          </w:p>
        </w:tc>
        <w:tc>
          <w:tcPr>
            <w:tcW w:w="4820" w:type="dxa"/>
            <w:shd w:val="clear" w:color="auto" w:fill="auto"/>
          </w:tcPr>
          <w:p w14:paraId="437F4C63" w14:textId="77777777" w:rsidR="00057974" w:rsidRDefault="00057974" w:rsidP="009952DB">
            <w:r>
              <w:t>2</w:t>
            </w:r>
          </w:p>
        </w:tc>
      </w:tr>
      <w:tr w:rsidR="00057974" w:rsidRPr="00775D6D" w14:paraId="399354C3" w14:textId="77777777" w:rsidTr="009952DB">
        <w:tc>
          <w:tcPr>
            <w:tcW w:w="4536" w:type="dxa"/>
            <w:shd w:val="clear" w:color="auto" w:fill="auto"/>
          </w:tcPr>
          <w:p w14:paraId="3C62E51B" w14:textId="77777777" w:rsidR="00057974" w:rsidRPr="00E30E5D" w:rsidRDefault="00057974" w:rsidP="009952DB">
            <w:r w:rsidRPr="00E30E5D">
              <w:t>"Введите перевод слова на русском"</w:t>
            </w:r>
          </w:p>
        </w:tc>
        <w:tc>
          <w:tcPr>
            <w:tcW w:w="4820" w:type="dxa"/>
            <w:shd w:val="clear" w:color="auto" w:fill="auto"/>
          </w:tcPr>
          <w:p w14:paraId="38FC13E0" w14:textId="77777777" w:rsidR="00057974" w:rsidRDefault="00057974" w:rsidP="009952DB">
            <w:r>
              <w:t>1</w:t>
            </w:r>
          </w:p>
        </w:tc>
      </w:tr>
      <w:tr w:rsidR="00057974" w:rsidRPr="00775D6D" w14:paraId="55C07591" w14:textId="77777777" w:rsidTr="009952DB">
        <w:tc>
          <w:tcPr>
            <w:tcW w:w="4536" w:type="dxa"/>
            <w:shd w:val="clear" w:color="auto" w:fill="auto"/>
          </w:tcPr>
          <w:p w14:paraId="64279541" w14:textId="77777777" w:rsidR="00057974" w:rsidRPr="00E30E5D" w:rsidRDefault="00057974" w:rsidP="009952DB">
            <w:r w:rsidRPr="00E30E5D">
              <w:t>"Картинка для слова не была добавлена"</w:t>
            </w:r>
          </w:p>
        </w:tc>
        <w:tc>
          <w:tcPr>
            <w:tcW w:w="4820" w:type="dxa"/>
            <w:shd w:val="clear" w:color="auto" w:fill="auto"/>
          </w:tcPr>
          <w:p w14:paraId="5D95C557" w14:textId="77777777" w:rsidR="00057974" w:rsidRDefault="00057974" w:rsidP="009952DB">
            <w:r>
              <w:t>1</w:t>
            </w:r>
          </w:p>
        </w:tc>
      </w:tr>
      <w:tr w:rsidR="00057974" w:rsidRPr="00775D6D" w14:paraId="615744DE" w14:textId="77777777" w:rsidTr="009952DB">
        <w:tc>
          <w:tcPr>
            <w:tcW w:w="4536" w:type="dxa"/>
            <w:shd w:val="clear" w:color="auto" w:fill="auto"/>
          </w:tcPr>
          <w:p w14:paraId="536B2925" w14:textId="77777777" w:rsidR="00057974" w:rsidRPr="00775D6D" w:rsidRDefault="00057974" w:rsidP="009952DB">
            <w:pPr>
              <w:rPr>
                <w:lang w:val="en-US"/>
              </w:rPr>
            </w:pPr>
            <w:r w:rsidRPr="00775D6D">
              <w:rPr>
                <w:lang w:val="en-US"/>
              </w:rPr>
              <w:t>True</w:t>
            </w:r>
          </w:p>
        </w:tc>
        <w:tc>
          <w:tcPr>
            <w:tcW w:w="4820" w:type="dxa"/>
            <w:shd w:val="clear" w:color="auto" w:fill="auto"/>
          </w:tcPr>
          <w:p w14:paraId="511658BE" w14:textId="77777777" w:rsidR="00057974" w:rsidRPr="00775D6D" w:rsidRDefault="00057974" w:rsidP="009952DB">
            <w:pPr>
              <w:rPr>
                <w:lang w:val="en-US"/>
              </w:rPr>
            </w:pPr>
            <w:r w:rsidRPr="00775D6D">
              <w:rPr>
                <w:lang w:val="en-US"/>
              </w:rPr>
              <w:t>1</w:t>
            </w:r>
          </w:p>
        </w:tc>
      </w:tr>
      <w:tr w:rsidR="00057974" w:rsidRPr="00775D6D" w14:paraId="77AC49C4" w14:textId="77777777" w:rsidTr="009952DB">
        <w:tc>
          <w:tcPr>
            <w:tcW w:w="4536" w:type="dxa"/>
            <w:shd w:val="clear" w:color="auto" w:fill="auto"/>
          </w:tcPr>
          <w:p w14:paraId="6BF9DC4D" w14:textId="77777777" w:rsidR="00057974" w:rsidRPr="00775D6D" w:rsidRDefault="00057974" w:rsidP="009952DB">
            <w:pPr>
              <w:rPr>
                <w:lang w:val="en-US"/>
              </w:rPr>
            </w:pPr>
            <w:r w:rsidRPr="00775D6D">
              <w:rPr>
                <w:lang w:val="en-US"/>
              </w:rPr>
              <w:t>False</w:t>
            </w:r>
          </w:p>
        </w:tc>
        <w:tc>
          <w:tcPr>
            <w:tcW w:w="4820" w:type="dxa"/>
            <w:shd w:val="clear" w:color="auto" w:fill="auto"/>
          </w:tcPr>
          <w:p w14:paraId="6B856623" w14:textId="77777777" w:rsidR="00057974" w:rsidRPr="00C813F3" w:rsidRDefault="00057974" w:rsidP="009952DB">
            <w:r>
              <w:t>5</w:t>
            </w:r>
          </w:p>
        </w:tc>
      </w:tr>
      <w:tr w:rsidR="00057974" w:rsidRPr="00775D6D" w14:paraId="16177570" w14:textId="77777777" w:rsidTr="009952DB">
        <w:tc>
          <w:tcPr>
            <w:tcW w:w="4536" w:type="dxa"/>
            <w:shd w:val="clear" w:color="auto" w:fill="auto"/>
          </w:tcPr>
          <w:p w14:paraId="2796EA8D" w14:textId="77777777" w:rsidR="00057974" w:rsidRPr="00775D6D" w:rsidRDefault="00057974" w:rsidP="009952DB">
            <w:pPr>
              <w:rPr>
                <w:lang w:val="en-US"/>
              </w:rPr>
            </w:pPr>
            <w:r>
              <w:rPr>
                <w:lang w:val="en-US"/>
              </w:rPr>
              <w:t>n2 = 11</w:t>
            </w:r>
          </w:p>
        </w:tc>
        <w:tc>
          <w:tcPr>
            <w:tcW w:w="4820" w:type="dxa"/>
            <w:shd w:val="clear" w:color="auto" w:fill="auto"/>
          </w:tcPr>
          <w:p w14:paraId="63B0F0EC" w14:textId="77777777" w:rsidR="00057974" w:rsidRPr="00BC6E38" w:rsidRDefault="00057974" w:rsidP="009952DB">
            <w:r>
              <w:rPr>
                <w:lang w:val="en-US"/>
              </w:rPr>
              <w:t xml:space="preserve">N2 = </w:t>
            </w:r>
            <w:r>
              <w:t>21</w:t>
            </w:r>
          </w:p>
        </w:tc>
      </w:tr>
    </w:tbl>
    <w:p w14:paraId="1D010C27" w14:textId="77777777" w:rsidR="00057974" w:rsidRDefault="00057974" w:rsidP="00057974">
      <w:pPr>
        <w:spacing w:line="360" w:lineRule="auto"/>
        <w:ind w:firstLine="567"/>
        <w:jc w:val="both"/>
        <w:rPr>
          <w:szCs w:val="28"/>
        </w:rPr>
      </w:pPr>
    </w:p>
    <w:p w14:paraId="4C3BEC10" w14:textId="77777777" w:rsidR="00057974" w:rsidRPr="00775D6D" w:rsidRDefault="00057974" w:rsidP="00057974">
      <w:pPr>
        <w:spacing w:line="360" w:lineRule="auto"/>
        <w:ind w:firstLine="709"/>
        <w:jc w:val="both"/>
        <w:rPr>
          <w:szCs w:val="28"/>
        </w:rPr>
      </w:pPr>
      <w:r w:rsidRPr="00775D6D">
        <w:rPr>
          <w:szCs w:val="28"/>
        </w:rPr>
        <w:t>Длина программы рассчитывается по формуле:</w:t>
      </w:r>
    </w:p>
    <w:p w14:paraId="31DC0EFC" w14:textId="6C7A2157" w:rsidR="00057974" w:rsidRDefault="00057974" w:rsidP="001A1EBA">
      <w:pPr>
        <w:spacing w:line="360" w:lineRule="auto"/>
        <w:jc w:val="center"/>
        <w:rPr>
          <w:color w:val="000000" w:themeColor="text1"/>
          <w:szCs w:val="28"/>
        </w:rPr>
      </w:pPr>
      <w:r w:rsidRPr="000C2FB2">
        <w:rPr>
          <w:color w:val="000000" w:themeColor="text1"/>
          <w:szCs w:val="28"/>
        </w:rPr>
        <w:t>N = N1 + N2 = 46 + 21 = 67</w:t>
      </w:r>
      <w:r w:rsidR="001A1EBA" w:rsidRPr="000C2FB2">
        <w:rPr>
          <w:color w:val="000000" w:themeColor="text1"/>
          <w:szCs w:val="28"/>
        </w:rPr>
        <w:t>.</w:t>
      </w:r>
    </w:p>
    <w:p w14:paraId="608B0818" w14:textId="77777777" w:rsidR="00AC4C77" w:rsidRPr="006B6841" w:rsidRDefault="00AC4C77">
      <w:pPr>
        <w:pStyle w:val="a9"/>
        <w:numPr>
          <w:ilvl w:val="0"/>
          <w:numId w:val="21"/>
        </w:numPr>
        <w:tabs>
          <w:tab w:val="left" w:pos="709"/>
        </w:tabs>
        <w:spacing w:line="360" w:lineRule="auto"/>
        <w:rPr>
          <w:szCs w:val="28"/>
        </w:rPr>
      </w:pPr>
      <w:r w:rsidRPr="006B6841">
        <w:rPr>
          <w:szCs w:val="28"/>
          <w:lang w:val="en-US"/>
        </w:rPr>
        <w:t>N</w:t>
      </w:r>
      <w:r w:rsidRPr="006B6841">
        <w:rPr>
          <w:szCs w:val="28"/>
        </w:rPr>
        <w:t>1 – число вхождений операторов;</w:t>
      </w:r>
    </w:p>
    <w:p w14:paraId="18A3D765" w14:textId="3BA15804" w:rsidR="00AC4C77" w:rsidRPr="00ED2D1B" w:rsidRDefault="00AC4C77">
      <w:pPr>
        <w:pStyle w:val="a9"/>
        <w:numPr>
          <w:ilvl w:val="1"/>
          <w:numId w:val="21"/>
        </w:numPr>
        <w:tabs>
          <w:tab w:val="left" w:pos="709"/>
        </w:tabs>
        <w:spacing w:line="360" w:lineRule="auto"/>
        <w:rPr>
          <w:szCs w:val="28"/>
        </w:rPr>
      </w:pPr>
      <w:r w:rsidRPr="006B6841">
        <w:rPr>
          <w:szCs w:val="28"/>
          <w:lang w:val="en-US"/>
        </w:rPr>
        <w:t>N</w:t>
      </w:r>
      <w:r w:rsidRPr="006B6841">
        <w:rPr>
          <w:szCs w:val="28"/>
        </w:rPr>
        <w:t>2 – число вхождений операндов.</w:t>
      </w:r>
    </w:p>
    <w:p w14:paraId="6237A5F9" w14:textId="77777777" w:rsidR="00057974" w:rsidRPr="00775D6D" w:rsidRDefault="00057974" w:rsidP="00057974">
      <w:pPr>
        <w:spacing w:line="360" w:lineRule="auto"/>
        <w:ind w:firstLine="709"/>
        <w:jc w:val="both"/>
        <w:rPr>
          <w:szCs w:val="28"/>
        </w:rPr>
      </w:pPr>
      <w:r w:rsidRPr="00775D6D">
        <w:rPr>
          <w:szCs w:val="28"/>
        </w:rPr>
        <w:t xml:space="preserve">Словарь программы рассчитывается по формуле: </w:t>
      </w:r>
    </w:p>
    <w:p w14:paraId="0BE725CA" w14:textId="6D1A8FED" w:rsidR="00057974" w:rsidRDefault="00057974" w:rsidP="000C2FB2">
      <w:pPr>
        <w:spacing w:line="360" w:lineRule="auto"/>
        <w:jc w:val="center"/>
        <w:rPr>
          <w:szCs w:val="28"/>
        </w:rPr>
      </w:pPr>
      <w:r w:rsidRPr="00775D6D">
        <w:rPr>
          <w:szCs w:val="28"/>
        </w:rPr>
        <w:t xml:space="preserve">n = n1 + n2 = </w:t>
      </w:r>
      <w:r w:rsidRPr="00AC5FB1">
        <w:rPr>
          <w:szCs w:val="28"/>
        </w:rPr>
        <w:t>9</w:t>
      </w:r>
      <w:r w:rsidRPr="00775D6D">
        <w:rPr>
          <w:szCs w:val="28"/>
        </w:rPr>
        <w:t xml:space="preserve"> + </w:t>
      </w:r>
      <w:r w:rsidRPr="00AC5FB1">
        <w:rPr>
          <w:szCs w:val="28"/>
        </w:rPr>
        <w:t>11</w:t>
      </w:r>
      <w:r w:rsidRPr="00775D6D">
        <w:rPr>
          <w:szCs w:val="28"/>
        </w:rPr>
        <w:t xml:space="preserve"> = </w:t>
      </w:r>
      <w:r w:rsidRPr="00AC5FB1">
        <w:rPr>
          <w:szCs w:val="28"/>
        </w:rPr>
        <w:t>20</w:t>
      </w:r>
      <w:r w:rsidR="000C2FB2">
        <w:rPr>
          <w:szCs w:val="28"/>
        </w:rPr>
        <w:t>.</w:t>
      </w:r>
    </w:p>
    <w:p w14:paraId="27C9C9AF" w14:textId="77777777" w:rsidR="00ED2D1B" w:rsidRDefault="00ED2D1B">
      <w:pPr>
        <w:pStyle w:val="a9"/>
        <w:numPr>
          <w:ilvl w:val="0"/>
          <w:numId w:val="22"/>
        </w:numPr>
        <w:spacing w:line="360" w:lineRule="auto"/>
        <w:jc w:val="both"/>
        <w:rPr>
          <w:szCs w:val="28"/>
        </w:rPr>
      </w:pPr>
      <w:r>
        <w:rPr>
          <w:szCs w:val="28"/>
          <w:lang w:val="en-US"/>
        </w:rPr>
        <w:t xml:space="preserve">n1 – </w:t>
      </w:r>
      <w:r>
        <w:rPr>
          <w:szCs w:val="28"/>
        </w:rPr>
        <w:t>количество операторов;</w:t>
      </w:r>
    </w:p>
    <w:p w14:paraId="756B1321" w14:textId="30CDBB90" w:rsidR="00ED2D1B" w:rsidRPr="004A319E" w:rsidRDefault="00ED2D1B">
      <w:pPr>
        <w:pStyle w:val="a9"/>
        <w:numPr>
          <w:ilvl w:val="1"/>
          <w:numId w:val="22"/>
        </w:numPr>
        <w:spacing w:line="360" w:lineRule="auto"/>
        <w:jc w:val="both"/>
        <w:rPr>
          <w:szCs w:val="28"/>
        </w:rPr>
      </w:pPr>
      <w:r>
        <w:rPr>
          <w:szCs w:val="28"/>
          <w:lang w:val="en-US"/>
        </w:rPr>
        <w:t xml:space="preserve">n2 – </w:t>
      </w:r>
      <w:r>
        <w:rPr>
          <w:szCs w:val="28"/>
        </w:rPr>
        <w:t>количество операндов.</w:t>
      </w:r>
    </w:p>
    <w:p w14:paraId="3DA1722D" w14:textId="77777777" w:rsidR="00057974" w:rsidRPr="00775D6D" w:rsidRDefault="00057974" w:rsidP="00057974">
      <w:pPr>
        <w:spacing w:line="360" w:lineRule="auto"/>
        <w:ind w:firstLine="709"/>
        <w:jc w:val="both"/>
        <w:rPr>
          <w:szCs w:val="28"/>
        </w:rPr>
      </w:pPr>
      <w:r w:rsidRPr="00775D6D">
        <w:rPr>
          <w:szCs w:val="28"/>
        </w:rPr>
        <w:t>Объем программы рассчитывается по формуле:</w:t>
      </w:r>
    </w:p>
    <w:p w14:paraId="75A6003C" w14:textId="0E20411F" w:rsidR="00057974" w:rsidRDefault="00057974" w:rsidP="00806DE6">
      <w:pPr>
        <w:spacing w:line="360" w:lineRule="auto"/>
        <w:jc w:val="center"/>
        <w:rPr>
          <w:szCs w:val="28"/>
        </w:rPr>
      </w:pPr>
      <w:r w:rsidRPr="00775D6D">
        <w:rPr>
          <w:szCs w:val="28"/>
        </w:rPr>
        <w:t xml:space="preserve">HV = N * log2(n) = </w:t>
      </w:r>
      <w:r>
        <w:rPr>
          <w:szCs w:val="28"/>
        </w:rPr>
        <w:t>67</w:t>
      </w:r>
      <w:r w:rsidRPr="00775D6D">
        <w:rPr>
          <w:szCs w:val="28"/>
        </w:rPr>
        <w:t xml:space="preserve"> * 4,3 = </w:t>
      </w:r>
      <w:r w:rsidRPr="00435484">
        <w:rPr>
          <w:szCs w:val="28"/>
        </w:rPr>
        <w:t>288.1</w:t>
      </w:r>
      <w:r w:rsidR="00806DE6">
        <w:rPr>
          <w:szCs w:val="28"/>
        </w:rPr>
        <w:t>.</w:t>
      </w:r>
    </w:p>
    <w:p w14:paraId="0C3077D0" w14:textId="77777777" w:rsidR="00A7090E" w:rsidRDefault="00A7090E">
      <w:pPr>
        <w:pStyle w:val="a9"/>
        <w:numPr>
          <w:ilvl w:val="0"/>
          <w:numId w:val="23"/>
        </w:numPr>
        <w:spacing w:line="360" w:lineRule="auto"/>
        <w:rPr>
          <w:szCs w:val="28"/>
        </w:rPr>
      </w:pPr>
      <w:r>
        <w:rPr>
          <w:szCs w:val="28"/>
          <w:lang w:val="en-US"/>
        </w:rPr>
        <w:t xml:space="preserve">N – </w:t>
      </w:r>
      <w:r>
        <w:rPr>
          <w:szCs w:val="28"/>
        </w:rPr>
        <w:t>длина функции;</w:t>
      </w:r>
    </w:p>
    <w:p w14:paraId="3A7110BF" w14:textId="77777777" w:rsidR="00A7090E" w:rsidRPr="000E52B9" w:rsidRDefault="00A7090E">
      <w:pPr>
        <w:pStyle w:val="a9"/>
        <w:numPr>
          <w:ilvl w:val="1"/>
          <w:numId w:val="23"/>
        </w:numPr>
        <w:spacing w:line="360" w:lineRule="auto"/>
        <w:rPr>
          <w:szCs w:val="28"/>
        </w:rPr>
      </w:pPr>
      <w:r>
        <w:rPr>
          <w:szCs w:val="28"/>
          <w:lang w:val="en-US"/>
        </w:rPr>
        <w:t xml:space="preserve">n – </w:t>
      </w:r>
      <w:r>
        <w:rPr>
          <w:szCs w:val="28"/>
        </w:rPr>
        <w:t>словарь функции.</w:t>
      </w:r>
    </w:p>
    <w:p w14:paraId="1279F9CA" w14:textId="77777777" w:rsidR="00A7090E" w:rsidRPr="00775D6D" w:rsidRDefault="00A7090E" w:rsidP="00806DE6">
      <w:pPr>
        <w:spacing w:line="360" w:lineRule="auto"/>
        <w:jc w:val="center"/>
        <w:rPr>
          <w:szCs w:val="28"/>
        </w:rPr>
      </w:pPr>
    </w:p>
    <w:p w14:paraId="7C640078" w14:textId="77777777" w:rsidR="00057974" w:rsidRPr="00775D6D" w:rsidRDefault="00057974" w:rsidP="00057974">
      <w:pPr>
        <w:spacing w:line="360" w:lineRule="auto"/>
        <w:ind w:firstLine="709"/>
        <w:jc w:val="both"/>
        <w:rPr>
          <w:szCs w:val="28"/>
        </w:rPr>
      </w:pPr>
      <w:r w:rsidRPr="00775D6D">
        <w:rPr>
          <w:szCs w:val="28"/>
        </w:rPr>
        <w:t>Потенциальный объем программы</w:t>
      </w:r>
    </w:p>
    <w:p w14:paraId="2372F368" w14:textId="4F22EE1F" w:rsidR="00057974" w:rsidRDefault="00057974" w:rsidP="00E53BC0">
      <w:pPr>
        <w:spacing w:line="360" w:lineRule="auto"/>
        <w:jc w:val="center"/>
        <w:rPr>
          <w:szCs w:val="28"/>
        </w:rPr>
      </w:pPr>
      <w:r w:rsidRPr="00775D6D">
        <w:rPr>
          <w:szCs w:val="28"/>
        </w:rPr>
        <w:t xml:space="preserve">V* = (2 + n`) * log2(2 + n`) = </w:t>
      </w:r>
      <w:r w:rsidRPr="00AC5FB1">
        <w:rPr>
          <w:szCs w:val="28"/>
        </w:rPr>
        <w:t>8</w:t>
      </w:r>
      <w:r w:rsidR="00E53BC0">
        <w:rPr>
          <w:szCs w:val="28"/>
        </w:rPr>
        <w:t>.</w:t>
      </w:r>
    </w:p>
    <w:p w14:paraId="7EC5BDAF" w14:textId="6B19C85A" w:rsidR="00853636" w:rsidRPr="005D62EF" w:rsidRDefault="007A4BE7">
      <w:pPr>
        <w:pStyle w:val="a9"/>
        <w:numPr>
          <w:ilvl w:val="0"/>
          <w:numId w:val="24"/>
        </w:numPr>
        <w:spacing w:line="360" w:lineRule="auto"/>
        <w:jc w:val="both"/>
      </w:pPr>
      <w:r w:rsidRPr="000E52B9">
        <w:rPr>
          <w:lang w:val="en-US"/>
        </w:rPr>
        <w:t xml:space="preserve">n` </w:t>
      </w:r>
      <w:r w:rsidRPr="000E52B9">
        <w:rPr>
          <w:szCs w:val="28"/>
          <w:lang w:val="en-US"/>
        </w:rPr>
        <w:t xml:space="preserve">– </w:t>
      </w:r>
      <w:r>
        <w:t>количество уникальных операндов.</w:t>
      </w:r>
    </w:p>
    <w:p w14:paraId="0BF0A158" w14:textId="77777777" w:rsidR="00057974" w:rsidRPr="00775D6D" w:rsidRDefault="00057974" w:rsidP="00057974">
      <w:pPr>
        <w:spacing w:line="360" w:lineRule="auto"/>
        <w:ind w:firstLine="709"/>
        <w:jc w:val="both"/>
        <w:rPr>
          <w:szCs w:val="28"/>
        </w:rPr>
      </w:pPr>
      <w:r w:rsidRPr="00775D6D">
        <w:rPr>
          <w:szCs w:val="28"/>
        </w:rPr>
        <w:t>Теоретический уровень программы рассчитывается по формуле:</w:t>
      </w:r>
    </w:p>
    <w:p w14:paraId="296A682A" w14:textId="1B1A1CEF" w:rsidR="00057974" w:rsidRDefault="00057974" w:rsidP="00B14AE8">
      <w:pPr>
        <w:spacing w:line="360" w:lineRule="auto"/>
        <w:jc w:val="center"/>
        <w:rPr>
          <w:color w:val="000000" w:themeColor="text1"/>
          <w:szCs w:val="28"/>
        </w:rPr>
      </w:pPr>
      <w:r w:rsidRPr="00B14AE8">
        <w:rPr>
          <w:color w:val="000000" w:themeColor="text1"/>
          <w:szCs w:val="28"/>
        </w:rPr>
        <w:t>L` = V* / HV =8/288.1 = 0,0277</w:t>
      </w:r>
      <w:r w:rsidR="00B14AE8" w:rsidRPr="00B14AE8">
        <w:rPr>
          <w:color w:val="000000" w:themeColor="text1"/>
          <w:szCs w:val="28"/>
        </w:rPr>
        <w:t>.</w:t>
      </w:r>
    </w:p>
    <w:p w14:paraId="654967BE" w14:textId="77777777" w:rsidR="00AC70B3" w:rsidRDefault="00AC70B3">
      <w:pPr>
        <w:pStyle w:val="a9"/>
        <w:numPr>
          <w:ilvl w:val="0"/>
          <w:numId w:val="24"/>
        </w:numPr>
        <w:spacing w:line="360" w:lineRule="auto"/>
        <w:rPr>
          <w:szCs w:val="28"/>
        </w:rPr>
      </w:pPr>
      <w:r>
        <w:rPr>
          <w:szCs w:val="28"/>
          <w:lang w:val="en-US"/>
        </w:rPr>
        <w:lastRenderedPageBreak/>
        <w:t xml:space="preserve">V* – </w:t>
      </w:r>
      <w:r>
        <w:rPr>
          <w:szCs w:val="28"/>
        </w:rPr>
        <w:t>потенциальный объем функции;</w:t>
      </w:r>
    </w:p>
    <w:p w14:paraId="16416196" w14:textId="7FAA44F7" w:rsidR="00AC70B3" w:rsidRPr="00142D8A" w:rsidRDefault="00AC70B3">
      <w:pPr>
        <w:pStyle w:val="a9"/>
        <w:numPr>
          <w:ilvl w:val="1"/>
          <w:numId w:val="24"/>
        </w:numPr>
        <w:spacing w:line="360" w:lineRule="auto"/>
        <w:rPr>
          <w:szCs w:val="28"/>
        </w:rPr>
      </w:pPr>
      <w:r>
        <w:rPr>
          <w:szCs w:val="28"/>
          <w:lang w:val="en-US"/>
        </w:rPr>
        <w:t xml:space="preserve">HV – </w:t>
      </w:r>
      <w:r>
        <w:rPr>
          <w:szCs w:val="28"/>
        </w:rPr>
        <w:t>объем функции.</w:t>
      </w:r>
    </w:p>
    <w:p w14:paraId="722AD9C3" w14:textId="77777777" w:rsidR="00057974" w:rsidRPr="00775D6D" w:rsidRDefault="00057974" w:rsidP="00057974">
      <w:pPr>
        <w:spacing w:line="360" w:lineRule="auto"/>
        <w:ind w:firstLine="709"/>
        <w:jc w:val="both"/>
        <w:rPr>
          <w:szCs w:val="28"/>
        </w:rPr>
      </w:pPr>
      <w:r w:rsidRPr="00775D6D">
        <w:rPr>
          <w:szCs w:val="28"/>
        </w:rPr>
        <w:t>Сложность программы рассчитывается по формуле:</w:t>
      </w:r>
    </w:p>
    <w:p w14:paraId="70F10B1E" w14:textId="4E906988" w:rsidR="00057974" w:rsidRDefault="00057974" w:rsidP="007421EB">
      <w:pPr>
        <w:spacing w:line="360" w:lineRule="auto"/>
        <w:jc w:val="center"/>
        <w:rPr>
          <w:szCs w:val="28"/>
        </w:rPr>
      </w:pPr>
      <w:r w:rsidRPr="00775D6D">
        <w:rPr>
          <w:szCs w:val="28"/>
        </w:rPr>
        <w:t>HD = (n1 / 2) * (N2 / n2) = (</w:t>
      </w:r>
      <w:r w:rsidRPr="003635B4">
        <w:rPr>
          <w:szCs w:val="28"/>
        </w:rPr>
        <w:t>9</w:t>
      </w:r>
      <w:r w:rsidRPr="00775D6D">
        <w:rPr>
          <w:szCs w:val="28"/>
        </w:rPr>
        <w:t xml:space="preserve"> / 2) * (</w:t>
      </w:r>
      <w:r w:rsidRPr="003635B4">
        <w:rPr>
          <w:szCs w:val="28"/>
        </w:rPr>
        <w:t>21</w:t>
      </w:r>
      <w:r w:rsidRPr="00775D6D">
        <w:rPr>
          <w:szCs w:val="28"/>
        </w:rPr>
        <w:t xml:space="preserve"> / </w:t>
      </w:r>
      <w:r w:rsidRPr="003635B4">
        <w:rPr>
          <w:szCs w:val="28"/>
        </w:rPr>
        <w:t>11</w:t>
      </w:r>
      <w:r w:rsidRPr="00775D6D">
        <w:rPr>
          <w:szCs w:val="28"/>
        </w:rPr>
        <w:t xml:space="preserve">) = </w:t>
      </w:r>
      <w:r w:rsidRPr="003635B4">
        <w:rPr>
          <w:szCs w:val="28"/>
        </w:rPr>
        <w:t>8,59</w:t>
      </w:r>
      <w:r w:rsidR="007421EB">
        <w:rPr>
          <w:szCs w:val="28"/>
        </w:rPr>
        <w:t>.</w:t>
      </w:r>
    </w:p>
    <w:p w14:paraId="00A8AB29" w14:textId="77777777" w:rsidR="004C52C5" w:rsidRDefault="004C52C5">
      <w:pPr>
        <w:pStyle w:val="a9"/>
        <w:numPr>
          <w:ilvl w:val="0"/>
          <w:numId w:val="25"/>
        </w:numPr>
        <w:spacing w:line="360" w:lineRule="auto"/>
        <w:rPr>
          <w:szCs w:val="28"/>
        </w:rPr>
      </w:pPr>
      <w:r>
        <w:rPr>
          <w:szCs w:val="28"/>
          <w:lang w:val="en-US"/>
        </w:rPr>
        <w:t xml:space="preserve">n1 – </w:t>
      </w:r>
      <w:r>
        <w:rPr>
          <w:szCs w:val="28"/>
        </w:rPr>
        <w:t>количество операторов;</w:t>
      </w:r>
    </w:p>
    <w:p w14:paraId="61BAE948" w14:textId="77777777" w:rsidR="004C52C5" w:rsidRDefault="004C52C5">
      <w:pPr>
        <w:pStyle w:val="a9"/>
        <w:numPr>
          <w:ilvl w:val="1"/>
          <w:numId w:val="25"/>
        </w:numPr>
        <w:spacing w:line="360" w:lineRule="auto"/>
        <w:rPr>
          <w:szCs w:val="28"/>
        </w:rPr>
      </w:pPr>
      <w:r>
        <w:rPr>
          <w:szCs w:val="28"/>
          <w:lang w:val="en-US"/>
        </w:rPr>
        <w:t xml:space="preserve">N2 – </w:t>
      </w:r>
      <w:r>
        <w:rPr>
          <w:szCs w:val="28"/>
        </w:rPr>
        <w:t>число вхождений операндов;</w:t>
      </w:r>
    </w:p>
    <w:p w14:paraId="2311E5C6" w14:textId="08797DBF" w:rsidR="004C52C5" w:rsidRPr="006A043C" w:rsidRDefault="004C52C5">
      <w:pPr>
        <w:pStyle w:val="a9"/>
        <w:numPr>
          <w:ilvl w:val="1"/>
          <w:numId w:val="25"/>
        </w:numPr>
        <w:spacing w:line="360" w:lineRule="auto"/>
        <w:rPr>
          <w:szCs w:val="28"/>
        </w:rPr>
      </w:pPr>
      <w:r>
        <w:rPr>
          <w:szCs w:val="28"/>
          <w:lang w:val="en-US"/>
        </w:rPr>
        <w:t xml:space="preserve">n2 – </w:t>
      </w:r>
      <w:r>
        <w:rPr>
          <w:szCs w:val="28"/>
        </w:rPr>
        <w:t>количество операндов.</w:t>
      </w:r>
    </w:p>
    <w:p w14:paraId="6A4472B6" w14:textId="77777777" w:rsidR="00057974" w:rsidRDefault="00057974" w:rsidP="00057974">
      <w:pPr>
        <w:spacing w:line="360" w:lineRule="auto"/>
        <w:ind w:firstLine="709"/>
        <w:jc w:val="both"/>
        <w:rPr>
          <w:szCs w:val="28"/>
        </w:rPr>
      </w:pPr>
      <w:r w:rsidRPr="00C65BB0">
        <w:rPr>
          <w:szCs w:val="28"/>
        </w:rPr>
        <w:t xml:space="preserve">Сложность </w:t>
      </w:r>
      <w:r>
        <w:rPr>
          <w:szCs w:val="28"/>
        </w:rPr>
        <w:t>функции</w:t>
      </w:r>
      <w:r w:rsidRPr="00C65BB0">
        <w:rPr>
          <w:szCs w:val="28"/>
        </w:rPr>
        <w:t xml:space="preserve"> </w:t>
      </w:r>
      <w:r>
        <w:rPr>
          <w:szCs w:val="28"/>
        </w:rPr>
        <w:t xml:space="preserve">приблизительно </w:t>
      </w:r>
      <w:r w:rsidRPr="00C65BB0">
        <w:rPr>
          <w:szCs w:val="28"/>
        </w:rPr>
        <w:t xml:space="preserve">равна </w:t>
      </w:r>
      <w:r w:rsidRPr="003635B4">
        <w:rPr>
          <w:szCs w:val="28"/>
        </w:rPr>
        <w:t>9</w:t>
      </w:r>
      <w:r w:rsidRPr="00C65BB0">
        <w:rPr>
          <w:szCs w:val="28"/>
        </w:rPr>
        <w:t>,</w:t>
      </w:r>
      <w:r>
        <w:rPr>
          <w:szCs w:val="28"/>
        </w:rPr>
        <w:t xml:space="preserve"> поэтому можно считать её простой</w:t>
      </w:r>
      <w:r w:rsidRPr="00C65BB0">
        <w:rPr>
          <w:szCs w:val="28"/>
        </w:rPr>
        <w:t>.</w:t>
      </w:r>
    </w:p>
    <w:p w14:paraId="139CD7A8" w14:textId="77777777" w:rsidR="00311EE0" w:rsidRPr="00311EE0" w:rsidRDefault="00311EE0" w:rsidP="00311EE0"/>
    <w:p w14:paraId="532C1ECE" w14:textId="7331F53D" w:rsidR="00FF3F95" w:rsidRDefault="000C6DF8" w:rsidP="00F602B2">
      <w:pPr>
        <w:pStyle w:val="2"/>
        <w:ind w:left="0" w:firstLine="709"/>
      </w:pPr>
      <w:bookmarkStart w:id="30" w:name="_Toc138462025"/>
      <w:r>
        <w:t xml:space="preserve">Автоматизированное тестирование </w:t>
      </w:r>
      <w:r w:rsidR="003032EF">
        <w:rPr>
          <w:bCs/>
          <w:szCs w:val="28"/>
        </w:rPr>
        <w:t>на проверку дубликатов</w:t>
      </w:r>
      <w:bookmarkEnd w:id="30"/>
    </w:p>
    <w:p w14:paraId="54D42099" w14:textId="77777777" w:rsidR="00437464" w:rsidRDefault="00437464" w:rsidP="00437464">
      <w:pPr>
        <w:spacing w:line="360" w:lineRule="auto"/>
        <w:ind w:firstLine="709"/>
        <w:jc w:val="both"/>
        <w:rPr>
          <w:szCs w:val="28"/>
        </w:rPr>
      </w:pPr>
      <w:r w:rsidRPr="00AC5FB1">
        <w:rPr>
          <w:szCs w:val="28"/>
        </w:rPr>
        <w:t>Автоматизированное тестирование</w:t>
      </w:r>
      <w:r>
        <w:rPr>
          <w:szCs w:val="28"/>
        </w:rPr>
        <w:t xml:space="preserve"> </w:t>
      </w:r>
      <w:r w:rsidRPr="00AC5FB1">
        <w:rPr>
          <w:szCs w:val="28"/>
        </w:rPr>
        <w:t>– это метод тестирования программного обеспечения, который выполняется с использованием специальных программных средств, которые, в свою очередь необходимы для выполнения набора тестовых примеров.</w:t>
      </w:r>
    </w:p>
    <w:p w14:paraId="68F3719C" w14:textId="77777777" w:rsidR="00437464" w:rsidRPr="0067499D" w:rsidRDefault="00437464" w:rsidP="00437464">
      <w:pPr>
        <w:spacing w:line="360" w:lineRule="auto"/>
        <w:ind w:firstLine="709"/>
        <w:jc w:val="both"/>
        <w:rPr>
          <w:szCs w:val="28"/>
        </w:rPr>
      </w:pPr>
      <w:r>
        <w:rPr>
          <w:szCs w:val="28"/>
        </w:rPr>
        <w:t>Был н</w:t>
      </w:r>
      <w:r w:rsidRPr="003E1C30">
        <w:rPr>
          <w:szCs w:val="28"/>
        </w:rPr>
        <w:t xml:space="preserve">аписан тест для </w:t>
      </w:r>
      <w:r>
        <w:rPr>
          <w:szCs w:val="28"/>
        </w:rPr>
        <w:t>проверки на дубликаты уже записанных слов</w:t>
      </w:r>
      <w:r w:rsidRPr="003E1C30">
        <w:rPr>
          <w:szCs w:val="28"/>
        </w:rPr>
        <w:t xml:space="preserve"> и представлен </w:t>
      </w:r>
      <w:r>
        <w:rPr>
          <w:szCs w:val="28"/>
        </w:rPr>
        <w:t xml:space="preserve">в </w:t>
      </w:r>
      <w:r w:rsidRPr="003E1C30">
        <w:rPr>
          <w:szCs w:val="28"/>
        </w:rPr>
        <w:t>листинге 2.</w:t>
      </w:r>
    </w:p>
    <w:p w14:paraId="5E5A5A51" w14:textId="77777777" w:rsidR="00437464" w:rsidRPr="00D83C53" w:rsidRDefault="00437464" w:rsidP="00437464">
      <w:pPr>
        <w:spacing w:before="300" w:after="200" w:line="360" w:lineRule="auto"/>
        <w:rPr>
          <w:szCs w:val="28"/>
        </w:rPr>
      </w:pPr>
      <w:r>
        <w:rPr>
          <w:szCs w:val="28"/>
        </w:rPr>
        <w:t>Листинг 2 – Тест для проверки на дубликаты</w:t>
      </w:r>
    </w:p>
    <w:p w14:paraId="4B47BDCD"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 xml:space="preserve">private void </w:t>
      </w:r>
      <w:proofErr w:type="spellStart"/>
      <w:proofErr w:type="gramStart"/>
      <w:r w:rsidRPr="00EF086F">
        <w:rPr>
          <w:rFonts w:ascii="Courier New" w:hAnsi="Courier New" w:cs="Courier New"/>
          <w:color w:val="000000" w:themeColor="text1"/>
          <w:sz w:val="20"/>
          <w:lang w:val="en-US"/>
        </w:rPr>
        <w:t>CheckDuplicates</w:t>
      </w:r>
      <w:proofErr w:type="spellEnd"/>
      <w:r w:rsidRPr="00EF086F">
        <w:rPr>
          <w:rFonts w:ascii="Courier New" w:hAnsi="Courier New" w:cs="Courier New"/>
          <w:color w:val="000000" w:themeColor="text1"/>
          <w:sz w:val="20"/>
          <w:lang w:val="en-US"/>
        </w:rPr>
        <w:t>(</w:t>
      </w:r>
      <w:proofErr w:type="gramEnd"/>
      <w:r w:rsidRPr="00EF086F">
        <w:rPr>
          <w:rFonts w:ascii="Courier New" w:hAnsi="Courier New" w:cs="Courier New"/>
          <w:color w:val="000000" w:themeColor="text1"/>
          <w:sz w:val="20"/>
          <w:lang w:val="en-US"/>
        </w:rPr>
        <w:t>)</w:t>
      </w:r>
    </w:p>
    <w:p w14:paraId="1A493C4A"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w:t>
      </w:r>
    </w:p>
    <w:p w14:paraId="069A9C0F" w14:textId="77777777" w:rsidR="00437464" w:rsidRPr="00EF086F" w:rsidRDefault="00437464" w:rsidP="002D40B6">
      <w:pPr>
        <w:rPr>
          <w:rFonts w:ascii="Courier New" w:hAnsi="Courier New" w:cs="Courier New"/>
          <w:color w:val="000000" w:themeColor="text1"/>
          <w:sz w:val="20"/>
          <w:lang w:val="en-US"/>
        </w:rPr>
      </w:pPr>
      <w:proofErr w:type="spellStart"/>
      <w:r w:rsidRPr="00EF086F">
        <w:rPr>
          <w:rFonts w:ascii="Courier New" w:hAnsi="Courier New" w:cs="Courier New"/>
          <w:color w:val="000000" w:themeColor="text1"/>
          <w:sz w:val="20"/>
          <w:lang w:val="en-US"/>
        </w:rPr>
        <w:t>XmlElement</w:t>
      </w:r>
      <w:proofErr w:type="spellEnd"/>
      <w:r w:rsidRPr="00EF086F">
        <w:rPr>
          <w:rFonts w:ascii="Courier New" w:hAnsi="Courier New" w:cs="Courier New"/>
          <w:color w:val="000000" w:themeColor="text1"/>
          <w:sz w:val="20"/>
          <w:lang w:val="en-US"/>
        </w:rPr>
        <w:t xml:space="preserve"> </w:t>
      </w:r>
      <w:proofErr w:type="spellStart"/>
      <w:r w:rsidRPr="00EF086F">
        <w:rPr>
          <w:rFonts w:ascii="Courier New" w:hAnsi="Courier New" w:cs="Courier New"/>
          <w:color w:val="000000" w:themeColor="text1"/>
          <w:sz w:val="20"/>
          <w:lang w:val="en-US"/>
        </w:rPr>
        <w:t>rootElement</w:t>
      </w:r>
      <w:proofErr w:type="spellEnd"/>
      <w:r w:rsidRPr="00EF086F">
        <w:rPr>
          <w:rFonts w:ascii="Courier New" w:hAnsi="Courier New" w:cs="Courier New"/>
          <w:color w:val="000000" w:themeColor="text1"/>
          <w:sz w:val="20"/>
          <w:lang w:val="en-US"/>
        </w:rPr>
        <w:t xml:space="preserve"> = </w:t>
      </w:r>
      <w:proofErr w:type="spellStart"/>
      <w:proofErr w:type="gramStart"/>
      <w:r w:rsidRPr="00EF086F">
        <w:rPr>
          <w:rFonts w:ascii="Courier New" w:hAnsi="Courier New" w:cs="Courier New"/>
          <w:color w:val="000000" w:themeColor="text1"/>
          <w:sz w:val="20"/>
          <w:lang w:val="en-US"/>
        </w:rPr>
        <w:t>xmlDocument.DocumentElement</w:t>
      </w:r>
      <w:proofErr w:type="spellEnd"/>
      <w:r w:rsidRPr="00EF086F">
        <w:rPr>
          <w:rFonts w:ascii="Courier New" w:hAnsi="Courier New" w:cs="Courier New"/>
          <w:color w:val="000000" w:themeColor="text1"/>
          <w:sz w:val="20"/>
          <w:lang w:val="en-US"/>
        </w:rPr>
        <w:t>!;</w:t>
      </w:r>
      <w:proofErr w:type="gramEnd"/>
    </w:p>
    <w:p w14:paraId="74618F43"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foreach (</w:t>
      </w:r>
      <w:proofErr w:type="spellStart"/>
      <w:r w:rsidRPr="00EF086F">
        <w:rPr>
          <w:rFonts w:ascii="Courier New" w:hAnsi="Courier New" w:cs="Courier New"/>
          <w:color w:val="000000" w:themeColor="text1"/>
          <w:sz w:val="20"/>
          <w:lang w:val="en-US"/>
        </w:rPr>
        <w:t>XmlNode</w:t>
      </w:r>
      <w:proofErr w:type="spellEnd"/>
      <w:r w:rsidRPr="00EF086F">
        <w:rPr>
          <w:rFonts w:ascii="Courier New" w:hAnsi="Courier New" w:cs="Courier New"/>
          <w:color w:val="000000" w:themeColor="text1"/>
          <w:sz w:val="20"/>
          <w:lang w:val="en-US"/>
        </w:rPr>
        <w:t xml:space="preserve"> node in </w:t>
      </w:r>
      <w:proofErr w:type="spellStart"/>
      <w:r w:rsidRPr="00EF086F">
        <w:rPr>
          <w:rFonts w:ascii="Courier New" w:hAnsi="Courier New" w:cs="Courier New"/>
          <w:color w:val="000000" w:themeColor="text1"/>
          <w:sz w:val="20"/>
          <w:lang w:val="en-US"/>
        </w:rPr>
        <w:t>rootElement</w:t>
      </w:r>
      <w:proofErr w:type="spellEnd"/>
      <w:r w:rsidRPr="00EF086F">
        <w:rPr>
          <w:rFonts w:ascii="Courier New" w:hAnsi="Courier New" w:cs="Courier New"/>
          <w:color w:val="000000" w:themeColor="text1"/>
          <w:sz w:val="20"/>
          <w:lang w:val="en-US"/>
        </w:rPr>
        <w:t>) {</w:t>
      </w:r>
    </w:p>
    <w:p w14:paraId="5DC1F6CC"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 xml:space="preserve">bool </w:t>
      </w:r>
      <w:proofErr w:type="spellStart"/>
      <w:r w:rsidRPr="00EF086F">
        <w:rPr>
          <w:rFonts w:ascii="Courier New" w:hAnsi="Courier New" w:cs="Courier New"/>
          <w:color w:val="000000" w:themeColor="text1"/>
          <w:sz w:val="20"/>
          <w:lang w:val="en-US"/>
        </w:rPr>
        <w:t>repeatedNotFound</w:t>
      </w:r>
      <w:proofErr w:type="spellEnd"/>
      <w:r w:rsidRPr="00EF086F">
        <w:rPr>
          <w:rFonts w:ascii="Courier New" w:hAnsi="Courier New" w:cs="Courier New"/>
          <w:color w:val="000000" w:themeColor="text1"/>
          <w:sz w:val="20"/>
          <w:lang w:val="en-US"/>
        </w:rPr>
        <w:t xml:space="preserve"> = true;</w:t>
      </w:r>
    </w:p>
    <w:p w14:paraId="7525DAE1"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foreach (</w:t>
      </w:r>
      <w:proofErr w:type="spellStart"/>
      <w:r w:rsidRPr="00EF086F">
        <w:rPr>
          <w:rFonts w:ascii="Courier New" w:hAnsi="Courier New" w:cs="Courier New"/>
          <w:color w:val="000000" w:themeColor="text1"/>
          <w:sz w:val="20"/>
          <w:lang w:val="en-US"/>
        </w:rPr>
        <w:t>XmlElement</w:t>
      </w:r>
      <w:proofErr w:type="spellEnd"/>
      <w:r w:rsidRPr="00EF086F">
        <w:rPr>
          <w:rFonts w:ascii="Courier New" w:hAnsi="Courier New" w:cs="Courier New"/>
          <w:color w:val="000000" w:themeColor="text1"/>
          <w:sz w:val="20"/>
          <w:lang w:val="en-US"/>
        </w:rPr>
        <w:t xml:space="preserve"> </w:t>
      </w:r>
      <w:proofErr w:type="spellStart"/>
      <w:r w:rsidRPr="00EF086F">
        <w:rPr>
          <w:rFonts w:ascii="Courier New" w:hAnsi="Courier New" w:cs="Courier New"/>
          <w:color w:val="000000" w:themeColor="text1"/>
          <w:sz w:val="20"/>
          <w:lang w:val="en-US"/>
        </w:rPr>
        <w:t>childNode</w:t>
      </w:r>
      <w:proofErr w:type="spellEnd"/>
      <w:r w:rsidRPr="00EF086F">
        <w:rPr>
          <w:rFonts w:ascii="Courier New" w:hAnsi="Courier New" w:cs="Courier New"/>
          <w:color w:val="000000" w:themeColor="text1"/>
          <w:sz w:val="20"/>
          <w:lang w:val="en-US"/>
        </w:rPr>
        <w:t xml:space="preserve"> in node) {</w:t>
      </w:r>
    </w:p>
    <w:p w14:paraId="484AE3B9"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 xml:space="preserve">int </w:t>
      </w:r>
      <w:proofErr w:type="spellStart"/>
      <w:r w:rsidRPr="00EF086F">
        <w:rPr>
          <w:rFonts w:ascii="Courier New" w:hAnsi="Courier New" w:cs="Courier New"/>
          <w:color w:val="000000" w:themeColor="text1"/>
          <w:sz w:val="20"/>
          <w:lang w:val="en-US"/>
        </w:rPr>
        <w:t>countRepeated</w:t>
      </w:r>
      <w:proofErr w:type="spellEnd"/>
      <w:r w:rsidRPr="00EF086F">
        <w:rPr>
          <w:rFonts w:ascii="Courier New" w:hAnsi="Courier New" w:cs="Courier New"/>
          <w:color w:val="000000" w:themeColor="text1"/>
          <w:sz w:val="20"/>
          <w:lang w:val="en-US"/>
        </w:rPr>
        <w:t xml:space="preserve"> = 0;</w:t>
      </w:r>
    </w:p>
    <w:p w14:paraId="7C0EFEF4"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foreach (</w:t>
      </w:r>
      <w:proofErr w:type="spellStart"/>
      <w:r w:rsidRPr="00EF086F">
        <w:rPr>
          <w:rFonts w:ascii="Courier New" w:hAnsi="Courier New" w:cs="Courier New"/>
          <w:color w:val="000000" w:themeColor="text1"/>
          <w:sz w:val="20"/>
          <w:lang w:val="en-US"/>
        </w:rPr>
        <w:t>XmlElement</w:t>
      </w:r>
      <w:proofErr w:type="spellEnd"/>
      <w:r w:rsidRPr="00EF086F">
        <w:rPr>
          <w:rFonts w:ascii="Courier New" w:hAnsi="Courier New" w:cs="Courier New"/>
          <w:color w:val="000000" w:themeColor="text1"/>
          <w:sz w:val="20"/>
          <w:lang w:val="en-US"/>
        </w:rPr>
        <w:t xml:space="preserve"> childNode1 in node) {</w:t>
      </w:r>
    </w:p>
    <w:p w14:paraId="6657D32B"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if (</w:t>
      </w:r>
      <w:proofErr w:type="spellStart"/>
      <w:proofErr w:type="gramStart"/>
      <w:r w:rsidRPr="00EF086F">
        <w:rPr>
          <w:rFonts w:ascii="Courier New" w:hAnsi="Courier New" w:cs="Courier New"/>
          <w:color w:val="000000" w:themeColor="text1"/>
          <w:sz w:val="20"/>
          <w:lang w:val="en-US"/>
        </w:rPr>
        <w:t>childNode.InnerText</w:t>
      </w:r>
      <w:proofErr w:type="spellEnd"/>
      <w:r w:rsidRPr="00EF086F">
        <w:rPr>
          <w:rFonts w:ascii="Courier New" w:hAnsi="Courier New" w:cs="Courier New"/>
          <w:color w:val="000000" w:themeColor="text1"/>
          <w:sz w:val="20"/>
          <w:lang w:val="en-US"/>
        </w:rPr>
        <w:t xml:space="preserve"> !</w:t>
      </w:r>
      <w:proofErr w:type="gramEnd"/>
      <w:r w:rsidRPr="00EF086F">
        <w:rPr>
          <w:rFonts w:ascii="Courier New" w:hAnsi="Courier New" w:cs="Courier New"/>
          <w:color w:val="000000" w:themeColor="text1"/>
          <w:sz w:val="20"/>
          <w:lang w:val="en-US"/>
        </w:rPr>
        <w:t>= childNode1.InnerText) {</w:t>
      </w:r>
    </w:p>
    <w:p w14:paraId="524D14A0"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continue;</w:t>
      </w:r>
    </w:p>
    <w:p w14:paraId="721D2F90"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w:t>
      </w:r>
    </w:p>
    <w:p w14:paraId="64B6A7AA" w14:textId="77777777" w:rsidR="00437464" w:rsidRPr="00EF086F" w:rsidRDefault="00437464" w:rsidP="002D40B6">
      <w:pPr>
        <w:rPr>
          <w:rFonts w:ascii="Courier New" w:hAnsi="Courier New" w:cs="Courier New"/>
          <w:color w:val="000000" w:themeColor="text1"/>
          <w:sz w:val="20"/>
          <w:lang w:val="en-US"/>
        </w:rPr>
      </w:pPr>
      <w:proofErr w:type="spellStart"/>
      <w:r w:rsidRPr="00EF086F">
        <w:rPr>
          <w:rFonts w:ascii="Courier New" w:hAnsi="Courier New" w:cs="Courier New"/>
          <w:color w:val="000000" w:themeColor="text1"/>
          <w:sz w:val="20"/>
          <w:lang w:val="en-US"/>
        </w:rPr>
        <w:t>countRepeated</w:t>
      </w:r>
      <w:proofErr w:type="spellEnd"/>
      <w:r w:rsidRPr="00EF086F">
        <w:rPr>
          <w:rFonts w:ascii="Courier New" w:hAnsi="Courier New" w:cs="Courier New"/>
          <w:color w:val="000000" w:themeColor="text1"/>
          <w:sz w:val="20"/>
          <w:lang w:val="en-US"/>
        </w:rPr>
        <w:t>++;</w:t>
      </w:r>
    </w:p>
    <w:p w14:paraId="4E4B0471"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w:t>
      </w:r>
    </w:p>
    <w:p w14:paraId="2EF63B2B" w14:textId="77777777" w:rsidR="00437464" w:rsidRPr="00EF086F" w:rsidRDefault="00437464" w:rsidP="002D40B6">
      <w:pPr>
        <w:rPr>
          <w:rFonts w:ascii="Courier New" w:hAnsi="Courier New" w:cs="Courier New"/>
          <w:color w:val="000000" w:themeColor="text1"/>
          <w:sz w:val="20"/>
          <w:lang w:val="en-US"/>
        </w:rPr>
      </w:pPr>
    </w:p>
    <w:p w14:paraId="3748AB7A"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if (</w:t>
      </w:r>
      <w:proofErr w:type="spellStart"/>
      <w:r w:rsidRPr="00EF086F">
        <w:rPr>
          <w:rFonts w:ascii="Courier New" w:hAnsi="Courier New" w:cs="Courier New"/>
          <w:color w:val="000000" w:themeColor="text1"/>
          <w:sz w:val="20"/>
          <w:lang w:val="en-US"/>
        </w:rPr>
        <w:t>countRepeated</w:t>
      </w:r>
      <w:proofErr w:type="spellEnd"/>
      <w:r w:rsidRPr="00EF086F">
        <w:rPr>
          <w:rFonts w:ascii="Courier New" w:hAnsi="Courier New" w:cs="Courier New"/>
          <w:color w:val="000000" w:themeColor="text1"/>
          <w:sz w:val="20"/>
          <w:lang w:val="en-US"/>
        </w:rPr>
        <w:t xml:space="preserve"> &gt; 1) {</w:t>
      </w:r>
    </w:p>
    <w:p w14:paraId="79E72C67" w14:textId="77777777" w:rsidR="00437464" w:rsidRPr="00EF086F" w:rsidRDefault="00437464" w:rsidP="002D40B6">
      <w:pPr>
        <w:rPr>
          <w:rFonts w:ascii="Courier New" w:hAnsi="Courier New" w:cs="Courier New"/>
          <w:color w:val="000000" w:themeColor="text1"/>
          <w:sz w:val="20"/>
          <w:lang w:val="en-US"/>
        </w:rPr>
      </w:pPr>
      <w:proofErr w:type="spellStart"/>
      <w:r w:rsidRPr="00EF086F">
        <w:rPr>
          <w:rFonts w:ascii="Courier New" w:hAnsi="Courier New" w:cs="Courier New"/>
          <w:color w:val="000000" w:themeColor="text1"/>
          <w:sz w:val="20"/>
          <w:lang w:val="en-US"/>
        </w:rPr>
        <w:t>repeatedNotFound</w:t>
      </w:r>
      <w:proofErr w:type="spellEnd"/>
      <w:r w:rsidRPr="00EF086F">
        <w:rPr>
          <w:rFonts w:ascii="Courier New" w:hAnsi="Courier New" w:cs="Courier New"/>
          <w:color w:val="000000" w:themeColor="text1"/>
          <w:sz w:val="20"/>
          <w:lang w:val="en-US"/>
        </w:rPr>
        <w:t xml:space="preserve"> = false;</w:t>
      </w:r>
    </w:p>
    <w:p w14:paraId="349F5764" w14:textId="77777777" w:rsidR="00437464" w:rsidRPr="00EF086F" w:rsidRDefault="00437464" w:rsidP="002D40B6">
      <w:pPr>
        <w:rPr>
          <w:rFonts w:ascii="Courier New" w:hAnsi="Courier New" w:cs="Courier New"/>
          <w:color w:val="000000" w:themeColor="text1"/>
          <w:sz w:val="20"/>
          <w:lang w:val="en-US"/>
        </w:rPr>
      </w:pPr>
      <w:proofErr w:type="spellStart"/>
      <w:r w:rsidRPr="00EF086F">
        <w:rPr>
          <w:rFonts w:ascii="Courier New" w:hAnsi="Courier New" w:cs="Courier New"/>
          <w:color w:val="000000" w:themeColor="text1"/>
          <w:sz w:val="20"/>
          <w:lang w:val="en-US"/>
        </w:rPr>
        <w:t>Debug.Log</w:t>
      </w:r>
      <w:proofErr w:type="spellEnd"/>
      <w:r w:rsidRPr="00EF086F">
        <w:rPr>
          <w:rFonts w:ascii="Courier New" w:hAnsi="Courier New" w:cs="Courier New"/>
          <w:color w:val="000000" w:themeColor="text1"/>
          <w:sz w:val="20"/>
          <w:lang w:val="en-US"/>
        </w:rPr>
        <w:t>($"</w:t>
      </w:r>
      <w:r w:rsidRPr="00EF086F">
        <w:rPr>
          <w:rFonts w:ascii="Courier New" w:hAnsi="Courier New" w:cs="Courier New"/>
          <w:color w:val="000000" w:themeColor="text1"/>
          <w:sz w:val="20"/>
        </w:rPr>
        <w:t>Найден</w:t>
      </w:r>
      <w:r w:rsidRPr="00EF086F">
        <w:rPr>
          <w:rFonts w:ascii="Courier New" w:hAnsi="Courier New" w:cs="Courier New"/>
          <w:color w:val="000000" w:themeColor="text1"/>
          <w:sz w:val="20"/>
          <w:lang w:val="en-US"/>
        </w:rPr>
        <w:t xml:space="preserve"> </w:t>
      </w:r>
      <w:proofErr w:type="gramStart"/>
      <w:r w:rsidRPr="00EF086F">
        <w:rPr>
          <w:rFonts w:ascii="Courier New" w:hAnsi="Courier New" w:cs="Courier New"/>
          <w:color w:val="000000" w:themeColor="text1"/>
          <w:sz w:val="20"/>
        </w:rPr>
        <w:t>дубликат</w:t>
      </w:r>
      <w:r w:rsidRPr="00EF086F">
        <w:rPr>
          <w:rFonts w:ascii="Courier New" w:hAnsi="Courier New" w:cs="Courier New"/>
          <w:color w:val="000000" w:themeColor="text1"/>
          <w:sz w:val="20"/>
          <w:lang w:val="en-US"/>
        </w:rPr>
        <w:t>:{</w:t>
      </w:r>
      <w:proofErr w:type="spellStart"/>
      <w:proofErr w:type="gramEnd"/>
      <w:r w:rsidRPr="00EF086F">
        <w:rPr>
          <w:rFonts w:ascii="Courier New" w:hAnsi="Courier New" w:cs="Courier New"/>
          <w:color w:val="000000" w:themeColor="text1"/>
          <w:sz w:val="20"/>
          <w:lang w:val="en-US"/>
        </w:rPr>
        <w:t>childNode.InnerText</w:t>
      </w:r>
      <w:proofErr w:type="spellEnd"/>
      <w:r w:rsidRPr="00EF086F">
        <w:rPr>
          <w:rFonts w:ascii="Courier New" w:hAnsi="Courier New" w:cs="Courier New"/>
          <w:color w:val="000000" w:themeColor="text1"/>
          <w:sz w:val="20"/>
          <w:lang w:val="en-US"/>
        </w:rPr>
        <w:t>}");</w:t>
      </w:r>
    </w:p>
    <w:p w14:paraId="5FE8676D"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w:t>
      </w:r>
    </w:p>
    <w:p w14:paraId="71D4A11A"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w:t>
      </w:r>
    </w:p>
    <w:p w14:paraId="053560DA" w14:textId="77777777" w:rsidR="00437464" w:rsidRPr="00EF086F" w:rsidRDefault="00437464" w:rsidP="002D40B6">
      <w:pPr>
        <w:rPr>
          <w:rFonts w:ascii="Courier New" w:hAnsi="Courier New" w:cs="Courier New"/>
          <w:color w:val="000000" w:themeColor="text1"/>
          <w:sz w:val="20"/>
          <w:lang w:val="en-US"/>
        </w:rPr>
      </w:pPr>
    </w:p>
    <w:p w14:paraId="6BD14F27" w14:textId="77777777" w:rsidR="00437464" w:rsidRPr="00EF086F" w:rsidRDefault="00437464" w:rsidP="002D40B6">
      <w:pPr>
        <w:rPr>
          <w:rFonts w:ascii="Courier New" w:hAnsi="Courier New" w:cs="Courier New"/>
          <w:color w:val="000000" w:themeColor="text1"/>
          <w:sz w:val="20"/>
          <w:lang w:val="en-US"/>
        </w:rPr>
      </w:pPr>
      <w:proofErr w:type="spellStart"/>
      <w:r w:rsidRPr="00EF086F">
        <w:rPr>
          <w:rFonts w:ascii="Courier New" w:hAnsi="Courier New" w:cs="Courier New"/>
          <w:color w:val="000000" w:themeColor="text1"/>
          <w:sz w:val="20"/>
          <w:lang w:val="en-US"/>
        </w:rPr>
        <w:t>Debug.Log</w:t>
      </w:r>
      <w:proofErr w:type="spellEnd"/>
      <w:r w:rsidRPr="00EF086F">
        <w:rPr>
          <w:rFonts w:ascii="Courier New" w:hAnsi="Courier New" w:cs="Courier New"/>
          <w:color w:val="000000" w:themeColor="text1"/>
          <w:sz w:val="20"/>
          <w:lang w:val="en-US"/>
        </w:rPr>
        <w:t>($"</w:t>
      </w:r>
      <w:r w:rsidRPr="00EF086F">
        <w:rPr>
          <w:rFonts w:ascii="Courier New" w:hAnsi="Courier New" w:cs="Courier New"/>
          <w:color w:val="000000" w:themeColor="text1"/>
          <w:sz w:val="20"/>
        </w:rPr>
        <w:t>Тест</w:t>
      </w:r>
      <w:r w:rsidRPr="00EF086F">
        <w:rPr>
          <w:rFonts w:ascii="Courier New" w:hAnsi="Courier New" w:cs="Courier New"/>
          <w:color w:val="000000" w:themeColor="text1"/>
          <w:sz w:val="20"/>
          <w:lang w:val="en-US"/>
        </w:rPr>
        <w:t xml:space="preserve"> </w:t>
      </w:r>
      <w:r w:rsidRPr="00EF086F">
        <w:rPr>
          <w:rFonts w:ascii="Courier New" w:hAnsi="Courier New" w:cs="Courier New"/>
          <w:color w:val="000000" w:themeColor="text1"/>
          <w:sz w:val="20"/>
        </w:rPr>
        <w:t>завершён</w:t>
      </w:r>
      <w:r w:rsidRPr="00EF086F">
        <w:rPr>
          <w:rFonts w:ascii="Courier New" w:hAnsi="Courier New" w:cs="Courier New"/>
          <w:color w:val="000000" w:themeColor="text1"/>
          <w:sz w:val="20"/>
          <w:lang w:val="en-US"/>
        </w:rPr>
        <w:t>");</w:t>
      </w:r>
    </w:p>
    <w:p w14:paraId="57D681B4" w14:textId="77777777" w:rsidR="00437464" w:rsidRPr="00EF086F" w:rsidRDefault="00437464" w:rsidP="002D40B6">
      <w:pPr>
        <w:rPr>
          <w:rFonts w:ascii="Courier New" w:hAnsi="Courier New" w:cs="Courier New"/>
          <w:color w:val="000000" w:themeColor="text1"/>
          <w:sz w:val="20"/>
          <w:lang w:val="en-US"/>
        </w:rPr>
      </w:pPr>
      <w:r w:rsidRPr="00EF086F">
        <w:rPr>
          <w:rFonts w:ascii="Courier New" w:hAnsi="Courier New" w:cs="Courier New"/>
          <w:color w:val="000000" w:themeColor="text1"/>
          <w:sz w:val="20"/>
          <w:lang w:val="en-US"/>
        </w:rPr>
        <w:t>if (</w:t>
      </w:r>
      <w:proofErr w:type="spellStart"/>
      <w:r w:rsidRPr="00EF086F">
        <w:rPr>
          <w:rFonts w:ascii="Courier New" w:hAnsi="Courier New" w:cs="Courier New"/>
          <w:color w:val="000000" w:themeColor="text1"/>
          <w:sz w:val="20"/>
          <w:lang w:val="en-US"/>
        </w:rPr>
        <w:t>repeatedNotFound</w:t>
      </w:r>
      <w:proofErr w:type="spellEnd"/>
      <w:r w:rsidRPr="00EF086F">
        <w:rPr>
          <w:rFonts w:ascii="Courier New" w:hAnsi="Courier New" w:cs="Courier New"/>
          <w:color w:val="000000" w:themeColor="text1"/>
          <w:sz w:val="20"/>
          <w:lang w:val="en-US"/>
        </w:rPr>
        <w:t>) {</w:t>
      </w:r>
    </w:p>
    <w:p w14:paraId="5B3ABE04" w14:textId="77777777" w:rsidR="00437464" w:rsidRPr="00EF086F" w:rsidRDefault="00437464" w:rsidP="002D40B6">
      <w:pPr>
        <w:rPr>
          <w:rFonts w:ascii="Courier New" w:hAnsi="Courier New" w:cs="Courier New"/>
          <w:color w:val="000000" w:themeColor="text1"/>
          <w:sz w:val="20"/>
        </w:rPr>
      </w:pPr>
      <w:proofErr w:type="spellStart"/>
      <w:r w:rsidRPr="00EF086F">
        <w:rPr>
          <w:rFonts w:ascii="Courier New" w:hAnsi="Courier New" w:cs="Courier New"/>
          <w:color w:val="000000" w:themeColor="text1"/>
          <w:sz w:val="20"/>
        </w:rPr>
        <w:lastRenderedPageBreak/>
        <w:t>Debug.Log</w:t>
      </w:r>
      <w:proofErr w:type="spellEnd"/>
      <w:r w:rsidRPr="00EF086F">
        <w:rPr>
          <w:rFonts w:ascii="Courier New" w:hAnsi="Courier New" w:cs="Courier New"/>
          <w:color w:val="000000" w:themeColor="text1"/>
          <w:sz w:val="20"/>
        </w:rPr>
        <w:t>($"Всё хорошо. Дубликатов нет.");</w:t>
      </w:r>
    </w:p>
    <w:p w14:paraId="7798814E" w14:textId="77777777" w:rsidR="00437464" w:rsidRPr="00EF086F" w:rsidRDefault="00437464" w:rsidP="002D40B6">
      <w:pPr>
        <w:rPr>
          <w:rFonts w:ascii="Courier New" w:hAnsi="Courier New" w:cs="Courier New"/>
          <w:color w:val="000000" w:themeColor="text1"/>
          <w:sz w:val="20"/>
        </w:rPr>
      </w:pPr>
      <w:r w:rsidRPr="00EF086F">
        <w:rPr>
          <w:rFonts w:ascii="Courier New" w:hAnsi="Courier New" w:cs="Courier New"/>
          <w:color w:val="000000" w:themeColor="text1"/>
          <w:sz w:val="20"/>
        </w:rPr>
        <w:t>}</w:t>
      </w:r>
    </w:p>
    <w:p w14:paraId="30A59615" w14:textId="77777777" w:rsidR="00437464" w:rsidRPr="00EF086F" w:rsidRDefault="00437464" w:rsidP="002D40B6">
      <w:pPr>
        <w:rPr>
          <w:rFonts w:ascii="Courier New" w:hAnsi="Courier New" w:cs="Courier New"/>
          <w:color w:val="000000" w:themeColor="text1"/>
          <w:sz w:val="20"/>
        </w:rPr>
      </w:pPr>
      <w:r w:rsidRPr="00EF086F">
        <w:rPr>
          <w:rFonts w:ascii="Courier New" w:hAnsi="Courier New" w:cs="Courier New"/>
          <w:color w:val="000000" w:themeColor="text1"/>
          <w:sz w:val="20"/>
        </w:rPr>
        <w:t>}</w:t>
      </w:r>
    </w:p>
    <w:p w14:paraId="5B7B6A23" w14:textId="77777777" w:rsidR="00437464" w:rsidRPr="00EF086F" w:rsidRDefault="00437464" w:rsidP="002D40B6">
      <w:pPr>
        <w:rPr>
          <w:rFonts w:ascii="Courier New" w:hAnsi="Courier New" w:cs="Courier New"/>
          <w:color w:val="000000" w:themeColor="text1"/>
          <w:sz w:val="20"/>
        </w:rPr>
      </w:pPr>
      <w:r w:rsidRPr="00EF086F">
        <w:rPr>
          <w:rFonts w:ascii="Courier New" w:hAnsi="Courier New" w:cs="Courier New"/>
          <w:color w:val="000000" w:themeColor="text1"/>
          <w:sz w:val="20"/>
        </w:rPr>
        <w:t>}</w:t>
      </w:r>
    </w:p>
    <w:p w14:paraId="62126B10" w14:textId="09C145AA" w:rsidR="00E03F27" w:rsidRDefault="00E03F27" w:rsidP="00E03F27">
      <w:pPr>
        <w:spacing w:line="360" w:lineRule="auto"/>
        <w:ind w:firstLine="709"/>
        <w:jc w:val="both"/>
        <w:rPr>
          <w:szCs w:val="28"/>
        </w:rPr>
      </w:pPr>
      <w:r>
        <w:rPr>
          <w:szCs w:val="28"/>
        </w:rPr>
        <w:t xml:space="preserve">Результат работы теста представлен на рисунке </w:t>
      </w:r>
      <w:r w:rsidR="000C74AB">
        <w:rPr>
          <w:szCs w:val="28"/>
        </w:rPr>
        <w:t>13</w:t>
      </w:r>
      <w:r>
        <w:rPr>
          <w:szCs w:val="28"/>
        </w:rPr>
        <w:t>.</w:t>
      </w:r>
    </w:p>
    <w:p w14:paraId="77A21CDA" w14:textId="77777777" w:rsidR="00E03F27" w:rsidRPr="0082787C" w:rsidRDefault="00E03F27" w:rsidP="00875B3F">
      <w:pPr>
        <w:spacing w:after="200" w:line="360" w:lineRule="auto"/>
        <w:jc w:val="center"/>
        <w:rPr>
          <w:szCs w:val="28"/>
          <w:lang w:val="en-US"/>
        </w:rPr>
      </w:pPr>
      <w:r w:rsidRPr="0048570B">
        <w:rPr>
          <w:noProof/>
          <w:szCs w:val="28"/>
        </w:rPr>
        <w:drawing>
          <wp:inline distT="0" distB="0" distL="0" distR="0" wp14:anchorId="13DD28F7" wp14:editId="26795443">
            <wp:extent cx="5940425" cy="1154430"/>
            <wp:effectExtent l="0" t="0" r="3175" b="7620"/>
            <wp:docPr id="240552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2052" name=""/>
                    <pic:cNvPicPr/>
                  </pic:nvPicPr>
                  <pic:blipFill>
                    <a:blip r:embed="rId21"/>
                    <a:stretch>
                      <a:fillRect/>
                    </a:stretch>
                  </pic:blipFill>
                  <pic:spPr>
                    <a:xfrm>
                      <a:off x="0" y="0"/>
                      <a:ext cx="5940425" cy="1154430"/>
                    </a:xfrm>
                    <a:prstGeom prst="rect">
                      <a:avLst/>
                    </a:prstGeom>
                  </pic:spPr>
                </pic:pic>
              </a:graphicData>
            </a:graphic>
          </wp:inline>
        </w:drawing>
      </w:r>
    </w:p>
    <w:p w14:paraId="2139C172" w14:textId="67331564" w:rsidR="00E03F27" w:rsidRDefault="00E03F27" w:rsidP="00E03F27">
      <w:pPr>
        <w:spacing w:after="200" w:line="360" w:lineRule="auto"/>
        <w:jc w:val="center"/>
        <w:rPr>
          <w:szCs w:val="28"/>
        </w:rPr>
      </w:pPr>
      <w:r>
        <w:rPr>
          <w:szCs w:val="28"/>
        </w:rPr>
        <w:t xml:space="preserve">Рисунок </w:t>
      </w:r>
      <w:r w:rsidR="000C74AB">
        <w:rPr>
          <w:szCs w:val="28"/>
        </w:rPr>
        <w:t>13</w:t>
      </w:r>
      <w:r>
        <w:rPr>
          <w:szCs w:val="28"/>
        </w:rPr>
        <w:t xml:space="preserve"> – Результат тестирования функции по валидации</w:t>
      </w:r>
    </w:p>
    <w:p w14:paraId="3FBEFBC5" w14:textId="77777777" w:rsidR="00E03F27" w:rsidRPr="00FB7D86" w:rsidRDefault="00E03F27" w:rsidP="00E03F27">
      <w:pPr>
        <w:spacing w:line="360" w:lineRule="auto"/>
        <w:ind w:firstLine="709"/>
        <w:jc w:val="both"/>
        <w:rPr>
          <w:szCs w:val="28"/>
        </w:rPr>
      </w:pPr>
      <w:r>
        <w:rPr>
          <w:szCs w:val="28"/>
        </w:rPr>
        <w:t>В результате запуска можно увидеть, что тестирование прошло успешно</w:t>
      </w:r>
      <w:r w:rsidRPr="00FB7D86">
        <w:rPr>
          <w:szCs w:val="28"/>
        </w:rPr>
        <w:t>.</w:t>
      </w:r>
    </w:p>
    <w:p w14:paraId="1171C661" w14:textId="20835EB2" w:rsidR="00437464" w:rsidRPr="004565BF" w:rsidRDefault="00E03F27" w:rsidP="00210C04">
      <w:pPr>
        <w:spacing w:before="300" w:after="200" w:line="360" w:lineRule="auto"/>
        <w:rPr>
          <w:szCs w:val="28"/>
        </w:rPr>
      </w:pPr>
      <w:r>
        <w:rPr>
          <w:szCs w:val="28"/>
        </w:rPr>
        <w:br w:type="page"/>
      </w:r>
    </w:p>
    <w:p w14:paraId="4D7BB0BE" w14:textId="05A521F0" w:rsidR="00067D3C" w:rsidRDefault="00067D3C" w:rsidP="005210B2">
      <w:pPr>
        <w:pStyle w:val="1"/>
        <w:numPr>
          <w:ilvl w:val="0"/>
          <w:numId w:val="0"/>
        </w:numPr>
        <w:jc w:val="center"/>
      </w:pPr>
      <w:bookmarkStart w:id="31" w:name="_Toc138462026"/>
      <w:r>
        <w:lastRenderedPageBreak/>
        <w:t>Заключение</w:t>
      </w:r>
      <w:bookmarkEnd w:id="31"/>
    </w:p>
    <w:p w14:paraId="72095F4A" w14:textId="198D5994" w:rsidR="003755A1" w:rsidRDefault="00DF2427" w:rsidP="00AE2F51">
      <w:pPr>
        <w:spacing w:line="360" w:lineRule="auto"/>
        <w:ind w:firstLine="709"/>
        <w:jc w:val="both"/>
      </w:pPr>
      <w:r>
        <w:t>В результате выполнения выпускной квалификационной работы был</w:t>
      </w:r>
      <w:r w:rsidR="003A1B49">
        <w:t>о</w:t>
      </w:r>
      <w:r>
        <w:t xml:space="preserve"> разработан</w:t>
      </w:r>
      <w:r w:rsidR="003A1B49">
        <w:t>о</w:t>
      </w:r>
      <w:r>
        <w:t xml:space="preserve"> </w:t>
      </w:r>
      <w:r w:rsidR="003A1B49">
        <w:t>мобильное приложение для запоминания английских слов</w:t>
      </w:r>
      <w:r w:rsidR="00A87C6C">
        <w:t xml:space="preserve"> </w:t>
      </w:r>
      <w:r w:rsidR="00A87C6C" w:rsidRPr="00A87C6C">
        <w:t xml:space="preserve">с применением системы </w:t>
      </w:r>
      <w:proofErr w:type="spellStart"/>
      <w:r w:rsidR="00A87C6C" w:rsidRPr="00A87C6C">
        <w:t>Лейтнера</w:t>
      </w:r>
      <w:proofErr w:type="spellEnd"/>
      <w:r w:rsidR="00A87C6C" w:rsidRPr="00A87C6C">
        <w:t xml:space="preserve"> в игровой форме</w:t>
      </w:r>
      <w:r w:rsidR="00383983">
        <w:t>.</w:t>
      </w:r>
    </w:p>
    <w:p w14:paraId="28277653" w14:textId="28BAB7C5" w:rsidR="00B26213" w:rsidRDefault="00A100B2" w:rsidP="00AE2F51">
      <w:pPr>
        <w:spacing w:line="360" w:lineRule="auto"/>
        <w:ind w:firstLine="709"/>
        <w:jc w:val="both"/>
      </w:pPr>
      <w:r>
        <w:t>На этапе анализа требований и предметной области были подобраны и проанализированы</w:t>
      </w:r>
      <w:r w:rsidR="00C8576A">
        <w:t xml:space="preserve"> </w:t>
      </w:r>
      <w:r>
        <w:t>аналоги. В результате анализа была проведена сравнительная характеристика, в ходе которой были выявлены основные преимущества и недостатки аналогов, на основе которых были определены требования, которым должн</w:t>
      </w:r>
      <w:r w:rsidR="00CA6396">
        <w:t>о</w:t>
      </w:r>
      <w:r>
        <w:t xml:space="preserve"> соответствовать разрабатываем</w:t>
      </w:r>
      <w:r w:rsidR="00CA6396">
        <w:t>ое мобильное</w:t>
      </w:r>
      <w:r>
        <w:t xml:space="preserve"> </w:t>
      </w:r>
      <w:r w:rsidR="00CA6396">
        <w:t>приложение</w:t>
      </w:r>
      <w:r>
        <w:t>.</w:t>
      </w:r>
    </w:p>
    <w:p w14:paraId="537D3CC0" w14:textId="1294B27A" w:rsidR="002524B7" w:rsidRDefault="002524B7" w:rsidP="00AE2F51">
      <w:pPr>
        <w:spacing w:line="360" w:lineRule="auto"/>
        <w:ind w:firstLine="709"/>
        <w:jc w:val="both"/>
      </w:pPr>
      <w:r>
        <w:t>Был осуществлен функционально-стоимостной анализ, в ходе которого был определен бюджет и затраты разработки. В результате анализа было определено, что всего разработка приложения займет 4</w:t>
      </w:r>
      <w:r w:rsidR="00320726">
        <w:t>7</w:t>
      </w:r>
      <w:r>
        <w:t xml:space="preserve"> дней, а затраты на реализацию системы составят </w:t>
      </w:r>
      <w:r w:rsidR="00320726">
        <w:t>136</w:t>
      </w:r>
      <w:r>
        <w:t xml:space="preserve"> </w:t>
      </w:r>
      <w:r w:rsidR="00320726">
        <w:t>1</w:t>
      </w:r>
      <w:r>
        <w:t>00 рублей</w:t>
      </w:r>
      <w:r w:rsidR="00A8553E">
        <w:t>.</w:t>
      </w:r>
    </w:p>
    <w:p w14:paraId="750AF6A2" w14:textId="3D3300B3" w:rsidR="00182D92" w:rsidRDefault="00182D92" w:rsidP="00182D92">
      <w:pPr>
        <w:spacing w:line="360" w:lineRule="auto"/>
        <w:ind w:firstLine="709"/>
        <w:jc w:val="both"/>
      </w:pPr>
      <w:r>
        <w:t xml:space="preserve">Было проведено проектирование </w:t>
      </w:r>
      <w:r w:rsidR="00E15455">
        <w:t>мобильного</w:t>
      </w:r>
      <w:r>
        <w:t xml:space="preserve"> </w:t>
      </w:r>
      <w:r w:rsidR="006A133B">
        <w:t>приложения</w:t>
      </w:r>
      <w:r>
        <w:t xml:space="preserve">, заключающееся в проектировании </w:t>
      </w:r>
      <w:r w:rsidR="006472C9">
        <w:t>структуры приложения</w:t>
      </w:r>
      <w:r>
        <w:t xml:space="preserve"> и создания макета </w:t>
      </w:r>
      <w:r w:rsidR="00937BF2">
        <w:t>пользовательского интерфейса</w:t>
      </w:r>
      <w:r>
        <w:t xml:space="preserve"> приложения. </w:t>
      </w:r>
    </w:p>
    <w:p w14:paraId="62173201" w14:textId="61C6E143" w:rsidR="000F5D03" w:rsidRDefault="00182D92" w:rsidP="00182D92">
      <w:pPr>
        <w:spacing w:line="360" w:lineRule="auto"/>
        <w:ind w:firstLine="709"/>
        <w:jc w:val="both"/>
      </w:pPr>
      <w:r>
        <w:t>Далее была проведена разработка системы, используя</w:t>
      </w:r>
      <w:r w:rsidR="008515D7">
        <w:t xml:space="preserve"> язык программирования </w:t>
      </w:r>
      <w:r w:rsidR="008515D7">
        <w:rPr>
          <w:lang w:val="en-US"/>
        </w:rPr>
        <w:t>C</w:t>
      </w:r>
      <w:r w:rsidR="008515D7" w:rsidRPr="008515D7">
        <w:t xml:space="preserve"># </w:t>
      </w:r>
      <w:r w:rsidR="008515D7">
        <w:t xml:space="preserve">и </w:t>
      </w:r>
      <w:r w:rsidR="00FB764D">
        <w:t>к</w:t>
      </w:r>
      <w:r w:rsidR="00FB764D" w:rsidRPr="00FB764D">
        <w:t>россплатформенн</w:t>
      </w:r>
      <w:r w:rsidR="00FB764D">
        <w:t>ую</w:t>
      </w:r>
      <w:r w:rsidR="00FB764D" w:rsidRPr="00FB764D">
        <w:t xml:space="preserve"> сред</w:t>
      </w:r>
      <w:r w:rsidR="00FB764D">
        <w:t>у</w:t>
      </w:r>
      <w:r w:rsidR="00FB764D" w:rsidRPr="00FB764D">
        <w:t xml:space="preserve"> разработки</w:t>
      </w:r>
      <w:r w:rsidR="00FB764D">
        <w:t xml:space="preserve"> </w:t>
      </w:r>
      <w:r w:rsidR="00FB764D">
        <w:rPr>
          <w:lang w:val="en-US"/>
        </w:rPr>
        <w:t>Unity</w:t>
      </w:r>
      <w:r>
        <w:t>. Было проведено тестирование методами черного ящика, метрикой Холстеда и автоматизированное тестирование, показавшее, что программа работает корректно.</w:t>
      </w:r>
    </w:p>
    <w:p w14:paraId="2C86C658" w14:textId="77777777" w:rsidR="002524B7" w:rsidRDefault="00AE2F51" w:rsidP="002524B7">
      <w:pPr>
        <w:spacing w:line="360" w:lineRule="auto"/>
        <w:ind w:firstLine="709"/>
        <w:jc w:val="both"/>
      </w:pPr>
      <w:r>
        <w:t xml:space="preserve">Таким образом, в результате выполнения выпускной квалификационной работы </w:t>
      </w:r>
      <w:r w:rsidR="002524B7">
        <w:t xml:space="preserve">было разработано мобильное приложение для запоминания английских слов </w:t>
      </w:r>
      <w:r w:rsidR="002524B7" w:rsidRPr="00A87C6C">
        <w:t xml:space="preserve">с применением системы </w:t>
      </w:r>
      <w:proofErr w:type="spellStart"/>
      <w:r w:rsidR="002524B7" w:rsidRPr="00A87C6C">
        <w:t>Лейтнера</w:t>
      </w:r>
      <w:proofErr w:type="spellEnd"/>
      <w:r w:rsidR="002524B7" w:rsidRPr="00A87C6C">
        <w:t xml:space="preserve"> в игровой форме</w:t>
      </w:r>
      <w:r w:rsidR="002524B7">
        <w:t>.</w:t>
      </w:r>
    </w:p>
    <w:p w14:paraId="373C4E5F" w14:textId="4973EB85" w:rsidR="007B66BE" w:rsidRPr="00D358B1" w:rsidRDefault="00AE2F51" w:rsidP="002524B7">
      <w:pPr>
        <w:spacing w:line="360" w:lineRule="auto"/>
        <w:ind w:firstLine="709"/>
        <w:jc w:val="both"/>
      </w:pPr>
      <w:r>
        <w:br w:type="page"/>
      </w:r>
    </w:p>
    <w:p w14:paraId="1F975580" w14:textId="2DFAB767" w:rsidR="00067D3C" w:rsidRDefault="00067D3C" w:rsidP="00361BDE">
      <w:pPr>
        <w:pStyle w:val="1"/>
        <w:numPr>
          <w:ilvl w:val="0"/>
          <w:numId w:val="0"/>
        </w:numPr>
        <w:jc w:val="center"/>
      </w:pPr>
      <w:bookmarkStart w:id="32" w:name="_Toc138462027"/>
      <w:r>
        <w:lastRenderedPageBreak/>
        <w:t>Список использованных источников</w:t>
      </w:r>
      <w:bookmarkEnd w:id="32"/>
    </w:p>
    <w:p w14:paraId="090932FB" w14:textId="118BA2AC" w:rsidR="00FA0D29" w:rsidRPr="00FF022F" w:rsidRDefault="00FA0D29" w:rsidP="00FA0D29">
      <w:pPr>
        <w:pStyle w:val="a9"/>
        <w:numPr>
          <w:ilvl w:val="0"/>
          <w:numId w:val="2"/>
        </w:numPr>
        <w:spacing w:line="360" w:lineRule="auto"/>
        <w:ind w:left="0" w:firstLine="709"/>
        <w:jc w:val="both"/>
      </w:pPr>
      <w:r>
        <w:t>Система </w:t>
      </w:r>
      <w:proofErr w:type="spellStart"/>
      <w:r>
        <w:t>Лейтнера</w:t>
      </w:r>
      <w:proofErr w:type="spellEnd"/>
      <w:r>
        <w:t> </w:t>
      </w:r>
      <w:r w:rsidRPr="00924AEA">
        <w:t>//</w:t>
      </w:r>
      <w:r w:rsidR="00B1038A">
        <w:t> </w:t>
      </w:r>
      <w:r w:rsidR="00125049">
        <w:t>Википедия</w:t>
      </w:r>
      <w:r w:rsidRPr="00924AEA">
        <w:t>.</w:t>
      </w:r>
      <w:r w:rsidR="00CE4905">
        <w:t> </w:t>
      </w:r>
      <w:r>
        <w:t>[Электронный</w:t>
      </w:r>
      <w:r w:rsidR="00CE4905">
        <w:t> </w:t>
      </w:r>
      <w:r>
        <w:t>ресурс]</w:t>
      </w:r>
      <w:r w:rsidR="00FF3D0B">
        <w:t> </w:t>
      </w:r>
      <w:r w:rsidRPr="00924AEA">
        <w:t>URL:</w:t>
      </w:r>
      <w:r w:rsidR="000D7F0E" w:rsidRPr="000D7F0E">
        <w:t xml:space="preserve"> </w:t>
      </w:r>
      <w:hyperlink r:id="rId22" w:history="1">
        <w:r w:rsidR="000D7F0E" w:rsidRPr="00BA6464">
          <w:rPr>
            <w:rStyle w:val="a8"/>
            <w:color w:val="000000" w:themeColor="text1"/>
            <w:u w:val="none"/>
          </w:rPr>
          <w:t>https://ru.wikipedia.org/wiki/Система_Лейтнера</w:t>
        </w:r>
      </w:hyperlink>
      <w:r w:rsidR="000D7F0E" w:rsidRPr="00BA6464">
        <w:rPr>
          <w:color w:val="000000" w:themeColor="text1"/>
        </w:rPr>
        <w:t> </w:t>
      </w:r>
      <w:r w:rsidRPr="00BA6464">
        <w:rPr>
          <w:color w:val="000000" w:themeColor="text1"/>
        </w:rPr>
        <w:t xml:space="preserve"> (дата </w:t>
      </w:r>
      <w:r w:rsidRPr="00924AEA">
        <w:t xml:space="preserve">обращения: </w:t>
      </w:r>
      <w:r w:rsidR="00CF26F1">
        <w:t>10</w:t>
      </w:r>
      <w:r w:rsidRPr="00924AEA">
        <w:t>.</w:t>
      </w:r>
      <w:r>
        <w:t>0</w:t>
      </w:r>
      <w:r w:rsidR="00CF26F1">
        <w:t>6</w:t>
      </w:r>
      <w:r w:rsidRPr="00924AEA">
        <w:t>.</w:t>
      </w:r>
      <w:r w:rsidRPr="00B82D5E">
        <w:t>2023)</w:t>
      </w:r>
      <w:r w:rsidR="00410C15" w:rsidRPr="00410C15">
        <w:t>.</w:t>
      </w:r>
    </w:p>
    <w:p w14:paraId="25F8E8E3" w14:textId="33CB3543" w:rsidR="00FF022F" w:rsidRPr="00B4338C" w:rsidRDefault="007D424A" w:rsidP="00FF022F">
      <w:pPr>
        <w:pStyle w:val="a9"/>
        <w:numPr>
          <w:ilvl w:val="0"/>
          <w:numId w:val="2"/>
        </w:numPr>
        <w:spacing w:line="360" w:lineRule="auto"/>
        <w:ind w:left="0" w:firstLine="709"/>
        <w:jc w:val="both"/>
      </w:pPr>
      <w:r>
        <w:t xml:space="preserve">Система </w:t>
      </w:r>
      <w:proofErr w:type="spellStart"/>
      <w:r>
        <w:t>Лейтнера</w:t>
      </w:r>
      <w:proofErr w:type="spellEnd"/>
      <w:r w:rsidR="00217F86">
        <w:t>: 5 шагов</w:t>
      </w:r>
      <w:r w:rsidR="001774D4" w:rsidRPr="00B31778">
        <w:t>,</w:t>
      </w:r>
      <w:r w:rsidR="001774D4">
        <w:t xml:space="preserve"> позволяющих</w:t>
      </w:r>
      <w:r w:rsidR="00B31778">
        <w:t xml:space="preserve"> выучить что угодно</w:t>
      </w:r>
      <w:r w:rsidR="00FF022F" w:rsidRPr="0039345E">
        <w:t xml:space="preserve"> </w:t>
      </w:r>
      <w:r w:rsidR="00FF022F" w:rsidRPr="00924AEA">
        <w:t xml:space="preserve">// </w:t>
      </w:r>
      <w:r w:rsidR="00542800">
        <w:t>4</w:t>
      </w:r>
      <w:r w:rsidR="00542800">
        <w:rPr>
          <w:lang w:val="en-US"/>
        </w:rPr>
        <w:t>Brain</w:t>
      </w:r>
      <w:r w:rsidR="00FF022F" w:rsidRPr="00924AEA">
        <w:t>.  [Электронный ресурс] URL:</w:t>
      </w:r>
      <w:r w:rsidR="00FF022F">
        <w:t> </w:t>
      </w:r>
      <w:hyperlink r:id="rId23" w:history="1">
        <w:r w:rsidR="00CB663D" w:rsidRPr="00BA6464">
          <w:rPr>
            <w:rStyle w:val="a8"/>
            <w:color w:val="000000" w:themeColor="text1"/>
            <w:u w:val="none"/>
          </w:rPr>
          <w:t>https://4brain.ru/blog/sistema-lejtnera/</w:t>
        </w:r>
      </w:hyperlink>
      <w:r w:rsidR="00FF022F" w:rsidRPr="00FF022F">
        <w:t xml:space="preserve"> </w:t>
      </w:r>
      <w:r w:rsidR="00FF022F" w:rsidRPr="00924AEA">
        <w:t xml:space="preserve">(дата обращения: </w:t>
      </w:r>
      <w:r w:rsidR="005713C9">
        <w:t>10</w:t>
      </w:r>
      <w:r w:rsidR="00FF022F" w:rsidRPr="00924AEA">
        <w:t>.</w:t>
      </w:r>
      <w:r w:rsidR="00FF022F">
        <w:t>0</w:t>
      </w:r>
      <w:r w:rsidR="005713C9">
        <w:t>6</w:t>
      </w:r>
      <w:r w:rsidR="00FF022F" w:rsidRPr="00924AEA">
        <w:t>.202</w:t>
      </w:r>
      <w:r w:rsidR="00FF022F">
        <w:t>3</w:t>
      </w:r>
      <w:r w:rsidR="00FF022F" w:rsidRPr="00924AEA">
        <w:t>)</w:t>
      </w:r>
      <w:r w:rsidR="00410C15" w:rsidRPr="00410C15">
        <w:t>.</w:t>
      </w:r>
    </w:p>
    <w:p w14:paraId="590B1B83" w14:textId="0617E8EF" w:rsidR="00B4338C" w:rsidRPr="00FF022F" w:rsidRDefault="009514CD" w:rsidP="0079781F">
      <w:pPr>
        <w:pStyle w:val="a9"/>
        <w:numPr>
          <w:ilvl w:val="0"/>
          <w:numId w:val="2"/>
        </w:numPr>
        <w:spacing w:line="360" w:lineRule="auto"/>
        <w:ind w:left="0" w:firstLine="709"/>
        <w:jc w:val="both"/>
      </w:pPr>
      <w:r w:rsidRPr="009514CD">
        <w:t>Обзор</w:t>
      </w:r>
      <w:r w:rsidRPr="002B1C83">
        <w:rPr>
          <w:lang w:val="en-US"/>
        </w:rPr>
        <w:t xml:space="preserve"> </w:t>
      </w:r>
      <w:proofErr w:type="spellStart"/>
      <w:r w:rsidRPr="002B1C83">
        <w:rPr>
          <w:lang w:val="en-US"/>
        </w:rPr>
        <w:t>Brainscape</w:t>
      </w:r>
      <w:proofErr w:type="spellEnd"/>
      <w:r w:rsidRPr="002B1C83">
        <w:rPr>
          <w:lang w:val="en-US"/>
        </w:rPr>
        <w:t>.</w:t>
      </w:r>
      <w:r w:rsidR="00B4338C" w:rsidRPr="002B1C83">
        <w:rPr>
          <w:lang w:val="en-US"/>
        </w:rPr>
        <w:t xml:space="preserve"> // </w:t>
      </w:r>
      <w:r w:rsidR="0046171B">
        <w:rPr>
          <w:lang w:val="en-US"/>
        </w:rPr>
        <w:t>All In One</w:t>
      </w:r>
      <w:r w:rsidR="002567D5">
        <w:rPr>
          <w:lang w:val="en-US"/>
        </w:rPr>
        <w:t xml:space="preserve"> </w:t>
      </w:r>
      <w:r w:rsidR="0046171B">
        <w:rPr>
          <w:lang w:val="en-US"/>
        </w:rPr>
        <w:t>Person</w:t>
      </w:r>
      <w:r w:rsidR="00B4338C" w:rsidRPr="002B1C83">
        <w:rPr>
          <w:lang w:val="en-US"/>
        </w:rPr>
        <w:t xml:space="preserve">.  </w:t>
      </w:r>
      <w:r w:rsidR="00B4338C" w:rsidRPr="00924AEA">
        <w:t>[Электронный ресурс]</w:t>
      </w:r>
      <w:r w:rsidR="00490BBC">
        <w:t xml:space="preserve"> </w:t>
      </w:r>
      <w:r w:rsidR="00B4338C" w:rsidRPr="00924AEA">
        <w:t>URL:</w:t>
      </w:r>
      <w:r w:rsidR="00B4338C">
        <w:t> </w:t>
      </w:r>
      <w:hyperlink r:id="rId24" w:history="1">
        <w:r w:rsidR="002B1C83" w:rsidRPr="00BA6464">
          <w:rPr>
            <w:rStyle w:val="a8"/>
            <w:color w:val="000000" w:themeColor="text1"/>
            <w:u w:val="none"/>
          </w:rPr>
          <w:t>https://blog.themarfa.name/obzor-brainscape-profiessionalnaia-platforma/</w:t>
        </w:r>
      </w:hyperlink>
      <w:r w:rsidR="0079781F">
        <w:t xml:space="preserve"> </w:t>
      </w:r>
      <w:r w:rsidR="00B4338C" w:rsidRPr="00924AEA">
        <w:t xml:space="preserve">(дата обращения: </w:t>
      </w:r>
      <w:r w:rsidR="0039487D" w:rsidRPr="0039487D">
        <w:t>10</w:t>
      </w:r>
      <w:r w:rsidR="00B4338C" w:rsidRPr="00924AEA">
        <w:t>.</w:t>
      </w:r>
      <w:r w:rsidR="00B4338C">
        <w:t>0</w:t>
      </w:r>
      <w:r w:rsidR="0039487D" w:rsidRPr="0039487D">
        <w:t>6</w:t>
      </w:r>
      <w:r w:rsidR="00B4338C" w:rsidRPr="00924AEA">
        <w:t>.202</w:t>
      </w:r>
      <w:r w:rsidR="00B4338C">
        <w:t>3</w:t>
      </w:r>
      <w:r w:rsidR="00B4338C" w:rsidRPr="00924AEA">
        <w:t>)</w:t>
      </w:r>
      <w:r w:rsidR="00410C15" w:rsidRPr="00410C15">
        <w:t>.</w:t>
      </w:r>
    </w:p>
    <w:p w14:paraId="1A2B62A2" w14:textId="742E9581" w:rsidR="00FF022F" w:rsidRDefault="00190FC6" w:rsidP="00122396">
      <w:pPr>
        <w:pStyle w:val="a9"/>
        <w:numPr>
          <w:ilvl w:val="0"/>
          <w:numId w:val="2"/>
        </w:numPr>
        <w:spacing w:line="360" w:lineRule="auto"/>
        <w:ind w:left="0" w:firstLine="709"/>
        <w:jc w:val="both"/>
      </w:pPr>
      <w:proofErr w:type="spellStart"/>
      <w:r w:rsidRPr="00190FC6">
        <w:t>Quizlet</w:t>
      </w:r>
      <w:proofErr w:type="spellEnd"/>
      <w:r w:rsidRPr="00190FC6">
        <w:t>: что это и как работает?</w:t>
      </w:r>
      <w:r w:rsidR="004C2E53" w:rsidRPr="004C2E53">
        <w:t xml:space="preserve"> </w:t>
      </w:r>
      <w:r w:rsidR="004C6E9F" w:rsidRPr="00924AEA">
        <w:t xml:space="preserve">// </w:t>
      </w:r>
      <w:proofErr w:type="spellStart"/>
      <w:r w:rsidR="00254F25">
        <w:rPr>
          <w:lang w:val="en-US"/>
        </w:rPr>
        <w:t>Skyteach</w:t>
      </w:r>
      <w:proofErr w:type="spellEnd"/>
      <w:r w:rsidR="004C6E9F" w:rsidRPr="00924AEA">
        <w:t>.  [Электронный ресурс] URL</w:t>
      </w:r>
      <w:r w:rsidR="007F38E8">
        <w:t>:</w:t>
      </w:r>
      <w:r w:rsidR="00E375A3">
        <w:rPr>
          <w:lang w:val="en-US"/>
        </w:rPr>
        <w:t> </w:t>
      </w:r>
      <w:hyperlink r:id="rId25" w:history="1">
        <w:r w:rsidR="00E27F46" w:rsidRPr="00BA6464">
          <w:rPr>
            <w:rStyle w:val="a8"/>
            <w:color w:val="000000" w:themeColor="text1"/>
            <w:u w:val="none"/>
          </w:rPr>
          <w:t>https://skyteach.ru/2019/12/04/quizlet-chto-eto-i-kak-rabotaet/</w:t>
        </w:r>
      </w:hyperlink>
      <w:r w:rsidR="00E31C75">
        <w:rPr>
          <w:lang w:val="en-US"/>
        </w:rPr>
        <w:t> </w:t>
      </w:r>
      <w:r w:rsidR="004C6E9F" w:rsidRPr="00924AEA">
        <w:t>(дата</w:t>
      </w:r>
      <w:r w:rsidR="00EA6D88" w:rsidRPr="00EA6D88">
        <w:t xml:space="preserve"> </w:t>
      </w:r>
      <w:r w:rsidR="004C6E9F" w:rsidRPr="00924AEA">
        <w:t xml:space="preserve">обращения: </w:t>
      </w:r>
      <w:r w:rsidR="00834298" w:rsidRPr="00834298">
        <w:t>10</w:t>
      </w:r>
      <w:r w:rsidR="004C6E9F" w:rsidRPr="00924AEA">
        <w:t>.</w:t>
      </w:r>
      <w:r w:rsidR="004C6E9F">
        <w:t>0</w:t>
      </w:r>
      <w:r w:rsidR="00834298" w:rsidRPr="00834298">
        <w:t>6</w:t>
      </w:r>
      <w:r w:rsidR="004C6E9F" w:rsidRPr="00924AEA">
        <w:t>.202</w:t>
      </w:r>
      <w:r w:rsidR="004C6E9F">
        <w:t>3</w:t>
      </w:r>
      <w:r w:rsidR="004C6E9F" w:rsidRPr="00924AEA">
        <w:t>)</w:t>
      </w:r>
      <w:r w:rsidR="00410C15" w:rsidRPr="00410C15">
        <w:t>.</w:t>
      </w:r>
    </w:p>
    <w:p w14:paraId="3D5C98A0" w14:textId="43E9C66E" w:rsidR="00650D5D" w:rsidRDefault="00650D5D" w:rsidP="00574D16">
      <w:pPr>
        <w:pStyle w:val="a9"/>
        <w:numPr>
          <w:ilvl w:val="0"/>
          <w:numId w:val="2"/>
        </w:numPr>
        <w:spacing w:line="360" w:lineRule="auto"/>
        <w:ind w:left="0" w:firstLine="709"/>
        <w:jc w:val="both"/>
      </w:pPr>
      <w:r>
        <w:rPr>
          <w:szCs w:val="28"/>
        </w:rPr>
        <w:t xml:space="preserve">Элементы графической нотации диаграммы вариантов использования </w:t>
      </w:r>
      <w:r w:rsidRPr="00A00C46">
        <w:rPr>
          <w:szCs w:val="28"/>
        </w:rPr>
        <w:t>//</w:t>
      </w:r>
      <w:r>
        <w:rPr>
          <w:szCs w:val="28"/>
        </w:rPr>
        <w:t xml:space="preserve"> НОУ ИНТУИТ</w:t>
      </w:r>
      <w:r w:rsidRPr="00A00C46">
        <w:rPr>
          <w:szCs w:val="28"/>
        </w:rPr>
        <w:t xml:space="preserve"> [</w:t>
      </w:r>
      <w:r>
        <w:rPr>
          <w:szCs w:val="28"/>
        </w:rPr>
        <w:t>Электронный ресурс</w:t>
      </w:r>
      <w:r w:rsidRPr="00A00C46">
        <w:rPr>
          <w:szCs w:val="28"/>
        </w:rPr>
        <w:t>]</w:t>
      </w:r>
      <w:r>
        <w:rPr>
          <w:szCs w:val="28"/>
        </w:rPr>
        <w:t xml:space="preserve">. </w:t>
      </w:r>
      <w:r>
        <w:rPr>
          <w:szCs w:val="28"/>
          <w:lang w:val="en-US"/>
        </w:rPr>
        <w:t>URL</w:t>
      </w:r>
      <w:r w:rsidRPr="00A00C46">
        <w:rPr>
          <w:szCs w:val="28"/>
        </w:rPr>
        <w:t>:</w:t>
      </w:r>
      <w:r>
        <w:rPr>
          <w:szCs w:val="28"/>
        </w:rPr>
        <w:t xml:space="preserve"> </w:t>
      </w:r>
      <w:hyperlink r:id="rId26" w:history="1">
        <w:r w:rsidRPr="00BA6464">
          <w:rPr>
            <w:rStyle w:val="a8"/>
            <w:color w:val="000000" w:themeColor="text1"/>
            <w:szCs w:val="28"/>
            <w:u w:val="none"/>
          </w:rPr>
          <w:t>https://intuit.ru/studies/courses/32/32/lecture/1004</w:t>
        </w:r>
      </w:hyperlink>
      <w:r>
        <w:rPr>
          <w:rStyle w:val="a8"/>
          <w:szCs w:val="28"/>
        </w:rPr>
        <w:t xml:space="preserve"> </w:t>
      </w:r>
      <w:r>
        <w:rPr>
          <w:szCs w:val="28"/>
        </w:rPr>
        <w:t xml:space="preserve">(дата обращения: </w:t>
      </w:r>
      <w:r>
        <w:t>10.06.2023</w:t>
      </w:r>
      <w:r>
        <w:rPr>
          <w:szCs w:val="28"/>
        </w:rPr>
        <w:t>)</w:t>
      </w:r>
      <w:r w:rsidR="00410C15">
        <w:rPr>
          <w:szCs w:val="28"/>
          <w:lang w:val="en-US"/>
        </w:rPr>
        <w:t>.</w:t>
      </w:r>
    </w:p>
    <w:p w14:paraId="0D73A5DD" w14:textId="2AC97E46" w:rsidR="005D71D3" w:rsidRDefault="00D562CD" w:rsidP="005D71D3">
      <w:pPr>
        <w:pStyle w:val="a9"/>
        <w:numPr>
          <w:ilvl w:val="0"/>
          <w:numId w:val="2"/>
        </w:numPr>
        <w:spacing w:line="360" w:lineRule="auto"/>
        <w:ind w:left="0" w:firstLine="709"/>
        <w:jc w:val="both"/>
      </w:pPr>
      <w:r w:rsidRPr="00D562CD">
        <w:rPr>
          <w:lang w:val="en-US"/>
        </w:rPr>
        <w:t>Star</w:t>
      </w:r>
      <w:r w:rsidRPr="00A263F2">
        <w:t xml:space="preserve"> </w:t>
      </w:r>
      <w:r w:rsidRPr="00D562CD">
        <w:rPr>
          <w:lang w:val="en-US"/>
        </w:rPr>
        <w:t>UML</w:t>
      </w:r>
      <w:r w:rsidRPr="00A263F2">
        <w:t xml:space="preserve">. Руководство пользователя </w:t>
      </w:r>
      <w:r w:rsidR="005D71D3" w:rsidRPr="00A263F2">
        <w:t xml:space="preserve">// </w:t>
      </w:r>
      <w:proofErr w:type="spellStart"/>
      <w:r w:rsidR="00A263F2">
        <w:rPr>
          <w:lang w:val="en-US"/>
        </w:rPr>
        <w:t>S</w:t>
      </w:r>
      <w:r w:rsidR="00A263F2" w:rsidRPr="00A263F2">
        <w:rPr>
          <w:lang w:val="en-US"/>
        </w:rPr>
        <w:t>tar</w:t>
      </w:r>
      <w:r w:rsidR="00A263F2">
        <w:rPr>
          <w:lang w:val="en-US"/>
        </w:rPr>
        <w:t>UML</w:t>
      </w:r>
      <w:proofErr w:type="spellEnd"/>
      <w:r w:rsidR="005D71D3" w:rsidRPr="00A263F2">
        <w:t xml:space="preserve">.  </w:t>
      </w:r>
      <w:r w:rsidR="005D71D3" w:rsidRPr="00924AEA">
        <w:t>[Электронный ресурс]</w:t>
      </w:r>
      <w:r w:rsidR="00FC1903">
        <w:rPr>
          <w:lang w:val="en-US"/>
        </w:rPr>
        <w:t> </w:t>
      </w:r>
      <w:r w:rsidR="005D71D3" w:rsidRPr="00924AEA">
        <w:t>URL:</w:t>
      </w:r>
      <w:r w:rsidR="00652672">
        <w:t> </w:t>
      </w:r>
      <w:hyperlink r:id="rId27" w:anchor=":~:text=StarUML%20™%20-%20программный%20инструмент,архитектура)%2C%20реализуя%20концепцию%20профилей%20UML" w:history="1">
        <w:r w:rsidR="00652672" w:rsidRPr="00BA6464">
          <w:rPr>
            <w:rStyle w:val="a8"/>
            <w:color w:val="000000" w:themeColor="text1"/>
            <w:u w:val="none"/>
          </w:rPr>
          <w:t>https://staruml.sourceforge.net/docs/user-guide(ru)/user-guide.pdf#:~:text=StarUML%20™%20%20программный%20инструмент,архитектура)%2C%20реализуя%20концепцию%20профилей%20UML</w:t>
        </w:r>
      </w:hyperlink>
      <w:r w:rsidR="00E81915">
        <w:t xml:space="preserve"> </w:t>
      </w:r>
      <w:r w:rsidR="005D71D3" w:rsidRPr="00924AEA">
        <w:t xml:space="preserve">(дата обращения: </w:t>
      </w:r>
      <w:r w:rsidR="007D1FC3">
        <w:t>10</w:t>
      </w:r>
      <w:r w:rsidR="005D71D3" w:rsidRPr="00924AEA">
        <w:t>.</w:t>
      </w:r>
      <w:r w:rsidR="005D71D3">
        <w:t>0</w:t>
      </w:r>
      <w:r w:rsidR="007D1FC3">
        <w:t>6</w:t>
      </w:r>
      <w:r w:rsidR="005D71D3" w:rsidRPr="00924AEA">
        <w:t>.202</w:t>
      </w:r>
      <w:r w:rsidR="005D71D3">
        <w:t>3</w:t>
      </w:r>
      <w:r w:rsidR="005D71D3" w:rsidRPr="00924AEA">
        <w:t>)</w:t>
      </w:r>
      <w:r w:rsidR="00410C15" w:rsidRPr="00410C15">
        <w:t>.</w:t>
      </w:r>
    </w:p>
    <w:p w14:paraId="3EFEBB0F" w14:textId="4ABA5DE7" w:rsidR="00DF7354" w:rsidRDefault="00DF7354" w:rsidP="00DF7354">
      <w:pPr>
        <w:pStyle w:val="a9"/>
        <w:numPr>
          <w:ilvl w:val="0"/>
          <w:numId w:val="2"/>
        </w:numPr>
        <w:spacing w:line="360" w:lineRule="auto"/>
        <w:ind w:left="0" w:firstLine="709"/>
        <w:jc w:val="both"/>
      </w:pPr>
      <w:r>
        <w:rPr>
          <w:lang w:val="en-US"/>
        </w:rPr>
        <w:t>Unity </w:t>
      </w:r>
      <w:r w:rsidRPr="007178BF">
        <w:t>//</w:t>
      </w:r>
      <w:r>
        <w:rPr>
          <w:lang w:val="en-US"/>
        </w:rPr>
        <w:t> </w:t>
      </w:r>
      <w:proofErr w:type="spellStart"/>
      <w:r>
        <w:rPr>
          <w:lang w:val="en-US"/>
        </w:rPr>
        <w:t>S</w:t>
      </w:r>
      <w:r w:rsidRPr="002E32D9">
        <w:rPr>
          <w:lang w:val="en-US"/>
        </w:rPr>
        <w:t>killfactory</w:t>
      </w:r>
      <w:proofErr w:type="spellEnd"/>
      <w:r w:rsidRPr="007178BF">
        <w:t>.</w:t>
      </w:r>
      <w:r>
        <w:rPr>
          <w:lang w:val="en-US"/>
        </w:rPr>
        <w:t> </w:t>
      </w:r>
      <w:r w:rsidRPr="00BC21BC">
        <w:t>[</w:t>
      </w:r>
      <w:r w:rsidRPr="00924AEA">
        <w:t>Электронный</w:t>
      </w:r>
      <w:r>
        <w:rPr>
          <w:lang w:val="en-US"/>
        </w:rPr>
        <w:t> </w:t>
      </w:r>
      <w:r w:rsidRPr="00924AEA">
        <w:t>ресурс</w:t>
      </w:r>
      <w:r w:rsidRPr="00BC21BC">
        <w:t>]</w:t>
      </w:r>
      <w:r>
        <w:rPr>
          <w:lang w:val="en-US"/>
        </w:rPr>
        <w:t> </w:t>
      </w:r>
      <w:r w:rsidRPr="00753597">
        <w:rPr>
          <w:lang w:val="en-US"/>
        </w:rPr>
        <w:t>URL</w:t>
      </w:r>
      <w:r w:rsidRPr="00BC21BC">
        <w:t xml:space="preserve">: </w:t>
      </w:r>
      <w:hyperlink r:id="rId28" w:history="1">
        <w:r w:rsidRPr="00BA6464">
          <w:rPr>
            <w:rStyle w:val="a8"/>
            <w:color w:val="000000" w:themeColor="text1"/>
            <w:u w:val="none"/>
            <w:lang w:val="en-US"/>
          </w:rPr>
          <w:t>https</w:t>
        </w:r>
        <w:r w:rsidRPr="00BA6464">
          <w:rPr>
            <w:rStyle w:val="a8"/>
            <w:color w:val="000000" w:themeColor="text1"/>
            <w:u w:val="none"/>
          </w:rPr>
          <w:t>://</w:t>
        </w:r>
        <w:r w:rsidRPr="00BA6464">
          <w:rPr>
            <w:rStyle w:val="a8"/>
            <w:color w:val="000000" w:themeColor="text1"/>
            <w:u w:val="none"/>
            <w:lang w:val="en-US"/>
          </w:rPr>
          <w:t>blog</w:t>
        </w:r>
        <w:r w:rsidRPr="00BA6464">
          <w:rPr>
            <w:rStyle w:val="a8"/>
            <w:color w:val="000000" w:themeColor="text1"/>
            <w:u w:val="none"/>
          </w:rPr>
          <w:t>.</w:t>
        </w:r>
        <w:proofErr w:type="spellStart"/>
        <w:r w:rsidRPr="00BA6464">
          <w:rPr>
            <w:rStyle w:val="a8"/>
            <w:color w:val="000000" w:themeColor="text1"/>
            <w:u w:val="none"/>
            <w:lang w:val="en-US"/>
          </w:rPr>
          <w:t>skillfactory</w:t>
        </w:r>
        <w:proofErr w:type="spellEnd"/>
        <w:r w:rsidRPr="00BA6464">
          <w:rPr>
            <w:rStyle w:val="a8"/>
            <w:color w:val="000000" w:themeColor="text1"/>
            <w:u w:val="none"/>
          </w:rPr>
          <w:t>.</w:t>
        </w:r>
        <w:proofErr w:type="spellStart"/>
        <w:r w:rsidRPr="00BA6464">
          <w:rPr>
            <w:rStyle w:val="a8"/>
            <w:color w:val="000000" w:themeColor="text1"/>
            <w:u w:val="none"/>
            <w:lang w:val="en-US"/>
          </w:rPr>
          <w:t>ru</w:t>
        </w:r>
        <w:proofErr w:type="spellEnd"/>
        <w:r w:rsidRPr="00BA6464">
          <w:rPr>
            <w:rStyle w:val="a8"/>
            <w:color w:val="000000" w:themeColor="text1"/>
            <w:u w:val="none"/>
          </w:rPr>
          <w:t>/</w:t>
        </w:r>
        <w:r w:rsidRPr="00BA6464">
          <w:rPr>
            <w:rStyle w:val="a8"/>
            <w:color w:val="000000" w:themeColor="text1"/>
            <w:u w:val="none"/>
            <w:lang w:val="en-US"/>
          </w:rPr>
          <w:t>glossary</w:t>
        </w:r>
        <w:r w:rsidRPr="00BA6464">
          <w:rPr>
            <w:rStyle w:val="a8"/>
            <w:color w:val="000000" w:themeColor="text1"/>
            <w:u w:val="none"/>
          </w:rPr>
          <w:t>/</w:t>
        </w:r>
        <w:r w:rsidRPr="00BA6464">
          <w:rPr>
            <w:rStyle w:val="a8"/>
            <w:color w:val="000000" w:themeColor="text1"/>
            <w:u w:val="none"/>
            <w:lang w:val="en-US"/>
          </w:rPr>
          <w:t>unity</w:t>
        </w:r>
        <w:r w:rsidRPr="00BA6464">
          <w:rPr>
            <w:rStyle w:val="a8"/>
            <w:color w:val="000000" w:themeColor="text1"/>
            <w:u w:val="none"/>
          </w:rPr>
          <w:t>/</w:t>
        </w:r>
      </w:hyperlink>
      <w:r w:rsidRPr="00BA6464">
        <w:rPr>
          <w:color w:val="000000" w:themeColor="text1"/>
        </w:rPr>
        <w:t>.</w:t>
      </w:r>
      <w:r w:rsidRPr="00BC21BC">
        <w:t xml:space="preserve"> </w:t>
      </w:r>
      <w:r w:rsidRPr="00924AEA">
        <w:t xml:space="preserve">(дата обращения: </w:t>
      </w:r>
      <w:r w:rsidRPr="006C254F">
        <w:t>10</w:t>
      </w:r>
      <w:r w:rsidRPr="00924AEA">
        <w:t>.</w:t>
      </w:r>
      <w:r>
        <w:t>0</w:t>
      </w:r>
      <w:r w:rsidRPr="006C254F">
        <w:t>6</w:t>
      </w:r>
      <w:r w:rsidRPr="00924AEA">
        <w:t>.202</w:t>
      </w:r>
      <w:r>
        <w:t>3</w:t>
      </w:r>
      <w:r w:rsidRPr="00924AEA">
        <w:t>)</w:t>
      </w:r>
      <w:r w:rsidR="00410C15" w:rsidRPr="00343B15">
        <w:t>.</w:t>
      </w:r>
    </w:p>
    <w:p w14:paraId="54A54330" w14:textId="4EC1479A" w:rsidR="00AB7D2B" w:rsidRDefault="00F97080" w:rsidP="00DF7354">
      <w:pPr>
        <w:pStyle w:val="a9"/>
        <w:numPr>
          <w:ilvl w:val="0"/>
          <w:numId w:val="2"/>
        </w:numPr>
        <w:spacing w:line="360" w:lineRule="auto"/>
        <w:ind w:left="0" w:firstLine="709"/>
        <w:jc w:val="both"/>
      </w:pPr>
      <w:r>
        <w:t xml:space="preserve">Разбираем диаграмму </w:t>
      </w:r>
      <w:proofErr w:type="spellStart"/>
      <w:r>
        <w:t>Ганта</w:t>
      </w:r>
      <w:proofErr w:type="spellEnd"/>
      <w:r w:rsidR="001C19E6">
        <w:t xml:space="preserve"> – инструмент</w:t>
      </w:r>
      <w:r w:rsidR="005E3E83" w:rsidRPr="005E3E83">
        <w:t>,</w:t>
      </w:r>
      <w:r w:rsidR="005E3E83">
        <w:t xml:space="preserve"> который должен знать</w:t>
      </w:r>
      <w:r w:rsidR="004F4893">
        <w:t xml:space="preserve"> каждый менеджер</w:t>
      </w:r>
      <w:r w:rsidR="00525DA5" w:rsidRPr="00525DA5">
        <w:t xml:space="preserve"> // </w:t>
      </w:r>
      <w:proofErr w:type="spellStart"/>
      <w:r w:rsidR="00525DA5">
        <w:rPr>
          <w:lang w:val="en-US"/>
        </w:rPr>
        <w:t>Skillbox</w:t>
      </w:r>
      <w:proofErr w:type="spellEnd"/>
      <w:r w:rsidR="00525DA5" w:rsidRPr="00525DA5">
        <w:t xml:space="preserve">. </w:t>
      </w:r>
      <w:r w:rsidR="00525DA5" w:rsidRPr="00CC7C0E">
        <w:t>[</w:t>
      </w:r>
      <w:r w:rsidR="00525DA5">
        <w:t>Электронный ресурс</w:t>
      </w:r>
      <w:r w:rsidR="00525DA5" w:rsidRPr="00CC7C0E">
        <w:t>]</w:t>
      </w:r>
      <w:r w:rsidR="00525DA5">
        <w:t xml:space="preserve"> </w:t>
      </w:r>
      <w:r w:rsidR="00525DA5">
        <w:rPr>
          <w:lang w:val="en-US"/>
        </w:rPr>
        <w:t>URL</w:t>
      </w:r>
      <w:r w:rsidR="00525DA5">
        <w:t>:</w:t>
      </w:r>
      <w:r w:rsidR="00525DA5" w:rsidRPr="00CC7C0E">
        <w:t xml:space="preserve"> </w:t>
      </w:r>
      <w:hyperlink r:id="rId29" w:history="1">
        <w:r w:rsidR="00CC7C0E" w:rsidRPr="00BA6464">
          <w:rPr>
            <w:rStyle w:val="a8"/>
            <w:color w:val="000000" w:themeColor="text1"/>
            <w:u w:val="none"/>
          </w:rPr>
          <w:t>https://skillbox.ru/media/management/razbiraem-diagrammu-ganta-instrument-kotoryy-dolzhen-znat-kazhdyy-menedzher/</w:t>
        </w:r>
      </w:hyperlink>
      <w:r w:rsidR="00CC7C0E" w:rsidRPr="00CC7C0E">
        <w:t xml:space="preserve"> </w:t>
      </w:r>
      <w:r w:rsidR="00CC7C0E" w:rsidRPr="00924AEA">
        <w:t xml:space="preserve">(дата обращения: </w:t>
      </w:r>
      <w:r w:rsidR="00CC7C0E" w:rsidRPr="006C254F">
        <w:t>10</w:t>
      </w:r>
      <w:r w:rsidR="00CC7C0E" w:rsidRPr="00924AEA">
        <w:t>.</w:t>
      </w:r>
      <w:r w:rsidR="00CC7C0E">
        <w:t>0</w:t>
      </w:r>
      <w:r w:rsidR="00CC7C0E" w:rsidRPr="006C254F">
        <w:t>6</w:t>
      </w:r>
      <w:r w:rsidR="00CC7C0E" w:rsidRPr="00924AEA">
        <w:t>.202</w:t>
      </w:r>
      <w:r w:rsidR="00CC7C0E">
        <w:t>3</w:t>
      </w:r>
      <w:r w:rsidR="00CC7C0E" w:rsidRPr="00924AEA">
        <w:t>)</w:t>
      </w:r>
      <w:r w:rsidR="00410C15" w:rsidRPr="00410C15">
        <w:t>.</w:t>
      </w:r>
    </w:p>
    <w:p w14:paraId="401A181F" w14:textId="6A1FD22B" w:rsidR="00474306" w:rsidRDefault="00784E00" w:rsidP="00474306">
      <w:pPr>
        <w:pStyle w:val="a9"/>
        <w:numPr>
          <w:ilvl w:val="0"/>
          <w:numId w:val="2"/>
        </w:numPr>
        <w:spacing w:line="360" w:lineRule="auto"/>
        <w:ind w:left="0" w:firstLine="709"/>
        <w:jc w:val="both"/>
      </w:pPr>
      <w:r w:rsidRPr="00784E00">
        <w:rPr>
          <w:lang w:val="en-US"/>
        </w:rPr>
        <w:t xml:space="preserve">Dependency Injection: </w:t>
      </w:r>
      <w:r w:rsidRPr="00784E00">
        <w:t>Принцип</w:t>
      </w:r>
      <w:r w:rsidRPr="00784E00">
        <w:rPr>
          <w:lang w:val="en-US"/>
        </w:rPr>
        <w:t xml:space="preserve">. </w:t>
      </w:r>
      <w:r w:rsidRPr="00784E00">
        <w:t>Паттерн</w:t>
      </w:r>
      <w:r w:rsidRPr="00784E00">
        <w:rPr>
          <w:lang w:val="en-US"/>
        </w:rPr>
        <w:t xml:space="preserve">. </w:t>
      </w:r>
      <w:r w:rsidRPr="00784E00">
        <w:t>Контейнер</w:t>
      </w:r>
      <w:r w:rsidR="00147000" w:rsidRPr="00AD4442">
        <w:rPr>
          <w:lang w:val="en-US"/>
        </w:rPr>
        <w:t xml:space="preserve"> //</w:t>
      </w:r>
      <w:r w:rsidR="00AF345C" w:rsidRPr="00AD4442">
        <w:rPr>
          <w:lang w:val="en-US"/>
        </w:rPr>
        <w:t xml:space="preserve"> </w:t>
      </w:r>
      <w:proofErr w:type="spellStart"/>
      <w:r w:rsidR="001D5C6A" w:rsidRPr="00AD4442">
        <w:rPr>
          <w:lang w:val="en-US"/>
        </w:rPr>
        <w:t>Calabonga</w:t>
      </w:r>
      <w:proofErr w:type="spellEnd"/>
      <w:r w:rsidR="001D5C6A" w:rsidRPr="00AD4442">
        <w:rPr>
          <w:lang w:val="en-US"/>
        </w:rPr>
        <w:t xml:space="preserve"> SOFT</w:t>
      </w:r>
      <w:r w:rsidR="00BD0673" w:rsidRPr="00AD4442">
        <w:rPr>
          <w:lang w:val="en-US"/>
        </w:rPr>
        <w:t>.</w:t>
      </w:r>
      <w:r w:rsidR="00AD4442" w:rsidRPr="00AD4442">
        <w:rPr>
          <w:lang w:val="en-US"/>
        </w:rPr>
        <w:t> </w:t>
      </w:r>
      <w:r w:rsidR="00BD0673" w:rsidRPr="002F6A15">
        <w:t>[</w:t>
      </w:r>
      <w:r w:rsidR="00BD0673">
        <w:t>Электронный</w:t>
      </w:r>
      <w:r w:rsidR="00AD4442" w:rsidRPr="00AD4442">
        <w:rPr>
          <w:lang w:val="en-US"/>
        </w:rPr>
        <w:t> </w:t>
      </w:r>
      <w:r w:rsidR="00BD0673">
        <w:t>ресурс</w:t>
      </w:r>
      <w:r w:rsidR="00BD0673" w:rsidRPr="002F6A15">
        <w:t>]</w:t>
      </w:r>
      <w:r w:rsidR="00AD4442" w:rsidRPr="00AD4442">
        <w:rPr>
          <w:lang w:val="en-US"/>
        </w:rPr>
        <w:t> </w:t>
      </w:r>
      <w:r w:rsidR="002E14DD">
        <w:rPr>
          <w:lang w:val="en-US"/>
        </w:rPr>
        <w:t>URL</w:t>
      </w:r>
      <w:r w:rsidR="002E14DD" w:rsidRPr="002F6A15">
        <w:t>:</w:t>
      </w:r>
      <w:r w:rsidR="00AD4442" w:rsidRPr="00AD4442">
        <w:rPr>
          <w:lang w:val="en-US"/>
        </w:rPr>
        <w:t> </w:t>
      </w:r>
      <w:hyperlink r:id="rId30" w:history="1">
        <w:r w:rsidR="00AD4442" w:rsidRPr="00BA6464">
          <w:rPr>
            <w:rStyle w:val="a8"/>
            <w:color w:val="000000" w:themeColor="text1"/>
            <w:u w:val="none"/>
            <w:lang w:val="en-US"/>
          </w:rPr>
          <w:t>https</w:t>
        </w:r>
        <w:r w:rsidR="00AD4442" w:rsidRPr="00BA6464">
          <w:rPr>
            <w:rStyle w:val="a8"/>
            <w:color w:val="000000" w:themeColor="text1"/>
            <w:u w:val="none"/>
          </w:rPr>
          <w:t>://</w:t>
        </w:r>
        <w:r w:rsidR="00AD4442" w:rsidRPr="00BA6464">
          <w:rPr>
            <w:rStyle w:val="a8"/>
            <w:color w:val="000000" w:themeColor="text1"/>
            <w:u w:val="none"/>
            <w:lang w:val="en-US"/>
          </w:rPr>
          <w:t>www</w:t>
        </w:r>
        <w:r w:rsidR="00AD4442" w:rsidRPr="00BA6464">
          <w:rPr>
            <w:rStyle w:val="a8"/>
            <w:color w:val="000000" w:themeColor="text1"/>
            <w:u w:val="none"/>
          </w:rPr>
          <w:t>.</w:t>
        </w:r>
        <w:proofErr w:type="spellStart"/>
        <w:r w:rsidR="00AD4442" w:rsidRPr="00BA6464">
          <w:rPr>
            <w:rStyle w:val="a8"/>
            <w:color w:val="000000" w:themeColor="text1"/>
            <w:u w:val="none"/>
            <w:lang w:val="en-US"/>
          </w:rPr>
          <w:t>calabonga</w:t>
        </w:r>
        <w:proofErr w:type="spellEnd"/>
        <w:r w:rsidR="00AD4442" w:rsidRPr="00BA6464">
          <w:rPr>
            <w:rStyle w:val="a8"/>
            <w:color w:val="000000" w:themeColor="text1"/>
            <w:u w:val="none"/>
          </w:rPr>
          <w:t>.</w:t>
        </w:r>
        <w:r w:rsidR="00AD4442" w:rsidRPr="00BA6464">
          <w:rPr>
            <w:rStyle w:val="a8"/>
            <w:color w:val="000000" w:themeColor="text1"/>
            <w:u w:val="none"/>
            <w:lang w:val="en-US"/>
          </w:rPr>
          <w:t>net</w:t>
        </w:r>
        <w:r w:rsidR="00AD4442" w:rsidRPr="00BA6464">
          <w:rPr>
            <w:rStyle w:val="a8"/>
            <w:color w:val="000000" w:themeColor="text1"/>
            <w:u w:val="none"/>
          </w:rPr>
          <w:t>/</w:t>
        </w:r>
        <w:r w:rsidR="00AD4442" w:rsidRPr="00BA6464">
          <w:rPr>
            <w:rStyle w:val="a8"/>
            <w:color w:val="000000" w:themeColor="text1"/>
            <w:u w:val="none"/>
            <w:lang w:val="en-US"/>
          </w:rPr>
          <w:t>blog</w:t>
        </w:r>
        <w:r w:rsidR="00AD4442" w:rsidRPr="00BA6464">
          <w:rPr>
            <w:rStyle w:val="a8"/>
            <w:color w:val="000000" w:themeColor="text1"/>
            <w:u w:val="none"/>
          </w:rPr>
          <w:t>/</w:t>
        </w:r>
        <w:r w:rsidR="00AD4442" w:rsidRPr="00BA6464">
          <w:rPr>
            <w:rStyle w:val="a8"/>
            <w:color w:val="000000" w:themeColor="text1"/>
            <w:u w:val="none"/>
            <w:lang w:val="en-US"/>
          </w:rPr>
          <w:t>post</w:t>
        </w:r>
        <w:r w:rsidR="00AD4442" w:rsidRPr="00BA6464">
          <w:rPr>
            <w:rStyle w:val="a8"/>
            <w:color w:val="000000" w:themeColor="text1"/>
            <w:u w:val="none"/>
          </w:rPr>
          <w:t>/</w:t>
        </w:r>
        <w:r w:rsidR="00AD4442" w:rsidRPr="00BA6464">
          <w:rPr>
            <w:rStyle w:val="a8"/>
            <w:color w:val="000000" w:themeColor="text1"/>
            <w:u w:val="none"/>
            <w:lang w:val="en-US"/>
          </w:rPr>
          <w:t>dependency</w:t>
        </w:r>
        <w:r w:rsidR="00AD4442" w:rsidRPr="00BA6464">
          <w:rPr>
            <w:rStyle w:val="a8"/>
            <w:color w:val="000000" w:themeColor="text1"/>
            <w:u w:val="none"/>
          </w:rPr>
          <w:t>-</w:t>
        </w:r>
        <w:r w:rsidR="00AD4442" w:rsidRPr="00BA6464">
          <w:rPr>
            <w:rStyle w:val="a8"/>
            <w:color w:val="000000" w:themeColor="text1"/>
            <w:u w:val="none"/>
            <w:lang w:val="en-US"/>
          </w:rPr>
          <w:t>injection</w:t>
        </w:r>
        <w:r w:rsidR="00AD4442" w:rsidRPr="00BA6464">
          <w:rPr>
            <w:rStyle w:val="a8"/>
            <w:color w:val="000000" w:themeColor="text1"/>
            <w:u w:val="none"/>
          </w:rPr>
          <w:t>-</w:t>
        </w:r>
        <w:r w:rsidR="00AD4442" w:rsidRPr="00BA6464">
          <w:rPr>
            <w:rStyle w:val="a8"/>
            <w:color w:val="000000" w:themeColor="text1"/>
            <w:u w:val="none"/>
            <w:lang w:val="en-US"/>
          </w:rPr>
          <w:t>principle</w:t>
        </w:r>
        <w:r w:rsidR="00AD4442" w:rsidRPr="00BA6464">
          <w:rPr>
            <w:rStyle w:val="a8"/>
            <w:color w:val="000000" w:themeColor="text1"/>
            <w:u w:val="none"/>
          </w:rPr>
          <w:t>-</w:t>
        </w:r>
        <w:r w:rsidR="00AD4442" w:rsidRPr="00BA6464">
          <w:rPr>
            <w:rStyle w:val="a8"/>
            <w:color w:val="000000" w:themeColor="text1"/>
            <w:u w:val="none"/>
            <w:lang w:val="en-US"/>
          </w:rPr>
          <w:t>pattern</w:t>
        </w:r>
        <w:r w:rsidR="00AD4442" w:rsidRPr="00BA6464">
          <w:rPr>
            <w:rStyle w:val="a8"/>
            <w:color w:val="000000" w:themeColor="text1"/>
            <w:u w:val="none"/>
          </w:rPr>
          <w:t>-</w:t>
        </w:r>
        <w:r w:rsidR="00AD4442" w:rsidRPr="00BA6464">
          <w:rPr>
            <w:rStyle w:val="a8"/>
            <w:color w:val="000000" w:themeColor="text1"/>
            <w:u w:val="none"/>
            <w:lang w:val="en-US"/>
          </w:rPr>
          <w:t>container</w:t>
        </w:r>
      </w:hyperlink>
      <w:r w:rsidR="00406EBD" w:rsidRPr="002F6A15">
        <w:t xml:space="preserve"> (</w:t>
      </w:r>
      <w:r w:rsidR="00406EBD" w:rsidRPr="00924AEA">
        <w:t xml:space="preserve">дата обращения: </w:t>
      </w:r>
      <w:r w:rsidR="00406EBD" w:rsidRPr="006C254F">
        <w:t>10</w:t>
      </w:r>
      <w:r w:rsidR="00406EBD" w:rsidRPr="00924AEA">
        <w:t>.</w:t>
      </w:r>
      <w:r w:rsidR="00406EBD">
        <w:t>0</w:t>
      </w:r>
      <w:r w:rsidR="00406EBD" w:rsidRPr="006C254F">
        <w:t>6</w:t>
      </w:r>
      <w:r w:rsidR="00406EBD" w:rsidRPr="00924AEA">
        <w:t>.202</w:t>
      </w:r>
      <w:r w:rsidR="00406EBD">
        <w:t>3</w:t>
      </w:r>
      <w:r w:rsidR="00406EBD" w:rsidRPr="002F6A15">
        <w:t>)</w:t>
      </w:r>
      <w:r w:rsidR="00410C15" w:rsidRPr="00410C15">
        <w:t>.</w:t>
      </w:r>
    </w:p>
    <w:p w14:paraId="13FD5F88" w14:textId="49519CAA" w:rsidR="002D28F2" w:rsidRDefault="0007415B" w:rsidP="00474306">
      <w:pPr>
        <w:pStyle w:val="a9"/>
        <w:numPr>
          <w:ilvl w:val="0"/>
          <w:numId w:val="2"/>
        </w:numPr>
        <w:spacing w:line="360" w:lineRule="auto"/>
        <w:ind w:left="0" w:firstLine="709"/>
        <w:jc w:val="both"/>
      </w:pPr>
      <w:r>
        <w:lastRenderedPageBreak/>
        <w:t xml:space="preserve">Как построить </w:t>
      </w:r>
      <w:r w:rsidR="00376F82">
        <w:t xml:space="preserve">диаграмму классов </w:t>
      </w:r>
      <w:r w:rsidR="00376F82">
        <w:rPr>
          <w:lang w:val="en-US"/>
        </w:rPr>
        <w:t>UML</w:t>
      </w:r>
      <w:r w:rsidR="009276CE" w:rsidRPr="009276CE">
        <w:t xml:space="preserve"> // </w:t>
      </w:r>
      <w:proofErr w:type="spellStart"/>
      <w:r w:rsidR="008E716F">
        <w:t>Техноблог</w:t>
      </w:r>
      <w:proofErr w:type="spellEnd"/>
      <w:r w:rsidR="00107ACB">
        <w:t xml:space="preserve">. </w:t>
      </w:r>
      <w:r w:rsidR="00107ACB" w:rsidRPr="0031163A">
        <w:t>[</w:t>
      </w:r>
      <w:r w:rsidR="00107ACB">
        <w:t>Электронный</w:t>
      </w:r>
      <w:r w:rsidR="00107ACB" w:rsidRPr="0031163A">
        <w:t xml:space="preserve"> </w:t>
      </w:r>
      <w:r w:rsidR="00107ACB">
        <w:t>ресурс</w:t>
      </w:r>
      <w:r w:rsidR="00107ACB" w:rsidRPr="0031163A">
        <w:t>]</w:t>
      </w:r>
      <w:r w:rsidR="0031163A">
        <w:rPr>
          <w:lang w:val="en-US"/>
        </w:rPr>
        <w:t> </w:t>
      </w:r>
      <w:r w:rsidR="001F1820">
        <w:rPr>
          <w:lang w:val="en-US"/>
        </w:rPr>
        <w:t>URL</w:t>
      </w:r>
      <w:r w:rsidR="001F1820" w:rsidRPr="0031163A">
        <w:t>:</w:t>
      </w:r>
      <w:r w:rsidR="0031163A">
        <w:rPr>
          <w:lang w:val="en-US"/>
        </w:rPr>
        <w:t> </w:t>
      </w:r>
      <w:hyperlink r:id="rId31" w:history="1">
        <w:r w:rsidR="0031163A" w:rsidRPr="00BA6464">
          <w:rPr>
            <w:rStyle w:val="a8"/>
            <w:color w:val="000000" w:themeColor="text1"/>
            <w:u w:val="none"/>
            <w:lang w:val="en-US"/>
          </w:rPr>
          <w:t>https</w:t>
        </w:r>
        <w:r w:rsidR="0031163A" w:rsidRPr="00BA6464">
          <w:rPr>
            <w:rStyle w:val="a8"/>
            <w:color w:val="000000" w:themeColor="text1"/>
            <w:u w:val="none"/>
          </w:rPr>
          <w:t>://</w:t>
        </w:r>
        <w:proofErr w:type="spellStart"/>
        <w:r w:rsidR="0031163A" w:rsidRPr="00BA6464">
          <w:rPr>
            <w:rStyle w:val="a8"/>
            <w:color w:val="000000" w:themeColor="text1"/>
            <w:u w:val="none"/>
            <w:lang w:val="en-US"/>
          </w:rPr>
          <w:t>itonboard</w:t>
        </w:r>
        <w:proofErr w:type="spellEnd"/>
        <w:r w:rsidR="0031163A" w:rsidRPr="00BA6464">
          <w:rPr>
            <w:rStyle w:val="a8"/>
            <w:color w:val="000000" w:themeColor="text1"/>
            <w:u w:val="none"/>
          </w:rPr>
          <w:t>.</w:t>
        </w:r>
        <w:proofErr w:type="spellStart"/>
        <w:r w:rsidR="0031163A" w:rsidRPr="00BA6464">
          <w:rPr>
            <w:rStyle w:val="a8"/>
            <w:color w:val="000000" w:themeColor="text1"/>
            <w:u w:val="none"/>
            <w:lang w:val="en-US"/>
          </w:rPr>
          <w:t>ru</w:t>
        </w:r>
        <w:proofErr w:type="spellEnd"/>
        <w:r w:rsidR="0031163A" w:rsidRPr="00BA6464">
          <w:rPr>
            <w:rStyle w:val="a8"/>
            <w:color w:val="000000" w:themeColor="text1"/>
            <w:u w:val="none"/>
          </w:rPr>
          <w:t>/</w:t>
        </w:r>
        <w:r w:rsidR="0031163A" w:rsidRPr="00BA6464">
          <w:rPr>
            <w:rStyle w:val="a8"/>
            <w:color w:val="000000" w:themeColor="text1"/>
            <w:u w:val="none"/>
            <w:lang w:val="en-US"/>
          </w:rPr>
          <w:t>analysis</w:t>
        </w:r>
        <w:r w:rsidR="0031163A" w:rsidRPr="00BA6464">
          <w:rPr>
            <w:rStyle w:val="a8"/>
            <w:color w:val="000000" w:themeColor="text1"/>
            <w:u w:val="none"/>
          </w:rPr>
          <w:t>/705_</w:t>
        </w:r>
        <w:proofErr w:type="spellStart"/>
        <w:r w:rsidR="0031163A" w:rsidRPr="00BA6464">
          <w:rPr>
            <w:rStyle w:val="a8"/>
            <w:color w:val="000000" w:themeColor="text1"/>
            <w:u w:val="none"/>
            <w:lang w:val="en-US"/>
          </w:rPr>
          <w:t>diagramma</w:t>
        </w:r>
        <w:proofErr w:type="spellEnd"/>
        <w:r w:rsidR="0031163A" w:rsidRPr="00BA6464">
          <w:rPr>
            <w:rStyle w:val="a8"/>
            <w:color w:val="000000" w:themeColor="text1"/>
            <w:u w:val="none"/>
          </w:rPr>
          <w:t>_</w:t>
        </w:r>
        <w:proofErr w:type="spellStart"/>
        <w:r w:rsidR="0031163A" w:rsidRPr="00BA6464">
          <w:rPr>
            <w:rStyle w:val="a8"/>
            <w:color w:val="000000" w:themeColor="text1"/>
            <w:u w:val="none"/>
            <w:lang w:val="en-US"/>
          </w:rPr>
          <w:t>klassov</w:t>
        </w:r>
        <w:proofErr w:type="spellEnd"/>
        <w:r w:rsidR="0031163A" w:rsidRPr="00BA6464">
          <w:rPr>
            <w:rStyle w:val="a8"/>
            <w:color w:val="000000" w:themeColor="text1"/>
            <w:u w:val="none"/>
          </w:rPr>
          <w:t>_</w:t>
        </w:r>
        <w:proofErr w:type="spellStart"/>
        <w:r w:rsidR="0031163A" w:rsidRPr="00BA6464">
          <w:rPr>
            <w:rStyle w:val="a8"/>
            <w:color w:val="000000" w:themeColor="text1"/>
            <w:u w:val="none"/>
            <w:lang w:val="en-US"/>
          </w:rPr>
          <w:t>uml</w:t>
        </w:r>
        <w:proofErr w:type="spellEnd"/>
        <w:r w:rsidR="0031163A" w:rsidRPr="00BA6464">
          <w:rPr>
            <w:rStyle w:val="a8"/>
            <w:color w:val="000000" w:themeColor="text1"/>
            <w:u w:val="none"/>
          </w:rPr>
          <w:t>_</w:t>
        </w:r>
        <w:r w:rsidR="0031163A" w:rsidRPr="00BA6464">
          <w:rPr>
            <w:rStyle w:val="a8"/>
            <w:color w:val="000000" w:themeColor="text1"/>
            <w:u w:val="none"/>
            <w:lang w:val="en-US"/>
          </w:rPr>
          <w:t>class</w:t>
        </w:r>
        <w:r w:rsidR="0031163A" w:rsidRPr="00BA6464">
          <w:rPr>
            <w:rStyle w:val="a8"/>
            <w:color w:val="000000" w:themeColor="text1"/>
            <w:u w:val="none"/>
          </w:rPr>
          <w:t>_</w:t>
        </w:r>
        <w:r w:rsidR="0031163A" w:rsidRPr="00BA6464">
          <w:rPr>
            <w:rStyle w:val="a8"/>
            <w:color w:val="000000" w:themeColor="text1"/>
            <w:u w:val="none"/>
            <w:lang w:val="en-US"/>
          </w:rPr>
          <w:t>diagram</w:t>
        </w:r>
        <w:r w:rsidR="0031163A" w:rsidRPr="00BA6464">
          <w:rPr>
            <w:rStyle w:val="a8"/>
            <w:color w:val="000000" w:themeColor="text1"/>
            <w:u w:val="none"/>
          </w:rPr>
          <w:t>_</w:t>
        </w:r>
        <w:proofErr w:type="spellStart"/>
        <w:r w:rsidR="0031163A" w:rsidRPr="00BA6464">
          <w:rPr>
            <w:rStyle w:val="a8"/>
            <w:color w:val="000000" w:themeColor="text1"/>
            <w:u w:val="none"/>
            <w:lang w:val="en-US"/>
          </w:rPr>
          <w:t>polnoe</w:t>
        </w:r>
        <w:proofErr w:type="spellEnd"/>
        <w:r w:rsidR="0031163A" w:rsidRPr="00BA6464">
          <w:rPr>
            <w:rStyle w:val="a8"/>
            <w:color w:val="000000" w:themeColor="text1"/>
            <w:u w:val="none"/>
          </w:rPr>
          <w:t>_</w:t>
        </w:r>
        <w:proofErr w:type="spellStart"/>
        <w:r w:rsidR="0031163A" w:rsidRPr="00BA6464">
          <w:rPr>
            <w:rStyle w:val="a8"/>
            <w:color w:val="000000" w:themeColor="text1"/>
            <w:u w:val="none"/>
            <w:lang w:val="en-US"/>
          </w:rPr>
          <w:t>rukovodstvo</w:t>
        </w:r>
        <w:proofErr w:type="spellEnd"/>
        <w:r w:rsidR="0031163A" w:rsidRPr="00BA6464">
          <w:rPr>
            <w:rStyle w:val="a8"/>
            <w:color w:val="000000" w:themeColor="text1"/>
            <w:u w:val="none"/>
          </w:rPr>
          <w:t>_</w:t>
        </w:r>
        <w:r w:rsidR="0031163A" w:rsidRPr="00BA6464">
          <w:rPr>
            <w:rStyle w:val="a8"/>
            <w:color w:val="000000" w:themeColor="text1"/>
            <w:u w:val="none"/>
            <w:lang w:val="en-US"/>
          </w:rPr>
          <w:t>s</w:t>
        </w:r>
        <w:r w:rsidR="0031163A" w:rsidRPr="00BA6464">
          <w:rPr>
            <w:rStyle w:val="a8"/>
            <w:color w:val="000000" w:themeColor="text1"/>
            <w:u w:val="none"/>
          </w:rPr>
          <w:t>_</w:t>
        </w:r>
        <w:proofErr w:type="spellStart"/>
        <w:r w:rsidR="0031163A" w:rsidRPr="00BA6464">
          <w:rPr>
            <w:rStyle w:val="a8"/>
            <w:color w:val="000000" w:themeColor="text1"/>
            <w:u w:val="none"/>
            <w:lang w:val="en-US"/>
          </w:rPr>
          <w:t>primerami</w:t>
        </w:r>
        <w:proofErr w:type="spellEnd"/>
        <w:r w:rsidR="0031163A" w:rsidRPr="00BA6464">
          <w:rPr>
            <w:rStyle w:val="a8"/>
            <w:color w:val="000000" w:themeColor="text1"/>
            <w:u w:val="none"/>
          </w:rPr>
          <w:t>/</w:t>
        </w:r>
      </w:hyperlink>
      <w:r w:rsidR="00F1598A" w:rsidRPr="00F1598A">
        <w:t xml:space="preserve"> (</w:t>
      </w:r>
      <w:r w:rsidR="00F1598A">
        <w:t>дата обращения: 10.06.2023</w:t>
      </w:r>
      <w:r w:rsidR="00F1598A" w:rsidRPr="00F1598A">
        <w:t>)</w:t>
      </w:r>
      <w:r w:rsidR="00410C15" w:rsidRPr="00410C15">
        <w:t>.</w:t>
      </w:r>
    </w:p>
    <w:p w14:paraId="1CEF843A" w14:textId="70E3D329" w:rsidR="009F24A4" w:rsidRPr="0031163A" w:rsidRDefault="009F24A4" w:rsidP="007A7954">
      <w:pPr>
        <w:pStyle w:val="a9"/>
        <w:numPr>
          <w:ilvl w:val="0"/>
          <w:numId w:val="2"/>
        </w:numPr>
        <w:spacing w:line="360" w:lineRule="auto"/>
        <w:ind w:left="0" w:firstLine="709"/>
        <w:jc w:val="both"/>
      </w:pPr>
      <w:r w:rsidRPr="00EF16E8">
        <w:t>Элементы графической нотации диаграммы компонентов // НОУ</w:t>
      </w:r>
      <w:r w:rsidRPr="00EF16E8">
        <w:rPr>
          <w:lang w:val="en-US"/>
        </w:rPr>
        <w:t> </w:t>
      </w:r>
      <w:r w:rsidRPr="00EF16E8">
        <w:t>ИНТУИТ.</w:t>
      </w:r>
      <w:r w:rsidR="00F15FD9">
        <w:t> </w:t>
      </w:r>
      <w:r w:rsidRPr="00EF16E8">
        <w:t>[Электронный</w:t>
      </w:r>
      <w:r w:rsidR="00F15FD9">
        <w:t> </w:t>
      </w:r>
      <w:r w:rsidRPr="00EF16E8">
        <w:t>ресурс]</w:t>
      </w:r>
      <w:r w:rsidR="00F15FD9">
        <w:t> </w:t>
      </w:r>
      <w:r w:rsidRPr="00EF16E8">
        <w:t>URL: </w:t>
      </w:r>
      <w:hyperlink r:id="rId32" w:history="1">
        <w:r w:rsidRPr="00EF16E8">
          <w:rPr>
            <w:rStyle w:val="a8"/>
            <w:color w:val="auto"/>
            <w:u w:val="none"/>
          </w:rPr>
          <w:t>https://intuit.ru/studies/courses/32/32/lecture/1022</w:t>
        </w:r>
      </w:hyperlink>
      <w:r w:rsidRPr="00EF16E8">
        <w:t xml:space="preserve"> (дата обращения: </w:t>
      </w:r>
      <w:r w:rsidR="0093035A">
        <w:t>10</w:t>
      </w:r>
      <w:r w:rsidRPr="00EF16E8">
        <w:t>.0</w:t>
      </w:r>
      <w:r w:rsidR="0093035A">
        <w:t>6</w:t>
      </w:r>
      <w:r w:rsidRPr="00EF16E8">
        <w:t>.2023)</w:t>
      </w:r>
      <w:r w:rsidR="00410C15" w:rsidRPr="00410C15">
        <w:t>.</w:t>
      </w:r>
    </w:p>
    <w:p w14:paraId="320668B8" w14:textId="4C5B1E9B" w:rsidR="00DF1ABC" w:rsidRPr="00343F37" w:rsidRDefault="00DF1ABC" w:rsidP="00DF1ABC">
      <w:pPr>
        <w:pStyle w:val="a9"/>
        <w:numPr>
          <w:ilvl w:val="0"/>
          <w:numId w:val="2"/>
        </w:numPr>
        <w:spacing w:line="360" w:lineRule="auto"/>
        <w:ind w:left="0" w:firstLine="709"/>
        <w:contextualSpacing w:val="0"/>
        <w:jc w:val="both"/>
        <w:rPr>
          <w:rFonts w:eastAsiaTheme="minorEastAsia"/>
          <w:szCs w:val="28"/>
          <w:lang w:eastAsia="ja-JP"/>
        </w:rPr>
      </w:pPr>
      <w:r w:rsidRPr="001F1894">
        <w:rPr>
          <w:rFonts w:eastAsiaTheme="minorEastAsia"/>
          <w:szCs w:val="28"/>
          <w:lang w:eastAsia="ja-JP"/>
        </w:rPr>
        <w:t xml:space="preserve">Особенности тестирования «черного ящика» </w:t>
      </w:r>
      <w:r w:rsidRPr="00343F37">
        <w:rPr>
          <w:rFonts w:eastAsiaTheme="minorEastAsia"/>
          <w:szCs w:val="28"/>
          <w:lang w:eastAsia="ja-JP"/>
        </w:rPr>
        <w:t>// [Электронный ресурс] / Лаборатория качества. URL: </w:t>
      </w:r>
      <w:hyperlink r:id="rId33" w:history="1">
        <w:r w:rsidRPr="00BA6464">
          <w:rPr>
            <w:rStyle w:val="a8"/>
            <w:rFonts w:eastAsiaTheme="minorEastAsia"/>
            <w:color w:val="000000" w:themeColor="text1"/>
            <w:szCs w:val="28"/>
            <w:u w:val="none"/>
            <w:lang w:eastAsia="ja-JP"/>
          </w:rPr>
          <w:t>https://quality-lab.ru/blog/key-principles-of-black-box-testing/</w:t>
        </w:r>
      </w:hyperlink>
      <w:r w:rsidRPr="00343F37">
        <w:rPr>
          <w:rFonts w:eastAsiaTheme="minorEastAsia"/>
          <w:szCs w:val="28"/>
          <w:lang w:eastAsia="ja-JP"/>
        </w:rPr>
        <w:t xml:space="preserve"> (дата обращения: </w:t>
      </w:r>
      <w:r w:rsidRPr="00703B78">
        <w:rPr>
          <w:rFonts w:eastAsiaTheme="minorEastAsia"/>
          <w:szCs w:val="28"/>
          <w:lang w:eastAsia="ja-JP"/>
        </w:rPr>
        <w:t>05</w:t>
      </w:r>
      <w:r w:rsidRPr="00343F37">
        <w:rPr>
          <w:rFonts w:eastAsiaTheme="minorEastAsia"/>
          <w:szCs w:val="28"/>
          <w:lang w:eastAsia="ja-JP"/>
        </w:rPr>
        <w:t>.0</w:t>
      </w:r>
      <w:r w:rsidRPr="00703B78">
        <w:rPr>
          <w:rFonts w:eastAsiaTheme="minorEastAsia"/>
          <w:szCs w:val="28"/>
          <w:lang w:eastAsia="ja-JP"/>
        </w:rPr>
        <w:t>6</w:t>
      </w:r>
      <w:r w:rsidRPr="00343F37">
        <w:rPr>
          <w:rFonts w:eastAsiaTheme="minorEastAsia"/>
          <w:szCs w:val="28"/>
          <w:lang w:eastAsia="ja-JP"/>
        </w:rPr>
        <w:t>.2023)</w:t>
      </w:r>
      <w:r w:rsidR="00410C15" w:rsidRPr="00410C15">
        <w:rPr>
          <w:rFonts w:eastAsiaTheme="minorEastAsia"/>
          <w:szCs w:val="28"/>
          <w:lang w:eastAsia="ja-JP"/>
        </w:rPr>
        <w:t>.</w:t>
      </w:r>
    </w:p>
    <w:p w14:paraId="3AEC319D" w14:textId="6E20FD9B" w:rsidR="00DF1ABC" w:rsidRDefault="00584B8F" w:rsidP="00DF1ABC">
      <w:pPr>
        <w:pStyle w:val="a9"/>
        <w:numPr>
          <w:ilvl w:val="0"/>
          <w:numId w:val="2"/>
        </w:numPr>
        <w:spacing w:line="360" w:lineRule="auto"/>
        <w:ind w:left="0" w:firstLine="709"/>
        <w:contextualSpacing w:val="0"/>
        <w:jc w:val="both"/>
        <w:rPr>
          <w:szCs w:val="28"/>
        </w:rPr>
      </w:pPr>
      <w:r>
        <w:rPr>
          <w:szCs w:val="28"/>
        </w:rPr>
        <w:t> </w:t>
      </w:r>
      <w:r w:rsidR="00DF1ABC" w:rsidRPr="00204117">
        <w:rPr>
          <w:szCs w:val="28"/>
        </w:rPr>
        <w:t xml:space="preserve">Тестирование методом черного ящика // Timofeev.ru [Электронный ресурс] URL: </w:t>
      </w:r>
      <w:hyperlink r:id="rId34" w:history="1">
        <w:r w:rsidR="00DF1ABC" w:rsidRPr="00BA6464">
          <w:rPr>
            <w:rStyle w:val="a8"/>
            <w:color w:val="000000" w:themeColor="text1"/>
            <w:szCs w:val="28"/>
            <w:u w:val="none"/>
          </w:rPr>
          <w:t>https://temofeev.ru/info/articles/testirovanie-metodom-chernogo-yashchika/</w:t>
        </w:r>
      </w:hyperlink>
      <w:r w:rsidR="00DF1ABC" w:rsidRPr="00204117">
        <w:rPr>
          <w:szCs w:val="28"/>
        </w:rPr>
        <w:t xml:space="preserve"> (дата обращения: </w:t>
      </w:r>
      <w:r w:rsidR="00DF1ABC" w:rsidRPr="00703B78">
        <w:rPr>
          <w:rFonts w:eastAsiaTheme="minorEastAsia"/>
          <w:szCs w:val="28"/>
          <w:lang w:eastAsia="ja-JP"/>
        </w:rPr>
        <w:t>05</w:t>
      </w:r>
      <w:r w:rsidR="00DF1ABC" w:rsidRPr="00343F37">
        <w:rPr>
          <w:rFonts w:eastAsiaTheme="minorEastAsia"/>
          <w:szCs w:val="28"/>
          <w:lang w:eastAsia="ja-JP"/>
        </w:rPr>
        <w:t>.0</w:t>
      </w:r>
      <w:r w:rsidR="00DF1ABC" w:rsidRPr="00703B78">
        <w:rPr>
          <w:rFonts w:eastAsiaTheme="minorEastAsia"/>
          <w:szCs w:val="28"/>
          <w:lang w:eastAsia="ja-JP"/>
        </w:rPr>
        <w:t>6</w:t>
      </w:r>
      <w:r w:rsidR="00DF1ABC" w:rsidRPr="00343F37">
        <w:rPr>
          <w:rFonts w:eastAsiaTheme="minorEastAsia"/>
          <w:szCs w:val="28"/>
          <w:lang w:eastAsia="ja-JP"/>
        </w:rPr>
        <w:t>.2023</w:t>
      </w:r>
      <w:r w:rsidR="00DF1ABC" w:rsidRPr="00204117">
        <w:rPr>
          <w:szCs w:val="28"/>
        </w:rPr>
        <w:t>)</w:t>
      </w:r>
      <w:r w:rsidR="00410C15" w:rsidRPr="00410C15">
        <w:rPr>
          <w:szCs w:val="28"/>
        </w:rPr>
        <w:t>.</w:t>
      </w:r>
    </w:p>
    <w:p w14:paraId="37828E30" w14:textId="5033950F" w:rsidR="00DF7354" w:rsidRPr="00290BD6" w:rsidRDefault="00DF1ABC" w:rsidP="00290BD6">
      <w:pPr>
        <w:pStyle w:val="a9"/>
        <w:numPr>
          <w:ilvl w:val="0"/>
          <w:numId w:val="2"/>
        </w:numPr>
        <w:spacing w:line="360" w:lineRule="auto"/>
        <w:ind w:left="0" w:firstLine="709"/>
        <w:jc w:val="both"/>
        <w:rPr>
          <w:szCs w:val="28"/>
        </w:rPr>
      </w:pPr>
      <w:r w:rsidRPr="00C062F4">
        <w:rPr>
          <w:szCs w:val="28"/>
        </w:rPr>
        <w:t>Общие сведения о программном обеспечении // НОУ ИНТУИТ [Электронный</w:t>
      </w:r>
      <w:r>
        <w:rPr>
          <w:szCs w:val="28"/>
        </w:rPr>
        <w:t> </w:t>
      </w:r>
      <w:r w:rsidRPr="00C062F4">
        <w:rPr>
          <w:szCs w:val="28"/>
        </w:rPr>
        <w:t>ресурс]</w:t>
      </w:r>
      <w:r>
        <w:rPr>
          <w:szCs w:val="28"/>
        </w:rPr>
        <w:t> </w:t>
      </w:r>
      <w:r w:rsidRPr="00C062F4">
        <w:rPr>
          <w:szCs w:val="28"/>
          <w:lang w:val="en-US"/>
        </w:rPr>
        <w:t>URL</w:t>
      </w:r>
      <w:r w:rsidRPr="00C062F4">
        <w:rPr>
          <w:szCs w:val="28"/>
        </w:rPr>
        <w:t>:</w:t>
      </w:r>
      <w:r>
        <w:rPr>
          <w:szCs w:val="28"/>
        </w:rPr>
        <w:t> </w:t>
      </w:r>
      <w:hyperlink r:id="rId35" w:history="1">
        <w:r w:rsidRPr="004834D7">
          <w:rPr>
            <w:rStyle w:val="a8"/>
            <w:color w:val="000000" w:themeColor="text1"/>
            <w:szCs w:val="28"/>
            <w:u w:val="none"/>
            <w:lang w:val="en-US"/>
          </w:rPr>
          <w:t>https</w:t>
        </w:r>
        <w:r w:rsidRPr="004834D7">
          <w:rPr>
            <w:rStyle w:val="a8"/>
            <w:color w:val="000000" w:themeColor="text1"/>
            <w:szCs w:val="28"/>
            <w:u w:val="none"/>
          </w:rPr>
          <w:t>://</w:t>
        </w:r>
        <w:r w:rsidRPr="004834D7">
          <w:rPr>
            <w:rStyle w:val="a8"/>
            <w:color w:val="000000" w:themeColor="text1"/>
            <w:szCs w:val="28"/>
            <w:u w:val="none"/>
            <w:lang w:val="en-US"/>
          </w:rPr>
          <w:t>intuit</w:t>
        </w:r>
        <w:r w:rsidRPr="004834D7">
          <w:rPr>
            <w:rStyle w:val="a8"/>
            <w:color w:val="000000" w:themeColor="text1"/>
            <w:szCs w:val="28"/>
            <w:u w:val="none"/>
          </w:rPr>
          <w:t>.</w:t>
        </w:r>
        <w:proofErr w:type="spellStart"/>
        <w:r w:rsidRPr="004834D7">
          <w:rPr>
            <w:rStyle w:val="a8"/>
            <w:color w:val="000000" w:themeColor="text1"/>
            <w:szCs w:val="28"/>
            <w:u w:val="none"/>
            <w:lang w:val="en-US"/>
          </w:rPr>
          <w:t>ru</w:t>
        </w:r>
        <w:proofErr w:type="spellEnd"/>
        <w:r w:rsidRPr="004834D7">
          <w:rPr>
            <w:rStyle w:val="a8"/>
            <w:color w:val="000000" w:themeColor="text1"/>
            <w:szCs w:val="28"/>
            <w:u w:val="none"/>
          </w:rPr>
          <w:t>/</w:t>
        </w:r>
        <w:r w:rsidRPr="004834D7">
          <w:rPr>
            <w:rStyle w:val="a8"/>
            <w:color w:val="000000" w:themeColor="text1"/>
            <w:szCs w:val="28"/>
            <w:u w:val="none"/>
            <w:lang w:val="en-US"/>
          </w:rPr>
          <w:t>studies</w:t>
        </w:r>
        <w:r w:rsidRPr="004834D7">
          <w:rPr>
            <w:rStyle w:val="a8"/>
            <w:color w:val="000000" w:themeColor="text1"/>
            <w:szCs w:val="28"/>
            <w:u w:val="none"/>
          </w:rPr>
          <w:t>/</w:t>
        </w:r>
        <w:r w:rsidRPr="004834D7">
          <w:rPr>
            <w:rStyle w:val="a8"/>
            <w:color w:val="000000" w:themeColor="text1"/>
            <w:szCs w:val="28"/>
            <w:u w:val="none"/>
            <w:lang w:val="en-US"/>
          </w:rPr>
          <w:t>professional</w:t>
        </w:r>
        <w:r w:rsidRPr="004834D7">
          <w:rPr>
            <w:rStyle w:val="a8"/>
            <w:color w:val="000000" w:themeColor="text1"/>
            <w:szCs w:val="28"/>
            <w:u w:val="none"/>
          </w:rPr>
          <w:t>_</w:t>
        </w:r>
        <w:r w:rsidRPr="004834D7">
          <w:rPr>
            <w:rStyle w:val="a8"/>
            <w:color w:val="000000" w:themeColor="text1"/>
            <w:szCs w:val="28"/>
            <w:u w:val="none"/>
            <w:lang w:val="en-US"/>
          </w:rPr>
          <w:t>skill</w:t>
        </w:r>
        <w:r w:rsidRPr="004834D7">
          <w:rPr>
            <w:rStyle w:val="a8"/>
            <w:color w:val="000000" w:themeColor="text1"/>
            <w:szCs w:val="28"/>
            <w:u w:val="none"/>
          </w:rPr>
          <w:t>_</w:t>
        </w:r>
        <w:r w:rsidRPr="004834D7">
          <w:rPr>
            <w:rStyle w:val="a8"/>
            <w:color w:val="000000" w:themeColor="text1"/>
            <w:szCs w:val="28"/>
            <w:u w:val="none"/>
            <w:lang w:val="en-US"/>
          </w:rPr>
          <w:t>improvements</w:t>
        </w:r>
        <w:r w:rsidRPr="004834D7">
          <w:rPr>
            <w:rStyle w:val="a8"/>
            <w:color w:val="000000" w:themeColor="text1"/>
            <w:szCs w:val="28"/>
            <w:u w:val="none"/>
          </w:rPr>
          <w:t>/17031/</w:t>
        </w:r>
        <w:r w:rsidRPr="004834D7">
          <w:rPr>
            <w:rStyle w:val="a8"/>
            <w:color w:val="000000" w:themeColor="text1"/>
            <w:szCs w:val="28"/>
            <w:u w:val="none"/>
            <w:lang w:val="en-US"/>
          </w:rPr>
          <w:t>courses</w:t>
        </w:r>
        <w:r w:rsidRPr="004834D7">
          <w:rPr>
            <w:rStyle w:val="a8"/>
            <w:color w:val="000000" w:themeColor="text1"/>
            <w:szCs w:val="28"/>
            <w:u w:val="none"/>
          </w:rPr>
          <w:t>/874/</w:t>
        </w:r>
        <w:r w:rsidRPr="004834D7">
          <w:rPr>
            <w:rStyle w:val="a8"/>
            <w:color w:val="000000" w:themeColor="text1"/>
            <w:szCs w:val="28"/>
            <w:u w:val="none"/>
            <w:lang w:val="en-US"/>
          </w:rPr>
          <w:t>lecture</w:t>
        </w:r>
        <w:r w:rsidRPr="004834D7">
          <w:rPr>
            <w:rStyle w:val="a8"/>
            <w:color w:val="000000" w:themeColor="text1"/>
            <w:szCs w:val="28"/>
            <w:u w:val="none"/>
          </w:rPr>
          <w:t>/14289?</w:t>
        </w:r>
        <w:r w:rsidRPr="004834D7">
          <w:rPr>
            <w:rStyle w:val="a8"/>
            <w:color w:val="000000" w:themeColor="text1"/>
            <w:szCs w:val="28"/>
            <w:u w:val="none"/>
            <w:lang w:val="en-US"/>
          </w:rPr>
          <w:t>page</w:t>
        </w:r>
        <w:r w:rsidRPr="004834D7">
          <w:rPr>
            <w:rStyle w:val="a8"/>
            <w:color w:val="000000" w:themeColor="text1"/>
            <w:szCs w:val="28"/>
            <w:u w:val="none"/>
          </w:rPr>
          <w:t>=2</w:t>
        </w:r>
      </w:hyperlink>
      <w:r w:rsidRPr="00C062F4">
        <w:rPr>
          <w:szCs w:val="28"/>
        </w:rPr>
        <w:t xml:space="preserve"> (дата обращения: </w:t>
      </w:r>
      <w:r w:rsidRPr="00703B78">
        <w:rPr>
          <w:rFonts w:eastAsiaTheme="minorEastAsia"/>
          <w:szCs w:val="28"/>
          <w:lang w:eastAsia="ja-JP"/>
        </w:rPr>
        <w:t>05</w:t>
      </w:r>
      <w:r w:rsidRPr="00343F37">
        <w:rPr>
          <w:rFonts w:eastAsiaTheme="minorEastAsia"/>
          <w:szCs w:val="28"/>
          <w:lang w:eastAsia="ja-JP"/>
        </w:rPr>
        <w:t>.0</w:t>
      </w:r>
      <w:r w:rsidRPr="00703B78">
        <w:rPr>
          <w:rFonts w:eastAsiaTheme="minorEastAsia"/>
          <w:szCs w:val="28"/>
          <w:lang w:eastAsia="ja-JP"/>
        </w:rPr>
        <w:t>6</w:t>
      </w:r>
      <w:r w:rsidRPr="00343F37">
        <w:rPr>
          <w:rFonts w:eastAsiaTheme="minorEastAsia"/>
          <w:szCs w:val="28"/>
          <w:lang w:eastAsia="ja-JP"/>
        </w:rPr>
        <w:t>.2023</w:t>
      </w:r>
      <w:r w:rsidRPr="00C062F4">
        <w:rPr>
          <w:szCs w:val="28"/>
        </w:rPr>
        <w:t>).</w:t>
      </w:r>
    </w:p>
    <w:p w14:paraId="4E5A6D34" w14:textId="77777777" w:rsidR="00DF7354" w:rsidRDefault="00DF7354" w:rsidP="00DF7354">
      <w:pPr>
        <w:spacing w:line="360" w:lineRule="auto"/>
        <w:jc w:val="both"/>
      </w:pPr>
    </w:p>
    <w:p w14:paraId="1B416913" w14:textId="0E8042E0" w:rsidR="00725BD1" w:rsidRDefault="00725BD1">
      <w:r>
        <w:br w:type="page"/>
      </w:r>
    </w:p>
    <w:p w14:paraId="699236D5" w14:textId="77777777" w:rsidR="00725BD1" w:rsidRPr="00DF7354" w:rsidRDefault="00725BD1" w:rsidP="00DF7354">
      <w:pPr>
        <w:spacing w:line="360" w:lineRule="auto"/>
        <w:jc w:val="both"/>
        <w:sectPr w:rsidR="00725BD1" w:rsidRPr="00DF7354" w:rsidSect="004D31A3">
          <w:type w:val="continuous"/>
          <w:pgSz w:w="11906" w:h="16838" w:code="9"/>
          <w:pgMar w:top="1134" w:right="567" w:bottom="1134" w:left="1701" w:header="397" w:footer="397" w:gutter="0"/>
          <w:cols w:space="720"/>
          <w:titlePg/>
          <w:docGrid w:linePitch="381"/>
        </w:sectPr>
      </w:pPr>
    </w:p>
    <w:p w14:paraId="55A78103" w14:textId="5AF36C11" w:rsidR="00056751" w:rsidRPr="00056751" w:rsidRDefault="00056751" w:rsidP="00056751">
      <w:pPr>
        <w:pStyle w:val="1"/>
        <w:numPr>
          <w:ilvl w:val="0"/>
          <w:numId w:val="0"/>
        </w:numPr>
        <w:jc w:val="center"/>
        <w:rPr>
          <w:b w:val="0"/>
          <w:bCs w:val="0"/>
          <w:color w:val="FFFFFF" w:themeColor="background1"/>
        </w:rPr>
      </w:pPr>
      <w:bookmarkStart w:id="33" w:name="_Toc138462028"/>
      <w:r w:rsidRPr="00056751">
        <w:rPr>
          <w:b w:val="0"/>
          <w:bCs w:val="0"/>
          <w:color w:val="FFFFFF" w:themeColor="background1"/>
        </w:rPr>
        <w:lastRenderedPageBreak/>
        <w:t>Приложение А. Диаграмма вариантов использования</w:t>
      </w:r>
      <w:bookmarkEnd w:id="33"/>
    </w:p>
    <w:p w14:paraId="6EDF16EB" w14:textId="64636F08" w:rsidR="002821A2" w:rsidRPr="00780647" w:rsidRDefault="002821A2" w:rsidP="002821A2">
      <w:pPr>
        <w:spacing w:line="360" w:lineRule="auto"/>
        <w:jc w:val="center"/>
        <w:rPr>
          <w:b/>
          <w:bCs/>
          <w:color w:val="000000" w:themeColor="text1"/>
        </w:rPr>
      </w:pPr>
      <w:r w:rsidRPr="00C87166">
        <w:rPr>
          <w:b/>
          <w:bCs/>
        </w:rPr>
        <w:t xml:space="preserve">ПРИЛОЖЕНИЕ </w:t>
      </w:r>
      <w:r w:rsidRPr="00780647">
        <w:rPr>
          <w:b/>
          <w:bCs/>
          <w:color w:val="000000" w:themeColor="text1"/>
        </w:rPr>
        <w:t>А</w:t>
      </w:r>
      <w:r w:rsidRPr="00512774">
        <w:rPr>
          <w:b/>
          <w:bCs/>
          <w:color w:val="FFFFFF" w:themeColor="background1"/>
        </w:rPr>
        <w:t>.</w:t>
      </w:r>
    </w:p>
    <w:p w14:paraId="0DBE580F" w14:textId="77777777" w:rsidR="005D33A3" w:rsidRPr="00C87166" w:rsidRDefault="005D33A3" w:rsidP="005D33A3">
      <w:pPr>
        <w:spacing w:line="360" w:lineRule="auto"/>
        <w:jc w:val="center"/>
        <w:rPr>
          <w:b/>
          <w:bCs/>
        </w:rPr>
      </w:pPr>
      <w:r>
        <w:rPr>
          <w:b/>
          <w:bCs/>
        </w:rPr>
        <w:t>ДИАГРАММА ВАРИАНТОВ ИСПОЛЬЗОВАНИЯ</w:t>
      </w:r>
    </w:p>
    <w:p w14:paraId="6CC0D472" w14:textId="77777777" w:rsidR="0010089C" w:rsidRDefault="002821A2" w:rsidP="006B066A">
      <w:pPr>
        <w:spacing w:line="360" w:lineRule="auto"/>
        <w:jc w:val="center"/>
        <w:rPr>
          <w:b/>
          <w:bCs/>
        </w:rPr>
      </w:pPr>
      <w:r w:rsidRPr="00C87166">
        <w:rPr>
          <w:b/>
          <w:bCs/>
        </w:rPr>
        <w:t>(</w:t>
      </w:r>
      <w:r w:rsidR="005D33A3">
        <w:rPr>
          <w:b/>
          <w:bCs/>
        </w:rPr>
        <w:t>рекомендуемо</w:t>
      </w:r>
      <w:r w:rsidR="00610448">
        <w:rPr>
          <w:b/>
          <w:bCs/>
        </w:rPr>
        <w:t>е)</w:t>
      </w:r>
    </w:p>
    <w:p w14:paraId="08B3D55B" w14:textId="77777777" w:rsidR="00B03315" w:rsidRDefault="00B03315" w:rsidP="006B066A">
      <w:pPr>
        <w:spacing w:line="360" w:lineRule="auto"/>
        <w:jc w:val="center"/>
        <w:rPr>
          <w:b/>
          <w:bCs/>
        </w:rPr>
        <w:sectPr w:rsidR="00B03315" w:rsidSect="00B03315">
          <w:type w:val="continuous"/>
          <w:pgSz w:w="11906" w:h="16838" w:code="9"/>
          <w:pgMar w:top="1134" w:right="567" w:bottom="1134" w:left="1701" w:header="397" w:footer="397" w:gutter="0"/>
          <w:cols w:space="720"/>
          <w:vAlign w:val="center"/>
          <w:titlePg/>
          <w:docGrid w:linePitch="381"/>
        </w:sectPr>
      </w:pPr>
    </w:p>
    <w:p w14:paraId="56C76368" w14:textId="77777777" w:rsidR="00B03315" w:rsidRDefault="00B03315" w:rsidP="006B066A">
      <w:pPr>
        <w:spacing w:line="360" w:lineRule="auto"/>
        <w:jc w:val="center"/>
        <w:rPr>
          <w:b/>
          <w:bCs/>
        </w:rPr>
      </w:pPr>
    </w:p>
    <w:p w14:paraId="5FB39DA6" w14:textId="607C995B" w:rsidR="00B03315" w:rsidRDefault="00B03315" w:rsidP="00B03315">
      <w:pPr>
        <w:rPr>
          <w:b/>
          <w:bCs/>
        </w:rPr>
        <w:sectPr w:rsidR="00B03315" w:rsidSect="00B03315">
          <w:pgSz w:w="11906" w:h="16838" w:code="9"/>
          <w:pgMar w:top="1134" w:right="567" w:bottom="1134" w:left="1701" w:header="397" w:footer="397" w:gutter="0"/>
          <w:cols w:space="720"/>
          <w:vAlign w:val="center"/>
          <w:titlePg/>
          <w:docGrid w:linePitch="381"/>
        </w:sectPr>
      </w:pPr>
    </w:p>
    <w:p w14:paraId="414695BD" w14:textId="58322DAE" w:rsidR="00692497" w:rsidRDefault="00136547" w:rsidP="006B066A">
      <w:pPr>
        <w:rPr>
          <w:b/>
          <w:bCs/>
        </w:rPr>
      </w:pPr>
      <w:r>
        <w:rPr>
          <w:b/>
          <w:bCs/>
          <w:noProof/>
        </w:rPr>
        <w:drawing>
          <wp:inline distT="0" distB="0" distL="0" distR="0" wp14:anchorId="3128A82D" wp14:editId="0CFBE0D2">
            <wp:extent cx="6118860" cy="8488680"/>
            <wp:effectExtent l="0" t="0" r="0" b="0"/>
            <wp:docPr id="10156117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8488680"/>
                    </a:xfrm>
                    <a:prstGeom prst="rect">
                      <a:avLst/>
                    </a:prstGeom>
                    <a:noFill/>
                    <a:ln>
                      <a:noFill/>
                    </a:ln>
                  </pic:spPr>
                </pic:pic>
              </a:graphicData>
            </a:graphic>
          </wp:inline>
        </w:drawing>
      </w:r>
    </w:p>
    <w:p w14:paraId="180F5C3B" w14:textId="77777777" w:rsidR="00692497" w:rsidRDefault="00692497">
      <w:pPr>
        <w:rPr>
          <w:b/>
          <w:bCs/>
        </w:rPr>
      </w:pPr>
      <w:r>
        <w:rPr>
          <w:b/>
          <w:bCs/>
        </w:rPr>
        <w:br w:type="page"/>
      </w:r>
    </w:p>
    <w:p w14:paraId="1B16EA0C" w14:textId="77777777" w:rsidR="003C428D" w:rsidRDefault="003C428D" w:rsidP="00692497">
      <w:pPr>
        <w:spacing w:line="360" w:lineRule="auto"/>
        <w:jc w:val="center"/>
        <w:rPr>
          <w:b/>
          <w:bCs/>
        </w:rPr>
        <w:sectPr w:rsidR="003C428D" w:rsidSect="003C428D">
          <w:type w:val="continuous"/>
          <w:pgSz w:w="11906" w:h="16838" w:code="9"/>
          <w:pgMar w:top="1134" w:right="567" w:bottom="1134" w:left="1701" w:header="397" w:footer="397" w:gutter="0"/>
          <w:cols w:space="720"/>
          <w:titlePg/>
          <w:docGrid w:linePitch="381"/>
        </w:sectPr>
      </w:pPr>
    </w:p>
    <w:p w14:paraId="609CFDCF" w14:textId="375B6792" w:rsidR="002F4E82" w:rsidRPr="00E17C20" w:rsidRDefault="002F4E82" w:rsidP="00E17C20">
      <w:pPr>
        <w:pStyle w:val="1"/>
        <w:numPr>
          <w:ilvl w:val="0"/>
          <w:numId w:val="0"/>
        </w:numPr>
        <w:jc w:val="center"/>
        <w:rPr>
          <w:b w:val="0"/>
          <w:bCs w:val="0"/>
          <w:color w:val="FFFFFF" w:themeColor="background1"/>
        </w:rPr>
      </w:pPr>
      <w:bookmarkStart w:id="34" w:name="_Toc138462029"/>
      <w:r w:rsidRPr="00E17C20">
        <w:rPr>
          <w:b w:val="0"/>
          <w:bCs w:val="0"/>
          <w:color w:val="FFFFFF" w:themeColor="background1"/>
        </w:rPr>
        <w:lastRenderedPageBreak/>
        <w:t>Приложение Б. Диаграмма Классов</w:t>
      </w:r>
      <w:bookmarkEnd w:id="34"/>
    </w:p>
    <w:p w14:paraId="2F64CD1C" w14:textId="03FB73FA" w:rsidR="00692497" w:rsidRPr="00C87166" w:rsidRDefault="00692497" w:rsidP="00692497">
      <w:pPr>
        <w:spacing w:line="360" w:lineRule="auto"/>
        <w:jc w:val="center"/>
        <w:rPr>
          <w:b/>
          <w:bCs/>
        </w:rPr>
      </w:pPr>
      <w:r w:rsidRPr="00C87166">
        <w:rPr>
          <w:b/>
          <w:bCs/>
        </w:rPr>
        <w:t xml:space="preserve">ПРИЛОЖЕНИЕ </w:t>
      </w:r>
      <w:r>
        <w:rPr>
          <w:b/>
          <w:bCs/>
        </w:rPr>
        <w:t>Б</w:t>
      </w:r>
      <w:r w:rsidRPr="009D1513">
        <w:rPr>
          <w:b/>
          <w:bCs/>
          <w:color w:val="FFFFFF" w:themeColor="background1"/>
        </w:rPr>
        <w:t>.</w:t>
      </w:r>
    </w:p>
    <w:p w14:paraId="491D7AD2" w14:textId="1E972781" w:rsidR="00692497" w:rsidRPr="00C87166" w:rsidRDefault="00692497" w:rsidP="00692497">
      <w:pPr>
        <w:spacing w:line="360" w:lineRule="auto"/>
        <w:jc w:val="center"/>
        <w:rPr>
          <w:b/>
          <w:bCs/>
        </w:rPr>
      </w:pPr>
      <w:r>
        <w:rPr>
          <w:b/>
          <w:bCs/>
        </w:rPr>
        <w:t xml:space="preserve">ДИАГРАММА </w:t>
      </w:r>
      <w:r w:rsidR="00284F69">
        <w:rPr>
          <w:b/>
          <w:bCs/>
        </w:rPr>
        <w:t>КЛАССОВ</w:t>
      </w:r>
    </w:p>
    <w:p w14:paraId="3FF39930" w14:textId="4952D611" w:rsidR="003C428D" w:rsidRDefault="00692497" w:rsidP="00906B7D">
      <w:pPr>
        <w:spacing w:line="360" w:lineRule="auto"/>
        <w:jc w:val="center"/>
        <w:rPr>
          <w:b/>
          <w:bCs/>
        </w:rPr>
      </w:pPr>
      <w:r w:rsidRPr="00C87166">
        <w:rPr>
          <w:b/>
          <w:bCs/>
        </w:rPr>
        <w:t>(</w:t>
      </w:r>
      <w:r>
        <w:rPr>
          <w:b/>
          <w:bCs/>
        </w:rPr>
        <w:t>рекомендуемое)</w:t>
      </w:r>
    </w:p>
    <w:p w14:paraId="591D8D26" w14:textId="77777777" w:rsidR="003C428D" w:rsidRDefault="003C428D">
      <w:pPr>
        <w:rPr>
          <w:b/>
          <w:bCs/>
        </w:rPr>
        <w:sectPr w:rsidR="003C428D" w:rsidSect="003C428D">
          <w:type w:val="continuous"/>
          <w:pgSz w:w="11906" w:h="16838" w:code="9"/>
          <w:pgMar w:top="1134" w:right="567" w:bottom="1134" w:left="1701" w:header="397" w:footer="397" w:gutter="0"/>
          <w:cols w:space="720"/>
          <w:vAlign w:val="center"/>
          <w:titlePg/>
          <w:docGrid w:linePitch="381"/>
        </w:sectPr>
      </w:pPr>
    </w:p>
    <w:p w14:paraId="3F5A6FCF" w14:textId="77777777" w:rsidR="007974DA" w:rsidRDefault="00DD69F4" w:rsidP="007974DA">
      <w:pPr>
        <w:jc w:val="center"/>
        <w:rPr>
          <w:b/>
          <w:bCs/>
        </w:rPr>
      </w:pPr>
      <w:r>
        <w:rPr>
          <w:b/>
          <w:bCs/>
          <w:noProof/>
        </w:rPr>
        <w:lastRenderedPageBreak/>
        <w:drawing>
          <wp:inline distT="0" distB="0" distL="0" distR="0" wp14:anchorId="0E0D4E80" wp14:editId="0831FD08">
            <wp:extent cx="9427949" cy="4543306"/>
            <wp:effectExtent l="0" t="0" r="0" b="0"/>
            <wp:docPr id="9861761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9453897" cy="4555810"/>
                    </a:xfrm>
                    <a:prstGeom prst="rect">
                      <a:avLst/>
                    </a:prstGeom>
                    <a:noFill/>
                    <a:ln>
                      <a:noFill/>
                    </a:ln>
                  </pic:spPr>
                </pic:pic>
              </a:graphicData>
            </a:graphic>
          </wp:inline>
        </w:drawing>
      </w:r>
    </w:p>
    <w:p w14:paraId="4DEA53E0" w14:textId="77777777" w:rsidR="00727D1B" w:rsidRDefault="00727D1B" w:rsidP="007974DA">
      <w:pPr>
        <w:jc w:val="center"/>
        <w:rPr>
          <w:b/>
          <w:bCs/>
        </w:rPr>
      </w:pPr>
    </w:p>
    <w:p w14:paraId="0D3F40C9" w14:textId="67344832" w:rsidR="00727D1B" w:rsidRDefault="00727D1B">
      <w:pPr>
        <w:rPr>
          <w:b/>
          <w:bCs/>
        </w:rPr>
      </w:pPr>
    </w:p>
    <w:p w14:paraId="67B57E7E" w14:textId="04BFF996" w:rsidR="00951452" w:rsidRPr="0050681F" w:rsidRDefault="00951452" w:rsidP="0050681F">
      <w:pPr>
        <w:pStyle w:val="1"/>
        <w:numPr>
          <w:ilvl w:val="0"/>
          <w:numId w:val="0"/>
        </w:numPr>
        <w:jc w:val="center"/>
        <w:rPr>
          <w:b w:val="0"/>
          <w:bCs w:val="0"/>
          <w:color w:val="FFFFFF" w:themeColor="background1"/>
        </w:rPr>
      </w:pPr>
      <w:bookmarkStart w:id="35" w:name="_Toc138462030"/>
      <w:r w:rsidRPr="0050681F">
        <w:rPr>
          <w:b w:val="0"/>
          <w:bCs w:val="0"/>
          <w:color w:val="FFFFFF" w:themeColor="background1"/>
        </w:rPr>
        <w:t xml:space="preserve">Приложение В. </w:t>
      </w:r>
      <w:r w:rsidR="0050681F" w:rsidRPr="0050681F">
        <w:rPr>
          <w:b w:val="0"/>
          <w:bCs w:val="0"/>
          <w:color w:val="FFFFFF" w:themeColor="background1"/>
        </w:rPr>
        <w:t>Диаграмма Компонентов</w:t>
      </w:r>
      <w:bookmarkEnd w:id="35"/>
    </w:p>
    <w:p w14:paraId="4AD4D85E" w14:textId="4EC49C85" w:rsidR="00727D1B" w:rsidRPr="00C87166" w:rsidRDefault="00727D1B" w:rsidP="00727D1B">
      <w:pPr>
        <w:spacing w:line="360" w:lineRule="auto"/>
        <w:jc w:val="center"/>
        <w:rPr>
          <w:b/>
          <w:bCs/>
        </w:rPr>
      </w:pPr>
      <w:r w:rsidRPr="00C87166">
        <w:rPr>
          <w:b/>
          <w:bCs/>
        </w:rPr>
        <w:t xml:space="preserve">ПРИЛОЖЕНИЕ </w:t>
      </w:r>
      <w:r w:rsidR="00823F50">
        <w:rPr>
          <w:b/>
          <w:bCs/>
        </w:rPr>
        <w:t>В</w:t>
      </w:r>
      <w:r w:rsidRPr="0020246F">
        <w:rPr>
          <w:b/>
          <w:bCs/>
          <w:color w:val="FFFFFF" w:themeColor="background1"/>
        </w:rPr>
        <w:t>.</w:t>
      </w:r>
    </w:p>
    <w:p w14:paraId="06E4012D" w14:textId="04647A90" w:rsidR="00C50BBB" w:rsidRPr="00C87166" w:rsidRDefault="00727D1B" w:rsidP="00C50BBB">
      <w:pPr>
        <w:spacing w:line="360" w:lineRule="auto"/>
        <w:jc w:val="center"/>
        <w:rPr>
          <w:b/>
          <w:bCs/>
        </w:rPr>
      </w:pPr>
      <w:r>
        <w:rPr>
          <w:b/>
          <w:bCs/>
        </w:rPr>
        <w:t xml:space="preserve">ДИАГРАММА </w:t>
      </w:r>
      <w:r w:rsidR="00C50BBB">
        <w:rPr>
          <w:b/>
          <w:bCs/>
        </w:rPr>
        <w:t>К</w:t>
      </w:r>
      <w:r w:rsidR="00951452">
        <w:rPr>
          <w:b/>
          <w:bCs/>
        </w:rPr>
        <w:t>ОМПОНЕНТОВ</w:t>
      </w:r>
    </w:p>
    <w:p w14:paraId="58071907" w14:textId="77777777" w:rsidR="00727D1B" w:rsidRDefault="00727D1B" w:rsidP="006140B6">
      <w:pPr>
        <w:spacing w:line="360" w:lineRule="auto"/>
        <w:jc w:val="center"/>
        <w:rPr>
          <w:b/>
          <w:bCs/>
        </w:rPr>
      </w:pPr>
      <w:r w:rsidRPr="00C87166">
        <w:rPr>
          <w:b/>
          <w:bCs/>
        </w:rPr>
        <w:t>(</w:t>
      </w:r>
      <w:r>
        <w:rPr>
          <w:b/>
          <w:bCs/>
        </w:rPr>
        <w:t>рекомендуемое)</w:t>
      </w:r>
    </w:p>
    <w:p w14:paraId="47A24B3A" w14:textId="1D332557" w:rsidR="00C079B7" w:rsidRDefault="00245A94" w:rsidP="00245A94">
      <w:pPr>
        <w:rPr>
          <w:b/>
          <w:bCs/>
        </w:rPr>
      </w:pPr>
      <w:r>
        <w:rPr>
          <w:b/>
          <w:bCs/>
        </w:rPr>
        <w:br w:type="page"/>
      </w:r>
    </w:p>
    <w:p w14:paraId="5526EFAA" w14:textId="4E2C4D67" w:rsidR="00C079B7" w:rsidRDefault="00C079B7" w:rsidP="00C079B7">
      <w:pPr>
        <w:rPr>
          <w:b/>
          <w:bCs/>
        </w:rPr>
      </w:pPr>
    </w:p>
    <w:p w14:paraId="2B545B41" w14:textId="0622E0D7" w:rsidR="00C079B7" w:rsidRDefault="00C079B7" w:rsidP="00C079B7">
      <w:pPr>
        <w:rPr>
          <w:b/>
          <w:bCs/>
        </w:rPr>
        <w:sectPr w:rsidR="00C079B7" w:rsidSect="00940984">
          <w:pgSz w:w="11906" w:h="16838" w:code="9"/>
          <w:pgMar w:top="1134" w:right="567" w:bottom="1134" w:left="1701" w:header="397" w:footer="397" w:gutter="0"/>
          <w:cols w:space="720"/>
          <w:vAlign w:val="center"/>
          <w:titlePg/>
          <w:docGrid w:linePitch="381"/>
        </w:sectPr>
      </w:pPr>
    </w:p>
    <w:p w14:paraId="7FB6B3C9" w14:textId="77777777" w:rsidR="00245A94" w:rsidRDefault="009639FF" w:rsidP="006140B6">
      <w:pPr>
        <w:rPr>
          <w:b/>
          <w:bCs/>
        </w:rPr>
      </w:pPr>
      <w:r>
        <w:rPr>
          <w:b/>
          <w:bCs/>
          <w:noProof/>
        </w:rPr>
        <w:drawing>
          <wp:inline distT="0" distB="0" distL="0" distR="0" wp14:anchorId="39DF3D88" wp14:editId="436C275C">
            <wp:extent cx="6118860" cy="3360420"/>
            <wp:effectExtent l="0" t="0" r="0" b="0"/>
            <wp:docPr id="17067885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3360420"/>
                    </a:xfrm>
                    <a:prstGeom prst="rect">
                      <a:avLst/>
                    </a:prstGeom>
                    <a:noFill/>
                    <a:ln>
                      <a:noFill/>
                    </a:ln>
                  </pic:spPr>
                </pic:pic>
              </a:graphicData>
            </a:graphic>
          </wp:inline>
        </w:drawing>
      </w:r>
    </w:p>
    <w:p w14:paraId="011D9A3F" w14:textId="7E0FA5C4" w:rsidR="005D016C" w:rsidRDefault="005D016C" w:rsidP="006140B6">
      <w:pPr>
        <w:rPr>
          <w:b/>
          <w:bCs/>
        </w:rPr>
        <w:sectPr w:rsidR="005D016C" w:rsidSect="00245A94">
          <w:type w:val="continuous"/>
          <w:pgSz w:w="11906" w:h="16838" w:code="9"/>
          <w:pgMar w:top="1134" w:right="567" w:bottom="1134" w:left="1701" w:header="397" w:footer="397" w:gutter="0"/>
          <w:cols w:space="720"/>
          <w:vAlign w:val="center"/>
          <w:titlePg/>
          <w:docGrid w:linePitch="381"/>
        </w:sectPr>
      </w:pPr>
    </w:p>
    <w:p w14:paraId="08C6869E" w14:textId="57B80DD1" w:rsidR="00EA7E93" w:rsidRPr="007156E7" w:rsidRDefault="00EA7E93" w:rsidP="007156E7">
      <w:pPr>
        <w:pStyle w:val="1"/>
        <w:numPr>
          <w:ilvl w:val="0"/>
          <w:numId w:val="0"/>
        </w:numPr>
        <w:jc w:val="center"/>
        <w:rPr>
          <w:b w:val="0"/>
          <w:bCs w:val="0"/>
          <w:color w:val="FFFFFF" w:themeColor="background1"/>
        </w:rPr>
      </w:pPr>
      <w:bookmarkStart w:id="36" w:name="_Toc138462031"/>
      <w:r w:rsidRPr="007156E7">
        <w:rPr>
          <w:b w:val="0"/>
          <w:bCs w:val="0"/>
          <w:color w:val="FFFFFF" w:themeColor="background1"/>
        </w:rPr>
        <w:lastRenderedPageBreak/>
        <w:t>Приложение Г. Листинг приложения</w:t>
      </w:r>
      <w:bookmarkEnd w:id="36"/>
    </w:p>
    <w:p w14:paraId="7E693520" w14:textId="5CF04651" w:rsidR="00E85B78" w:rsidRPr="00C87166" w:rsidRDefault="00E85B78" w:rsidP="00E85B78">
      <w:pPr>
        <w:spacing w:line="360" w:lineRule="auto"/>
        <w:jc w:val="center"/>
        <w:rPr>
          <w:b/>
          <w:bCs/>
        </w:rPr>
      </w:pPr>
      <w:r w:rsidRPr="00C87166">
        <w:rPr>
          <w:b/>
          <w:bCs/>
        </w:rPr>
        <w:t xml:space="preserve">ПРИЛОЖЕНИЕ </w:t>
      </w:r>
      <w:r w:rsidR="00963ACC">
        <w:rPr>
          <w:b/>
          <w:bCs/>
        </w:rPr>
        <w:t>Г</w:t>
      </w:r>
      <w:r w:rsidRPr="0097353A">
        <w:rPr>
          <w:b/>
          <w:bCs/>
          <w:color w:val="FFFFFF" w:themeColor="background1"/>
        </w:rPr>
        <w:t>.</w:t>
      </w:r>
    </w:p>
    <w:p w14:paraId="2527F680" w14:textId="35D7E234" w:rsidR="00E85B78" w:rsidRPr="00C87166" w:rsidRDefault="00D2399A" w:rsidP="00E85B78">
      <w:pPr>
        <w:spacing w:line="360" w:lineRule="auto"/>
        <w:jc w:val="center"/>
        <w:rPr>
          <w:b/>
          <w:bCs/>
        </w:rPr>
      </w:pPr>
      <w:r>
        <w:rPr>
          <w:b/>
          <w:bCs/>
        </w:rPr>
        <w:t>ЛИСТИНГ ПРИЛОЖЕНИЯ</w:t>
      </w:r>
    </w:p>
    <w:p w14:paraId="074DB566" w14:textId="5C634400" w:rsidR="00420D00" w:rsidRDefault="00E85B78" w:rsidP="002C3BBC">
      <w:pPr>
        <w:spacing w:line="360" w:lineRule="auto"/>
        <w:jc w:val="center"/>
        <w:rPr>
          <w:b/>
          <w:bCs/>
        </w:rPr>
        <w:sectPr w:rsidR="00420D00" w:rsidSect="00420D00">
          <w:pgSz w:w="11906" w:h="16838" w:code="9"/>
          <w:pgMar w:top="1134" w:right="567" w:bottom="1134" w:left="1701" w:header="397" w:footer="397" w:gutter="0"/>
          <w:cols w:space="720"/>
          <w:vAlign w:val="center"/>
          <w:titlePg/>
          <w:docGrid w:linePitch="381"/>
        </w:sectPr>
      </w:pPr>
      <w:r w:rsidRPr="00C87166">
        <w:rPr>
          <w:b/>
          <w:bCs/>
        </w:rPr>
        <w:t>(</w:t>
      </w:r>
      <w:r>
        <w:rPr>
          <w:b/>
          <w:bCs/>
        </w:rPr>
        <w:t>рекомендуемо</w:t>
      </w:r>
      <w:r w:rsidR="00911DB7">
        <w:rPr>
          <w:b/>
          <w:bCs/>
        </w:rPr>
        <w:t>е)</w:t>
      </w:r>
    </w:p>
    <w:p w14:paraId="4D36D1FF" w14:textId="57C550D7" w:rsidR="00D664BB" w:rsidRPr="00840F4F" w:rsidRDefault="00D664BB" w:rsidP="00D664BB">
      <w:pPr>
        <w:pStyle w:val="af9"/>
      </w:pPr>
      <w:r w:rsidRPr="00DA02E3">
        <w:lastRenderedPageBreak/>
        <w:t>Листинг</w:t>
      </w:r>
      <w:r w:rsidRPr="00840F4F">
        <w:t xml:space="preserve"> </w:t>
      </w:r>
      <w:r w:rsidR="00830707">
        <w:t>Г</w:t>
      </w:r>
      <w:r w:rsidRPr="00840F4F">
        <w:t>.1 –</w:t>
      </w:r>
      <w:r w:rsidR="0032732A">
        <w:t xml:space="preserve"> </w:t>
      </w:r>
      <w:r w:rsidR="0050594B">
        <w:t>Компонент</w:t>
      </w:r>
      <w:r w:rsidR="0050594B" w:rsidRPr="00840F4F">
        <w:t xml:space="preserve"> </w:t>
      </w:r>
      <w:r w:rsidR="0050594B">
        <w:rPr>
          <w:lang w:val="en-US"/>
        </w:rPr>
        <w:t>App</w:t>
      </w:r>
      <w:r w:rsidR="0050594B" w:rsidRPr="00840F4F">
        <w:t>.</w:t>
      </w:r>
      <w:r w:rsidR="0050594B">
        <w:rPr>
          <w:lang w:val="en-US"/>
        </w:rPr>
        <w:t>cs</w:t>
      </w:r>
    </w:p>
    <w:p w14:paraId="26D3D229"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Audio.Service</w:t>
      </w:r>
      <w:proofErr w:type="spellEnd"/>
      <w:r w:rsidRPr="00904C1C">
        <w:rPr>
          <w:rFonts w:ascii="Courier New" w:hAnsi="Courier New" w:cs="Courier New"/>
          <w:sz w:val="20"/>
          <w:lang w:val="en-US"/>
        </w:rPr>
        <w:t>;</w:t>
      </w:r>
    </w:p>
    <w:p w14:paraId="27324391"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proofErr w:type="gramStart"/>
      <w:r w:rsidRPr="00904C1C">
        <w:rPr>
          <w:rFonts w:ascii="Courier New" w:hAnsi="Courier New" w:cs="Courier New"/>
          <w:sz w:val="20"/>
          <w:lang w:val="en-US"/>
        </w:rPr>
        <w:t>Core.IoC.Container</w:t>
      </w:r>
      <w:proofErr w:type="spellEnd"/>
      <w:proofErr w:type="gramEnd"/>
      <w:r w:rsidRPr="00904C1C">
        <w:rPr>
          <w:rFonts w:ascii="Courier New" w:hAnsi="Courier New" w:cs="Courier New"/>
          <w:sz w:val="20"/>
          <w:lang w:val="en-US"/>
        </w:rPr>
        <w:t>;</w:t>
      </w:r>
    </w:p>
    <w:p w14:paraId="4E56CEE4"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Decks.Model</w:t>
      </w:r>
      <w:proofErr w:type="spellEnd"/>
      <w:r w:rsidRPr="00904C1C">
        <w:rPr>
          <w:rFonts w:ascii="Courier New" w:hAnsi="Courier New" w:cs="Courier New"/>
          <w:sz w:val="20"/>
          <w:lang w:val="en-US"/>
        </w:rPr>
        <w:t>;</w:t>
      </w:r>
    </w:p>
    <w:p w14:paraId="734BEA06"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Decks.Repository</w:t>
      </w:r>
      <w:proofErr w:type="spellEnd"/>
      <w:r w:rsidRPr="00904C1C">
        <w:rPr>
          <w:rFonts w:ascii="Courier New" w:hAnsi="Courier New" w:cs="Courier New"/>
          <w:sz w:val="20"/>
          <w:lang w:val="en-US"/>
        </w:rPr>
        <w:t>;</w:t>
      </w:r>
    </w:p>
    <w:p w14:paraId="425DE948"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Dependency.Service</w:t>
      </w:r>
      <w:proofErr w:type="spellEnd"/>
      <w:r w:rsidRPr="00904C1C">
        <w:rPr>
          <w:rFonts w:ascii="Courier New" w:hAnsi="Courier New" w:cs="Courier New"/>
          <w:sz w:val="20"/>
          <w:lang w:val="en-US"/>
        </w:rPr>
        <w:t>;</w:t>
      </w:r>
    </w:p>
    <w:p w14:paraId="27CB47CC"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Descriptors.Service</w:t>
      </w:r>
      <w:proofErr w:type="spellEnd"/>
      <w:r w:rsidRPr="00904C1C">
        <w:rPr>
          <w:rFonts w:ascii="Courier New" w:hAnsi="Courier New" w:cs="Courier New"/>
          <w:sz w:val="20"/>
          <w:lang w:val="en-US"/>
        </w:rPr>
        <w:t>;</w:t>
      </w:r>
    </w:p>
    <w:p w14:paraId="3C8E3261"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Explore.Service</w:t>
      </w:r>
      <w:proofErr w:type="spellEnd"/>
      <w:r w:rsidRPr="00904C1C">
        <w:rPr>
          <w:rFonts w:ascii="Courier New" w:hAnsi="Courier New" w:cs="Courier New"/>
          <w:sz w:val="20"/>
          <w:lang w:val="en-US"/>
        </w:rPr>
        <w:t>;</w:t>
      </w:r>
    </w:p>
    <w:p w14:paraId="362F81D7"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SaveWords.Model</w:t>
      </w:r>
      <w:proofErr w:type="spellEnd"/>
      <w:r w:rsidRPr="00904C1C">
        <w:rPr>
          <w:rFonts w:ascii="Courier New" w:hAnsi="Courier New" w:cs="Courier New"/>
          <w:sz w:val="20"/>
          <w:lang w:val="en-US"/>
        </w:rPr>
        <w:t>;</w:t>
      </w:r>
    </w:p>
    <w:p w14:paraId="5794DD56"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SaveWords.Repositroy</w:t>
      </w:r>
      <w:proofErr w:type="spellEnd"/>
      <w:r w:rsidRPr="00904C1C">
        <w:rPr>
          <w:rFonts w:ascii="Courier New" w:hAnsi="Courier New" w:cs="Courier New"/>
          <w:sz w:val="20"/>
          <w:lang w:val="en-US"/>
        </w:rPr>
        <w:t>;</w:t>
      </w:r>
    </w:p>
    <w:p w14:paraId="04FC09FB"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SaveWords.Service</w:t>
      </w:r>
      <w:proofErr w:type="spellEnd"/>
      <w:r w:rsidRPr="00904C1C">
        <w:rPr>
          <w:rFonts w:ascii="Courier New" w:hAnsi="Courier New" w:cs="Courier New"/>
          <w:sz w:val="20"/>
          <w:lang w:val="en-US"/>
        </w:rPr>
        <w:t>;</w:t>
      </w:r>
    </w:p>
    <w:p w14:paraId="54179E93"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using Time;</w:t>
      </w:r>
    </w:p>
    <w:p w14:paraId="292B56AE"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proofErr w:type="gramStart"/>
      <w:r w:rsidRPr="00904C1C">
        <w:rPr>
          <w:rFonts w:ascii="Courier New" w:hAnsi="Courier New" w:cs="Courier New"/>
          <w:sz w:val="20"/>
          <w:lang w:val="en-US"/>
        </w:rPr>
        <w:t>UI.MainMenu</w:t>
      </w:r>
      <w:proofErr w:type="spellEnd"/>
      <w:proofErr w:type="gramEnd"/>
      <w:r w:rsidRPr="00904C1C">
        <w:rPr>
          <w:rFonts w:ascii="Courier New" w:hAnsi="Courier New" w:cs="Courier New"/>
          <w:sz w:val="20"/>
          <w:lang w:val="en-US"/>
        </w:rPr>
        <w:t>;</w:t>
      </w:r>
    </w:p>
    <w:p w14:paraId="7EA90C8D"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using </w:t>
      </w:r>
      <w:proofErr w:type="spellStart"/>
      <w:r w:rsidRPr="00904C1C">
        <w:rPr>
          <w:rFonts w:ascii="Courier New" w:hAnsi="Courier New" w:cs="Courier New"/>
          <w:sz w:val="20"/>
          <w:lang w:val="en-US"/>
        </w:rPr>
        <w:t>UnityEngine</w:t>
      </w:r>
      <w:proofErr w:type="spellEnd"/>
      <w:r w:rsidRPr="00904C1C">
        <w:rPr>
          <w:rFonts w:ascii="Courier New" w:hAnsi="Courier New" w:cs="Courier New"/>
          <w:sz w:val="20"/>
          <w:lang w:val="en-US"/>
        </w:rPr>
        <w:t>;</w:t>
      </w:r>
    </w:p>
    <w:p w14:paraId="36537808" w14:textId="77777777" w:rsidR="00904C1C" w:rsidRPr="00904C1C" w:rsidRDefault="00904C1C" w:rsidP="00904C1C">
      <w:pPr>
        <w:rPr>
          <w:rFonts w:ascii="Courier New" w:hAnsi="Courier New" w:cs="Courier New"/>
          <w:sz w:val="20"/>
          <w:lang w:val="en-US"/>
        </w:rPr>
      </w:pPr>
    </w:p>
    <w:p w14:paraId="3B3099A8"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namespace Application</w:t>
      </w:r>
    </w:p>
    <w:p w14:paraId="52839833"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w:t>
      </w:r>
    </w:p>
    <w:p w14:paraId="1D72B206"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public class </w:t>
      </w:r>
      <w:proofErr w:type="gramStart"/>
      <w:r w:rsidRPr="00904C1C">
        <w:rPr>
          <w:rFonts w:ascii="Courier New" w:hAnsi="Courier New" w:cs="Courier New"/>
          <w:sz w:val="20"/>
          <w:lang w:val="en-US"/>
        </w:rPr>
        <w:t>App :</w:t>
      </w:r>
      <w:proofErr w:type="gramEnd"/>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MonoBehaviour</w:t>
      </w:r>
      <w:proofErr w:type="spellEnd"/>
    </w:p>
    <w:p w14:paraId="54244D52"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0FB72506"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public static </w:t>
      </w:r>
      <w:proofErr w:type="spellStart"/>
      <w:r w:rsidRPr="00904C1C">
        <w:rPr>
          <w:rFonts w:ascii="Courier New" w:hAnsi="Courier New" w:cs="Courier New"/>
          <w:sz w:val="20"/>
          <w:lang w:val="en-US"/>
        </w:rPr>
        <w:t>IocContainer</w:t>
      </w:r>
      <w:proofErr w:type="spellEnd"/>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IoCContainer</w:t>
      </w:r>
      <w:proofErr w:type="spellEnd"/>
      <w:r w:rsidRPr="00904C1C">
        <w:rPr>
          <w:rFonts w:ascii="Courier New" w:hAnsi="Courier New" w:cs="Courier New"/>
          <w:sz w:val="20"/>
          <w:lang w:val="en-US"/>
        </w:rPr>
        <w:t xml:space="preserve"> </w:t>
      </w:r>
      <w:proofErr w:type="gramStart"/>
      <w:r w:rsidRPr="00904C1C">
        <w:rPr>
          <w:rFonts w:ascii="Courier New" w:hAnsi="Courier New" w:cs="Courier New"/>
          <w:sz w:val="20"/>
          <w:lang w:val="en-US"/>
        </w:rPr>
        <w:t>{ get</w:t>
      </w:r>
      <w:proofErr w:type="gramEnd"/>
      <w:r w:rsidRPr="00904C1C">
        <w:rPr>
          <w:rFonts w:ascii="Courier New" w:hAnsi="Courier New" w:cs="Courier New"/>
          <w:sz w:val="20"/>
          <w:lang w:val="en-US"/>
        </w:rPr>
        <w:t>; private set; } = null!;</w:t>
      </w:r>
    </w:p>
    <w:p w14:paraId="00140FAE"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private void </w:t>
      </w:r>
      <w:proofErr w:type="gramStart"/>
      <w:r w:rsidRPr="00904C1C">
        <w:rPr>
          <w:rFonts w:ascii="Courier New" w:hAnsi="Courier New" w:cs="Courier New"/>
          <w:sz w:val="20"/>
          <w:lang w:val="en-US"/>
        </w:rPr>
        <w:t>Awake(</w:t>
      </w:r>
      <w:proofErr w:type="gramEnd"/>
      <w:r w:rsidRPr="00904C1C">
        <w:rPr>
          <w:rFonts w:ascii="Courier New" w:hAnsi="Courier New" w:cs="Courier New"/>
          <w:sz w:val="20"/>
          <w:lang w:val="en-US"/>
        </w:rPr>
        <w:t>)</w:t>
      </w:r>
    </w:p>
    <w:p w14:paraId="1CAA380A"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4934A975"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Debug.Log</w:t>
      </w:r>
      <w:proofErr w:type="spellEnd"/>
      <w:r w:rsidRPr="00904C1C">
        <w:rPr>
          <w:rFonts w:ascii="Courier New" w:hAnsi="Courier New" w:cs="Courier New"/>
          <w:sz w:val="20"/>
          <w:lang w:val="en-US"/>
        </w:rPr>
        <w:t>("App awake");</w:t>
      </w:r>
    </w:p>
    <w:p w14:paraId="0455BC1C"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IoCContainer</w:t>
      </w:r>
      <w:proofErr w:type="spellEnd"/>
      <w:r w:rsidRPr="00904C1C">
        <w:rPr>
          <w:rFonts w:ascii="Courier New" w:hAnsi="Courier New" w:cs="Courier New"/>
          <w:sz w:val="20"/>
          <w:lang w:val="en-US"/>
        </w:rPr>
        <w:t xml:space="preserve"> = </w:t>
      </w:r>
      <w:proofErr w:type="spellStart"/>
      <w:r w:rsidRPr="00904C1C">
        <w:rPr>
          <w:rFonts w:ascii="Courier New" w:hAnsi="Courier New" w:cs="Courier New"/>
          <w:sz w:val="20"/>
          <w:lang w:val="en-US"/>
        </w:rPr>
        <w:t>gameObject.AddComponent</w:t>
      </w:r>
      <w:proofErr w:type="spellEnd"/>
      <w:r w:rsidRPr="00904C1C">
        <w:rPr>
          <w:rFonts w:ascii="Courier New" w:hAnsi="Courier New" w:cs="Courier New"/>
          <w:sz w:val="20"/>
          <w:lang w:val="en-US"/>
        </w:rPr>
        <w:t>&lt;</w:t>
      </w:r>
      <w:proofErr w:type="spellStart"/>
      <w:r w:rsidRPr="00904C1C">
        <w:rPr>
          <w:rFonts w:ascii="Courier New" w:hAnsi="Courier New" w:cs="Courier New"/>
          <w:sz w:val="20"/>
          <w:lang w:val="en-US"/>
        </w:rPr>
        <w:t>IocContainer</w:t>
      </w:r>
      <w:proofErr w:type="spellEnd"/>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681E200A"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66BFFD5E"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IoCContainer.RegisterSingletonClass</w:t>
      </w:r>
      <w:proofErr w:type="spellEnd"/>
      <w:r w:rsidRPr="00904C1C">
        <w:rPr>
          <w:rFonts w:ascii="Courier New" w:hAnsi="Courier New" w:cs="Courier New"/>
          <w:sz w:val="20"/>
          <w:lang w:val="en-US"/>
        </w:rPr>
        <w:t>&lt;</w:t>
      </w:r>
      <w:proofErr w:type="spellStart"/>
      <w:r w:rsidRPr="00904C1C">
        <w:rPr>
          <w:rFonts w:ascii="Courier New" w:hAnsi="Courier New" w:cs="Courier New"/>
          <w:sz w:val="20"/>
          <w:lang w:val="en-US"/>
        </w:rPr>
        <w:t>DecksRepository</w:t>
      </w:r>
      <w:proofErr w:type="spellEnd"/>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6E67E1E7"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IoCContainer.RegisterSingletonClass</w:t>
      </w:r>
      <w:proofErr w:type="spellEnd"/>
      <w:r w:rsidRPr="00904C1C">
        <w:rPr>
          <w:rFonts w:ascii="Courier New" w:hAnsi="Courier New" w:cs="Courier New"/>
          <w:sz w:val="20"/>
          <w:lang w:val="en-US"/>
        </w:rPr>
        <w:t>&lt;</w:t>
      </w:r>
      <w:proofErr w:type="spellStart"/>
      <w:r w:rsidRPr="00904C1C">
        <w:rPr>
          <w:rFonts w:ascii="Courier New" w:hAnsi="Courier New" w:cs="Courier New"/>
          <w:sz w:val="20"/>
          <w:lang w:val="en-US"/>
        </w:rPr>
        <w:t>TimeDeckRepository</w:t>
      </w:r>
      <w:proofErr w:type="spellEnd"/>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22524432"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IoCContainer.RegisterSingletonClass</w:t>
      </w:r>
      <w:proofErr w:type="spellEnd"/>
      <w:r w:rsidRPr="00904C1C">
        <w:rPr>
          <w:rFonts w:ascii="Courier New" w:hAnsi="Courier New" w:cs="Courier New"/>
          <w:sz w:val="20"/>
          <w:lang w:val="en-US"/>
        </w:rPr>
        <w:t>&lt;</w:t>
      </w:r>
      <w:proofErr w:type="spellStart"/>
      <w:r w:rsidRPr="00904C1C">
        <w:rPr>
          <w:rFonts w:ascii="Courier New" w:hAnsi="Courier New" w:cs="Courier New"/>
          <w:sz w:val="20"/>
          <w:lang w:val="en-US"/>
        </w:rPr>
        <w:t>SaveNewWordRepository</w:t>
      </w:r>
      <w:proofErr w:type="spellEnd"/>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490EED95"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IoCContainer.RegisterSingletonMonoBehaviourClass&lt;DescriptorService</w:t>
      </w:r>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5CBD488A"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IoCContainer.RegisterSingletonMonoBehaviourClass&lt;DependencyService</w:t>
      </w:r>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6494C70C"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IoCContainer.RegisterSingletonMonoBehaviourClass&lt;MainMenuService</w:t>
      </w:r>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3AA50D4C"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IoCContainer.RegisterSingletonMonoBehaviourClass&lt;AudioService</w:t>
      </w:r>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68FBF2B3"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IoCContainer.RegisterSingletonMonoBehaviourClass&lt;ExploreService</w:t>
      </w:r>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249AB1EB"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IoCContainer.RegisterSingletonMonoBehaviourClass&lt;SaveWordsService</w:t>
      </w:r>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5DA845A2" w14:textId="77777777" w:rsidR="00904C1C" w:rsidRPr="00904C1C" w:rsidRDefault="00904C1C" w:rsidP="00904C1C">
      <w:pPr>
        <w:rPr>
          <w:rFonts w:ascii="Courier New" w:hAnsi="Courier New" w:cs="Courier New"/>
          <w:sz w:val="20"/>
          <w:lang w:val="en-US"/>
        </w:rPr>
      </w:pPr>
    </w:p>
    <w:p w14:paraId="1B8439B6"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DecksRepository</w:t>
      </w:r>
      <w:proofErr w:type="spellEnd"/>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decksRepository</w:t>
      </w:r>
      <w:proofErr w:type="spellEnd"/>
      <w:r w:rsidRPr="00904C1C">
        <w:rPr>
          <w:rFonts w:ascii="Courier New" w:hAnsi="Courier New" w:cs="Courier New"/>
          <w:sz w:val="20"/>
          <w:lang w:val="en-US"/>
        </w:rPr>
        <w:t xml:space="preserve"> = </w:t>
      </w:r>
      <w:proofErr w:type="spellStart"/>
      <w:r w:rsidRPr="00904C1C">
        <w:rPr>
          <w:rFonts w:ascii="Courier New" w:hAnsi="Courier New" w:cs="Courier New"/>
          <w:sz w:val="20"/>
          <w:lang w:val="en-US"/>
        </w:rPr>
        <w:t>IoCContainer.RequireInstance</w:t>
      </w:r>
      <w:proofErr w:type="spellEnd"/>
      <w:r w:rsidRPr="00904C1C">
        <w:rPr>
          <w:rFonts w:ascii="Courier New" w:hAnsi="Courier New" w:cs="Courier New"/>
          <w:sz w:val="20"/>
          <w:lang w:val="en-US"/>
        </w:rPr>
        <w:t>&lt;</w:t>
      </w:r>
      <w:proofErr w:type="spellStart"/>
      <w:r w:rsidRPr="00904C1C">
        <w:rPr>
          <w:rFonts w:ascii="Courier New" w:hAnsi="Courier New" w:cs="Courier New"/>
          <w:sz w:val="20"/>
          <w:lang w:val="en-US"/>
        </w:rPr>
        <w:t>DecksRepository</w:t>
      </w:r>
      <w:proofErr w:type="spellEnd"/>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3AA6B723"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TimeDeckRepository</w:t>
      </w:r>
      <w:proofErr w:type="spellEnd"/>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timeDeckRepository</w:t>
      </w:r>
      <w:proofErr w:type="spellEnd"/>
      <w:r w:rsidRPr="00904C1C">
        <w:rPr>
          <w:rFonts w:ascii="Courier New" w:hAnsi="Courier New" w:cs="Courier New"/>
          <w:sz w:val="20"/>
          <w:lang w:val="en-US"/>
        </w:rPr>
        <w:t xml:space="preserve"> = </w:t>
      </w:r>
      <w:proofErr w:type="spellStart"/>
      <w:r w:rsidRPr="00904C1C">
        <w:rPr>
          <w:rFonts w:ascii="Courier New" w:hAnsi="Courier New" w:cs="Courier New"/>
          <w:sz w:val="20"/>
          <w:lang w:val="en-US"/>
        </w:rPr>
        <w:t>IoCContainer.RequireInstance</w:t>
      </w:r>
      <w:proofErr w:type="spellEnd"/>
      <w:r w:rsidRPr="00904C1C">
        <w:rPr>
          <w:rFonts w:ascii="Courier New" w:hAnsi="Courier New" w:cs="Courier New"/>
          <w:sz w:val="20"/>
          <w:lang w:val="en-US"/>
        </w:rPr>
        <w:t>&lt;</w:t>
      </w:r>
      <w:proofErr w:type="spellStart"/>
      <w:r w:rsidRPr="00904C1C">
        <w:rPr>
          <w:rFonts w:ascii="Courier New" w:hAnsi="Courier New" w:cs="Courier New"/>
          <w:sz w:val="20"/>
          <w:lang w:val="en-US"/>
        </w:rPr>
        <w:t>TimeDeckRepository</w:t>
      </w:r>
      <w:proofErr w:type="spellEnd"/>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28CC8026"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SaveNewWordRepository</w:t>
      </w:r>
      <w:proofErr w:type="spellEnd"/>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saveNewWordRepository</w:t>
      </w:r>
      <w:proofErr w:type="spellEnd"/>
      <w:r w:rsidRPr="00904C1C">
        <w:rPr>
          <w:rFonts w:ascii="Courier New" w:hAnsi="Courier New" w:cs="Courier New"/>
          <w:sz w:val="20"/>
          <w:lang w:val="en-US"/>
        </w:rPr>
        <w:t xml:space="preserve"> = </w:t>
      </w:r>
      <w:proofErr w:type="spellStart"/>
      <w:r w:rsidRPr="00904C1C">
        <w:rPr>
          <w:rFonts w:ascii="Courier New" w:hAnsi="Courier New" w:cs="Courier New"/>
          <w:sz w:val="20"/>
          <w:lang w:val="en-US"/>
        </w:rPr>
        <w:t>IoCContainer.RequireInstance</w:t>
      </w:r>
      <w:proofErr w:type="spellEnd"/>
      <w:r w:rsidRPr="00904C1C">
        <w:rPr>
          <w:rFonts w:ascii="Courier New" w:hAnsi="Courier New" w:cs="Courier New"/>
          <w:sz w:val="20"/>
          <w:lang w:val="en-US"/>
        </w:rPr>
        <w:t>&lt;</w:t>
      </w:r>
      <w:proofErr w:type="spellStart"/>
      <w:r w:rsidRPr="00904C1C">
        <w:rPr>
          <w:rFonts w:ascii="Courier New" w:hAnsi="Courier New" w:cs="Courier New"/>
          <w:sz w:val="20"/>
          <w:lang w:val="en-US"/>
        </w:rPr>
        <w:t>SaveNewWordRepository</w:t>
      </w:r>
      <w:proofErr w:type="spellEnd"/>
      <w:proofErr w:type="gramStart"/>
      <w:r w:rsidRPr="00904C1C">
        <w:rPr>
          <w:rFonts w:ascii="Courier New" w:hAnsi="Courier New" w:cs="Courier New"/>
          <w:sz w:val="20"/>
          <w:lang w:val="en-US"/>
        </w:rPr>
        <w:t>&gt;(</w:t>
      </w:r>
      <w:proofErr w:type="gramEnd"/>
      <w:r w:rsidRPr="00904C1C">
        <w:rPr>
          <w:rFonts w:ascii="Courier New" w:hAnsi="Courier New" w:cs="Courier New"/>
          <w:sz w:val="20"/>
          <w:lang w:val="en-US"/>
        </w:rPr>
        <w:t>);</w:t>
      </w:r>
    </w:p>
    <w:p w14:paraId="485D01C1"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782B26B2" w14:textId="3E651166"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2A78691C"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6865271E" w14:textId="77777777" w:rsidR="00904C1C" w:rsidRPr="00E44D3D"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r w:rsidRPr="00E44D3D">
        <w:rPr>
          <w:rFonts w:ascii="Courier New" w:hAnsi="Courier New" w:cs="Courier New"/>
          <w:sz w:val="20"/>
          <w:lang w:val="en-US"/>
        </w:rPr>
        <w:t>if (</w:t>
      </w:r>
      <w:proofErr w:type="spellStart"/>
      <w:r w:rsidRPr="00E44D3D">
        <w:rPr>
          <w:rFonts w:ascii="Courier New" w:hAnsi="Courier New" w:cs="Courier New"/>
          <w:sz w:val="20"/>
          <w:lang w:val="en-US"/>
        </w:rPr>
        <w:t>decksRepository.Get</w:t>
      </w:r>
      <w:proofErr w:type="spellEnd"/>
      <w:r w:rsidRPr="00E44D3D">
        <w:rPr>
          <w:rFonts w:ascii="Courier New" w:hAnsi="Courier New" w:cs="Courier New"/>
          <w:sz w:val="20"/>
          <w:lang w:val="en-US"/>
        </w:rPr>
        <w:t>() == null) {</w:t>
      </w:r>
    </w:p>
    <w:p w14:paraId="0B9AA2D6" w14:textId="77777777" w:rsidR="00904C1C" w:rsidRPr="00904C1C" w:rsidRDefault="00904C1C" w:rsidP="00904C1C">
      <w:pPr>
        <w:rPr>
          <w:rFonts w:ascii="Courier New" w:hAnsi="Courier New" w:cs="Courier New"/>
          <w:sz w:val="20"/>
          <w:lang w:val="en-US"/>
        </w:rPr>
      </w:pPr>
      <w:r w:rsidRPr="00E44D3D">
        <w:rPr>
          <w:rFonts w:ascii="Courier New" w:hAnsi="Courier New" w:cs="Courier New"/>
          <w:sz w:val="20"/>
          <w:lang w:val="en-US"/>
        </w:rPr>
        <w:t xml:space="preserve">                </w:t>
      </w:r>
      <w:proofErr w:type="spellStart"/>
      <w:r w:rsidRPr="00904C1C">
        <w:rPr>
          <w:rFonts w:ascii="Courier New" w:hAnsi="Courier New" w:cs="Courier New"/>
          <w:sz w:val="20"/>
          <w:lang w:val="en-US"/>
        </w:rPr>
        <w:t>decksRepository.Set</w:t>
      </w:r>
      <w:proofErr w:type="spellEnd"/>
      <w:r w:rsidRPr="00904C1C">
        <w:rPr>
          <w:rFonts w:ascii="Courier New" w:hAnsi="Courier New" w:cs="Courier New"/>
          <w:sz w:val="20"/>
          <w:lang w:val="en-US"/>
        </w:rPr>
        <w:t xml:space="preserve">(new </w:t>
      </w:r>
      <w:proofErr w:type="spellStart"/>
      <w:proofErr w:type="gramStart"/>
      <w:r w:rsidRPr="00904C1C">
        <w:rPr>
          <w:rFonts w:ascii="Courier New" w:hAnsi="Courier New" w:cs="Courier New"/>
          <w:sz w:val="20"/>
          <w:lang w:val="en-US"/>
        </w:rPr>
        <w:t>DecksModel</w:t>
      </w:r>
      <w:proofErr w:type="spellEnd"/>
      <w:r w:rsidRPr="00904C1C">
        <w:rPr>
          <w:rFonts w:ascii="Courier New" w:hAnsi="Courier New" w:cs="Courier New"/>
          <w:sz w:val="20"/>
          <w:lang w:val="en-US"/>
        </w:rPr>
        <w:t>(</w:t>
      </w:r>
      <w:proofErr w:type="gramEnd"/>
      <w:r w:rsidRPr="00904C1C">
        <w:rPr>
          <w:rFonts w:ascii="Courier New" w:hAnsi="Courier New" w:cs="Courier New"/>
          <w:sz w:val="20"/>
          <w:lang w:val="en-US"/>
        </w:rPr>
        <w:t>));</w:t>
      </w:r>
    </w:p>
    <w:p w14:paraId="4665A5A9"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44912DE5" w14:textId="77777777" w:rsidR="00904C1C" w:rsidRPr="00904C1C" w:rsidRDefault="00904C1C" w:rsidP="00904C1C">
      <w:pPr>
        <w:rPr>
          <w:rFonts w:ascii="Courier New" w:hAnsi="Courier New" w:cs="Courier New"/>
          <w:sz w:val="20"/>
          <w:lang w:val="en-US"/>
        </w:rPr>
      </w:pPr>
    </w:p>
    <w:p w14:paraId="109A7A71"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if (</w:t>
      </w:r>
      <w:proofErr w:type="spellStart"/>
      <w:r w:rsidRPr="00904C1C">
        <w:rPr>
          <w:rFonts w:ascii="Courier New" w:hAnsi="Courier New" w:cs="Courier New"/>
          <w:sz w:val="20"/>
          <w:lang w:val="en-US"/>
        </w:rPr>
        <w:t>timeDeckRepository.Get</w:t>
      </w:r>
      <w:proofErr w:type="spellEnd"/>
      <w:r w:rsidRPr="00904C1C">
        <w:rPr>
          <w:rFonts w:ascii="Courier New" w:hAnsi="Courier New" w:cs="Courier New"/>
          <w:sz w:val="20"/>
          <w:lang w:val="en-US"/>
        </w:rPr>
        <w:t>() == null) {</w:t>
      </w:r>
    </w:p>
    <w:p w14:paraId="11580923"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904C1C">
        <w:rPr>
          <w:rFonts w:ascii="Courier New" w:hAnsi="Courier New" w:cs="Courier New"/>
          <w:sz w:val="20"/>
          <w:lang w:val="en-US"/>
        </w:rPr>
        <w:t>timeDeckRepository.Set</w:t>
      </w:r>
      <w:proofErr w:type="spellEnd"/>
      <w:r w:rsidRPr="00904C1C">
        <w:rPr>
          <w:rFonts w:ascii="Courier New" w:hAnsi="Courier New" w:cs="Courier New"/>
          <w:sz w:val="20"/>
          <w:lang w:val="en-US"/>
        </w:rPr>
        <w:t xml:space="preserve">(new </w:t>
      </w:r>
      <w:proofErr w:type="spellStart"/>
      <w:proofErr w:type="gramStart"/>
      <w:r w:rsidRPr="00904C1C">
        <w:rPr>
          <w:rFonts w:ascii="Courier New" w:hAnsi="Courier New" w:cs="Courier New"/>
          <w:sz w:val="20"/>
          <w:lang w:val="en-US"/>
        </w:rPr>
        <w:t>TimeDeckModel</w:t>
      </w:r>
      <w:proofErr w:type="spellEnd"/>
      <w:r w:rsidRPr="00904C1C">
        <w:rPr>
          <w:rFonts w:ascii="Courier New" w:hAnsi="Courier New" w:cs="Courier New"/>
          <w:sz w:val="20"/>
          <w:lang w:val="en-US"/>
        </w:rPr>
        <w:t>(</w:t>
      </w:r>
      <w:proofErr w:type="gramEnd"/>
      <w:r w:rsidRPr="00904C1C">
        <w:rPr>
          <w:rFonts w:ascii="Courier New" w:hAnsi="Courier New" w:cs="Courier New"/>
          <w:sz w:val="20"/>
          <w:lang w:val="en-US"/>
        </w:rPr>
        <w:t>));</w:t>
      </w:r>
    </w:p>
    <w:p w14:paraId="79632D26"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6CC7F5CD"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
    <w:p w14:paraId="4E2DA1FF" w14:textId="77777777" w:rsidR="00904C1C" w:rsidRPr="00904C1C" w:rsidRDefault="00904C1C" w:rsidP="00904C1C">
      <w:pPr>
        <w:rPr>
          <w:rFonts w:ascii="Courier New" w:hAnsi="Courier New" w:cs="Courier New"/>
          <w:sz w:val="20"/>
          <w:lang w:val="en-US"/>
        </w:rPr>
      </w:pPr>
      <w:r w:rsidRPr="00904C1C">
        <w:rPr>
          <w:rFonts w:ascii="Courier New" w:hAnsi="Courier New" w:cs="Courier New"/>
          <w:sz w:val="20"/>
          <w:lang w:val="en-US"/>
        </w:rPr>
        <w:t xml:space="preserve">            if (</w:t>
      </w:r>
      <w:proofErr w:type="spellStart"/>
      <w:r w:rsidRPr="00904C1C">
        <w:rPr>
          <w:rFonts w:ascii="Courier New" w:hAnsi="Courier New" w:cs="Courier New"/>
          <w:sz w:val="20"/>
          <w:lang w:val="en-US"/>
        </w:rPr>
        <w:t>saveNewWordRepository.Get</w:t>
      </w:r>
      <w:proofErr w:type="spellEnd"/>
      <w:r w:rsidRPr="00904C1C">
        <w:rPr>
          <w:rFonts w:ascii="Courier New" w:hAnsi="Courier New" w:cs="Courier New"/>
          <w:sz w:val="20"/>
          <w:lang w:val="en-US"/>
        </w:rPr>
        <w:t>() == null) {</w:t>
      </w:r>
    </w:p>
    <w:p w14:paraId="47AC9C76" w14:textId="77777777" w:rsidR="00904C1C" w:rsidRPr="00636947" w:rsidRDefault="00904C1C" w:rsidP="00904C1C">
      <w:pPr>
        <w:rPr>
          <w:rFonts w:ascii="Courier New" w:hAnsi="Courier New" w:cs="Courier New"/>
          <w:sz w:val="20"/>
          <w:lang w:val="en-US"/>
        </w:rPr>
      </w:pPr>
      <w:r w:rsidRPr="00904C1C">
        <w:rPr>
          <w:rFonts w:ascii="Courier New" w:hAnsi="Courier New" w:cs="Courier New"/>
          <w:sz w:val="20"/>
          <w:lang w:val="en-US"/>
        </w:rPr>
        <w:t xml:space="preserve">                </w:t>
      </w:r>
      <w:proofErr w:type="spellStart"/>
      <w:r w:rsidRPr="00636947">
        <w:rPr>
          <w:rFonts w:ascii="Courier New" w:hAnsi="Courier New" w:cs="Courier New"/>
          <w:sz w:val="20"/>
          <w:lang w:val="en-US"/>
        </w:rPr>
        <w:t>saveNewWordRepository.Set</w:t>
      </w:r>
      <w:proofErr w:type="spellEnd"/>
      <w:r w:rsidRPr="00636947">
        <w:rPr>
          <w:rFonts w:ascii="Courier New" w:hAnsi="Courier New" w:cs="Courier New"/>
          <w:sz w:val="20"/>
          <w:lang w:val="en-US"/>
        </w:rPr>
        <w:t xml:space="preserve">(new </w:t>
      </w:r>
      <w:proofErr w:type="spellStart"/>
      <w:proofErr w:type="gramStart"/>
      <w:r w:rsidRPr="00636947">
        <w:rPr>
          <w:rFonts w:ascii="Courier New" w:hAnsi="Courier New" w:cs="Courier New"/>
          <w:sz w:val="20"/>
          <w:lang w:val="en-US"/>
        </w:rPr>
        <w:t>NewWordsModel</w:t>
      </w:r>
      <w:proofErr w:type="spellEnd"/>
      <w:r w:rsidRPr="00636947">
        <w:rPr>
          <w:rFonts w:ascii="Courier New" w:hAnsi="Courier New" w:cs="Courier New"/>
          <w:sz w:val="20"/>
          <w:lang w:val="en-US"/>
        </w:rPr>
        <w:t>(</w:t>
      </w:r>
      <w:proofErr w:type="gramEnd"/>
      <w:r w:rsidRPr="00636947">
        <w:rPr>
          <w:rFonts w:ascii="Courier New" w:hAnsi="Courier New" w:cs="Courier New"/>
          <w:sz w:val="20"/>
          <w:lang w:val="en-US"/>
        </w:rPr>
        <w:t>));</w:t>
      </w:r>
    </w:p>
    <w:p w14:paraId="43FB3921" w14:textId="77777777" w:rsidR="00904C1C" w:rsidRPr="00636947" w:rsidRDefault="00904C1C" w:rsidP="00904C1C">
      <w:pPr>
        <w:rPr>
          <w:rFonts w:ascii="Courier New" w:hAnsi="Courier New" w:cs="Courier New"/>
          <w:sz w:val="20"/>
          <w:lang w:val="en-US"/>
        </w:rPr>
      </w:pPr>
      <w:r w:rsidRPr="00636947">
        <w:rPr>
          <w:rFonts w:ascii="Courier New" w:hAnsi="Courier New" w:cs="Courier New"/>
          <w:sz w:val="20"/>
          <w:lang w:val="en-US"/>
        </w:rPr>
        <w:t xml:space="preserve">            }</w:t>
      </w:r>
    </w:p>
    <w:p w14:paraId="17CB6DCC" w14:textId="77777777" w:rsidR="00904C1C" w:rsidRPr="00636947" w:rsidRDefault="00904C1C" w:rsidP="00904C1C">
      <w:pPr>
        <w:rPr>
          <w:rFonts w:ascii="Courier New" w:hAnsi="Courier New" w:cs="Courier New"/>
          <w:sz w:val="20"/>
          <w:lang w:val="en-US"/>
        </w:rPr>
      </w:pPr>
      <w:r w:rsidRPr="00636947">
        <w:rPr>
          <w:rFonts w:ascii="Courier New" w:hAnsi="Courier New" w:cs="Courier New"/>
          <w:sz w:val="20"/>
          <w:lang w:val="en-US"/>
        </w:rPr>
        <w:t xml:space="preserve">        }</w:t>
      </w:r>
    </w:p>
    <w:p w14:paraId="723FF789" w14:textId="77777777" w:rsidR="00904C1C" w:rsidRPr="00636947" w:rsidRDefault="00904C1C" w:rsidP="00904C1C">
      <w:pPr>
        <w:rPr>
          <w:rFonts w:ascii="Courier New" w:hAnsi="Courier New" w:cs="Courier New"/>
          <w:sz w:val="20"/>
          <w:lang w:val="en-US"/>
        </w:rPr>
      </w:pPr>
      <w:r w:rsidRPr="00636947">
        <w:rPr>
          <w:rFonts w:ascii="Courier New" w:hAnsi="Courier New" w:cs="Courier New"/>
          <w:sz w:val="20"/>
          <w:lang w:val="en-US"/>
        </w:rPr>
        <w:t xml:space="preserve">    }</w:t>
      </w:r>
    </w:p>
    <w:p w14:paraId="1655EEF9" w14:textId="7C616771" w:rsidR="00636947" w:rsidRDefault="00904C1C" w:rsidP="00904C1C">
      <w:pPr>
        <w:rPr>
          <w:rFonts w:ascii="Courier New" w:hAnsi="Courier New" w:cs="Courier New"/>
          <w:sz w:val="20"/>
          <w:lang w:val="en-US"/>
        </w:rPr>
      </w:pPr>
      <w:r w:rsidRPr="00636947">
        <w:rPr>
          <w:rFonts w:ascii="Courier New" w:hAnsi="Courier New" w:cs="Courier New"/>
          <w:sz w:val="20"/>
          <w:lang w:val="en-US"/>
        </w:rPr>
        <w:lastRenderedPageBreak/>
        <w:t>}</w:t>
      </w:r>
    </w:p>
    <w:p w14:paraId="1E7AED6E" w14:textId="6B68D5E1" w:rsidR="00636947" w:rsidRDefault="00636947" w:rsidP="00636947">
      <w:pPr>
        <w:pStyle w:val="af9"/>
        <w:rPr>
          <w:lang w:val="en-US"/>
        </w:rPr>
      </w:pPr>
      <w:r w:rsidRPr="00DA02E3">
        <w:t>Листинг</w:t>
      </w:r>
      <w:r w:rsidRPr="00604437">
        <w:rPr>
          <w:lang w:val="en-US"/>
        </w:rPr>
        <w:t xml:space="preserve"> </w:t>
      </w:r>
      <w:r>
        <w:t>Г</w:t>
      </w:r>
      <w:r w:rsidRPr="00604437">
        <w:rPr>
          <w:lang w:val="en-US"/>
        </w:rPr>
        <w:t>.</w:t>
      </w:r>
      <w:r w:rsidR="00CB7257">
        <w:rPr>
          <w:lang w:val="en-US"/>
        </w:rPr>
        <w:t>2</w:t>
      </w:r>
      <w:r w:rsidRPr="00604437">
        <w:rPr>
          <w:lang w:val="en-US"/>
        </w:rPr>
        <w:t xml:space="preserve"> –</w:t>
      </w:r>
      <w:r w:rsidR="00EE4464" w:rsidRPr="004E62A4">
        <w:rPr>
          <w:lang w:val="en-US"/>
        </w:rPr>
        <w:t xml:space="preserve"> </w:t>
      </w:r>
      <w:r>
        <w:t>Компонент</w:t>
      </w:r>
      <w:r w:rsidRPr="00604437">
        <w:rPr>
          <w:lang w:val="en-US"/>
        </w:rPr>
        <w:t xml:space="preserve"> </w:t>
      </w:r>
      <w:proofErr w:type="spellStart"/>
      <w:r w:rsidR="00604437">
        <w:rPr>
          <w:lang w:val="en-US"/>
        </w:rPr>
        <w:t>DecksModel</w:t>
      </w:r>
      <w:r w:rsidRPr="00604437">
        <w:rPr>
          <w:lang w:val="en-US"/>
        </w:rPr>
        <w:t>.</w:t>
      </w:r>
      <w:r>
        <w:rPr>
          <w:lang w:val="en-US"/>
        </w:rPr>
        <w:t>cs</w:t>
      </w:r>
      <w:proofErr w:type="spellEnd"/>
    </w:p>
    <w:p w14:paraId="5BD36577"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using </w:t>
      </w:r>
      <w:proofErr w:type="spellStart"/>
      <w:proofErr w:type="gramStart"/>
      <w:r w:rsidRPr="00604437">
        <w:rPr>
          <w:rFonts w:ascii="Courier New" w:hAnsi="Courier New" w:cs="Courier New"/>
          <w:sz w:val="20"/>
          <w:szCs w:val="20"/>
          <w:lang w:val="en-US"/>
        </w:rPr>
        <w:t>System.Collections.Generic</w:t>
      </w:r>
      <w:proofErr w:type="spellEnd"/>
      <w:proofErr w:type="gramEnd"/>
      <w:r w:rsidRPr="00604437">
        <w:rPr>
          <w:rFonts w:ascii="Courier New" w:hAnsi="Courier New" w:cs="Courier New"/>
          <w:sz w:val="20"/>
          <w:szCs w:val="20"/>
          <w:lang w:val="en-US"/>
        </w:rPr>
        <w:t>;</w:t>
      </w:r>
    </w:p>
    <w:p w14:paraId="57E865C3"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0994DA63"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namespace </w:t>
      </w:r>
      <w:proofErr w:type="spellStart"/>
      <w:r w:rsidRPr="00604437">
        <w:rPr>
          <w:rFonts w:ascii="Courier New" w:hAnsi="Courier New" w:cs="Courier New"/>
          <w:sz w:val="20"/>
          <w:szCs w:val="20"/>
          <w:lang w:val="en-US"/>
        </w:rPr>
        <w:t>Decks.Model</w:t>
      </w:r>
      <w:proofErr w:type="spellEnd"/>
    </w:p>
    <w:p w14:paraId="2E8AB4B3"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w:t>
      </w:r>
    </w:p>
    <w:p w14:paraId="1A42FB5D"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class </w:t>
      </w:r>
      <w:proofErr w:type="spellStart"/>
      <w:r w:rsidRPr="00604437">
        <w:rPr>
          <w:rFonts w:ascii="Courier New" w:hAnsi="Courier New" w:cs="Courier New"/>
          <w:sz w:val="20"/>
          <w:szCs w:val="20"/>
          <w:lang w:val="en-US"/>
        </w:rPr>
        <w:t>DecksModel</w:t>
      </w:r>
      <w:proofErr w:type="spellEnd"/>
    </w:p>
    <w:p w14:paraId="16B1EB71"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2A1FA8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private List&lt;string&gt; _decks1;</w:t>
      </w:r>
    </w:p>
    <w:p w14:paraId="5B1615BE"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private List&lt;string&gt; _decks2;</w:t>
      </w:r>
    </w:p>
    <w:p w14:paraId="794CF30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private List&lt;string&gt; _decks3;</w:t>
      </w:r>
    </w:p>
    <w:p w14:paraId="18149862"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6926A1AB"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w:t>
      </w:r>
      <w:proofErr w:type="spellStart"/>
      <w:proofErr w:type="gramStart"/>
      <w:r w:rsidRPr="00604437">
        <w:rPr>
          <w:rFonts w:ascii="Courier New" w:hAnsi="Courier New" w:cs="Courier New"/>
          <w:sz w:val="20"/>
          <w:szCs w:val="20"/>
          <w:lang w:val="en-US"/>
        </w:rPr>
        <w:t>DecksModel</w:t>
      </w:r>
      <w:proofErr w:type="spellEnd"/>
      <w:r w:rsidRPr="00604437">
        <w:rPr>
          <w:rFonts w:ascii="Courier New" w:hAnsi="Courier New" w:cs="Courier New"/>
          <w:sz w:val="20"/>
          <w:szCs w:val="20"/>
          <w:lang w:val="en-US"/>
        </w:rPr>
        <w:t>(</w:t>
      </w:r>
      <w:proofErr w:type="gramEnd"/>
      <w:r w:rsidRPr="00604437">
        <w:rPr>
          <w:rFonts w:ascii="Courier New" w:hAnsi="Courier New" w:cs="Courier New"/>
          <w:sz w:val="20"/>
          <w:szCs w:val="20"/>
          <w:lang w:val="en-US"/>
        </w:rPr>
        <w:t>)</w:t>
      </w:r>
    </w:p>
    <w:p w14:paraId="0A15148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65C279F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_decks1 = new List&lt;string</w:t>
      </w:r>
      <w:proofErr w:type="gramStart"/>
      <w:r w:rsidRPr="00604437">
        <w:rPr>
          <w:rFonts w:ascii="Courier New" w:hAnsi="Courier New" w:cs="Courier New"/>
          <w:sz w:val="20"/>
          <w:szCs w:val="20"/>
          <w:lang w:val="en-US"/>
        </w:rPr>
        <w:t>&gt;(</w:t>
      </w:r>
      <w:proofErr w:type="gramEnd"/>
      <w:r w:rsidRPr="00604437">
        <w:rPr>
          <w:rFonts w:ascii="Courier New" w:hAnsi="Courier New" w:cs="Courier New"/>
          <w:sz w:val="20"/>
          <w:szCs w:val="20"/>
          <w:lang w:val="en-US"/>
        </w:rPr>
        <w:t>);</w:t>
      </w:r>
    </w:p>
    <w:p w14:paraId="70CD74D5"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_decks2 = new List&lt;string</w:t>
      </w:r>
      <w:proofErr w:type="gramStart"/>
      <w:r w:rsidRPr="00604437">
        <w:rPr>
          <w:rFonts w:ascii="Courier New" w:hAnsi="Courier New" w:cs="Courier New"/>
          <w:sz w:val="20"/>
          <w:szCs w:val="20"/>
          <w:lang w:val="en-US"/>
        </w:rPr>
        <w:t>&gt;(</w:t>
      </w:r>
      <w:proofErr w:type="gramEnd"/>
      <w:r w:rsidRPr="00604437">
        <w:rPr>
          <w:rFonts w:ascii="Courier New" w:hAnsi="Courier New" w:cs="Courier New"/>
          <w:sz w:val="20"/>
          <w:szCs w:val="20"/>
          <w:lang w:val="en-US"/>
        </w:rPr>
        <w:t>);</w:t>
      </w:r>
    </w:p>
    <w:p w14:paraId="1507FE80"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_decks3 = new List&lt;string</w:t>
      </w:r>
      <w:proofErr w:type="gramStart"/>
      <w:r w:rsidRPr="00604437">
        <w:rPr>
          <w:rFonts w:ascii="Courier New" w:hAnsi="Courier New" w:cs="Courier New"/>
          <w:sz w:val="20"/>
          <w:szCs w:val="20"/>
          <w:lang w:val="en-US"/>
        </w:rPr>
        <w:t>&gt;(</w:t>
      </w:r>
      <w:proofErr w:type="gramEnd"/>
      <w:r w:rsidRPr="00604437">
        <w:rPr>
          <w:rFonts w:ascii="Courier New" w:hAnsi="Courier New" w:cs="Courier New"/>
          <w:sz w:val="20"/>
          <w:szCs w:val="20"/>
          <w:lang w:val="en-US"/>
        </w:rPr>
        <w:t>);</w:t>
      </w:r>
    </w:p>
    <w:p w14:paraId="6EBB365C"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F215AAA"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5D9FED52"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void AddWordInDecks1(string word)</w:t>
      </w:r>
    </w:p>
    <w:p w14:paraId="5B603A27"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5A3E26E"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(_decks2.Contains(word)) {</w:t>
      </w:r>
    </w:p>
    <w:p w14:paraId="4B325DE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RemoveWordFromDecks2(word);</w:t>
      </w:r>
    </w:p>
    <w:p w14:paraId="6648DC0D"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42ED1F7"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(_decks3.Contains(word)) {</w:t>
      </w:r>
    </w:p>
    <w:p w14:paraId="6339B22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RemoveWordFromDecks3(word);</w:t>
      </w:r>
    </w:p>
    <w:p w14:paraId="3773FED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78058B26"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(_decks1.Contains(word)) {</w:t>
      </w:r>
    </w:p>
    <w:p w14:paraId="07B81E5B"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return;</w:t>
      </w:r>
    </w:p>
    <w:p w14:paraId="3D712BC0"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39A8426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070891E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_decks1.Add(word);</w:t>
      </w:r>
    </w:p>
    <w:p w14:paraId="6ED344DB"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3A0566E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7C4910DE"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void AddWordInDecks2(string word)</w:t>
      </w:r>
    </w:p>
    <w:p w14:paraId="1A18FEE6"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BF786E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(_decks1.Contains(word)) {</w:t>
      </w:r>
    </w:p>
    <w:p w14:paraId="71FF6BD0"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RemoveWordFromDecks1(word);</w:t>
      </w:r>
    </w:p>
    <w:p w14:paraId="6ED7FC3A"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6EF42C0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(_decks3.Contains(word)) {</w:t>
      </w:r>
    </w:p>
    <w:p w14:paraId="284A55EC"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RemoveWordFromDecks3(word);</w:t>
      </w:r>
    </w:p>
    <w:p w14:paraId="46CF13EE"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13C5918"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(_decks2.Contains(word)) {</w:t>
      </w:r>
    </w:p>
    <w:p w14:paraId="5332BA12"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return;</w:t>
      </w:r>
    </w:p>
    <w:p w14:paraId="5C1921E6"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B365AD5"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7F4774E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_decks2.Add(word);</w:t>
      </w:r>
    </w:p>
    <w:p w14:paraId="735C5506"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3836AD4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24A3795B"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void AddWordInDecks3(string word)</w:t>
      </w:r>
    </w:p>
    <w:p w14:paraId="2E7360BE"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B5313D8"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(_decks1.Contains(word)) {</w:t>
      </w:r>
    </w:p>
    <w:p w14:paraId="5D2D0F7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RemoveWordFromDecks1(word);</w:t>
      </w:r>
    </w:p>
    <w:p w14:paraId="24B866A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51472DF8"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(_decks2.Contains(word)) {</w:t>
      </w:r>
    </w:p>
    <w:p w14:paraId="32BB755C"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RemoveWordFromDecks2(word);</w:t>
      </w:r>
    </w:p>
    <w:p w14:paraId="5C922456"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6D88CFE1"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(_decks3.Contains(word)) {</w:t>
      </w:r>
    </w:p>
    <w:p w14:paraId="349BE65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return;</w:t>
      </w:r>
    </w:p>
    <w:p w14:paraId="5BE19943"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78C17581"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lastRenderedPageBreak/>
        <w:t xml:space="preserve">            </w:t>
      </w:r>
    </w:p>
    <w:p w14:paraId="30C5D1B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_decks3.Add(word);</w:t>
      </w:r>
    </w:p>
    <w:p w14:paraId="300B636D"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3FF20F6F"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4446F010"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void RemoveWordFromDecks1(string word)</w:t>
      </w:r>
    </w:p>
    <w:p w14:paraId="70746E60"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3DBB4D8A"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w:t>
      </w:r>
      <w:proofErr w:type="gramStart"/>
      <w:r w:rsidRPr="00604437">
        <w:rPr>
          <w:rFonts w:ascii="Courier New" w:hAnsi="Courier New" w:cs="Courier New"/>
          <w:sz w:val="20"/>
          <w:szCs w:val="20"/>
          <w:lang w:val="en-US"/>
        </w:rPr>
        <w:t>(!_</w:t>
      </w:r>
      <w:proofErr w:type="gramEnd"/>
      <w:r w:rsidRPr="00604437">
        <w:rPr>
          <w:rFonts w:ascii="Courier New" w:hAnsi="Courier New" w:cs="Courier New"/>
          <w:sz w:val="20"/>
          <w:szCs w:val="20"/>
          <w:lang w:val="en-US"/>
        </w:rPr>
        <w:t>decks1.Contains(word)) {</w:t>
      </w:r>
    </w:p>
    <w:p w14:paraId="559A79ED"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return;</w:t>
      </w:r>
    </w:p>
    <w:p w14:paraId="22446E4A"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3647C3A8"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7A29D566"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_decks1.Remove(word);</w:t>
      </w:r>
    </w:p>
    <w:p w14:paraId="31ECB44C"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60CDA66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C7541EA"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void RemoveWordFromDecks2(string word)</w:t>
      </w:r>
    </w:p>
    <w:p w14:paraId="496E83F3"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2FC8E83B"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w:t>
      </w:r>
      <w:proofErr w:type="gramStart"/>
      <w:r w:rsidRPr="00604437">
        <w:rPr>
          <w:rFonts w:ascii="Courier New" w:hAnsi="Courier New" w:cs="Courier New"/>
          <w:sz w:val="20"/>
          <w:szCs w:val="20"/>
          <w:lang w:val="en-US"/>
        </w:rPr>
        <w:t>(!_</w:t>
      </w:r>
      <w:proofErr w:type="gramEnd"/>
      <w:r w:rsidRPr="00604437">
        <w:rPr>
          <w:rFonts w:ascii="Courier New" w:hAnsi="Courier New" w:cs="Courier New"/>
          <w:sz w:val="20"/>
          <w:szCs w:val="20"/>
          <w:lang w:val="en-US"/>
        </w:rPr>
        <w:t>decks2.Contains(word)) {</w:t>
      </w:r>
    </w:p>
    <w:p w14:paraId="4981E8F0"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return;</w:t>
      </w:r>
    </w:p>
    <w:p w14:paraId="17D2204C"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732DC6AB"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3E2B7DC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_decks2.Remove(word);</w:t>
      </w:r>
    </w:p>
    <w:p w14:paraId="2584948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6A43E8F2"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A4C7231"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void RemoveWordFromDecks3(string word)</w:t>
      </w:r>
    </w:p>
    <w:p w14:paraId="71C59950"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4979842"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if </w:t>
      </w:r>
      <w:proofErr w:type="gramStart"/>
      <w:r w:rsidRPr="00604437">
        <w:rPr>
          <w:rFonts w:ascii="Courier New" w:hAnsi="Courier New" w:cs="Courier New"/>
          <w:sz w:val="20"/>
          <w:szCs w:val="20"/>
          <w:lang w:val="en-US"/>
        </w:rPr>
        <w:t>(!_</w:t>
      </w:r>
      <w:proofErr w:type="gramEnd"/>
      <w:r w:rsidRPr="00604437">
        <w:rPr>
          <w:rFonts w:ascii="Courier New" w:hAnsi="Courier New" w:cs="Courier New"/>
          <w:sz w:val="20"/>
          <w:szCs w:val="20"/>
          <w:lang w:val="en-US"/>
        </w:rPr>
        <w:t>decks3.Contains(word)) {</w:t>
      </w:r>
    </w:p>
    <w:p w14:paraId="06B9021C"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return;</w:t>
      </w:r>
    </w:p>
    <w:p w14:paraId="02928F6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B93B10A"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7BFBB1E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_decks3.Remove(word);</w:t>
      </w:r>
    </w:p>
    <w:p w14:paraId="01E624D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75205898"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74F3AF29"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bool </w:t>
      </w:r>
      <w:proofErr w:type="spellStart"/>
      <w:proofErr w:type="gramStart"/>
      <w:r w:rsidRPr="00604437">
        <w:rPr>
          <w:rFonts w:ascii="Courier New" w:hAnsi="Courier New" w:cs="Courier New"/>
          <w:sz w:val="20"/>
          <w:szCs w:val="20"/>
          <w:lang w:val="en-US"/>
        </w:rPr>
        <w:t>ExistOnDecks</w:t>
      </w:r>
      <w:proofErr w:type="spellEnd"/>
      <w:r w:rsidRPr="00604437">
        <w:rPr>
          <w:rFonts w:ascii="Courier New" w:hAnsi="Courier New" w:cs="Courier New"/>
          <w:sz w:val="20"/>
          <w:szCs w:val="20"/>
          <w:lang w:val="en-US"/>
        </w:rPr>
        <w:t>(</w:t>
      </w:r>
      <w:proofErr w:type="gramEnd"/>
      <w:r w:rsidRPr="00604437">
        <w:rPr>
          <w:rFonts w:ascii="Courier New" w:hAnsi="Courier New" w:cs="Courier New"/>
          <w:sz w:val="20"/>
          <w:szCs w:val="20"/>
          <w:lang w:val="en-US"/>
        </w:rPr>
        <w:t>string word)</w:t>
      </w:r>
    </w:p>
    <w:p w14:paraId="4393B70C"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4E22AA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return Decks1.Contains(word) || Decks2.Contains(word) || Decks3.Contains(word);</w:t>
      </w:r>
    </w:p>
    <w:p w14:paraId="438AA2E7"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38986324"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49203325"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List&lt;string&gt; Decks1</w:t>
      </w:r>
    </w:p>
    <w:p w14:paraId="7356EED3"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6915136E"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get =&gt; _decks1;</w:t>
      </w:r>
    </w:p>
    <w:p w14:paraId="689749AF"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0EF2BFE7" w14:textId="77777777" w:rsidR="00604437" w:rsidRPr="00604437" w:rsidRDefault="00604437" w:rsidP="00604437">
      <w:pPr>
        <w:pStyle w:val="af9"/>
        <w:spacing w:before="0" w:after="0" w:line="240" w:lineRule="auto"/>
        <w:rPr>
          <w:rFonts w:ascii="Courier New" w:hAnsi="Courier New" w:cs="Courier New"/>
          <w:sz w:val="20"/>
          <w:szCs w:val="20"/>
          <w:lang w:val="en-US"/>
        </w:rPr>
      </w:pPr>
    </w:p>
    <w:p w14:paraId="11B8C807"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List&lt;string&gt; Decks2</w:t>
      </w:r>
    </w:p>
    <w:p w14:paraId="78DE767A"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09742088"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get =&gt; _decks2;</w:t>
      </w:r>
    </w:p>
    <w:p w14:paraId="4710BEC6"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687382B3"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public List&lt;string&gt; Decks3</w:t>
      </w:r>
    </w:p>
    <w:p w14:paraId="326A05E3"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2870AEC8"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get =&gt; _decks3;</w:t>
      </w:r>
    </w:p>
    <w:p w14:paraId="05EDF5EB"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4FFE1E2" w14:textId="77777777" w:rsidR="00604437" w:rsidRPr="00604437" w:rsidRDefault="00604437" w:rsidP="00604437">
      <w:pPr>
        <w:pStyle w:val="af9"/>
        <w:spacing w:before="0" w:after="0" w:line="240" w:lineRule="auto"/>
        <w:rPr>
          <w:rFonts w:ascii="Courier New" w:hAnsi="Courier New" w:cs="Courier New"/>
          <w:sz w:val="20"/>
          <w:szCs w:val="20"/>
          <w:lang w:val="en-US"/>
        </w:rPr>
      </w:pPr>
      <w:r w:rsidRPr="00604437">
        <w:rPr>
          <w:rFonts w:ascii="Courier New" w:hAnsi="Courier New" w:cs="Courier New"/>
          <w:sz w:val="20"/>
          <w:szCs w:val="20"/>
          <w:lang w:val="en-US"/>
        </w:rPr>
        <w:t xml:space="preserve">    }</w:t>
      </w:r>
    </w:p>
    <w:p w14:paraId="16FCB4EC" w14:textId="0790A881" w:rsidR="00E85B78" w:rsidRPr="003715F9" w:rsidRDefault="00604437" w:rsidP="003715F9">
      <w:pPr>
        <w:pStyle w:val="af9"/>
        <w:spacing w:before="0" w:after="0" w:line="240" w:lineRule="auto"/>
        <w:rPr>
          <w:lang w:val="en-US"/>
        </w:rPr>
      </w:pPr>
      <w:r w:rsidRPr="00604437">
        <w:rPr>
          <w:rFonts w:ascii="Courier New" w:hAnsi="Courier New" w:cs="Courier New"/>
          <w:sz w:val="20"/>
          <w:szCs w:val="20"/>
          <w:lang w:val="en-US"/>
        </w:rPr>
        <w:t>}</w:t>
      </w:r>
    </w:p>
    <w:p w14:paraId="235072F3" w14:textId="592225F0" w:rsidR="00604437" w:rsidRDefault="00D664BB" w:rsidP="00604437">
      <w:pPr>
        <w:pStyle w:val="af9"/>
        <w:rPr>
          <w:lang w:val="en-US"/>
        </w:rPr>
      </w:pPr>
      <w:r w:rsidRPr="00904C1C">
        <w:rPr>
          <w:b/>
          <w:bCs/>
          <w:lang w:val="en-US"/>
        </w:rPr>
        <w:br w:type="page"/>
      </w:r>
      <w:r w:rsidR="00604437" w:rsidRPr="00DA02E3">
        <w:lastRenderedPageBreak/>
        <w:t>Листинг</w:t>
      </w:r>
      <w:r w:rsidR="00604437" w:rsidRPr="00604437">
        <w:rPr>
          <w:lang w:val="en-US"/>
        </w:rPr>
        <w:t xml:space="preserve"> </w:t>
      </w:r>
      <w:r w:rsidR="00604437">
        <w:t>Г</w:t>
      </w:r>
      <w:r w:rsidR="00604437" w:rsidRPr="00604437">
        <w:rPr>
          <w:lang w:val="en-US"/>
        </w:rPr>
        <w:t>.</w:t>
      </w:r>
      <w:r w:rsidR="00E9505A">
        <w:rPr>
          <w:lang w:val="en-US"/>
        </w:rPr>
        <w:t>3</w:t>
      </w:r>
      <w:r w:rsidR="00604437" w:rsidRPr="00604437">
        <w:rPr>
          <w:lang w:val="en-US"/>
        </w:rPr>
        <w:t xml:space="preserve"> –</w:t>
      </w:r>
      <w:r w:rsidR="00F438AF" w:rsidRPr="004E62A4">
        <w:rPr>
          <w:lang w:val="en-US"/>
        </w:rPr>
        <w:t xml:space="preserve"> </w:t>
      </w:r>
      <w:r w:rsidR="00604437">
        <w:t>Компонент</w:t>
      </w:r>
      <w:r w:rsidR="00604437" w:rsidRPr="00604437">
        <w:rPr>
          <w:lang w:val="en-US"/>
        </w:rPr>
        <w:t xml:space="preserve"> </w:t>
      </w:r>
      <w:proofErr w:type="spellStart"/>
      <w:r w:rsidR="00597CF4">
        <w:rPr>
          <w:lang w:val="en-US"/>
        </w:rPr>
        <w:t>TimeDeckModel</w:t>
      </w:r>
      <w:r w:rsidR="00604437" w:rsidRPr="00604437">
        <w:rPr>
          <w:lang w:val="en-US"/>
        </w:rPr>
        <w:t>.</w:t>
      </w:r>
      <w:r w:rsidR="00604437">
        <w:rPr>
          <w:lang w:val="en-US"/>
        </w:rPr>
        <w:t>cs</w:t>
      </w:r>
      <w:proofErr w:type="spellEnd"/>
    </w:p>
    <w:p w14:paraId="2C4F4519"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using System;</w:t>
      </w:r>
    </w:p>
    <w:p w14:paraId="781AA1E7" w14:textId="77777777" w:rsidR="00CC6176" w:rsidRPr="00CC6176" w:rsidRDefault="00CC6176" w:rsidP="00CC6176">
      <w:pPr>
        <w:pStyle w:val="af9"/>
        <w:spacing w:before="0" w:after="0" w:line="240" w:lineRule="auto"/>
        <w:rPr>
          <w:rFonts w:ascii="Courier New" w:hAnsi="Courier New" w:cs="Courier New"/>
          <w:sz w:val="20"/>
          <w:szCs w:val="20"/>
          <w:lang w:val="en-US"/>
        </w:rPr>
      </w:pPr>
    </w:p>
    <w:p w14:paraId="30C2023F"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namespace Time</w:t>
      </w:r>
    </w:p>
    <w:p w14:paraId="1DDCF0F2"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w:t>
      </w:r>
    </w:p>
    <w:p w14:paraId="40144762"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public class </w:t>
      </w:r>
      <w:proofErr w:type="spellStart"/>
      <w:r w:rsidRPr="00CC6176">
        <w:rPr>
          <w:rFonts w:ascii="Courier New" w:hAnsi="Courier New" w:cs="Courier New"/>
          <w:sz w:val="20"/>
          <w:szCs w:val="20"/>
          <w:lang w:val="en-US"/>
        </w:rPr>
        <w:t>TimeDeckModel</w:t>
      </w:r>
      <w:proofErr w:type="spellEnd"/>
    </w:p>
    <w:p w14:paraId="650361C7"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w:t>
      </w:r>
    </w:p>
    <w:p w14:paraId="4DCAEDB4"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public </w:t>
      </w:r>
      <w:proofErr w:type="spellStart"/>
      <w:proofErr w:type="gramStart"/>
      <w:r w:rsidRPr="00CC6176">
        <w:rPr>
          <w:rFonts w:ascii="Courier New" w:hAnsi="Courier New" w:cs="Courier New"/>
          <w:sz w:val="20"/>
          <w:szCs w:val="20"/>
          <w:lang w:val="en-US"/>
        </w:rPr>
        <w:t>TimeDeckModel</w:t>
      </w:r>
      <w:proofErr w:type="spellEnd"/>
      <w:r w:rsidRPr="00CC6176">
        <w:rPr>
          <w:rFonts w:ascii="Courier New" w:hAnsi="Courier New" w:cs="Courier New"/>
          <w:sz w:val="20"/>
          <w:szCs w:val="20"/>
          <w:lang w:val="en-US"/>
        </w:rPr>
        <w:t>(</w:t>
      </w:r>
      <w:proofErr w:type="gramEnd"/>
      <w:r w:rsidRPr="00CC6176">
        <w:rPr>
          <w:rFonts w:ascii="Courier New" w:hAnsi="Courier New" w:cs="Courier New"/>
          <w:sz w:val="20"/>
          <w:szCs w:val="20"/>
          <w:lang w:val="en-US"/>
        </w:rPr>
        <w:t>)</w:t>
      </w:r>
    </w:p>
    <w:p w14:paraId="7D0DE722"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w:t>
      </w:r>
    </w:p>
    <w:p w14:paraId="1968EDE7"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DateTimeDeck1 = new </w:t>
      </w:r>
      <w:proofErr w:type="spellStart"/>
      <w:proofErr w:type="gramStart"/>
      <w:r w:rsidRPr="00CC6176">
        <w:rPr>
          <w:rFonts w:ascii="Courier New" w:hAnsi="Courier New" w:cs="Courier New"/>
          <w:sz w:val="20"/>
          <w:szCs w:val="20"/>
          <w:lang w:val="en-US"/>
        </w:rPr>
        <w:t>DateTime</w:t>
      </w:r>
      <w:proofErr w:type="spellEnd"/>
      <w:r w:rsidRPr="00CC6176">
        <w:rPr>
          <w:rFonts w:ascii="Courier New" w:hAnsi="Courier New" w:cs="Courier New"/>
          <w:sz w:val="20"/>
          <w:szCs w:val="20"/>
          <w:lang w:val="en-US"/>
        </w:rPr>
        <w:t>(</w:t>
      </w:r>
      <w:proofErr w:type="gramEnd"/>
      <w:r w:rsidRPr="00CC6176">
        <w:rPr>
          <w:rFonts w:ascii="Courier New" w:hAnsi="Courier New" w:cs="Courier New"/>
          <w:sz w:val="20"/>
          <w:szCs w:val="20"/>
          <w:lang w:val="en-US"/>
        </w:rPr>
        <w:t>);</w:t>
      </w:r>
    </w:p>
    <w:p w14:paraId="697B75C8"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DateTimeDeck2 = new </w:t>
      </w:r>
      <w:proofErr w:type="spellStart"/>
      <w:proofErr w:type="gramStart"/>
      <w:r w:rsidRPr="00CC6176">
        <w:rPr>
          <w:rFonts w:ascii="Courier New" w:hAnsi="Courier New" w:cs="Courier New"/>
          <w:sz w:val="20"/>
          <w:szCs w:val="20"/>
          <w:lang w:val="en-US"/>
        </w:rPr>
        <w:t>DateTime</w:t>
      </w:r>
      <w:proofErr w:type="spellEnd"/>
      <w:r w:rsidRPr="00CC6176">
        <w:rPr>
          <w:rFonts w:ascii="Courier New" w:hAnsi="Courier New" w:cs="Courier New"/>
          <w:sz w:val="20"/>
          <w:szCs w:val="20"/>
          <w:lang w:val="en-US"/>
        </w:rPr>
        <w:t>(</w:t>
      </w:r>
      <w:proofErr w:type="gramEnd"/>
      <w:r w:rsidRPr="00CC6176">
        <w:rPr>
          <w:rFonts w:ascii="Courier New" w:hAnsi="Courier New" w:cs="Courier New"/>
          <w:sz w:val="20"/>
          <w:szCs w:val="20"/>
          <w:lang w:val="en-US"/>
        </w:rPr>
        <w:t>);</w:t>
      </w:r>
    </w:p>
    <w:p w14:paraId="406262B5"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DateTimeDeck3 = new </w:t>
      </w:r>
      <w:proofErr w:type="spellStart"/>
      <w:proofErr w:type="gramStart"/>
      <w:r w:rsidRPr="00CC6176">
        <w:rPr>
          <w:rFonts w:ascii="Courier New" w:hAnsi="Courier New" w:cs="Courier New"/>
          <w:sz w:val="20"/>
          <w:szCs w:val="20"/>
          <w:lang w:val="en-US"/>
        </w:rPr>
        <w:t>DateTime</w:t>
      </w:r>
      <w:proofErr w:type="spellEnd"/>
      <w:r w:rsidRPr="00CC6176">
        <w:rPr>
          <w:rFonts w:ascii="Courier New" w:hAnsi="Courier New" w:cs="Courier New"/>
          <w:sz w:val="20"/>
          <w:szCs w:val="20"/>
          <w:lang w:val="en-US"/>
        </w:rPr>
        <w:t>(</w:t>
      </w:r>
      <w:proofErr w:type="gramEnd"/>
      <w:r w:rsidRPr="00CC6176">
        <w:rPr>
          <w:rFonts w:ascii="Courier New" w:hAnsi="Courier New" w:cs="Courier New"/>
          <w:sz w:val="20"/>
          <w:szCs w:val="20"/>
          <w:lang w:val="en-US"/>
        </w:rPr>
        <w:t>);</w:t>
      </w:r>
    </w:p>
    <w:p w14:paraId="1971868F"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w:t>
      </w:r>
    </w:p>
    <w:p w14:paraId="3343D665"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w:t>
      </w:r>
    </w:p>
    <w:p w14:paraId="4C84AE3E"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public </w:t>
      </w:r>
      <w:proofErr w:type="spellStart"/>
      <w:r w:rsidRPr="00CC6176">
        <w:rPr>
          <w:rFonts w:ascii="Courier New" w:hAnsi="Courier New" w:cs="Courier New"/>
          <w:sz w:val="20"/>
          <w:szCs w:val="20"/>
          <w:lang w:val="en-US"/>
        </w:rPr>
        <w:t>DateTime</w:t>
      </w:r>
      <w:proofErr w:type="spellEnd"/>
      <w:r w:rsidRPr="00CC6176">
        <w:rPr>
          <w:rFonts w:ascii="Courier New" w:hAnsi="Courier New" w:cs="Courier New"/>
          <w:sz w:val="20"/>
          <w:szCs w:val="20"/>
          <w:lang w:val="en-US"/>
        </w:rPr>
        <w:t xml:space="preserve"> DateTimeDeck1 </w:t>
      </w:r>
      <w:proofErr w:type="gramStart"/>
      <w:r w:rsidRPr="00CC6176">
        <w:rPr>
          <w:rFonts w:ascii="Courier New" w:hAnsi="Courier New" w:cs="Courier New"/>
          <w:sz w:val="20"/>
          <w:szCs w:val="20"/>
          <w:lang w:val="en-US"/>
        </w:rPr>
        <w:t>{ get</w:t>
      </w:r>
      <w:proofErr w:type="gramEnd"/>
      <w:r w:rsidRPr="00CC6176">
        <w:rPr>
          <w:rFonts w:ascii="Courier New" w:hAnsi="Courier New" w:cs="Courier New"/>
          <w:sz w:val="20"/>
          <w:szCs w:val="20"/>
          <w:lang w:val="en-US"/>
        </w:rPr>
        <w:t>; set; }</w:t>
      </w:r>
    </w:p>
    <w:p w14:paraId="191D5A4A"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public </w:t>
      </w:r>
      <w:proofErr w:type="spellStart"/>
      <w:r w:rsidRPr="00CC6176">
        <w:rPr>
          <w:rFonts w:ascii="Courier New" w:hAnsi="Courier New" w:cs="Courier New"/>
          <w:sz w:val="20"/>
          <w:szCs w:val="20"/>
          <w:lang w:val="en-US"/>
        </w:rPr>
        <w:t>DateTime</w:t>
      </w:r>
      <w:proofErr w:type="spellEnd"/>
      <w:r w:rsidRPr="00CC6176">
        <w:rPr>
          <w:rFonts w:ascii="Courier New" w:hAnsi="Courier New" w:cs="Courier New"/>
          <w:sz w:val="20"/>
          <w:szCs w:val="20"/>
          <w:lang w:val="en-US"/>
        </w:rPr>
        <w:t xml:space="preserve"> DateTimeDeck2 </w:t>
      </w:r>
      <w:proofErr w:type="gramStart"/>
      <w:r w:rsidRPr="00CC6176">
        <w:rPr>
          <w:rFonts w:ascii="Courier New" w:hAnsi="Courier New" w:cs="Courier New"/>
          <w:sz w:val="20"/>
          <w:szCs w:val="20"/>
          <w:lang w:val="en-US"/>
        </w:rPr>
        <w:t>{ get</w:t>
      </w:r>
      <w:proofErr w:type="gramEnd"/>
      <w:r w:rsidRPr="00CC6176">
        <w:rPr>
          <w:rFonts w:ascii="Courier New" w:hAnsi="Courier New" w:cs="Courier New"/>
          <w:sz w:val="20"/>
          <w:szCs w:val="20"/>
          <w:lang w:val="en-US"/>
        </w:rPr>
        <w:t>; set; }</w:t>
      </w:r>
    </w:p>
    <w:p w14:paraId="161D9397"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public </w:t>
      </w:r>
      <w:proofErr w:type="spellStart"/>
      <w:r w:rsidRPr="00CC6176">
        <w:rPr>
          <w:rFonts w:ascii="Courier New" w:hAnsi="Courier New" w:cs="Courier New"/>
          <w:sz w:val="20"/>
          <w:szCs w:val="20"/>
          <w:lang w:val="en-US"/>
        </w:rPr>
        <w:t>DateTime</w:t>
      </w:r>
      <w:proofErr w:type="spellEnd"/>
      <w:r w:rsidRPr="00CC6176">
        <w:rPr>
          <w:rFonts w:ascii="Courier New" w:hAnsi="Courier New" w:cs="Courier New"/>
          <w:sz w:val="20"/>
          <w:szCs w:val="20"/>
          <w:lang w:val="en-US"/>
        </w:rPr>
        <w:t xml:space="preserve"> DateTimeDeck3 </w:t>
      </w:r>
      <w:proofErr w:type="gramStart"/>
      <w:r w:rsidRPr="00CC6176">
        <w:rPr>
          <w:rFonts w:ascii="Courier New" w:hAnsi="Courier New" w:cs="Courier New"/>
          <w:sz w:val="20"/>
          <w:szCs w:val="20"/>
          <w:lang w:val="en-US"/>
        </w:rPr>
        <w:t>{ get</w:t>
      </w:r>
      <w:proofErr w:type="gramEnd"/>
      <w:r w:rsidRPr="00CC6176">
        <w:rPr>
          <w:rFonts w:ascii="Courier New" w:hAnsi="Courier New" w:cs="Courier New"/>
          <w:sz w:val="20"/>
          <w:szCs w:val="20"/>
          <w:lang w:val="en-US"/>
        </w:rPr>
        <w:t>; set; }</w:t>
      </w:r>
    </w:p>
    <w:p w14:paraId="07B3BF02" w14:textId="77777777" w:rsidR="00CC6176" w:rsidRP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 xml:space="preserve">    }</w:t>
      </w:r>
    </w:p>
    <w:p w14:paraId="436F387A" w14:textId="15B35737" w:rsidR="00CC6176" w:rsidRDefault="00CC6176" w:rsidP="00CC6176">
      <w:pPr>
        <w:pStyle w:val="af9"/>
        <w:spacing w:before="0" w:after="0" w:line="240" w:lineRule="auto"/>
        <w:rPr>
          <w:rFonts w:ascii="Courier New" w:hAnsi="Courier New" w:cs="Courier New"/>
          <w:sz w:val="20"/>
          <w:szCs w:val="20"/>
          <w:lang w:val="en-US"/>
        </w:rPr>
      </w:pPr>
      <w:r w:rsidRPr="00CC6176">
        <w:rPr>
          <w:rFonts w:ascii="Courier New" w:hAnsi="Courier New" w:cs="Courier New"/>
          <w:sz w:val="20"/>
          <w:szCs w:val="20"/>
          <w:lang w:val="en-US"/>
        </w:rPr>
        <w:t>}</w:t>
      </w:r>
    </w:p>
    <w:p w14:paraId="0A44E5A9" w14:textId="77777777" w:rsidR="00CC6176" w:rsidRPr="00CC6176" w:rsidRDefault="00CC6176" w:rsidP="00CC6176">
      <w:pPr>
        <w:pStyle w:val="af9"/>
        <w:spacing w:before="0" w:after="0" w:line="240" w:lineRule="auto"/>
        <w:rPr>
          <w:rFonts w:ascii="Courier New" w:hAnsi="Courier New" w:cs="Courier New"/>
          <w:sz w:val="20"/>
          <w:szCs w:val="20"/>
          <w:lang w:val="en-US"/>
        </w:rPr>
      </w:pPr>
    </w:p>
    <w:p w14:paraId="6866E1BD" w14:textId="16ED7B79" w:rsidR="00CC6176" w:rsidRDefault="00CC6176" w:rsidP="00CC6176">
      <w:pPr>
        <w:pStyle w:val="af9"/>
        <w:rPr>
          <w:lang w:val="en-US"/>
        </w:rPr>
      </w:pPr>
      <w:r w:rsidRPr="00DA02E3">
        <w:t>Листинг</w:t>
      </w:r>
      <w:r w:rsidRPr="00604437">
        <w:rPr>
          <w:lang w:val="en-US"/>
        </w:rPr>
        <w:t xml:space="preserve"> </w:t>
      </w:r>
      <w:r>
        <w:t>Г</w:t>
      </w:r>
      <w:r w:rsidRPr="00604437">
        <w:rPr>
          <w:lang w:val="en-US"/>
        </w:rPr>
        <w:t>.</w:t>
      </w:r>
      <w:r>
        <w:rPr>
          <w:lang w:val="en-US"/>
        </w:rPr>
        <w:t>4</w:t>
      </w:r>
      <w:r w:rsidR="00D56C4B" w:rsidRPr="004E62A4">
        <w:rPr>
          <w:lang w:val="en-US"/>
        </w:rPr>
        <w:t xml:space="preserve"> </w:t>
      </w:r>
      <w:r w:rsidRPr="00604437">
        <w:rPr>
          <w:lang w:val="en-US"/>
        </w:rPr>
        <w:t>–</w:t>
      </w:r>
      <w:r w:rsidR="00D56C4B" w:rsidRPr="004E62A4">
        <w:rPr>
          <w:lang w:val="en-US"/>
        </w:rPr>
        <w:t xml:space="preserve"> </w:t>
      </w:r>
      <w:r>
        <w:t>Компонент</w:t>
      </w:r>
      <w:r w:rsidRPr="00604437">
        <w:rPr>
          <w:lang w:val="en-US"/>
        </w:rPr>
        <w:t xml:space="preserve"> </w:t>
      </w:r>
      <w:proofErr w:type="spellStart"/>
      <w:r w:rsidR="0043197F">
        <w:rPr>
          <w:lang w:val="en-US"/>
        </w:rPr>
        <w:t>NewWordsModel</w:t>
      </w:r>
      <w:r w:rsidRPr="00604437">
        <w:rPr>
          <w:lang w:val="en-US"/>
        </w:rPr>
        <w:t>.</w:t>
      </w:r>
      <w:r>
        <w:rPr>
          <w:lang w:val="en-US"/>
        </w:rPr>
        <w:t>cs</w:t>
      </w:r>
      <w:proofErr w:type="spellEnd"/>
    </w:p>
    <w:p w14:paraId="393CC078"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using </w:t>
      </w:r>
      <w:proofErr w:type="spellStart"/>
      <w:proofErr w:type="gramStart"/>
      <w:r w:rsidRPr="000E2086">
        <w:rPr>
          <w:rFonts w:ascii="Courier New" w:hAnsi="Courier New" w:cs="Courier New"/>
          <w:sz w:val="20"/>
          <w:lang w:val="en-US"/>
        </w:rPr>
        <w:t>System.Collections.Generic</w:t>
      </w:r>
      <w:proofErr w:type="spellEnd"/>
      <w:proofErr w:type="gramEnd"/>
      <w:r w:rsidRPr="000E2086">
        <w:rPr>
          <w:rFonts w:ascii="Courier New" w:hAnsi="Courier New" w:cs="Courier New"/>
          <w:sz w:val="20"/>
          <w:lang w:val="en-US"/>
        </w:rPr>
        <w:t>;</w:t>
      </w:r>
    </w:p>
    <w:p w14:paraId="6AB09222" w14:textId="77777777" w:rsidR="000E2086" w:rsidRPr="000E2086" w:rsidRDefault="000E2086" w:rsidP="000E2086">
      <w:pPr>
        <w:rPr>
          <w:rFonts w:ascii="Courier New" w:hAnsi="Courier New" w:cs="Courier New"/>
          <w:sz w:val="20"/>
          <w:lang w:val="en-US"/>
        </w:rPr>
      </w:pPr>
    </w:p>
    <w:p w14:paraId="12E31AB1"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namespace </w:t>
      </w:r>
      <w:proofErr w:type="spellStart"/>
      <w:r w:rsidRPr="000E2086">
        <w:rPr>
          <w:rFonts w:ascii="Courier New" w:hAnsi="Courier New" w:cs="Courier New"/>
          <w:sz w:val="20"/>
          <w:lang w:val="en-US"/>
        </w:rPr>
        <w:t>SaveWords.Model</w:t>
      </w:r>
      <w:proofErr w:type="spellEnd"/>
    </w:p>
    <w:p w14:paraId="2D83A0D7"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w:t>
      </w:r>
    </w:p>
    <w:p w14:paraId="2DBE15D9"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public class </w:t>
      </w:r>
      <w:proofErr w:type="spellStart"/>
      <w:r w:rsidRPr="000E2086">
        <w:rPr>
          <w:rFonts w:ascii="Courier New" w:hAnsi="Courier New" w:cs="Courier New"/>
          <w:sz w:val="20"/>
          <w:lang w:val="en-US"/>
        </w:rPr>
        <w:t>NewWordsModel</w:t>
      </w:r>
      <w:proofErr w:type="spellEnd"/>
    </w:p>
    <w:p w14:paraId="7058F315"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1F7250E3"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private List&lt;</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&gt; _</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w:t>
      </w:r>
    </w:p>
    <w:p w14:paraId="7F95C970"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305DB7A3"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public </w:t>
      </w:r>
      <w:proofErr w:type="spellStart"/>
      <w:proofErr w:type="gramStart"/>
      <w:r w:rsidRPr="000E2086">
        <w:rPr>
          <w:rFonts w:ascii="Courier New" w:hAnsi="Courier New" w:cs="Courier New"/>
          <w:sz w:val="20"/>
          <w:lang w:val="en-US"/>
        </w:rPr>
        <w:t>NewWordsModel</w:t>
      </w:r>
      <w:proofErr w:type="spellEnd"/>
      <w:r w:rsidRPr="000E2086">
        <w:rPr>
          <w:rFonts w:ascii="Courier New" w:hAnsi="Courier New" w:cs="Courier New"/>
          <w:sz w:val="20"/>
          <w:lang w:val="en-US"/>
        </w:rPr>
        <w:t>(</w:t>
      </w:r>
      <w:proofErr w:type="gramEnd"/>
      <w:r w:rsidRPr="000E2086">
        <w:rPr>
          <w:rFonts w:ascii="Courier New" w:hAnsi="Courier New" w:cs="Courier New"/>
          <w:sz w:val="20"/>
          <w:lang w:val="en-US"/>
        </w:rPr>
        <w:t>)</w:t>
      </w:r>
    </w:p>
    <w:p w14:paraId="165ABC10"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31ED6F1B"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_</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 xml:space="preserve"> = new List&lt;</w:t>
      </w:r>
      <w:proofErr w:type="spellStart"/>
      <w:r w:rsidRPr="000E2086">
        <w:rPr>
          <w:rFonts w:ascii="Courier New" w:hAnsi="Courier New" w:cs="Courier New"/>
          <w:sz w:val="20"/>
          <w:lang w:val="en-US"/>
        </w:rPr>
        <w:t>NewWords</w:t>
      </w:r>
      <w:proofErr w:type="spellEnd"/>
      <w:proofErr w:type="gramStart"/>
      <w:r w:rsidRPr="000E2086">
        <w:rPr>
          <w:rFonts w:ascii="Courier New" w:hAnsi="Courier New" w:cs="Courier New"/>
          <w:sz w:val="20"/>
          <w:lang w:val="en-US"/>
        </w:rPr>
        <w:t>&gt;(</w:t>
      </w:r>
      <w:proofErr w:type="gramEnd"/>
      <w:r w:rsidRPr="000E2086">
        <w:rPr>
          <w:rFonts w:ascii="Courier New" w:hAnsi="Courier New" w:cs="Courier New"/>
          <w:sz w:val="20"/>
          <w:lang w:val="en-US"/>
        </w:rPr>
        <w:t>);</w:t>
      </w:r>
    </w:p>
    <w:p w14:paraId="7CCC289C"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3F3EE5A7" w14:textId="77777777" w:rsidR="000E2086" w:rsidRPr="000E2086" w:rsidRDefault="000E2086" w:rsidP="000E2086">
      <w:pPr>
        <w:rPr>
          <w:rFonts w:ascii="Courier New" w:hAnsi="Courier New" w:cs="Courier New"/>
          <w:sz w:val="20"/>
          <w:lang w:val="en-US"/>
        </w:rPr>
      </w:pPr>
    </w:p>
    <w:p w14:paraId="6AFD109B"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public void </w:t>
      </w:r>
      <w:proofErr w:type="spellStart"/>
      <w:proofErr w:type="gramStart"/>
      <w:r w:rsidRPr="000E2086">
        <w:rPr>
          <w:rFonts w:ascii="Courier New" w:hAnsi="Courier New" w:cs="Courier New"/>
          <w:sz w:val="20"/>
          <w:lang w:val="en-US"/>
        </w:rPr>
        <w:t>AddNewWord</w:t>
      </w:r>
      <w:proofErr w:type="spellEnd"/>
      <w:r w:rsidRPr="000E2086">
        <w:rPr>
          <w:rFonts w:ascii="Courier New" w:hAnsi="Courier New" w:cs="Courier New"/>
          <w:sz w:val="20"/>
          <w:lang w:val="en-US"/>
        </w:rPr>
        <w:t>(</w:t>
      </w:r>
      <w:proofErr w:type="spellStart"/>
      <w:proofErr w:type="gramEnd"/>
      <w:r w:rsidRPr="000E2086">
        <w:rPr>
          <w:rFonts w:ascii="Courier New" w:hAnsi="Courier New" w:cs="Courier New"/>
          <w:sz w:val="20"/>
          <w:lang w:val="en-US"/>
        </w:rPr>
        <w:t>NewWords</w:t>
      </w:r>
      <w:proofErr w:type="spellEnd"/>
      <w:r w:rsidRPr="000E2086">
        <w:rPr>
          <w:rFonts w:ascii="Courier New" w:hAnsi="Courier New" w:cs="Courier New"/>
          <w:sz w:val="20"/>
          <w:lang w:val="en-US"/>
        </w:rPr>
        <w:t xml:space="preserve"> </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w:t>
      </w:r>
    </w:p>
    <w:p w14:paraId="0972FB74"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1B254F69"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if (_</w:t>
      </w:r>
      <w:proofErr w:type="spellStart"/>
      <w:r w:rsidRPr="000E2086">
        <w:rPr>
          <w:rFonts w:ascii="Courier New" w:hAnsi="Courier New" w:cs="Courier New"/>
          <w:sz w:val="20"/>
          <w:lang w:val="en-US"/>
        </w:rPr>
        <w:t>newWords.Contains</w:t>
      </w:r>
      <w:proofErr w:type="spellEnd"/>
      <w:r w:rsidRPr="000E2086">
        <w:rPr>
          <w:rFonts w:ascii="Courier New" w:hAnsi="Courier New" w:cs="Courier New"/>
          <w:sz w:val="20"/>
          <w:lang w:val="en-US"/>
        </w:rPr>
        <w:t>(</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 {</w:t>
      </w:r>
    </w:p>
    <w:p w14:paraId="01642074"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return;</w:t>
      </w:r>
    </w:p>
    <w:p w14:paraId="793DA32E"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4CAA1FE3"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3596165E"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_</w:t>
      </w:r>
      <w:proofErr w:type="spellStart"/>
      <w:r w:rsidRPr="000E2086">
        <w:rPr>
          <w:rFonts w:ascii="Courier New" w:hAnsi="Courier New" w:cs="Courier New"/>
          <w:sz w:val="20"/>
          <w:lang w:val="en-US"/>
        </w:rPr>
        <w:t>newWords.Add</w:t>
      </w:r>
      <w:proofErr w:type="spellEnd"/>
      <w:r w:rsidRPr="000E2086">
        <w:rPr>
          <w:rFonts w:ascii="Courier New" w:hAnsi="Courier New" w:cs="Courier New"/>
          <w:sz w:val="20"/>
          <w:lang w:val="en-US"/>
        </w:rPr>
        <w:t>(</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w:t>
      </w:r>
    </w:p>
    <w:p w14:paraId="59E4D1E3"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3A54E514" w14:textId="77777777" w:rsidR="000E2086" w:rsidRPr="000E2086" w:rsidRDefault="000E2086" w:rsidP="000E2086">
      <w:pPr>
        <w:rPr>
          <w:rFonts w:ascii="Courier New" w:hAnsi="Courier New" w:cs="Courier New"/>
          <w:sz w:val="20"/>
          <w:lang w:val="en-US"/>
        </w:rPr>
      </w:pPr>
    </w:p>
    <w:p w14:paraId="65E51485"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public List&lt;</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 xml:space="preserve">&gt; </w:t>
      </w:r>
      <w:proofErr w:type="spellStart"/>
      <w:r w:rsidRPr="000E2086">
        <w:rPr>
          <w:rFonts w:ascii="Courier New" w:hAnsi="Courier New" w:cs="Courier New"/>
          <w:sz w:val="20"/>
          <w:lang w:val="en-US"/>
        </w:rPr>
        <w:t>NewWordsList</w:t>
      </w:r>
      <w:proofErr w:type="spellEnd"/>
    </w:p>
    <w:p w14:paraId="20510D82"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607FE9E0"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get =&gt; _</w:t>
      </w:r>
      <w:proofErr w:type="spellStart"/>
      <w:r w:rsidRPr="000E2086">
        <w:rPr>
          <w:rFonts w:ascii="Courier New" w:hAnsi="Courier New" w:cs="Courier New"/>
          <w:sz w:val="20"/>
          <w:lang w:val="en-US"/>
        </w:rPr>
        <w:t>newWords</w:t>
      </w:r>
      <w:proofErr w:type="spellEnd"/>
      <w:r w:rsidRPr="000E2086">
        <w:rPr>
          <w:rFonts w:ascii="Courier New" w:hAnsi="Courier New" w:cs="Courier New"/>
          <w:sz w:val="20"/>
          <w:lang w:val="en-US"/>
        </w:rPr>
        <w:t>;</w:t>
      </w:r>
    </w:p>
    <w:p w14:paraId="263C1250"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69975C07" w14:textId="77777777" w:rsidR="000E2086" w:rsidRPr="000E2086" w:rsidRDefault="000E2086" w:rsidP="000E2086">
      <w:pPr>
        <w:rPr>
          <w:rFonts w:ascii="Courier New" w:hAnsi="Courier New" w:cs="Courier New"/>
          <w:sz w:val="20"/>
          <w:lang w:val="en-US"/>
        </w:rPr>
      </w:pPr>
      <w:r w:rsidRPr="000E2086">
        <w:rPr>
          <w:rFonts w:ascii="Courier New" w:hAnsi="Courier New" w:cs="Courier New"/>
          <w:sz w:val="20"/>
          <w:lang w:val="en-US"/>
        </w:rPr>
        <w:t xml:space="preserve">    }</w:t>
      </w:r>
    </w:p>
    <w:p w14:paraId="44F49DC3" w14:textId="450FBB49" w:rsidR="00D664BB" w:rsidRDefault="000E2086" w:rsidP="003715F9">
      <w:pPr>
        <w:rPr>
          <w:b/>
          <w:bCs/>
          <w:lang w:val="en-US"/>
        </w:rPr>
      </w:pPr>
      <w:r w:rsidRPr="000E2086">
        <w:rPr>
          <w:rFonts w:ascii="Courier New" w:hAnsi="Courier New" w:cs="Courier New"/>
          <w:sz w:val="20"/>
          <w:lang w:val="en-US"/>
        </w:rPr>
        <w:t>}</w:t>
      </w:r>
    </w:p>
    <w:p w14:paraId="0B2CD6B4" w14:textId="5485643D" w:rsidR="000E2086" w:rsidRDefault="000E2086" w:rsidP="000E2086">
      <w:pPr>
        <w:pStyle w:val="af9"/>
        <w:rPr>
          <w:lang w:val="en-US"/>
        </w:rPr>
      </w:pPr>
      <w:r w:rsidRPr="00DA02E3">
        <w:t>Листинг</w:t>
      </w:r>
      <w:r w:rsidRPr="00604437">
        <w:rPr>
          <w:lang w:val="en-US"/>
        </w:rPr>
        <w:t xml:space="preserve"> </w:t>
      </w:r>
      <w:r>
        <w:t>Г</w:t>
      </w:r>
      <w:r w:rsidRPr="00604437">
        <w:rPr>
          <w:lang w:val="en-US"/>
        </w:rPr>
        <w:t>.</w:t>
      </w:r>
      <w:r w:rsidR="007E3241">
        <w:rPr>
          <w:lang w:val="en-US"/>
        </w:rPr>
        <w:t>5</w:t>
      </w:r>
      <w:r w:rsidRPr="00604437">
        <w:rPr>
          <w:lang w:val="en-US"/>
        </w:rPr>
        <w:t xml:space="preserve"> –</w:t>
      </w:r>
      <w:r w:rsidR="002C3B5B" w:rsidRPr="004E62A4">
        <w:rPr>
          <w:lang w:val="en-US"/>
        </w:rPr>
        <w:t xml:space="preserve"> </w:t>
      </w:r>
      <w:r>
        <w:t>Компонент</w:t>
      </w:r>
      <w:r w:rsidRPr="00604437">
        <w:rPr>
          <w:lang w:val="en-US"/>
        </w:rPr>
        <w:t xml:space="preserve"> </w:t>
      </w:r>
      <w:proofErr w:type="spellStart"/>
      <w:r w:rsidR="000C3CC1">
        <w:rPr>
          <w:lang w:val="en-US"/>
        </w:rPr>
        <w:t>DescriptorService</w:t>
      </w:r>
      <w:r w:rsidRPr="00604437">
        <w:rPr>
          <w:lang w:val="en-US"/>
        </w:rPr>
        <w:t>.</w:t>
      </w:r>
      <w:r>
        <w:rPr>
          <w:lang w:val="en-US"/>
        </w:rPr>
        <w:t>cs</w:t>
      </w:r>
      <w:proofErr w:type="spellEnd"/>
    </w:p>
    <w:p w14:paraId="055D04D5"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using System;</w:t>
      </w:r>
    </w:p>
    <w:p w14:paraId="5C8F017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proofErr w:type="gramStart"/>
      <w:r w:rsidRPr="00E77D36">
        <w:rPr>
          <w:rFonts w:ascii="Courier New" w:hAnsi="Courier New" w:cs="Courier New"/>
          <w:sz w:val="20"/>
          <w:lang w:val="en-US"/>
        </w:rPr>
        <w:t>System.Collections.Generic</w:t>
      </w:r>
      <w:proofErr w:type="spellEnd"/>
      <w:proofErr w:type="gramEnd"/>
      <w:r w:rsidRPr="00E77D36">
        <w:rPr>
          <w:rFonts w:ascii="Courier New" w:hAnsi="Courier New" w:cs="Courier New"/>
          <w:sz w:val="20"/>
          <w:lang w:val="en-US"/>
        </w:rPr>
        <w:t>;</w:t>
      </w:r>
    </w:p>
    <w:p w14:paraId="75384B3B"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System.Linq</w:t>
      </w:r>
      <w:proofErr w:type="spellEnd"/>
      <w:r w:rsidRPr="00E77D36">
        <w:rPr>
          <w:rFonts w:ascii="Courier New" w:hAnsi="Courier New" w:cs="Courier New"/>
          <w:sz w:val="20"/>
          <w:lang w:val="en-US"/>
        </w:rPr>
        <w:t>;</w:t>
      </w:r>
    </w:p>
    <w:p w14:paraId="0BAB1331"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System.Xml</w:t>
      </w:r>
      <w:proofErr w:type="spellEnd"/>
      <w:r w:rsidRPr="00E77D36">
        <w:rPr>
          <w:rFonts w:ascii="Courier New" w:hAnsi="Courier New" w:cs="Courier New"/>
          <w:sz w:val="20"/>
          <w:lang w:val="en-US"/>
        </w:rPr>
        <w:t>;</w:t>
      </w:r>
    </w:p>
    <w:p w14:paraId="3D0C02E9"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proofErr w:type="gramStart"/>
      <w:r w:rsidRPr="00E77D36">
        <w:rPr>
          <w:rFonts w:ascii="Courier New" w:hAnsi="Courier New" w:cs="Courier New"/>
          <w:sz w:val="20"/>
          <w:lang w:val="en-US"/>
        </w:rPr>
        <w:t>Core.IoC.AttributeInject</w:t>
      </w:r>
      <w:proofErr w:type="spellEnd"/>
      <w:proofErr w:type="gramEnd"/>
      <w:r w:rsidRPr="00E77D36">
        <w:rPr>
          <w:rFonts w:ascii="Courier New" w:hAnsi="Courier New" w:cs="Courier New"/>
          <w:sz w:val="20"/>
          <w:lang w:val="en-US"/>
        </w:rPr>
        <w:t>;</w:t>
      </w:r>
    </w:p>
    <w:p w14:paraId="10D882C2"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lastRenderedPageBreak/>
        <w:t xml:space="preserve">using </w:t>
      </w:r>
      <w:proofErr w:type="spellStart"/>
      <w:proofErr w:type="gramStart"/>
      <w:r w:rsidRPr="00E77D36">
        <w:rPr>
          <w:rFonts w:ascii="Courier New" w:hAnsi="Courier New" w:cs="Courier New"/>
          <w:sz w:val="20"/>
          <w:lang w:val="en-US"/>
        </w:rPr>
        <w:t>Core.XmlReader.Config</w:t>
      </w:r>
      <w:proofErr w:type="spellEnd"/>
      <w:proofErr w:type="gramEnd"/>
      <w:r w:rsidRPr="00E77D36">
        <w:rPr>
          <w:rFonts w:ascii="Courier New" w:hAnsi="Courier New" w:cs="Courier New"/>
          <w:sz w:val="20"/>
          <w:lang w:val="en-US"/>
        </w:rPr>
        <w:t>;</w:t>
      </w:r>
    </w:p>
    <w:p w14:paraId="5D1D055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proofErr w:type="gramStart"/>
      <w:r w:rsidRPr="00E77D36">
        <w:rPr>
          <w:rFonts w:ascii="Courier New" w:hAnsi="Courier New" w:cs="Courier New"/>
          <w:sz w:val="20"/>
          <w:lang w:val="en-US"/>
        </w:rPr>
        <w:t>Core.XmlReader.Service</w:t>
      </w:r>
      <w:proofErr w:type="spellEnd"/>
      <w:proofErr w:type="gramEnd"/>
      <w:r w:rsidRPr="00E77D36">
        <w:rPr>
          <w:rFonts w:ascii="Courier New" w:hAnsi="Courier New" w:cs="Courier New"/>
          <w:sz w:val="20"/>
          <w:lang w:val="en-US"/>
        </w:rPr>
        <w:t>;</w:t>
      </w:r>
    </w:p>
    <w:p w14:paraId="3D62FC00"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Descriptors.Enumer</w:t>
      </w:r>
      <w:proofErr w:type="spellEnd"/>
      <w:r w:rsidRPr="00E77D36">
        <w:rPr>
          <w:rFonts w:ascii="Courier New" w:hAnsi="Courier New" w:cs="Courier New"/>
          <w:sz w:val="20"/>
          <w:lang w:val="en-US"/>
        </w:rPr>
        <w:t>;</w:t>
      </w:r>
    </w:p>
    <w:p w14:paraId="196A6F95"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Descriptors.Interface</w:t>
      </w:r>
      <w:proofErr w:type="spellEnd"/>
      <w:r w:rsidRPr="00E77D36">
        <w:rPr>
          <w:rFonts w:ascii="Courier New" w:hAnsi="Courier New" w:cs="Courier New"/>
          <w:sz w:val="20"/>
          <w:lang w:val="en-US"/>
        </w:rPr>
        <w:t>;</w:t>
      </w:r>
    </w:p>
    <w:p w14:paraId="234769F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Descriptors.Model</w:t>
      </w:r>
      <w:proofErr w:type="spellEnd"/>
      <w:r w:rsidRPr="00E77D36">
        <w:rPr>
          <w:rFonts w:ascii="Courier New" w:hAnsi="Courier New" w:cs="Courier New"/>
          <w:sz w:val="20"/>
          <w:lang w:val="en-US"/>
        </w:rPr>
        <w:t>;</w:t>
      </w:r>
    </w:p>
    <w:p w14:paraId="05B90379"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SaveWords.Model</w:t>
      </w:r>
      <w:proofErr w:type="spellEnd"/>
      <w:r w:rsidRPr="00E77D36">
        <w:rPr>
          <w:rFonts w:ascii="Courier New" w:hAnsi="Courier New" w:cs="Courier New"/>
          <w:sz w:val="20"/>
          <w:lang w:val="en-US"/>
        </w:rPr>
        <w:t>;</w:t>
      </w:r>
    </w:p>
    <w:p w14:paraId="25C6EB29"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SaveWords.Repositroy</w:t>
      </w:r>
      <w:proofErr w:type="spellEnd"/>
      <w:r w:rsidRPr="00E77D36">
        <w:rPr>
          <w:rFonts w:ascii="Courier New" w:hAnsi="Courier New" w:cs="Courier New"/>
          <w:sz w:val="20"/>
          <w:lang w:val="en-US"/>
        </w:rPr>
        <w:t>;</w:t>
      </w:r>
    </w:p>
    <w:p w14:paraId="5B385231"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UnityEngine</w:t>
      </w:r>
      <w:proofErr w:type="spellEnd"/>
      <w:r w:rsidRPr="00E77D36">
        <w:rPr>
          <w:rFonts w:ascii="Courier New" w:hAnsi="Courier New" w:cs="Courier New"/>
          <w:sz w:val="20"/>
          <w:lang w:val="en-US"/>
        </w:rPr>
        <w:t>;</w:t>
      </w:r>
    </w:p>
    <w:p w14:paraId="1AB61AE3"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using </w:t>
      </w:r>
      <w:proofErr w:type="spellStart"/>
      <w:r w:rsidRPr="00E77D36">
        <w:rPr>
          <w:rFonts w:ascii="Courier New" w:hAnsi="Courier New" w:cs="Courier New"/>
          <w:sz w:val="20"/>
          <w:lang w:val="en-US"/>
        </w:rPr>
        <w:t>Utils.Constants</w:t>
      </w:r>
      <w:proofErr w:type="spellEnd"/>
      <w:r w:rsidRPr="00E77D36">
        <w:rPr>
          <w:rFonts w:ascii="Courier New" w:hAnsi="Courier New" w:cs="Courier New"/>
          <w:sz w:val="20"/>
          <w:lang w:val="en-US"/>
        </w:rPr>
        <w:t>;</w:t>
      </w:r>
    </w:p>
    <w:p w14:paraId="57323E52" w14:textId="77777777" w:rsidR="00E77D36" w:rsidRPr="00E77D36" w:rsidRDefault="00E77D36" w:rsidP="00E77D36">
      <w:pPr>
        <w:rPr>
          <w:rFonts w:ascii="Courier New" w:hAnsi="Courier New" w:cs="Courier New"/>
          <w:sz w:val="20"/>
          <w:lang w:val="en-US"/>
        </w:rPr>
      </w:pPr>
    </w:p>
    <w:p w14:paraId="3D8DB10C"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namespace </w:t>
      </w:r>
      <w:proofErr w:type="spellStart"/>
      <w:r w:rsidRPr="00E77D36">
        <w:rPr>
          <w:rFonts w:ascii="Courier New" w:hAnsi="Courier New" w:cs="Courier New"/>
          <w:sz w:val="20"/>
          <w:lang w:val="en-US"/>
        </w:rPr>
        <w:t>Descriptors.Service</w:t>
      </w:r>
      <w:proofErr w:type="spellEnd"/>
    </w:p>
    <w:p w14:paraId="7FCDEA5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w:t>
      </w:r>
    </w:p>
    <w:p w14:paraId="19A48C76"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public class </w:t>
      </w:r>
      <w:proofErr w:type="spellStart"/>
      <w:proofErr w:type="gramStart"/>
      <w:r w:rsidRPr="00E77D36">
        <w:rPr>
          <w:rFonts w:ascii="Courier New" w:hAnsi="Courier New" w:cs="Courier New"/>
          <w:sz w:val="20"/>
          <w:lang w:val="en-US"/>
        </w:rPr>
        <w:t>DescriptorService</w:t>
      </w:r>
      <w:proofErr w:type="spellEnd"/>
      <w:r w:rsidRPr="00E77D36">
        <w:rPr>
          <w:rFonts w:ascii="Courier New" w:hAnsi="Courier New" w:cs="Courier New"/>
          <w:sz w:val="20"/>
          <w:lang w:val="en-US"/>
        </w:rPr>
        <w:t xml:space="preserve"> :</w:t>
      </w:r>
      <w:proofErr w:type="gram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MonoBehaviour</w:t>
      </w:r>
      <w:proofErr w:type="spellEnd"/>
    </w:p>
    <w:p w14:paraId="58AD57D1"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0D0EDBAC"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private static </w:t>
      </w:r>
      <w:proofErr w:type="spellStart"/>
      <w:r w:rsidRPr="00E77D36">
        <w:rPr>
          <w:rFonts w:ascii="Courier New" w:hAnsi="Courier New" w:cs="Courier New"/>
          <w:sz w:val="20"/>
          <w:lang w:val="en-US"/>
        </w:rPr>
        <w:t>XmlBuilder</w:t>
      </w:r>
      <w:proofErr w:type="spellEnd"/>
      <w:r w:rsidRPr="00E77D36">
        <w:rPr>
          <w:rFonts w:ascii="Courier New" w:hAnsi="Courier New" w:cs="Courier New"/>
          <w:sz w:val="20"/>
          <w:lang w:val="en-US"/>
        </w:rPr>
        <w:t xml:space="preserve"> _</w:t>
      </w:r>
      <w:proofErr w:type="spellStart"/>
      <w:r w:rsidRPr="00E77D36">
        <w:rPr>
          <w:rFonts w:ascii="Courier New" w:hAnsi="Courier New" w:cs="Courier New"/>
          <w:sz w:val="20"/>
          <w:lang w:val="en-US"/>
        </w:rPr>
        <w:t>xmlBuilder</w:t>
      </w:r>
      <w:proofErr w:type="spellEnd"/>
      <w:r w:rsidRPr="00E77D36">
        <w:rPr>
          <w:rFonts w:ascii="Courier New" w:hAnsi="Courier New" w:cs="Courier New"/>
          <w:sz w:val="20"/>
          <w:lang w:val="en-US"/>
        </w:rPr>
        <w:t xml:space="preserve"> = </w:t>
      </w:r>
      <w:proofErr w:type="gramStart"/>
      <w:r w:rsidRPr="00E77D36">
        <w:rPr>
          <w:rFonts w:ascii="Courier New" w:hAnsi="Courier New" w:cs="Courier New"/>
          <w:sz w:val="20"/>
          <w:lang w:val="en-US"/>
        </w:rPr>
        <w:t>new(</w:t>
      </w:r>
      <w:proofErr w:type="gramEnd"/>
      <w:r w:rsidRPr="00E77D36">
        <w:rPr>
          <w:rFonts w:ascii="Courier New" w:hAnsi="Courier New" w:cs="Courier New"/>
          <w:sz w:val="20"/>
          <w:lang w:val="en-US"/>
        </w:rPr>
        <w:t>);</w:t>
      </w:r>
    </w:p>
    <w:p w14:paraId="0E0E1ACC"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4E26B842"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private Dictionary&lt;Type, List&lt;</w:t>
      </w:r>
      <w:proofErr w:type="spellStart"/>
      <w:r w:rsidRPr="00E77D36">
        <w:rPr>
          <w:rFonts w:ascii="Courier New" w:hAnsi="Courier New" w:cs="Courier New"/>
          <w:sz w:val="20"/>
          <w:lang w:val="en-US"/>
        </w:rPr>
        <w:t>IDescriptor</w:t>
      </w:r>
      <w:proofErr w:type="spellEnd"/>
      <w:r w:rsidRPr="00E77D36">
        <w:rPr>
          <w:rFonts w:ascii="Courier New" w:hAnsi="Courier New" w:cs="Courier New"/>
          <w:sz w:val="20"/>
          <w:lang w:val="en-US"/>
        </w:rPr>
        <w:t xml:space="preserve">&gt;&gt; _descriptors = </w:t>
      </w:r>
      <w:proofErr w:type="gramStart"/>
      <w:r w:rsidRPr="00E77D36">
        <w:rPr>
          <w:rFonts w:ascii="Courier New" w:hAnsi="Courier New" w:cs="Courier New"/>
          <w:sz w:val="20"/>
          <w:lang w:val="en-US"/>
        </w:rPr>
        <w:t>new(</w:t>
      </w:r>
      <w:proofErr w:type="gramEnd"/>
      <w:r w:rsidRPr="00E77D36">
        <w:rPr>
          <w:rFonts w:ascii="Courier New" w:hAnsi="Courier New" w:cs="Courier New"/>
          <w:sz w:val="20"/>
          <w:lang w:val="en-US"/>
        </w:rPr>
        <w:t>);</w:t>
      </w:r>
    </w:p>
    <w:p w14:paraId="3E77A600" w14:textId="77777777" w:rsidR="00E77D36" w:rsidRPr="00E77D36" w:rsidRDefault="00E77D36" w:rsidP="00E77D36">
      <w:pPr>
        <w:rPr>
          <w:rFonts w:ascii="Courier New" w:hAnsi="Courier New" w:cs="Courier New"/>
          <w:sz w:val="20"/>
          <w:lang w:val="en-US"/>
        </w:rPr>
      </w:pPr>
    </w:p>
    <w:p w14:paraId="0F2828AB"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[Dependence] </w:t>
      </w:r>
    </w:p>
    <w:p w14:paraId="12ACD35C"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private </w:t>
      </w:r>
      <w:proofErr w:type="spellStart"/>
      <w:r w:rsidRPr="00E77D36">
        <w:rPr>
          <w:rFonts w:ascii="Courier New" w:hAnsi="Courier New" w:cs="Courier New"/>
          <w:sz w:val="20"/>
          <w:lang w:val="en-US"/>
        </w:rPr>
        <w:t>SaveNewWordRepository</w:t>
      </w:r>
      <w:proofErr w:type="spellEnd"/>
      <w:r w:rsidRPr="00E77D36">
        <w:rPr>
          <w:rFonts w:ascii="Courier New" w:hAnsi="Courier New" w:cs="Courier New"/>
          <w:sz w:val="20"/>
          <w:lang w:val="en-US"/>
        </w:rPr>
        <w:t xml:space="preserve"> _</w:t>
      </w:r>
      <w:proofErr w:type="spellStart"/>
      <w:r w:rsidRPr="00E77D36">
        <w:rPr>
          <w:rFonts w:ascii="Courier New" w:hAnsi="Courier New" w:cs="Courier New"/>
          <w:sz w:val="20"/>
          <w:lang w:val="en-US"/>
        </w:rPr>
        <w:t>saveNewWordRepository</w:t>
      </w:r>
      <w:proofErr w:type="spellEnd"/>
      <w:r w:rsidRPr="00E77D36">
        <w:rPr>
          <w:rFonts w:ascii="Courier New" w:hAnsi="Courier New" w:cs="Courier New"/>
          <w:sz w:val="20"/>
          <w:lang w:val="en-US"/>
        </w:rPr>
        <w:t>;</w:t>
      </w:r>
    </w:p>
    <w:p w14:paraId="0B351C7C" w14:textId="77777777" w:rsidR="00E77D36" w:rsidRPr="00E77D36" w:rsidRDefault="00E77D36" w:rsidP="00E77D36">
      <w:pPr>
        <w:rPr>
          <w:rFonts w:ascii="Courier New" w:hAnsi="Courier New" w:cs="Courier New"/>
          <w:sz w:val="20"/>
          <w:lang w:val="en-US"/>
        </w:rPr>
      </w:pPr>
    </w:p>
    <w:p w14:paraId="0F926D0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private void </w:t>
      </w:r>
      <w:proofErr w:type="gramStart"/>
      <w:r w:rsidRPr="00E77D36">
        <w:rPr>
          <w:rFonts w:ascii="Courier New" w:hAnsi="Courier New" w:cs="Courier New"/>
          <w:sz w:val="20"/>
          <w:lang w:val="en-US"/>
        </w:rPr>
        <w:t>Start(</w:t>
      </w:r>
      <w:proofErr w:type="gramEnd"/>
      <w:r w:rsidRPr="00E77D36">
        <w:rPr>
          <w:rFonts w:ascii="Courier New" w:hAnsi="Courier New" w:cs="Courier New"/>
          <w:sz w:val="20"/>
          <w:lang w:val="en-US"/>
        </w:rPr>
        <w:t>)</w:t>
      </w:r>
    </w:p>
    <w:p w14:paraId="7F6D974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2A519B05"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Debug.Log</w:t>
      </w:r>
      <w:proofErr w:type="spellEnd"/>
      <w:r w:rsidRPr="00E77D36">
        <w:rPr>
          <w:rFonts w:ascii="Courier New" w:hAnsi="Courier New" w:cs="Courier New"/>
          <w:sz w:val="20"/>
          <w:lang w:val="en-US"/>
        </w:rPr>
        <w:t>("</w:t>
      </w:r>
      <w:proofErr w:type="spellStart"/>
      <w:r w:rsidRPr="00E77D36">
        <w:rPr>
          <w:rFonts w:ascii="Courier New" w:hAnsi="Courier New" w:cs="Courier New"/>
          <w:sz w:val="20"/>
          <w:lang w:val="en-US"/>
        </w:rPr>
        <w:t>DescriptorService</w:t>
      </w:r>
      <w:proofErr w:type="spellEnd"/>
      <w:r w:rsidRPr="00E77D36">
        <w:rPr>
          <w:rFonts w:ascii="Courier New" w:hAnsi="Courier New" w:cs="Courier New"/>
          <w:sz w:val="20"/>
          <w:lang w:val="en-US"/>
        </w:rPr>
        <w:t xml:space="preserve"> start");</w:t>
      </w:r>
    </w:p>
    <w:p w14:paraId="17B4DE05"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LoadDescriptors</w:t>
      </w:r>
      <w:proofErr w:type="spellEnd"/>
      <w:r w:rsidRPr="00E77D36">
        <w:rPr>
          <w:rFonts w:ascii="Courier New" w:hAnsi="Courier New" w:cs="Courier New"/>
          <w:sz w:val="20"/>
          <w:lang w:val="en-US"/>
        </w:rPr>
        <w:t>(</w:t>
      </w:r>
      <w:proofErr w:type="spellStart"/>
      <w:proofErr w:type="gramStart"/>
      <w:r w:rsidRPr="00E77D36">
        <w:rPr>
          <w:rFonts w:ascii="Courier New" w:hAnsi="Courier New" w:cs="Courier New"/>
          <w:sz w:val="20"/>
          <w:lang w:val="en-US"/>
        </w:rPr>
        <w:t>typeof</w:t>
      </w:r>
      <w:proofErr w:type="spellEnd"/>
      <w:r w:rsidRPr="00E77D36">
        <w:rPr>
          <w:rFonts w:ascii="Courier New" w:hAnsi="Courier New" w:cs="Courier New"/>
          <w:sz w:val="20"/>
          <w:lang w:val="en-US"/>
        </w:rPr>
        <w:t>(</w:t>
      </w:r>
      <w:proofErr w:type="spellStart"/>
      <w:proofErr w:type="gramEnd"/>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GameConstants.LANGUAGE_CONFIG</w:t>
      </w:r>
      <w:proofErr w:type="spellEnd"/>
      <w:r w:rsidRPr="00E77D36">
        <w:rPr>
          <w:rFonts w:ascii="Courier New" w:hAnsi="Courier New" w:cs="Courier New"/>
          <w:sz w:val="20"/>
          <w:lang w:val="en-US"/>
        </w:rPr>
        <w:t>);</w:t>
      </w:r>
    </w:p>
    <w:p w14:paraId="10B61912"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Debug.Log</w:t>
      </w:r>
      <w:proofErr w:type="spellEnd"/>
      <w:r w:rsidRPr="00E77D36">
        <w:rPr>
          <w:rFonts w:ascii="Courier New" w:hAnsi="Courier New" w:cs="Courier New"/>
          <w:sz w:val="20"/>
          <w:lang w:val="en-US"/>
        </w:rPr>
        <w:t>("Descriptors loaded");</w:t>
      </w:r>
    </w:p>
    <w:p w14:paraId="34EC844F"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709C8A16"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406A6175"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public List&lt;T&gt; </w:t>
      </w:r>
      <w:proofErr w:type="spellStart"/>
      <w:r w:rsidRPr="00E77D36">
        <w:rPr>
          <w:rFonts w:ascii="Courier New" w:hAnsi="Courier New" w:cs="Courier New"/>
          <w:sz w:val="20"/>
          <w:lang w:val="en-US"/>
        </w:rPr>
        <w:t>GetAllDescriptors</w:t>
      </w:r>
      <w:proofErr w:type="spellEnd"/>
      <w:r w:rsidRPr="00E77D36">
        <w:rPr>
          <w:rFonts w:ascii="Courier New" w:hAnsi="Courier New" w:cs="Courier New"/>
          <w:sz w:val="20"/>
          <w:lang w:val="en-US"/>
        </w:rPr>
        <w:t>&lt;T</w:t>
      </w:r>
      <w:proofErr w:type="gramStart"/>
      <w:r w:rsidRPr="00E77D36">
        <w:rPr>
          <w:rFonts w:ascii="Courier New" w:hAnsi="Courier New" w:cs="Courier New"/>
          <w:sz w:val="20"/>
          <w:lang w:val="en-US"/>
        </w:rPr>
        <w:t>&gt;(</w:t>
      </w:r>
      <w:proofErr w:type="gramEnd"/>
      <w:r w:rsidRPr="00E77D36">
        <w:rPr>
          <w:rFonts w:ascii="Courier New" w:hAnsi="Courier New" w:cs="Courier New"/>
          <w:sz w:val="20"/>
          <w:lang w:val="en-US"/>
        </w:rPr>
        <w:t>) where T : class</w:t>
      </w:r>
    </w:p>
    <w:p w14:paraId="4C299BE5"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734E8A96"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Type </w:t>
      </w:r>
      <w:proofErr w:type="spellStart"/>
      <w:r w:rsidRPr="00E77D36">
        <w:rPr>
          <w:rFonts w:ascii="Courier New" w:hAnsi="Courier New" w:cs="Courier New"/>
          <w:sz w:val="20"/>
          <w:lang w:val="en-US"/>
        </w:rPr>
        <w:t>type</w:t>
      </w:r>
      <w:proofErr w:type="spellEnd"/>
      <w:r w:rsidRPr="00E77D36">
        <w:rPr>
          <w:rFonts w:ascii="Courier New" w:hAnsi="Courier New" w:cs="Courier New"/>
          <w:sz w:val="20"/>
          <w:lang w:val="en-US"/>
        </w:rPr>
        <w:t xml:space="preserve"> = </w:t>
      </w:r>
      <w:proofErr w:type="spellStart"/>
      <w:r w:rsidRPr="00E77D36">
        <w:rPr>
          <w:rFonts w:ascii="Courier New" w:hAnsi="Courier New" w:cs="Courier New"/>
          <w:sz w:val="20"/>
          <w:lang w:val="en-US"/>
        </w:rPr>
        <w:t>typeof</w:t>
      </w:r>
      <w:proofErr w:type="spellEnd"/>
      <w:r w:rsidRPr="00E77D36">
        <w:rPr>
          <w:rFonts w:ascii="Courier New" w:hAnsi="Courier New" w:cs="Courier New"/>
          <w:sz w:val="20"/>
          <w:lang w:val="en-US"/>
        </w:rPr>
        <w:t>(T);</w:t>
      </w:r>
    </w:p>
    <w:p w14:paraId="27279A00"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if </w:t>
      </w:r>
      <w:proofErr w:type="gramStart"/>
      <w:r w:rsidRPr="00E77D36">
        <w:rPr>
          <w:rFonts w:ascii="Courier New" w:hAnsi="Courier New" w:cs="Courier New"/>
          <w:sz w:val="20"/>
          <w:lang w:val="en-US"/>
        </w:rPr>
        <w:t>(!_</w:t>
      </w:r>
      <w:proofErr w:type="spellStart"/>
      <w:proofErr w:type="gramEnd"/>
      <w:r w:rsidRPr="00E77D36">
        <w:rPr>
          <w:rFonts w:ascii="Courier New" w:hAnsi="Courier New" w:cs="Courier New"/>
          <w:sz w:val="20"/>
          <w:lang w:val="en-US"/>
        </w:rPr>
        <w:t>descriptors.ContainsKey</w:t>
      </w:r>
      <w:proofErr w:type="spellEnd"/>
      <w:r w:rsidRPr="00E77D36">
        <w:rPr>
          <w:rFonts w:ascii="Courier New" w:hAnsi="Courier New" w:cs="Courier New"/>
          <w:sz w:val="20"/>
          <w:lang w:val="en-US"/>
        </w:rPr>
        <w:t>(type)) {</w:t>
      </w:r>
    </w:p>
    <w:p w14:paraId="354BAF11"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throw new </w:t>
      </w:r>
      <w:proofErr w:type="spellStart"/>
      <w:proofErr w:type="gramStart"/>
      <w:r w:rsidRPr="00E77D36">
        <w:rPr>
          <w:rFonts w:ascii="Courier New" w:hAnsi="Courier New" w:cs="Courier New"/>
          <w:sz w:val="20"/>
          <w:lang w:val="en-US"/>
        </w:rPr>
        <w:t>NullReferenceException</w:t>
      </w:r>
      <w:proofErr w:type="spellEnd"/>
      <w:r w:rsidRPr="00E77D36">
        <w:rPr>
          <w:rFonts w:ascii="Courier New" w:hAnsi="Courier New" w:cs="Courier New"/>
          <w:sz w:val="20"/>
          <w:lang w:val="en-US"/>
        </w:rPr>
        <w:t>(</w:t>
      </w:r>
      <w:proofErr w:type="gramEnd"/>
      <w:r w:rsidRPr="00E77D36">
        <w:rPr>
          <w:rFonts w:ascii="Courier New" w:hAnsi="Courier New" w:cs="Courier New"/>
          <w:sz w:val="20"/>
          <w:lang w:val="en-US"/>
        </w:rPr>
        <w:t>$"Descriptors with type not found. Type={</w:t>
      </w:r>
      <w:proofErr w:type="spellStart"/>
      <w:proofErr w:type="gramStart"/>
      <w:r w:rsidRPr="00E77D36">
        <w:rPr>
          <w:rFonts w:ascii="Courier New" w:hAnsi="Courier New" w:cs="Courier New"/>
          <w:sz w:val="20"/>
          <w:lang w:val="en-US"/>
        </w:rPr>
        <w:t>type.Name</w:t>
      </w:r>
      <w:proofErr w:type="spellEnd"/>
      <w:proofErr w:type="gramEnd"/>
      <w:r w:rsidRPr="00E77D36">
        <w:rPr>
          <w:rFonts w:ascii="Courier New" w:hAnsi="Courier New" w:cs="Courier New"/>
          <w:sz w:val="20"/>
          <w:lang w:val="en-US"/>
        </w:rPr>
        <w:t>}");</w:t>
      </w:r>
    </w:p>
    <w:p w14:paraId="3387FA71"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029F7DAC" w14:textId="77777777" w:rsidR="00E77D36" w:rsidRPr="00E77D36" w:rsidRDefault="00E77D36" w:rsidP="00E77D36">
      <w:pPr>
        <w:rPr>
          <w:rFonts w:ascii="Courier New" w:hAnsi="Courier New" w:cs="Courier New"/>
          <w:sz w:val="20"/>
          <w:lang w:val="en-US"/>
        </w:rPr>
      </w:pPr>
    </w:p>
    <w:p w14:paraId="3BA4E0F0"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return _descriptors[type</w:t>
      </w:r>
      <w:proofErr w:type="gramStart"/>
      <w:r w:rsidRPr="00E77D36">
        <w:rPr>
          <w:rFonts w:ascii="Courier New" w:hAnsi="Courier New" w:cs="Courier New"/>
          <w:sz w:val="20"/>
          <w:lang w:val="en-US"/>
        </w:rPr>
        <w:t>].Cast</w:t>
      </w:r>
      <w:proofErr w:type="gramEnd"/>
      <w:r w:rsidRPr="00E77D36">
        <w:rPr>
          <w:rFonts w:ascii="Courier New" w:hAnsi="Courier New" w:cs="Courier New"/>
          <w:sz w:val="20"/>
          <w:lang w:val="en-US"/>
        </w:rPr>
        <w:t>&lt;T&gt;().</w:t>
      </w:r>
      <w:proofErr w:type="spellStart"/>
      <w:r w:rsidRPr="00E77D36">
        <w:rPr>
          <w:rFonts w:ascii="Courier New" w:hAnsi="Courier New" w:cs="Courier New"/>
          <w:sz w:val="20"/>
          <w:lang w:val="en-US"/>
        </w:rPr>
        <w:t>ToList</w:t>
      </w:r>
      <w:proofErr w:type="spellEnd"/>
      <w:r w:rsidRPr="00E77D36">
        <w:rPr>
          <w:rFonts w:ascii="Courier New" w:hAnsi="Courier New" w:cs="Courier New"/>
          <w:sz w:val="20"/>
          <w:lang w:val="en-US"/>
        </w:rPr>
        <w:t xml:space="preserve">() ?? throw new </w:t>
      </w:r>
      <w:proofErr w:type="spellStart"/>
      <w:r w:rsidRPr="00E77D36">
        <w:rPr>
          <w:rFonts w:ascii="Courier New" w:hAnsi="Courier New" w:cs="Courier New"/>
          <w:sz w:val="20"/>
          <w:lang w:val="en-US"/>
        </w:rPr>
        <w:t>InvalidCastException</w:t>
      </w:r>
      <w:proofErr w:type="spellEnd"/>
      <w:r w:rsidRPr="00E77D36">
        <w:rPr>
          <w:rFonts w:ascii="Courier New" w:hAnsi="Courier New" w:cs="Courier New"/>
          <w:sz w:val="20"/>
          <w:lang w:val="en-US"/>
        </w:rPr>
        <w:t>($"</w:t>
      </w:r>
      <w:proofErr w:type="spellStart"/>
      <w:r w:rsidRPr="00E77D36">
        <w:rPr>
          <w:rFonts w:ascii="Courier New" w:hAnsi="Courier New" w:cs="Courier New"/>
          <w:sz w:val="20"/>
          <w:lang w:val="en-US"/>
        </w:rPr>
        <w:t>Dont</w:t>
      </w:r>
      <w:proofErr w:type="spellEnd"/>
      <w:r w:rsidRPr="00E77D36">
        <w:rPr>
          <w:rFonts w:ascii="Courier New" w:hAnsi="Courier New" w:cs="Courier New"/>
          <w:sz w:val="20"/>
          <w:lang w:val="en-US"/>
        </w:rPr>
        <w:t xml:space="preserve"> cast descriptors. Type={type}");</w:t>
      </w:r>
    </w:p>
    <w:p w14:paraId="3F562C89"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67F749FA" w14:textId="77777777" w:rsidR="00E77D36" w:rsidRPr="00E77D36" w:rsidRDefault="00E77D36" w:rsidP="00E77D36">
      <w:pPr>
        <w:rPr>
          <w:rFonts w:ascii="Courier New" w:hAnsi="Courier New" w:cs="Courier New"/>
          <w:sz w:val="20"/>
          <w:lang w:val="en-US"/>
        </w:rPr>
      </w:pPr>
    </w:p>
    <w:p w14:paraId="14DDDD3B"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public List&lt;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&gt; </w:t>
      </w:r>
      <w:proofErr w:type="spellStart"/>
      <w:proofErr w:type="gramStart"/>
      <w:r w:rsidRPr="00E77D36">
        <w:rPr>
          <w:rFonts w:ascii="Courier New" w:hAnsi="Courier New" w:cs="Courier New"/>
          <w:sz w:val="20"/>
          <w:lang w:val="en-US"/>
        </w:rPr>
        <w:t>GetDescriptorByWords</w:t>
      </w:r>
      <w:proofErr w:type="spellEnd"/>
      <w:r w:rsidRPr="00E77D36">
        <w:rPr>
          <w:rFonts w:ascii="Courier New" w:hAnsi="Courier New" w:cs="Courier New"/>
          <w:sz w:val="20"/>
          <w:lang w:val="en-US"/>
        </w:rPr>
        <w:t>(</w:t>
      </w:r>
      <w:proofErr w:type="gramEnd"/>
      <w:r w:rsidRPr="00E77D36">
        <w:rPr>
          <w:rFonts w:ascii="Courier New" w:hAnsi="Courier New" w:cs="Courier New"/>
          <w:sz w:val="20"/>
          <w:lang w:val="en-US"/>
        </w:rPr>
        <w:t>List&lt;string&gt; words)</w:t>
      </w:r>
    </w:p>
    <w:p w14:paraId="1E7CD902"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369DDA86"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List&lt;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&gt; result = new List&lt;</w:t>
      </w:r>
      <w:proofErr w:type="spellStart"/>
      <w:r w:rsidRPr="00E77D36">
        <w:rPr>
          <w:rFonts w:ascii="Courier New" w:hAnsi="Courier New" w:cs="Courier New"/>
          <w:sz w:val="20"/>
          <w:lang w:val="en-US"/>
        </w:rPr>
        <w:t>LanguageDescriptor</w:t>
      </w:r>
      <w:proofErr w:type="spellEnd"/>
      <w:proofErr w:type="gramStart"/>
      <w:r w:rsidRPr="00E77D36">
        <w:rPr>
          <w:rFonts w:ascii="Courier New" w:hAnsi="Courier New" w:cs="Courier New"/>
          <w:sz w:val="20"/>
          <w:lang w:val="en-US"/>
        </w:rPr>
        <w:t>&gt;(</w:t>
      </w:r>
      <w:proofErr w:type="gramEnd"/>
      <w:r w:rsidRPr="00E77D36">
        <w:rPr>
          <w:rFonts w:ascii="Courier New" w:hAnsi="Courier New" w:cs="Courier New"/>
          <w:sz w:val="20"/>
          <w:lang w:val="en-US"/>
        </w:rPr>
        <w:t>);</w:t>
      </w:r>
    </w:p>
    <w:p w14:paraId="60D51461"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List&lt;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&gt; </w:t>
      </w:r>
      <w:proofErr w:type="spellStart"/>
      <w:r w:rsidRPr="00E77D36">
        <w:rPr>
          <w:rFonts w:ascii="Courier New" w:hAnsi="Courier New" w:cs="Courier New"/>
          <w:sz w:val="20"/>
          <w:lang w:val="en-US"/>
        </w:rPr>
        <w:t>languageDescriptors</w:t>
      </w:r>
      <w:proofErr w:type="spellEnd"/>
      <w:r w:rsidRPr="00E77D36">
        <w:rPr>
          <w:rFonts w:ascii="Courier New" w:hAnsi="Courier New" w:cs="Courier New"/>
          <w:sz w:val="20"/>
          <w:lang w:val="en-US"/>
        </w:rPr>
        <w:t xml:space="preserve"> = </w:t>
      </w:r>
      <w:proofErr w:type="spellStart"/>
      <w:r w:rsidRPr="00E77D36">
        <w:rPr>
          <w:rFonts w:ascii="Courier New" w:hAnsi="Courier New" w:cs="Courier New"/>
          <w:sz w:val="20"/>
          <w:lang w:val="en-US"/>
        </w:rPr>
        <w:t>GetAllDescriptors</w:t>
      </w:r>
      <w:proofErr w:type="spellEnd"/>
      <w:r w:rsidRPr="00E77D36">
        <w:rPr>
          <w:rFonts w:ascii="Courier New" w:hAnsi="Courier New" w:cs="Courier New"/>
          <w:sz w:val="20"/>
          <w:lang w:val="en-US"/>
        </w:rPr>
        <w:t>&lt;</w:t>
      </w:r>
      <w:proofErr w:type="spellStart"/>
      <w:r w:rsidRPr="00E77D36">
        <w:rPr>
          <w:rFonts w:ascii="Courier New" w:hAnsi="Courier New" w:cs="Courier New"/>
          <w:sz w:val="20"/>
          <w:lang w:val="en-US"/>
        </w:rPr>
        <w:t>LanguageDescriptor</w:t>
      </w:r>
      <w:proofErr w:type="spellEnd"/>
      <w:proofErr w:type="gramStart"/>
      <w:r w:rsidRPr="00E77D36">
        <w:rPr>
          <w:rFonts w:ascii="Courier New" w:hAnsi="Courier New" w:cs="Courier New"/>
          <w:sz w:val="20"/>
          <w:lang w:val="en-US"/>
        </w:rPr>
        <w:t>&gt;(</w:t>
      </w:r>
      <w:proofErr w:type="gramEnd"/>
      <w:r w:rsidRPr="00E77D36">
        <w:rPr>
          <w:rFonts w:ascii="Courier New" w:hAnsi="Courier New" w:cs="Courier New"/>
          <w:sz w:val="20"/>
          <w:lang w:val="en-US"/>
        </w:rPr>
        <w:t>);</w:t>
      </w:r>
    </w:p>
    <w:p w14:paraId="697BB4F0"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foreach (</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 in </w:t>
      </w:r>
      <w:proofErr w:type="spellStart"/>
      <w:r w:rsidRPr="00E77D36">
        <w:rPr>
          <w:rFonts w:ascii="Courier New" w:hAnsi="Courier New" w:cs="Courier New"/>
          <w:sz w:val="20"/>
          <w:lang w:val="en-US"/>
        </w:rPr>
        <w:t>languageDescriptors</w:t>
      </w:r>
      <w:proofErr w:type="spellEnd"/>
      <w:r w:rsidRPr="00E77D36">
        <w:rPr>
          <w:rFonts w:ascii="Courier New" w:hAnsi="Courier New" w:cs="Courier New"/>
          <w:sz w:val="20"/>
          <w:lang w:val="en-US"/>
        </w:rPr>
        <w:t>)</w:t>
      </w:r>
    </w:p>
    <w:p w14:paraId="49D94403"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2F13055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if </w:t>
      </w:r>
      <w:proofErr w:type="gramStart"/>
      <w:r w:rsidRPr="00E77D36">
        <w:rPr>
          <w:rFonts w:ascii="Courier New" w:hAnsi="Courier New" w:cs="Courier New"/>
          <w:sz w:val="20"/>
          <w:lang w:val="en-US"/>
        </w:rPr>
        <w:t>(!</w:t>
      </w:r>
      <w:proofErr w:type="spellStart"/>
      <w:r w:rsidRPr="00E77D36">
        <w:rPr>
          <w:rFonts w:ascii="Courier New" w:hAnsi="Courier New" w:cs="Courier New"/>
          <w:sz w:val="20"/>
          <w:lang w:val="en-US"/>
        </w:rPr>
        <w:t>words</w:t>
      </w:r>
      <w:proofErr w:type="gramEnd"/>
      <w:r w:rsidRPr="00E77D36">
        <w:rPr>
          <w:rFonts w:ascii="Courier New" w:hAnsi="Courier New" w:cs="Courier New"/>
          <w:sz w:val="20"/>
          <w:lang w:val="en-US"/>
        </w:rPr>
        <w:t>.Contains</w:t>
      </w:r>
      <w:proofErr w:type="spellEnd"/>
      <w:r w:rsidRPr="00E77D36">
        <w:rPr>
          <w:rFonts w:ascii="Courier New" w:hAnsi="Courier New" w:cs="Courier New"/>
          <w:sz w:val="20"/>
          <w:lang w:val="en-US"/>
        </w:rPr>
        <w:t>(</w:t>
      </w:r>
      <w:proofErr w:type="spellStart"/>
      <w:r w:rsidRPr="00E77D36">
        <w:rPr>
          <w:rFonts w:ascii="Courier New" w:hAnsi="Courier New" w:cs="Courier New"/>
          <w:sz w:val="20"/>
          <w:lang w:val="en-US"/>
        </w:rPr>
        <w:t>languageDescriptor.EnglishWord</w:t>
      </w:r>
      <w:proofErr w:type="spellEnd"/>
      <w:r w:rsidRPr="00E77D36">
        <w:rPr>
          <w:rFonts w:ascii="Courier New" w:hAnsi="Courier New" w:cs="Courier New"/>
          <w:sz w:val="20"/>
          <w:lang w:val="en-US"/>
        </w:rPr>
        <w:t>)) {</w:t>
      </w:r>
    </w:p>
    <w:p w14:paraId="07C11482"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continue;</w:t>
      </w:r>
    </w:p>
    <w:p w14:paraId="153C654B"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4906AC36"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200975C7"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proofErr w:type="gramStart"/>
      <w:r w:rsidRPr="00E77D36">
        <w:rPr>
          <w:rFonts w:ascii="Courier New" w:hAnsi="Courier New" w:cs="Courier New"/>
          <w:sz w:val="20"/>
          <w:lang w:val="en-US"/>
        </w:rPr>
        <w:t>result.Add</w:t>
      </w:r>
      <w:proofErr w:type="spellEnd"/>
      <w:proofErr w:type="gramEnd"/>
      <w:r w:rsidRPr="00E77D36">
        <w:rPr>
          <w:rFonts w:ascii="Courier New" w:hAnsi="Courier New" w:cs="Courier New"/>
          <w:sz w:val="20"/>
          <w:lang w:val="en-US"/>
        </w:rPr>
        <w: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w:t>
      </w:r>
    </w:p>
    <w:p w14:paraId="25F804D3"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36DDC89A" w14:textId="77777777" w:rsidR="00E77D36" w:rsidRPr="00E77D36" w:rsidRDefault="00E77D36" w:rsidP="00E77D36">
      <w:pPr>
        <w:rPr>
          <w:rFonts w:ascii="Courier New" w:hAnsi="Courier New" w:cs="Courier New"/>
          <w:sz w:val="20"/>
          <w:lang w:val="en-US"/>
        </w:rPr>
      </w:pPr>
    </w:p>
    <w:p w14:paraId="75658D64"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return result;</w:t>
      </w:r>
    </w:p>
    <w:p w14:paraId="53EE202D"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71553915" w14:textId="77777777" w:rsidR="00E77D36" w:rsidRPr="00E77D36" w:rsidRDefault="00E77D36" w:rsidP="00E77D36">
      <w:pPr>
        <w:rPr>
          <w:rFonts w:ascii="Courier New" w:hAnsi="Courier New" w:cs="Courier New"/>
          <w:sz w:val="20"/>
          <w:lang w:val="en-US"/>
        </w:rPr>
      </w:pPr>
    </w:p>
    <w:p w14:paraId="6D7BD98E"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public List&lt;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&gt; </w:t>
      </w:r>
      <w:proofErr w:type="spellStart"/>
      <w:proofErr w:type="gramStart"/>
      <w:r w:rsidRPr="00E77D36">
        <w:rPr>
          <w:rFonts w:ascii="Courier New" w:hAnsi="Courier New" w:cs="Courier New"/>
          <w:sz w:val="20"/>
          <w:lang w:val="en-US"/>
        </w:rPr>
        <w:t>GetDescriptorsWithWordType</w:t>
      </w:r>
      <w:proofErr w:type="spellEnd"/>
      <w:r w:rsidRPr="00E77D36">
        <w:rPr>
          <w:rFonts w:ascii="Courier New" w:hAnsi="Courier New" w:cs="Courier New"/>
          <w:sz w:val="20"/>
          <w:lang w:val="en-US"/>
        </w:rPr>
        <w:t>(</w:t>
      </w:r>
      <w:proofErr w:type="gramEnd"/>
      <w:r w:rsidRPr="00E77D36">
        <w:rPr>
          <w:rFonts w:ascii="Courier New" w:hAnsi="Courier New" w:cs="Courier New"/>
          <w:sz w:val="20"/>
          <w:lang w:val="en-US"/>
        </w:rPr>
        <w:t>List&lt;</w:t>
      </w:r>
      <w:proofErr w:type="spellStart"/>
      <w:r w:rsidRPr="00E77D36">
        <w:rPr>
          <w:rFonts w:ascii="Courier New" w:hAnsi="Courier New" w:cs="Courier New"/>
          <w:sz w:val="20"/>
          <w:lang w:val="en-US"/>
        </w:rPr>
        <w:t>WordType</w:t>
      </w:r>
      <w:proofErr w:type="spellEnd"/>
      <w:r w:rsidRPr="00E77D36">
        <w:rPr>
          <w:rFonts w:ascii="Courier New" w:hAnsi="Courier New" w:cs="Courier New"/>
          <w:sz w:val="20"/>
          <w:lang w:val="en-US"/>
        </w:rPr>
        <w:t>&gt; categories)</w:t>
      </w:r>
    </w:p>
    <w:p w14:paraId="43561166"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57E656C9"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List&lt;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&gt; result = new List&lt;</w:t>
      </w:r>
      <w:proofErr w:type="spellStart"/>
      <w:r w:rsidRPr="00E77D36">
        <w:rPr>
          <w:rFonts w:ascii="Courier New" w:hAnsi="Courier New" w:cs="Courier New"/>
          <w:sz w:val="20"/>
          <w:lang w:val="en-US"/>
        </w:rPr>
        <w:t>LanguageDescriptor</w:t>
      </w:r>
      <w:proofErr w:type="spellEnd"/>
      <w:proofErr w:type="gramStart"/>
      <w:r w:rsidRPr="00E77D36">
        <w:rPr>
          <w:rFonts w:ascii="Courier New" w:hAnsi="Courier New" w:cs="Courier New"/>
          <w:sz w:val="20"/>
          <w:lang w:val="en-US"/>
        </w:rPr>
        <w:t>&gt;(</w:t>
      </w:r>
      <w:proofErr w:type="gramEnd"/>
      <w:r w:rsidRPr="00E77D36">
        <w:rPr>
          <w:rFonts w:ascii="Courier New" w:hAnsi="Courier New" w:cs="Courier New"/>
          <w:sz w:val="20"/>
          <w:lang w:val="en-US"/>
        </w:rPr>
        <w:t>);</w:t>
      </w:r>
    </w:p>
    <w:p w14:paraId="3A9C49F7"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lastRenderedPageBreak/>
        <w:t xml:space="preserve">            List&lt;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&gt; </w:t>
      </w:r>
      <w:proofErr w:type="spellStart"/>
      <w:r w:rsidRPr="00E77D36">
        <w:rPr>
          <w:rFonts w:ascii="Courier New" w:hAnsi="Courier New" w:cs="Courier New"/>
          <w:sz w:val="20"/>
          <w:lang w:val="en-US"/>
        </w:rPr>
        <w:t>languageDescriptors</w:t>
      </w:r>
      <w:proofErr w:type="spellEnd"/>
      <w:r w:rsidRPr="00E77D36">
        <w:rPr>
          <w:rFonts w:ascii="Courier New" w:hAnsi="Courier New" w:cs="Courier New"/>
          <w:sz w:val="20"/>
          <w:lang w:val="en-US"/>
        </w:rPr>
        <w:t xml:space="preserve"> = </w:t>
      </w:r>
      <w:proofErr w:type="spellStart"/>
      <w:r w:rsidRPr="00E77D36">
        <w:rPr>
          <w:rFonts w:ascii="Courier New" w:hAnsi="Courier New" w:cs="Courier New"/>
          <w:sz w:val="20"/>
          <w:lang w:val="en-US"/>
        </w:rPr>
        <w:t>GetAllDescriptors</w:t>
      </w:r>
      <w:proofErr w:type="spellEnd"/>
      <w:r w:rsidRPr="00E77D36">
        <w:rPr>
          <w:rFonts w:ascii="Courier New" w:hAnsi="Courier New" w:cs="Courier New"/>
          <w:sz w:val="20"/>
          <w:lang w:val="en-US"/>
        </w:rPr>
        <w:t>&lt;</w:t>
      </w:r>
      <w:proofErr w:type="spellStart"/>
      <w:r w:rsidRPr="00E77D36">
        <w:rPr>
          <w:rFonts w:ascii="Courier New" w:hAnsi="Courier New" w:cs="Courier New"/>
          <w:sz w:val="20"/>
          <w:lang w:val="en-US"/>
        </w:rPr>
        <w:t>LanguageDescriptor</w:t>
      </w:r>
      <w:proofErr w:type="spellEnd"/>
      <w:proofErr w:type="gramStart"/>
      <w:r w:rsidRPr="00E77D36">
        <w:rPr>
          <w:rFonts w:ascii="Courier New" w:hAnsi="Courier New" w:cs="Courier New"/>
          <w:sz w:val="20"/>
          <w:lang w:val="en-US"/>
        </w:rPr>
        <w:t>&gt;(</w:t>
      </w:r>
      <w:proofErr w:type="gramEnd"/>
      <w:r w:rsidRPr="00E77D36">
        <w:rPr>
          <w:rFonts w:ascii="Courier New" w:hAnsi="Courier New" w:cs="Courier New"/>
          <w:sz w:val="20"/>
          <w:lang w:val="en-US"/>
        </w:rPr>
        <w:t>);</w:t>
      </w:r>
    </w:p>
    <w:p w14:paraId="18CE669E"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foreach (</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 xml:space="preserve"> in </w:t>
      </w:r>
      <w:proofErr w:type="spellStart"/>
      <w:r w:rsidRPr="00E77D36">
        <w:rPr>
          <w:rFonts w:ascii="Courier New" w:hAnsi="Courier New" w:cs="Courier New"/>
          <w:sz w:val="20"/>
          <w:lang w:val="en-US"/>
        </w:rPr>
        <w:t>languageDescriptors</w:t>
      </w:r>
      <w:proofErr w:type="spellEnd"/>
      <w:r w:rsidRPr="00E77D36">
        <w:rPr>
          <w:rFonts w:ascii="Courier New" w:hAnsi="Courier New" w:cs="Courier New"/>
          <w:sz w:val="20"/>
          <w:lang w:val="en-US"/>
        </w:rPr>
        <w:t>)</w:t>
      </w:r>
    </w:p>
    <w:p w14:paraId="414385B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566E119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if </w:t>
      </w:r>
      <w:proofErr w:type="gramStart"/>
      <w:r w:rsidRPr="00E77D36">
        <w:rPr>
          <w:rFonts w:ascii="Courier New" w:hAnsi="Courier New" w:cs="Courier New"/>
          <w:sz w:val="20"/>
          <w:lang w:val="en-US"/>
        </w:rPr>
        <w:t>(!</w:t>
      </w:r>
      <w:proofErr w:type="spellStart"/>
      <w:r w:rsidRPr="00E77D36">
        <w:rPr>
          <w:rFonts w:ascii="Courier New" w:hAnsi="Courier New" w:cs="Courier New"/>
          <w:sz w:val="20"/>
          <w:lang w:val="en-US"/>
        </w:rPr>
        <w:t>categories</w:t>
      </w:r>
      <w:proofErr w:type="gramEnd"/>
      <w:r w:rsidRPr="00E77D36">
        <w:rPr>
          <w:rFonts w:ascii="Courier New" w:hAnsi="Courier New" w:cs="Courier New"/>
          <w:sz w:val="20"/>
          <w:lang w:val="en-US"/>
        </w:rPr>
        <w:t>.Contains</w:t>
      </w:r>
      <w:proofErr w:type="spellEnd"/>
      <w:r w:rsidRPr="00E77D36">
        <w:rPr>
          <w:rFonts w:ascii="Courier New" w:hAnsi="Courier New" w:cs="Courier New"/>
          <w:sz w:val="20"/>
          <w:lang w:val="en-US"/>
        </w:rPr>
        <w:t>(</w:t>
      </w:r>
      <w:proofErr w:type="spellStart"/>
      <w:r w:rsidRPr="00E77D36">
        <w:rPr>
          <w:rFonts w:ascii="Courier New" w:hAnsi="Courier New" w:cs="Courier New"/>
          <w:sz w:val="20"/>
          <w:lang w:val="en-US"/>
        </w:rPr>
        <w:t>languageDescriptor.WordType</w:t>
      </w:r>
      <w:proofErr w:type="spellEnd"/>
      <w:r w:rsidRPr="00E77D36">
        <w:rPr>
          <w:rFonts w:ascii="Courier New" w:hAnsi="Courier New" w:cs="Courier New"/>
          <w:sz w:val="20"/>
          <w:lang w:val="en-US"/>
        </w:rPr>
        <w:t>)) {</w:t>
      </w:r>
    </w:p>
    <w:p w14:paraId="57A62366"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continue;</w:t>
      </w:r>
    </w:p>
    <w:p w14:paraId="1BA8F3D2"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3B9E8B1E"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4C4BD0D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proofErr w:type="gramStart"/>
      <w:r w:rsidRPr="00E77D36">
        <w:rPr>
          <w:rFonts w:ascii="Courier New" w:hAnsi="Courier New" w:cs="Courier New"/>
          <w:sz w:val="20"/>
          <w:lang w:val="en-US"/>
        </w:rPr>
        <w:t>result.Add</w:t>
      </w:r>
      <w:proofErr w:type="spellEnd"/>
      <w:proofErr w:type="gramEnd"/>
      <w:r w:rsidRPr="00E77D36">
        <w:rPr>
          <w:rFonts w:ascii="Courier New" w:hAnsi="Courier New" w:cs="Courier New"/>
          <w:sz w:val="20"/>
          <w:lang w:val="en-US"/>
        </w:rPr>
        <w:t>(</w:t>
      </w:r>
      <w:proofErr w:type="spellStart"/>
      <w:r w:rsidRPr="00E77D36">
        <w:rPr>
          <w:rFonts w:ascii="Courier New" w:hAnsi="Courier New" w:cs="Courier New"/>
          <w:sz w:val="20"/>
          <w:lang w:val="en-US"/>
        </w:rPr>
        <w:t>languageDescriptor</w:t>
      </w:r>
      <w:proofErr w:type="spellEnd"/>
      <w:r w:rsidRPr="00E77D36">
        <w:rPr>
          <w:rFonts w:ascii="Courier New" w:hAnsi="Courier New" w:cs="Courier New"/>
          <w:sz w:val="20"/>
          <w:lang w:val="en-US"/>
        </w:rPr>
        <w:t>);</w:t>
      </w:r>
    </w:p>
    <w:p w14:paraId="1397CB3C"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415C6B54" w14:textId="77777777" w:rsidR="00E77D36" w:rsidRPr="00E77D36" w:rsidRDefault="00E77D36" w:rsidP="00E77D36">
      <w:pPr>
        <w:rPr>
          <w:rFonts w:ascii="Courier New" w:hAnsi="Courier New" w:cs="Courier New"/>
          <w:sz w:val="20"/>
          <w:lang w:val="en-US"/>
        </w:rPr>
      </w:pPr>
    </w:p>
    <w:p w14:paraId="118E47A4"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return result;</w:t>
      </w:r>
    </w:p>
    <w:p w14:paraId="1A5F150E"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4CB76F96" w14:textId="77777777" w:rsidR="00E77D36" w:rsidRPr="00E77D36" w:rsidRDefault="00E77D36" w:rsidP="00E77D36">
      <w:pPr>
        <w:rPr>
          <w:rFonts w:ascii="Courier New" w:hAnsi="Courier New" w:cs="Courier New"/>
          <w:sz w:val="20"/>
          <w:lang w:val="en-US"/>
        </w:rPr>
      </w:pPr>
    </w:p>
    <w:p w14:paraId="34409B7E"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public void </w:t>
      </w:r>
      <w:proofErr w:type="spellStart"/>
      <w:proofErr w:type="gramStart"/>
      <w:r w:rsidRPr="00E77D36">
        <w:rPr>
          <w:rFonts w:ascii="Courier New" w:hAnsi="Courier New" w:cs="Courier New"/>
          <w:sz w:val="20"/>
          <w:lang w:val="en-US"/>
        </w:rPr>
        <w:t>LoadDescriptors</w:t>
      </w:r>
      <w:proofErr w:type="spellEnd"/>
      <w:r w:rsidRPr="00E77D36">
        <w:rPr>
          <w:rFonts w:ascii="Courier New" w:hAnsi="Courier New" w:cs="Courier New"/>
          <w:sz w:val="20"/>
          <w:lang w:val="en-US"/>
        </w:rPr>
        <w:t>(</w:t>
      </w:r>
      <w:proofErr w:type="gramEnd"/>
      <w:r w:rsidRPr="00E77D36">
        <w:rPr>
          <w:rFonts w:ascii="Courier New" w:hAnsi="Courier New" w:cs="Courier New"/>
          <w:sz w:val="20"/>
          <w:lang w:val="en-US"/>
        </w:rPr>
        <w:t xml:space="preserve">Type type, string </w:t>
      </w:r>
      <w:proofErr w:type="spellStart"/>
      <w:r w:rsidRPr="00E77D36">
        <w:rPr>
          <w:rFonts w:ascii="Courier New" w:hAnsi="Courier New" w:cs="Courier New"/>
          <w:sz w:val="20"/>
          <w:lang w:val="en-US"/>
        </w:rPr>
        <w:t>configPath</w:t>
      </w:r>
      <w:proofErr w:type="spellEnd"/>
      <w:r w:rsidRPr="00E77D36">
        <w:rPr>
          <w:rFonts w:ascii="Courier New" w:hAnsi="Courier New" w:cs="Courier New"/>
          <w:sz w:val="20"/>
          <w:lang w:val="en-US"/>
        </w:rPr>
        <w:t>)</w:t>
      </w:r>
    </w:p>
    <w:p w14:paraId="2D9A0DFC"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0A1754E4"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_descriptors = </w:t>
      </w:r>
      <w:proofErr w:type="gramStart"/>
      <w:r w:rsidRPr="00E77D36">
        <w:rPr>
          <w:rFonts w:ascii="Courier New" w:hAnsi="Courier New" w:cs="Courier New"/>
          <w:sz w:val="20"/>
          <w:lang w:val="en-US"/>
        </w:rPr>
        <w:t>new(</w:t>
      </w:r>
      <w:proofErr w:type="gramEnd"/>
      <w:r w:rsidRPr="00E77D36">
        <w:rPr>
          <w:rFonts w:ascii="Courier New" w:hAnsi="Courier New" w:cs="Courier New"/>
          <w:sz w:val="20"/>
          <w:lang w:val="en-US"/>
        </w:rPr>
        <w:t xml:space="preserve">); </w:t>
      </w:r>
    </w:p>
    <w:p w14:paraId="3C206839"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List&lt;</w:t>
      </w:r>
      <w:proofErr w:type="spellStart"/>
      <w:r w:rsidRPr="00E77D36">
        <w:rPr>
          <w:rFonts w:ascii="Courier New" w:hAnsi="Courier New" w:cs="Courier New"/>
          <w:sz w:val="20"/>
          <w:lang w:val="en-US"/>
        </w:rPr>
        <w:t>IDescriptor</w:t>
      </w:r>
      <w:proofErr w:type="spellEnd"/>
      <w:r w:rsidRPr="00E77D36">
        <w:rPr>
          <w:rFonts w:ascii="Courier New" w:hAnsi="Courier New" w:cs="Courier New"/>
          <w:sz w:val="20"/>
          <w:lang w:val="en-US"/>
        </w:rPr>
        <w:t xml:space="preserve">&gt; descriptors = </w:t>
      </w:r>
      <w:proofErr w:type="gramStart"/>
      <w:r w:rsidRPr="00E77D36">
        <w:rPr>
          <w:rFonts w:ascii="Courier New" w:hAnsi="Courier New" w:cs="Courier New"/>
          <w:sz w:val="20"/>
          <w:lang w:val="en-US"/>
        </w:rPr>
        <w:t>new(</w:t>
      </w:r>
      <w:proofErr w:type="gramEnd"/>
      <w:r w:rsidRPr="00E77D36">
        <w:rPr>
          <w:rFonts w:ascii="Courier New" w:hAnsi="Courier New" w:cs="Courier New"/>
          <w:sz w:val="20"/>
          <w:lang w:val="en-US"/>
        </w:rPr>
        <w:t>);</w:t>
      </w:r>
    </w:p>
    <w:p w14:paraId="424B31CB"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XmlDocument</w:t>
      </w:r>
      <w:proofErr w:type="spellEnd"/>
      <w:r w:rsidRPr="00E77D36">
        <w:rPr>
          <w:rFonts w:ascii="Courier New" w:hAnsi="Courier New" w:cs="Courier New"/>
          <w:sz w:val="20"/>
          <w:lang w:val="en-US"/>
        </w:rPr>
        <w:t xml:space="preserve"> config = _</w:t>
      </w:r>
      <w:proofErr w:type="spellStart"/>
      <w:r w:rsidRPr="00E77D36">
        <w:rPr>
          <w:rFonts w:ascii="Courier New" w:hAnsi="Courier New" w:cs="Courier New"/>
          <w:sz w:val="20"/>
          <w:lang w:val="en-US"/>
        </w:rPr>
        <w:t>xmlBuilder.CreateXmlDocument</w:t>
      </w:r>
      <w:proofErr w:type="spellEnd"/>
      <w:r w:rsidRPr="00E77D36">
        <w:rPr>
          <w:rFonts w:ascii="Courier New" w:hAnsi="Courier New" w:cs="Courier New"/>
          <w:sz w:val="20"/>
          <w:lang w:val="en-US"/>
        </w:rPr>
        <w:t>(</w:t>
      </w:r>
      <w:proofErr w:type="spellStart"/>
      <w:r w:rsidRPr="00E77D36">
        <w:rPr>
          <w:rFonts w:ascii="Courier New" w:hAnsi="Courier New" w:cs="Courier New"/>
          <w:sz w:val="20"/>
          <w:lang w:val="en-US"/>
        </w:rPr>
        <w:t>configPath</w:t>
      </w:r>
      <w:proofErr w:type="spellEnd"/>
      <w:r w:rsidRPr="00E77D36">
        <w:rPr>
          <w:rFonts w:ascii="Courier New" w:hAnsi="Courier New" w:cs="Courier New"/>
          <w:sz w:val="20"/>
          <w:lang w:val="en-US"/>
        </w:rPr>
        <w:t>);</w:t>
      </w:r>
    </w:p>
    <w:p w14:paraId="59C1FF7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List&lt;Configuration&gt; configurations = _</w:t>
      </w:r>
      <w:proofErr w:type="spellStart"/>
      <w:r w:rsidRPr="00E77D36">
        <w:rPr>
          <w:rFonts w:ascii="Courier New" w:hAnsi="Courier New" w:cs="Courier New"/>
          <w:sz w:val="20"/>
          <w:lang w:val="en-US"/>
        </w:rPr>
        <w:t>xmlBuilder.LoadConfiguration</w:t>
      </w:r>
      <w:proofErr w:type="spellEnd"/>
      <w:r w:rsidRPr="00E77D36">
        <w:rPr>
          <w:rFonts w:ascii="Courier New" w:hAnsi="Courier New" w:cs="Courier New"/>
          <w:sz w:val="20"/>
          <w:lang w:val="en-US"/>
        </w:rPr>
        <w:t>(config);</w:t>
      </w:r>
    </w:p>
    <w:p w14:paraId="0272D725" w14:textId="77777777" w:rsidR="00E77D36" w:rsidRPr="00E77D36" w:rsidRDefault="00E77D36" w:rsidP="00E77D36">
      <w:pPr>
        <w:rPr>
          <w:rFonts w:ascii="Courier New" w:hAnsi="Courier New" w:cs="Courier New"/>
          <w:sz w:val="20"/>
          <w:lang w:val="en-US"/>
        </w:rPr>
      </w:pPr>
    </w:p>
    <w:p w14:paraId="0AB4688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foreach (Configuration item in configurations) {</w:t>
      </w:r>
    </w:p>
    <w:p w14:paraId="461AE4D4"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IDescriptor</w:t>
      </w:r>
      <w:proofErr w:type="spellEnd"/>
      <w:r w:rsidRPr="00E77D36">
        <w:rPr>
          <w:rFonts w:ascii="Courier New" w:hAnsi="Courier New" w:cs="Courier New"/>
          <w:sz w:val="20"/>
          <w:lang w:val="en-US"/>
        </w:rPr>
        <w:t xml:space="preserve"> descriptor = (</w:t>
      </w:r>
      <w:proofErr w:type="spellStart"/>
      <w:r w:rsidRPr="00E77D36">
        <w:rPr>
          <w:rFonts w:ascii="Courier New" w:hAnsi="Courier New" w:cs="Courier New"/>
          <w:sz w:val="20"/>
          <w:lang w:val="en-US"/>
        </w:rPr>
        <w:t>IDescriptor</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Activator.CreateInstance</w:t>
      </w:r>
      <w:proofErr w:type="spellEnd"/>
      <w:r w:rsidRPr="00E77D36">
        <w:rPr>
          <w:rFonts w:ascii="Courier New" w:hAnsi="Courier New" w:cs="Courier New"/>
          <w:sz w:val="20"/>
          <w:lang w:val="en-US"/>
        </w:rPr>
        <w:t>(type);</w:t>
      </w:r>
    </w:p>
    <w:p w14:paraId="10C96510"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proofErr w:type="gramStart"/>
      <w:r w:rsidRPr="00E77D36">
        <w:rPr>
          <w:rFonts w:ascii="Courier New" w:hAnsi="Courier New" w:cs="Courier New"/>
          <w:sz w:val="20"/>
          <w:lang w:val="en-US"/>
        </w:rPr>
        <w:t>descriptor.SetData</w:t>
      </w:r>
      <w:proofErr w:type="spellEnd"/>
      <w:proofErr w:type="gramEnd"/>
      <w:r w:rsidRPr="00E77D36">
        <w:rPr>
          <w:rFonts w:ascii="Courier New" w:hAnsi="Courier New" w:cs="Courier New"/>
          <w:sz w:val="20"/>
          <w:lang w:val="en-US"/>
        </w:rPr>
        <w:t>(item);</w:t>
      </w:r>
    </w:p>
    <w:p w14:paraId="1936C904"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proofErr w:type="gramStart"/>
      <w:r w:rsidRPr="00E77D36">
        <w:rPr>
          <w:rFonts w:ascii="Courier New" w:hAnsi="Courier New" w:cs="Courier New"/>
          <w:sz w:val="20"/>
          <w:lang w:val="en-US"/>
        </w:rPr>
        <w:t>descriptors.Add</w:t>
      </w:r>
      <w:proofErr w:type="spellEnd"/>
      <w:proofErr w:type="gramEnd"/>
      <w:r w:rsidRPr="00E77D36">
        <w:rPr>
          <w:rFonts w:ascii="Courier New" w:hAnsi="Courier New" w:cs="Courier New"/>
          <w:sz w:val="20"/>
          <w:lang w:val="en-US"/>
        </w:rPr>
        <w:t>(descriptor);</w:t>
      </w:r>
    </w:p>
    <w:p w14:paraId="65CA6CC0"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21BAFAD6" w14:textId="77777777" w:rsidR="00E77D36" w:rsidRPr="00E77D36" w:rsidRDefault="00E77D36" w:rsidP="00E77D36">
      <w:pPr>
        <w:rPr>
          <w:rFonts w:ascii="Courier New" w:hAnsi="Courier New" w:cs="Courier New"/>
          <w:sz w:val="20"/>
          <w:lang w:val="en-US"/>
        </w:rPr>
      </w:pPr>
    </w:p>
    <w:p w14:paraId="1D35AB9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NewWordsModel</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newWordsModel</w:t>
      </w:r>
      <w:proofErr w:type="spellEnd"/>
      <w:r w:rsidRPr="00E77D36">
        <w:rPr>
          <w:rFonts w:ascii="Courier New" w:hAnsi="Courier New" w:cs="Courier New"/>
          <w:sz w:val="20"/>
          <w:lang w:val="en-US"/>
        </w:rPr>
        <w:t xml:space="preserve"> = _</w:t>
      </w:r>
      <w:proofErr w:type="spellStart"/>
      <w:r w:rsidRPr="00E77D36">
        <w:rPr>
          <w:rFonts w:ascii="Courier New" w:hAnsi="Courier New" w:cs="Courier New"/>
          <w:sz w:val="20"/>
          <w:lang w:val="en-US"/>
        </w:rPr>
        <w:t>saveNewWordRepository.Get</w:t>
      </w:r>
      <w:proofErr w:type="spellEnd"/>
      <w:r w:rsidRPr="00E77D36">
        <w:rPr>
          <w:rFonts w:ascii="Courier New" w:hAnsi="Courier New" w:cs="Courier New"/>
          <w:sz w:val="20"/>
          <w:lang w:val="en-US"/>
        </w:rPr>
        <w:t>();</w:t>
      </w:r>
    </w:p>
    <w:p w14:paraId="2F04EDD7"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foreach (</w:t>
      </w:r>
      <w:proofErr w:type="spellStart"/>
      <w:r w:rsidRPr="00E77D36">
        <w:rPr>
          <w:rFonts w:ascii="Courier New" w:hAnsi="Courier New" w:cs="Courier New"/>
          <w:sz w:val="20"/>
          <w:lang w:val="en-US"/>
        </w:rPr>
        <w:t>NewWords</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newWords</w:t>
      </w:r>
      <w:proofErr w:type="spellEnd"/>
      <w:r w:rsidRPr="00E77D36">
        <w:rPr>
          <w:rFonts w:ascii="Courier New" w:hAnsi="Courier New" w:cs="Courier New"/>
          <w:sz w:val="20"/>
          <w:lang w:val="en-US"/>
        </w:rPr>
        <w:t xml:space="preserve"> in </w:t>
      </w:r>
      <w:proofErr w:type="spellStart"/>
      <w:r w:rsidRPr="00E77D36">
        <w:rPr>
          <w:rFonts w:ascii="Courier New" w:hAnsi="Courier New" w:cs="Courier New"/>
          <w:sz w:val="20"/>
          <w:lang w:val="en-US"/>
        </w:rPr>
        <w:t>newWordsModel.NewWordsList</w:t>
      </w:r>
      <w:proofErr w:type="spellEnd"/>
      <w:r w:rsidRPr="00E77D36">
        <w:rPr>
          <w:rFonts w:ascii="Courier New" w:hAnsi="Courier New" w:cs="Courier New"/>
          <w:sz w:val="20"/>
          <w:lang w:val="en-US"/>
        </w:rPr>
        <w:t>)</w:t>
      </w:r>
    </w:p>
    <w:p w14:paraId="6B25221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0A9A26D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IDescriptor</w:t>
      </w:r>
      <w:proofErr w:type="spellEnd"/>
      <w:r w:rsidRPr="00E77D36">
        <w:rPr>
          <w:rFonts w:ascii="Courier New" w:hAnsi="Courier New" w:cs="Courier New"/>
          <w:sz w:val="20"/>
          <w:lang w:val="en-US"/>
        </w:rPr>
        <w:t xml:space="preserve"> descriptor = (</w:t>
      </w:r>
      <w:proofErr w:type="spellStart"/>
      <w:r w:rsidRPr="00E77D36">
        <w:rPr>
          <w:rFonts w:ascii="Courier New" w:hAnsi="Courier New" w:cs="Courier New"/>
          <w:sz w:val="20"/>
          <w:lang w:val="en-US"/>
        </w:rPr>
        <w:t>IDescriptor</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Activator.CreateInstance</w:t>
      </w:r>
      <w:proofErr w:type="spellEnd"/>
      <w:r w:rsidRPr="00E77D36">
        <w:rPr>
          <w:rFonts w:ascii="Courier New" w:hAnsi="Courier New" w:cs="Courier New"/>
          <w:sz w:val="20"/>
          <w:lang w:val="en-US"/>
        </w:rPr>
        <w:t>(type);</w:t>
      </w:r>
    </w:p>
    <w:p w14:paraId="56D11FC8"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proofErr w:type="gramStart"/>
      <w:r w:rsidRPr="00E77D36">
        <w:rPr>
          <w:rFonts w:ascii="Courier New" w:hAnsi="Courier New" w:cs="Courier New"/>
          <w:sz w:val="20"/>
          <w:lang w:val="en-US"/>
        </w:rPr>
        <w:t>descriptor.SetData</w:t>
      </w:r>
      <w:proofErr w:type="spellEnd"/>
      <w:proofErr w:type="gramEnd"/>
      <w:r w:rsidRPr="00E77D36">
        <w:rPr>
          <w:rFonts w:ascii="Courier New" w:hAnsi="Courier New" w:cs="Courier New"/>
          <w:sz w:val="20"/>
          <w:lang w:val="en-US"/>
        </w:rPr>
        <w:t>(</w:t>
      </w:r>
      <w:proofErr w:type="spellStart"/>
      <w:r w:rsidRPr="00E77D36">
        <w:rPr>
          <w:rFonts w:ascii="Courier New" w:hAnsi="Courier New" w:cs="Courier New"/>
          <w:sz w:val="20"/>
          <w:lang w:val="en-US"/>
        </w:rPr>
        <w:t>newWords.EnglishWord</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newWords.RussianWord</w:t>
      </w:r>
      <w:proofErr w:type="spellEnd"/>
      <w:r w:rsidRPr="00E77D36">
        <w:rPr>
          <w:rFonts w:ascii="Courier New" w:hAnsi="Courier New" w:cs="Courier New"/>
          <w:sz w:val="20"/>
          <w:lang w:val="en-US"/>
        </w:rPr>
        <w:t xml:space="preserve">, </w:t>
      </w:r>
      <w:proofErr w:type="spellStart"/>
      <w:r w:rsidRPr="00E77D36">
        <w:rPr>
          <w:rFonts w:ascii="Courier New" w:hAnsi="Courier New" w:cs="Courier New"/>
          <w:sz w:val="20"/>
          <w:lang w:val="en-US"/>
        </w:rPr>
        <w:t>newWords.ImagePath</w:t>
      </w:r>
      <w:proofErr w:type="spellEnd"/>
      <w:r w:rsidRPr="00E77D36">
        <w:rPr>
          <w:rFonts w:ascii="Courier New" w:hAnsi="Courier New" w:cs="Courier New"/>
          <w:sz w:val="20"/>
          <w:lang w:val="en-US"/>
        </w:rPr>
        <w:t>);</w:t>
      </w:r>
    </w:p>
    <w:p w14:paraId="2FBD2A67"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roofErr w:type="spellStart"/>
      <w:proofErr w:type="gramStart"/>
      <w:r w:rsidRPr="00E77D36">
        <w:rPr>
          <w:rFonts w:ascii="Courier New" w:hAnsi="Courier New" w:cs="Courier New"/>
          <w:sz w:val="20"/>
          <w:lang w:val="en-US"/>
        </w:rPr>
        <w:t>descriptors.Add</w:t>
      </w:r>
      <w:proofErr w:type="spellEnd"/>
      <w:proofErr w:type="gramEnd"/>
      <w:r w:rsidRPr="00E77D36">
        <w:rPr>
          <w:rFonts w:ascii="Courier New" w:hAnsi="Courier New" w:cs="Courier New"/>
          <w:sz w:val="20"/>
          <w:lang w:val="en-US"/>
        </w:rPr>
        <w:t>(descriptor);</w:t>
      </w:r>
    </w:p>
    <w:p w14:paraId="071076BB"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1DA79816" w14:textId="77777777" w:rsidR="00E77D36" w:rsidRPr="00E77D36" w:rsidRDefault="00E77D36" w:rsidP="00E77D36">
      <w:pPr>
        <w:rPr>
          <w:rFonts w:ascii="Courier New" w:hAnsi="Courier New" w:cs="Courier New"/>
          <w:sz w:val="20"/>
          <w:lang w:val="en-US"/>
        </w:rPr>
      </w:pPr>
    </w:p>
    <w:p w14:paraId="418247A7"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_</w:t>
      </w:r>
      <w:proofErr w:type="spellStart"/>
      <w:proofErr w:type="gramStart"/>
      <w:r w:rsidRPr="00E77D36">
        <w:rPr>
          <w:rFonts w:ascii="Courier New" w:hAnsi="Courier New" w:cs="Courier New"/>
          <w:sz w:val="20"/>
          <w:lang w:val="en-US"/>
        </w:rPr>
        <w:t>descriptors.Add</w:t>
      </w:r>
      <w:proofErr w:type="spellEnd"/>
      <w:proofErr w:type="gramEnd"/>
      <w:r w:rsidRPr="00E77D36">
        <w:rPr>
          <w:rFonts w:ascii="Courier New" w:hAnsi="Courier New" w:cs="Courier New"/>
          <w:sz w:val="20"/>
          <w:lang w:val="en-US"/>
        </w:rPr>
        <w:t>(type, descriptors);</w:t>
      </w:r>
    </w:p>
    <w:p w14:paraId="3E03AC55"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2DF70A7A" w14:textId="77777777" w:rsidR="00E77D36" w:rsidRPr="00E77D36" w:rsidRDefault="00E77D36" w:rsidP="00E77D36">
      <w:pPr>
        <w:rPr>
          <w:rFonts w:ascii="Courier New" w:hAnsi="Courier New" w:cs="Courier New"/>
          <w:sz w:val="20"/>
          <w:lang w:val="en-US"/>
        </w:rPr>
      </w:pPr>
      <w:r w:rsidRPr="00E77D36">
        <w:rPr>
          <w:rFonts w:ascii="Courier New" w:hAnsi="Courier New" w:cs="Courier New"/>
          <w:sz w:val="20"/>
          <w:lang w:val="en-US"/>
        </w:rPr>
        <w:t xml:space="preserve">    }</w:t>
      </w:r>
    </w:p>
    <w:p w14:paraId="1B725609" w14:textId="5D91FFD0" w:rsidR="001C4A3C" w:rsidRPr="003715F9" w:rsidRDefault="00E77D36" w:rsidP="00E77D36">
      <w:pPr>
        <w:rPr>
          <w:rFonts w:ascii="Courier New" w:hAnsi="Courier New" w:cs="Courier New"/>
          <w:sz w:val="20"/>
          <w:lang w:val="en-US"/>
        </w:rPr>
      </w:pPr>
      <w:r w:rsidRPr="00E77D36">
        <w:rPr>
          <w:rFonts w:ascii="Courier New" w:hAnsi="Courier New" w:cs="Courier New"/>
          <w:sz w:val="20"/>
          <w:lang w:val="en-US"/>
        </w:rPr>
        <w:t>}</w:t>
      </w:r>
    </w:p>
    <w:p w14:paraId="2B117F2A" w14:textId="7F943AEB" w:rsidR="00E77D36" w:rsidRPr="002130C0" w:rsidRDefault="00E77D36" w:rsidP="00E77D36">
      <w:pPr>
        <w:pStyle w:val="af9"/>
        <w:rPr>
          <w:color w:val="000000" w:themeColor="text1"/>
          <w:lang w:val="en-US"/>
        </w:rPr>
      </w:pPr>
      <w:r w:rsidRPr="002130C0">
        <w:rPr>
          <w:color w:val="000000" w:themeColor="text1"/>
        </w:rPr>
        <w:t>Листинг</w:t>
      </w:r>
      <w:r w:rsidRPr="002130C0">
        <w:rPr>
          <w:color w:val="000000" w:themeColor="text1"/>
          <w:lang w:val="en-US"/>
        </w:rPr>
        <w:t xml:space="preserve"> </w:t>
      </w:r>
      <w:r w:rsidRPr="002130C0">
        <w:rPr>
          <w:color w:val="000000" w:themeColor="text1"/>
        </w:rPr>
        <w:t>Г</w:t>
      </w:r>
      <w:r w:rsidRPr="002130C0">
        <w:rPr>
          <w:color w:val="000000" w:themeColor="text1"/>
          <w:lang w:val="en-US"/>
        </w:rPr>
        <w:t>.</w:t>
      </w:r>
      <w:r w:rsidR="00837910" w:rsidRPr="002130C0">
        <w:rPr>
          <w:color w:val="000000" w:themeColor="text1"/>
          <w:lang w:val="en-US"/>
        </w:rPr>
        <w:t>6</w:t>
      </w:r>
      <w:r w:rsidRPr="002130C0">
        <w:rPr>
          <w:color w:val="000000" w:themeColor="text1"/>
          <w:lang w:val="en-US"/>
        </w:rPr>
        <w:t xml:space="preserve"> –</w:t>
      </w:r>
      <w:r w:rsidR="002130C0" w:rsidRPr="004E62A4">
        <w:rPr>
          <w:color w:val="000000" w:themeColor="text1"/>
          <w:lang w:val="en-US"/>
        </w:rPr>
        <w:t xml:space="preserve"> </w:t>
      </w:r>
      <w:r w:rsidRPr="002130C0">
        <w:rPr>
          <w:color w:val="000000" w:themeColor="text1"/>
        </w:rPr>
        <w:t>Компонент</w:t>
      </w:r>
      <w:r w:rsidRPr="002130C0">
        <w:rPr>
          <w:color w:val="000000" w:themeColor="text1"/>
          <w:lang w:val="en-US"/>
        </w:rPr>
        <w:t xml:space="preserve"> </w:t>
      </w:r>
      <w:proofErr w:type="spellStart"/>
      <w:r w:rsidRPr="002130C0">
        <w:rPr>
          <w:color w:val="000000" w:themeColor="text1"/>
          <w:lang w:val="en-US"/>
        </w:rPr>
        <w:t>DescriptorService.cs</w:t>
      </w:r>
      <w:proofErr w:type="spellEnd"/>
    </w:p>
    <w:p w14:paraId="02583229"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using System;</w:t>
      </w:r>
    </w:p>
    <w:p w14:paraId="0C88F736"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proofErr w:type="gramStart"/>
      <w:r w:rsidRPr="00EC22CE">
        <w:rPr>
          <w:rFonts w:ascii="Courier New" w:hAnsi="Courier New" w:cs="Courier New"/>
          <w:sz w:val="20"/>
          <w:lang w:val="en-US"/>
        </w:rPr>
        <w:t>System.Collections.Generic</w:t>
      </w:r>
      <w:proofErr w:type="spellEnd"/>
      <w:proofErr w:type="gramEnd"/>
      <w:r w:rsidRPr="00EC22CE">
        <w:rPr>
          <w:rFonts w:ascii="Courier New" w:hAnsi="Courier New" w:cs="Courier New"/>
          <w:sz w:val="20"/>
          <w:lang w:val="en-US"/>
        </w:rPr>
        <w:t>;</w:t>
      </w:r>
    </w:p>
    <w:p w14:paraId="7D807B74"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System.Linq</w:t>
      </w:r>
      <w:proofErr w:type="spellEnd"/>
      <w:r w:rsidRPr="00EC22CE">
        <w:rPr>
          <w:rFonts w:ascii="Courier New" w:hAnsi="Courier New" w:cs="Courier New"/>
          <w:sz w:val="20"/>
          <w:lang w:val="en-US"/>
        </w:rPr>
        <w:t>;</w:t>
      </w:r>
    </w:p>
    <w:p w14:paraId="450D01C0"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System.Xml</w:t>
      </w:r>
      <w:proofErr w:type="spellEnd"/>
      <w:r w:rsidRPr="00EC22CE">
        <w:rPr>
          <w:rFonts w:ascii="Courier New" w:hAnsi="Courier New" w:cs="Courier New"/>
          <w:sz w:val="20"/>
          <w:lang w:val="en-US"/>
        </w:rPr>
        <w:t>;</w:t>
      </w:r>
    </w:p>
    <w:p w14:paraId="1F08ED9B"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proofErr w:type="gramStart"/>
      <w:r w:rsidRPr="00EC22CE">
        <w:rPr>
          <w:rFonts w:ascii="Courier New" w:hAnsi="Courier New" w:cs="Courier New"/>
          <w:sz w:val="20"/>
          <w:lang w:val="en-US"/>
        </w:rPr>
        <w:t>Core.IoC.AttributeInject</w:t>
      </w:r>
      <w:proofErr w:type="spellEnd"/>
      <w:proofErr w:type="gramEnd"/>
      <w:r w:rsidRPr="00EC22CE">
        <w:rPr>
          <w:rFonts w:ascii="Courier New" w:hAnsi="Courier New" w:cs="Courier New"/>
          <w:sz w:val="20"/>
          <w:lang w:val="en-US"/>
        </w:rPr>
        <w:t>;</w:t>
      </w:r>
    </w:p>
    <w:p w14:paraId="34901865"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proofErr w:type="gramStart"/>
      <w:r w:rsidRPr="00EC22CE">
        <w:rPr>
          <w:rFonts w:ascii="Courier New" w:hAnsi="Courier New" w:cs="Courier New"/>
          <w:sz w:val="20"/>
          <w:lang w:val="en-US"/>
        </w:rPr>
        <w:t>Core.XmlReader.Config</w:t>
      </w:r>
      <w:proofErr w:type="spellEnd"/>
      <w:proofErr w:type="gramEnd"/>
      <w:r w:rsidRPr="00EC22CE">
        <w:rPr>
          <w:rFonts w:ascii="Courier New" w:hAnsi="Courier New" w:cs="Courier New"/>
          <w:sz w:val="20"/>
          <w:lang w:val="en-US"/>
        </w:rPr>
        <w:t>;</w:t>
      </w:r>
    </w:p>
    <w:p w14:paraId="1704A04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proofErr w:type="gramStart"/>
      <w:r w:rsidRPr="00EC22CE">
        <w:rPr>
          <w:rFonts w:ascii="Courier New" w:hAnsi="Courier New" w:cs="Courier New"/>
          <w:sz w:val="20"/>
          <w:lang w:val="en-US"/>
        </w:rPr>
        <w:t>Core.XmlReader.Service</w:t>
      </w:r>
      <w:proofErr w:type="spellEnd"/>
      <w:proofErr w:type="gramEnd"/>
      <w:r w:rsidRPr="00EC22CE">
        <w:rPr>
          <w:rFonts w:ascii="Courier New" w:hAnsi="Courier New" w:cs="Courier New"/>
          <w:sz w:val="20"/>
          <w:lang w:val="en-US"/>
        </w:rPr>
        <w:t>;</w:t>
      </w:r>
    </w:p>
    <w:p w14:paraId="278679F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Descriptors.Enumer</w:t>
      </w:r>
      <w:proofErr w:type="spellEnd"/>
      <w:r w:rsidRPr="00EC22CE">
        <w:rPr>
          <w:rFonts w:ascii="Courier New" w:hAnsi="Courier New" w:cs="Courier New"/>
          <w:sz w:val="20"/>
          <w:lang w:val="en-US"/>
        </w:rPr>
        <w:t>;</w:t>
      </w:r>
    </w:p>
    <w:p w14:paraId="6D03052C"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Descriptors.Interface</w:t>
      </w:r>
      <w:proofErr w:type="spellEnd"/>
      <w:r w:rsidRPr="00EC22CE">
        <w:rPr>
          <w:rFonts w:ascii="Courier New" w:hAnsi="Courier New" w:cs="Courier New"/>
          <w:sz w:val="20"/>
          <w:lang w:val="en-US"/>
        </w:rPr>
        <w:t>;</w:t>
      </w:r>
    </w:p>
    <w:p w14:paraId="27EA6B83"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Descriptors.Model</w:t>
      </w:r>
      <w:proofErr w:type="spellEnd"/>
      <w:r w:rsidRPr="00EC22CE">
        <w:rPr>
          <w:rFonts w:ascii="Courier New" w:hAnsi="Courier New" w:cs="Courier New"/>
          <w:sz w:val="20"/>
          <w:lang w:val="en-US"/>
        </w:rPr>
        <w:t>;</w:t>
      </w:r>
    </w:p>
    <w:p w14:paraId="672B443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SaveWords.Model</w:t>
      </w:r>
      <w:proofErr w:type="spellEnd"/>
      <w:r w:rsidRPr="00EC22CE">
        <w:rPr>
          <w:rFonts w:ascii="Courier New" w:hAnsi="Courier New" w:cs="Courier New"/>
          <w:sz w:val="20"/>
          <w:lang w:val="en-US"/>
        </w:rPr>
        <w:t>;</w:t>
      </w:r>
    </w:p>
    <w:p w14:paraId="01E625EB"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SaveWords.Repositroy</w:t>
      </w:r>
      <w:proofErr w:type="spellEnd"/>
      <w:r w:rsidRPr="00EC22CE">
        <w:rPr>
          <w:rFonts w:ascii="Courier New" w:hAnsi="Courier New" w:cs="Courier New"/>
          <w:sz w:val="20"/>
          <w:lang w:val="en-US"/>
        </w:rPr>
        <w:t>;</w:t>
      </w:r>
    </w:p>
    <w:p w14:paraId="7549539A"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UnityEngine</w:t>
      </w:r>
      <w:proofErr w:type="spellEnd"/>
      <w:r w:rsidRPr="00EC22CE">
        <w:rPr>
          <w:rFonts w:ascii="Courier New" w:hAnsi="Courier New" w:cs="Courier New"/>
          <w:sz w:val="20"/>
          <w:lang w:val="en-US"/>
        </w:rPr>
        <w:t>;</w:t>
      </w:r>
    </w:p>
    <w:p w14:paraId="191933BC"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using </w:t>
      </w:r>
      <w:proofErr w:type="spellStart"/>
      <w:r w:rsidRPr="00EC22CE">
        <w:rPr>
          <w:rFonts w:ascii="Courier New" w:hAnsi="Courier New" w:cs="Courier New"/>
          <w:sz w:val="20"/>
          <w:lang w:val="en-US"/>
        </w:rPr>
        <w:t>Utils.Constants</w:t>
      </w:r>
      <w:proofErr w:type="spellEnd"/>
      <w:r w:rsidRPr="00EC22CE">
        <w:rPr>
          <w:rFonts w:ascii="Courier New" w:hAnsi="Courier New" w:cs="Courier New"/>
          <w:sz w:val="20"/>
          <w:lang w:val="en-US"/>
        </w:rPr>
        <w:t>;</w:t>
      </w:r>
    </w:p>
    <w:p w14:paraId="76E2765B" w14:textId="77777777" w:rsidR="00EC22CE" w:rsidRPr="00EC22CE" w:rsidRDefault="00EC22CE" w:rsidP="00EC22CE">
      <w:pPr>
        <w:rPr>
          <w:rFonts w:ascii="Courier New" w:hAnsi="Courier New" w:cs="Courier New"/>
          <w:sz w:val="20"/>
          <w:lang w:val="en-US"/>
        </w:rPr>
      </w:pPr>
    </w:p>
    <w:p w14:paraId="68E370B3"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lastRenderedPageBreak/>
        <w:t xml:space="preserve">namespace </w:t>
      </w:r>
      <w:proofErr w:type="spellStart"/>
      <w:r w:rsidRPr="00EC22CE">
        <w:rPr>
          <w:rFonts w:ascii="Courier New" w:hAnsi="Courier New" w:cs="Courier New"/>
          <w:sz w:val="20"/>
          <w:lang w:val="en-US"/>
        </w:rPr>
        <w:t>Descriptors.Service</w:t>
      </w:r>
      <w:proofErr w:type="spellEnd"/>
    </w:p>
    <w:p w14:paraId="786775B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w:t>
      </w:r>
    </w:p>
    <w:p w14:paraId="341CD763"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public class </w:t>
      </w:r>
      <w:proofErr w:type="spellStart"/>
      <w:proofErr w:type="gramStart"/>
      <w:r w:rsidRPr="00EC22CE">
        <w:rPr>
          <w:rFonts w:ascii="Courier New" w:hAnsi="Courier New" w:cs="Courier New"/>
          <w:sz w:val="20"/>
          <w:lang w:val="en-US"/>
        </w:rPr>
        <w:t>DescriptorService</w:t>
      </w:r>
      <w:proofErr w:type="spellEnd"/>
      <w:r w:rsidRPr="00EC22CE">
        <w:rPr>
          <w:rFonts w:ascii="Courier New" w:hAnsi="Courier New" w:cs="Courier New"/>
          <w:sz w:val="20"/>
          <w:lang w:val="en-US"/>
        </w:rPr>
        <w:t xml:space="preserve"> :</w:t>
      </w:r>
      <w:proofErr w:type="gram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MonoBehaviour</w:t>
      </w:r>
      <w:proofErr w:type="spellEnd"/>
    </w:p>
    <w:p w14:paraId="517FB10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2AB73EF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private static </w:t>
      </w:r>
      <w:proofErr w:type="spellStart"/>
      <w:r w:rsidRPr="00EC22CE">
        <w:rPr>
          <w:rFonts w:ascii="Courier New" w:hAnsi="Courier New" w:cs="Courier New"/>
          <w:sz w:val="20"/>
          <w:lang w:val="en-US"/>
        </w:rPr>
        <w:t>XmlBuilder</w:t>
      </w:r>
      <w:proofErr w:type="spellEnd"/>
      <w:r w:rsidRPr="00EC22CE">
        <w:rPr>
          <w:rFonts w:ascii="Courier New" w:hAnsi="Courier New" w:cs="Courier New"/>
          <w:sz w:val="20"/>
          <w:lang w:val="en-US"/>
        </w:rPr>
        <w:t xml:space="preserve"> _</w:t>
      </w:r>
      <w:proofErr w:type="spellStart"/>
      <w:r w:rsidRPr="00EC22CE">
        <w:rPr>
          <w:rFonts w:ascii="Courier New" w:hAnsi="Courier New" w:cs="Courier New"/>
          <w:sz w:val="20"/>
          <w:lang w:val="en-US"/>
        </w:rPr>
        <w:t>xmlBuilder</w:t>
      </w:r>
      <w:proofErr w:type="spellEnd"/>
      <w:r w:rsidRPr="00EC22CE">
        <w:rPr>
          <w:rFonts w:ascii="Courier New" w:hAnsi="Courier New" w:cs="Courier New"/>
          <w:sz w:val="20"/>
          <w:lang w:val="en-US"/>
        </w:rPr>
        <w:t xml:space="preserve"> = </w:t>
      </w:r>
      <w:proofErr w:type="gramStart"/>
      <w:r w:rsidRPr="00EC22CE">
        <w:rPr>
          <w:rFonts w:ascii="Courier New" w:hAnsi="Courier New" w:cs="Courier New"/>
          <w:sz w:val="20"/>
          <w:lang w:val="en-US"/>
        </w:rPr>
        <w:t>new(</w:t>
      </w:r>
      <w:proofErr w:type="gramEnd"/>
      <w:r w:rsidRPr="00EC22CE">
        <w:rPr>
          <w:rFonts w:ascii="Courier New" w:hAnsi="Courier New" w:cs="Courier New"/>
          <w:sz w:val="20"/>
          <w:lang w:val="en-US"/>
        </w:rPr>
        <w:t>);</w:t>
      </w:r>
    </w:p>
    <w:p w14:paraId="52F8943A"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255B5BE0"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private Dictionary&lt;Type, List&lt;</w:t>
      </w:r>
      <w:proofErr w:type="spellStart"/>
      <w:r w:rsidRPr="00EC22CE">
        <w:rPr>
          <w:rFonts w:ascii="Courier New" w:hAnsi="Courier New" w:cs="Courier New"/>
          <w:sz w:val="20"/>
          <w:lang w:val="en-US"/>
        </w:rPr>
        <w:t>IDescriptor</w:t>
      </w:r>
      <w:proofErr w:type="spellEnd"/>
      <w:r w:rsidRPr="00EC22CE">
        <w:rPr>
          <w:rFonts w:ascii="Courier New" w:hAnsi="Courier New" w:cs="Courier New"/>
          <w:sz w:val="20"/>
          <w:lang w:val="en-US"/>
        </w:rPr>
        <w:t xml:space="preserve">&gt;&gt; _descriptors = </w:t>
      </w:r>
      <w:proofErr w:type="gramStart"/>
      <w:r w:rsidRPr="00EC22CE">
        <w:rPr>
          <w:rFonts w:ascii="Courier New" w:hAnsi="Courier New" w:cs="Courier New"/>
          <w:sz w:val="20"/>
          <w:lang w:val="en-US"/>
        </w:rPr>
        <w:t>new(</w:t>
      </w:r>
      <w:proofErr w:type="gramEnd"/>
      <w:r w:rsidRPr="00EC22CE">
        <w:rPr>
          <w:rFonts w:ascii="Courier New" w:hAnsi="Courier New" w:cs="Courier New"/>
          <w:sz w:val="20"/>
          <w:lang w:val="en-US"/>
        </w:rPr>
        <w:t>);</w:t>
      </w:r>
    </w:p>
    <w:p w14:paraId="3CE05BF2" w14:textId="77777777" w:rsidR="00EC22CE" w:rsidRPr="00EC22CE" w:rsidRDefault="00EC22CE" w:rsidP="00EC22CE">
      <w:pPr>
        <w:rPr>
          <w:rFonts w:ascii="Courier New" w:hAnsi="Courier New" w:cs="Courier New"/>
          <w:sz w:val="20"/>
          <w:lang w:val="en-US"/>
        </w:rPr>
      </w:pPr>
    </w:p>
    <w:p w14:paraId="063415E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[Dependence] </w:t>
      </w:r>
    </w:p>
    <w:p w14:paraId="1739013B"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private </w:t>
      </w:r>
      <w:proofErr w:type="spellStart"/>
      <w:r w:rsidRPr="00EC22CE">
        <w:rPr>
          <w:rFonts w:ascii="Courier New" w:hAnsi="Courier New" w:cs="Courier New"/>
          <w:sz w:val="20"/>
          <w:lang w:val="en-US"/>
        </w:rPr>
        <w:t>SaveNewWordRepository</w:t>
      </w:r>
      <w:proofErr w:type="spellEnd"/>
      <w:r w:rsidRPr="00EC22CE">
        <w:rPr>
          <w:rFonts w:ascii="Courier New" w:hAnsi="Courier New" w:cs="Courier New"/>
          <w:sz w:val="20"/>
          <w:lang w:val="en-US"/>
        </w:rPr>
        <w:t xml:space="preserve"> _</w:t>
      </w:r>
      <w:proofErr w:type="spellStart"/>
      <w:r w:rsidRPr="00EC22CE">
        <w:rPr>
          <w:rFonts w:ascii="Courier New" w:hAnsi="Courier New" w:cs="Courier New"/>
          <w:sz w:val="20"/>
          <w:lang w:val="en-US"/>
        </w:rPr>
        <w:t>saveNewWordRepository</w:t>
      </w:r>
      <w:proofErr w:type="spellEnd"/>
      <w:r w:rsidRPr="00EC22CE">
        <w:rPr>
          <w:rFonts w:ascii="Courier New" w:hAnsi="Courier New" w:cs="Courier New"/>
          <w:sz w:val="20"/>
          <w:lang w:val="en-US"/>
        </w:rPr>
        <w:t>;</w:t>
      </w:r>
    </w:p>
    <w:p w14:paraId="00F104C3" w14:textId="77777777" w:rsidR="00EC22CE" w:rsidRPr="00EC22CE" w:rsidRDefault="00EC22CE" w:rsidP="00EC22CE">
      <w:pPr>
        <w:rPr>
          <w:rFonts w:ascii="Courier New" w:hAnsi="Courier New" w:cs="Courier New"/>
          <w:sz w:val="20"/>
          <w:lang w:val="en-US"/>
        </w:rPr>
      </w:pPr>
    </w:p>
    <w:p w14:paraId="3950558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private void </w:t>
      </w:r>
      <w:proofErr w:type="gramStart"/>
      <w:r w:rsidRPr="00EC22CE">
        <w:rPr>
          <w:rFonts w:ascii="Courier New" w:hAnsi="Courier New" w:cs="Courier New"/>
          <w:sz w:val="20"/>
          <w:lang w:val="en-US"/>
        </w:rPr>
        <w:t>Start(</w:t>
      </w:r>
      <w:proofErr w:type="gramEnd"/>
      <w:r w:rsidRPr="00EC22CE">
        <w:rPr>
          <w:rFonts w:ascii="Courier New" w:hAnsi="Courier New" w:cs="Courier New"/>
          <w:sz w:val="20"/>
          <w:lang w:val="en-US"/>
        </w:rPr>
        <w:t>)</w:t>
      </w:r>
    </w:p>
    <w:p w14:paraId="59EDE7B8"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16DF74A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Debug.Log</w:t>
      </w:r>
      <w:proofErr w:type="spellEnd"/>
      <w:r w:rsidRPr="00EC22CE">
        <w:rPr>
          <w:rFonts w:ascii="Courier New" w:hAnsi="Courier New" w:cs="Courier New"/>
          <w:sz w:val="20"/>
          <w:lang w:val="en-US"/>
        </w:rPr>
        <w:t>("</w:t>
      </w:r>
      <w:proofErr w:type="spellStart"/>
      <w:r w:rsidRPr="00EC22CE">
        <w:rPr>
          <w:rFonts w:ascii="Courier New" w:hAnsi="Courier New" w:cs="Courier New"/>
          <w:sz w:val="20"/>
          <w:lang w:val="en-US"/>
        </w:rPr>
        <w:t>DescriptorService</w:t>
      </w:r>
      <w:proofErr w:type="spellEnd"/>
      <w:r w:rsidRPr="00EC22CE">
        <w:rPr>
          <w:rFonts w:ascii="Courier New" w:hAnsi="Courier New" w:cs="Courier New"/>
          <w:sz w:val="20"/>
          <w:lang w:val="en-US"/>
        </w:rPr>
        <w:t xml:space="preserve"> start");</w:t>
      </w:r>
    </w:p>
    <w:p w14:paraId="158C1433"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LoadDescriptors</w:t>
      </w:r>
      <w:proofErr w:type="spellEnd"/>
      <w:r w:rsidRPr="00EC22CE">
        <w:rPr>
          <w:rFonts w:ascii="Courier New" w:hAnsi="Courier New" w:cs="Courier New"/>
          <w:sz w:val="20"/>
          <w:lang w:val="en-US"/>
        </w:rPr>
        <w:t>(</w:t>
      </w:r>
      <w:proofErr w:type="spellStart"/>
      <w:proofErr w:type="gramStart"/>
      <w:r w:rsidRPr="00EC22CE">
        <w:rPr>
          <w:rFonts w:ascii="Courier New" w:hAnsi="Courier New" w:cs="Courier New"/>
          <w:sz w:val="20"/>
          <w:lang w:val="en-US"/>
        </w:rPr>
        <w:t>typeof</w:t>
      </w:r>
      <w:proofErr w:type="spellEnd"/>
      <w:r w:rsidRPr="00EC22CE">
        <w:rPr>
          <w:rFonts w:ascii="Courier New" w:hAnsi="Courier New" w:cs="Courier New"/>
          <w:sz w:val="20"/>
          <w:lang w:val="en-US"/>
        </w:rPr>
        <w:t>(</w:t>
      </w:r>
      <w:proofErr w:type="spellStart"/>
      <w:proofErr w:type="gramEnd"/>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GameConstants.LANGUAGE_CONFIG</w:t>
      </w:r>
      <w:proofErr w:type="spellEnd"/>
      <w:r w:rsidRPr="00EC22CE">
        <w:rPr>
          <w:rFonts w:ascii="Courier New" w:hAnsi="Courier New" w:cs="Courier New"/>
          <w:sz w:val="20"/>
          <w:lang w:val="en-US"/>
        </w:rPr>
        <w:t>);</w:t>
      </w:r>
    </w:p>
    <w:p w14:paraId="39EFABF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Debug.Log</w:t>
      </w:r>
      <w:proofErr w:type="spellEnd"/>
      <w:r w:rsidRPr="00EC22CE">
        <w:rPr>
          <w:rFonts w:ascii="Courier New" w:hAnsi="Courier New" w:cs="Courier New"/>
          <w:sz w:val="20"/>
          <w:lang w:val="en-US"/>
        </w:rPr>
        <w:t>("Descriptors loaded");</w:t>
      </w:r>
    </w:p>
    <w:p w14:paraId="3AA4E87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6377E15E"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090DCAD0"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public List&lt;T&gt; </w:t>
      </w:r>
      <w:proofErr w:type="spellStart"/>
      <w:r w:rsidRPr="00EC22CE">
        <w:rPr>
          <w:rFonts w:ascii="Courier New" w:hAnsi="Courier New" w:cs="Courier New"/>
          <w:sz w:val="20"/>
          <w:lang w:val="en-US"/>
        </w:rPr>
        <w:t>GetAllDescriptors</w:t>
      </w:r>
      <w:proofErr w:type="spellEnd"/>
      <w:r w:rsidRPr="00EC22CE">
        <w:rPr>
          <w:rFonts w:ascii="Courier New" w:hAnsi="Courier New" w:cs="Courier New"/>
          <w:sz w:val="20"/>
          <w:lang w:val="en-US"/>
        </w:rPr>
        <w:t>&lt;T</w:t>
      </w:r>
      <w:proofErr w:type="gramStart"/>
      <w:r w:rsidRPr="00EC22CE">
        <w:rPr>
          <w:rFonts w:ascii="Courier New" w:hAnsi="Courier New" w:cs="Courier New"/>
          <w:sz w:val="20"/>
          <w:lang w:val="en-US"/>
        </w:rPr>
        <w:t>&gt;(</w:t>
      </w:r>
      <w:proofErr w:type="gramEnd"/>
      <w:r w:rsidRPr="00EC22CE">
        <w:rPr>
          <w:rFonts w:ascii="Courier New" w:hAnsi="Courier New" w:cs="Courier New"/>
          <w:sz w:val="20"/>
          <w:lang w:val="en-US"/>
        </w:rPr>
        <w:t>) where T : class</w:t>
      </w:r>
    </w:p>
    <w:p w14:paraId="712A441C"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7D83C900"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Type </w:t>
      </w:r>
      <w:proofErr w:type="spellStart"/>
      <w:r w:rsidRPr="00EC22CE">
        <w:rPr>
          <w:rFonts w:ascii="Courier New" w:hAnsi="Courier New" w:cs="Courier New"/>
          <w:sz w:val="20"/>
          <w:lang w:val="en-US"/>
        </w:rPr>
        <w:t>type</w:t>
      </w:r>
      <w:proofErr w:type="spellEnd"/>
      <w:r w:rsidRPr="00EC22CE">
        <w:rPr>
          <w:rFonts w:ascii="Courier New" w:hAnsi="Courier New" w:cs="Courier New"/>
          <w:sz w:val="20"/>
          <w:lang w:val="en-US"/>
        </w:rPr>
        <w:t xml:space="preserve"> = </w:t>
      </w:r>
      <w:proofErr w:type="spellStart"/>
      <w:r w:rsidRPr="00EC22CE">
        <w:rPr>
          <w:rFonts w:ascii="Courier New" w:hAnsi="Courier New" w:cs="Courier New"/>
          <w:sz w:val="20"/>
          <w:lang w:val="en-US"/>
        </w:rPr>
        <w:t>typeof</w:t>
      </w:r>
      <w:proofErr w:type="spellEnd"/>
      <w:r w:rsidRPr="00EC22CE">
        <w:rPr>
          <w:rFonts w:ascii="Courier New" w:hAnsi="Courier New" w:cs="Courier New"/>
          <w:sz w:val="20"/>
          <w:lang w:val="en-US"/>
        </w:rPr>
        <w:t>(T);</w:t>
      </w:r>
    </w:p>
    <w:p w14:paraId="43C2F551"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if </w:t>
      </w:r>
      <w:proofErr w:type="gramStart"/>
      <w:r w:rsidRPr="00EC22CE">
        <w:rPr>
          <w:rFonts w:ascii="Courier New" w:hAnsi="Courier New" w:cs="Courier New"/>
          <w:sz w:val="20"/>
          <w:lang w:val="en-US"/>
        </w:rPr>
        <w:t>(!_</w:t>
      </w:r>
      <w:proofErr w:type="spellStart"/>
      <w:proofErr w:type="gramEnd"/>
      <w:r w:rsidRPr="00EC22CE">
        <w:rPr>
          <w:rFonts w:ascii="Courier New" w:hAnsi="Courier New" w:cs="Courier New"/>
          <w:sz w:val="20"/>
          <w:lang w:val="en-US"/>
        </w:rPr>
        <w:t>descriptors.ContainsKey</w:t>
      </w:r>
      <w:proofErr w:type="spellEnd"/>
      <w:r w:rsidRPr="00EC22CE">
        <w:rPr>
          <w:rFonts w:ascii="Courier New" w:hAnsi="Courier New" w:cs="Courier New"/>
          <w:sz w:val="20"/>
          <w:lang w:val="en-US"/>
        </w:rPr>
        <w:t>(type)) {</w:t>
      </w:r>
    </w:p>
    <w:p w14:paraId="294A090E"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throw new </w:t>
      </w:r>
      <w:proofErr w:type="spellStart"/>
      <w:proofErr w:type="gramStart"/>
      <w:r w:rsidRPr="00EC22CE">
        <w:rPr>
          <w:rFonts w:ascii="Courier New" w:hAnsi="Courier New" w:cs="Courier New"/>
          <w:sz w:val="20"/>
          <w:lang w:val="en-US"/>
        </w:rPr>
        <w:t>NullReferenceException</w:t>
      </w:r>
      <w:proofErr w:type="spellEnd"/>
      <w:r w:rsidRPr="00EC22CE">
        <w:rPr>
          <w:rFonts w:ascii="Courier New" w:hAnsi="Courier New" w:cs="Courier New"/>
          <w:sz w:val="20"/>
          <w:lang w:val="en-US"/>
        </w:rPr>
        <w:t>(</w:t>
      </w:r>
      <w:proofErr w:type="gramEnd"/>
      <w:r w:rsidRPr="00EC22CE">
        <w:rPr>
          <w:rFonts w:ascii="Courier New" w:hAnsi="Courier New" w:cs="Courier New"/>
          <w:sz w:val="20"/>
          <w:lang w:val="en-US"/>
        </w:rPr>
        <w:t>$"Descriptors with type not found. Type={</w:t>
      </w:r>
      <w:proofErr w:type="spellStart"/>
      <w:proofErr w:type="gramStart"/>
      <w:r w:rsidRPr="00EC22CE">
        <w:rPr>
          <w:rFonts w:ascii="Courier New" w:hAnsi="Courier New" w:cs="Courier New"/>
          <w:sz w:val="20"/>
          <w:lang w:val="en-US"/>
        </w:rPr>
        <w:t>type.Name</w:t>
      </w:r>
      <w:proofErr w:type="spellEnd"/>
      <w:proofErr w:type="gramEnd"/>
      <w:r w:rsidRPr="00EC22CE">
        <w:rPr>
          <w:rFonts w:ascii="Courier New" w:hAnsi="Courier New" w:cs="Courier New"/>
          <w:sz w:val="20"/>
          <w:lang w:val="en-US"/>
        </w:rPr>
        <w:t>}");</w:t>
      </w:r>
    </w:p>
    <w:p w14:paraId="184A35C1"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71FCF484" w14:textId="77777777" w:rsidR="00EC22CE" w:rsidRPr="00EC22CE" w:rsidRDefault="00EC22CE" w:rsidP="00EC22CE">
      <w:pPr>
        <w:rPr>
          <w:rFonts w:ascii="Courier New" w:hAnsi="Courier New" w:cs="Courier New"/>
          <w:sz w:val="20"/>
          <w:lang w:val="en-US"/>
        </w:rPr>
      </w:pPr>
    </w:p>
    <w:p w14:paraId="103D7021"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return _descriptors[type</w:t>
      </w:r>
      <w:proofErr w:type="gramStart"/>
      <w:r w:rsidRPr="00EC22CE">
        <w:rPr>
          <w:rFonts w:ascii="Courier New" w:hAnsi="Courier New" w:cs="Courier New"/>
          <w:sz w:val="20"/>
          <w:lang w:val="en-US"/>
        </w:rPr>
        <w:t>].Cast</w:t>
      </w:r>
      <w:proofErr w:type="gramEnd"/>
      <w:r w:rsidRPr="00EC22CE">
        <w:rPr>
          <w:rFonts w:ascii="Courier New" w:hAnsi="Courier New" w:cs="Courier New"/>
          <w:sz w:val="20"/>
          <w:lang w:val="en-US"/>
        </w:rPr>
        <w:t>&lt;T&gt;().</w:t>
      </w:r>
      <w:proofErr w:type="spellStart"/>
      <w:r w:rsidRPr="00EC22CE">
        <w:rPr>
          <w:rFonts w:ascii="Courier New" w:hAnsi="Courier New" w:cs="Courier New"/>
          <w:sz w:val="20"/>
          <w:lang w:val="en-US"/>
        </w:rPr>
        <w:t>ToList</w:t>
      </w:r>
      <w:proofErr w:type="spellEnd"/>
      <w:r w:rsidRPr="00EC22CE">
        <w:rPr>
          <w:rFonts w:ascii="Courier New" w:hAnsi="Courier New" w:cs="Courier New"/>
          <w:sz w:val="20"/>
          <w:lang w:val="en-US"/>
        </w:rPr>
        <w:t xml:space="preserve">() ?? throw new </w:t>
      </w:r>
      <w:proofErr w:type="spellStart"/>
      <w:r w:rsidRPr="00EC22CE">
        <w:rPr>
          <w:rFonts w:ascii="Courier New" w:hAnsi="Courier New" w:cs="Courier New"/>
          <w:sz w:val="20"/>
          <w:lang w:val="en-US"/>
        </w:rPr>
        <w:t>InvalidCastException</w:t>
      </w:r>
      <w:proofErr w:type="spellEnd"/>
      <w:r w:rsidRPr="00EC22CE">
        <w:rPr>
          <w:rFonts w:ascii="Courier New" w:hAnsi="Courier New" w:cs="Courier New"/>
          <w:sz w:val="20"/>
          <w:lang w:val="en-US"/>
        </w:rPr>
        <w:t>($"</w:t>
      </w:r>
      <w:proofErr w:type="spellStart"/>
      <w:r w:rsidRPr="00EC22CE">
        <w:rPr>
          <w:rFonts w:ascii="Courier New" w:hAnsi="Courier New" w:cs="Courier New"/>
          <w:sz w:val="20"/>
          <w:lang w:val="en-US"/>
        </w:rPr>
        <w:t>Dont</w:t>
      </w:r>
      <w:proofErr w:type="spellEnd"/>
      <w:r w:rsidRPr="00EC22CE">
        <w:rPr>
          <w:rFonts w:ascii="Courier New" w:hAnsi="Courier New" w:cs="Courier New"/>
          <w:sz w:val="20"/>
          <w:lang w:val="en-US"/>
        </w:rPr>
        <w:t xml:space="preserve"> cast descriptors. Type={type}");</w:t>
      </w:r>
    </w:p>
    <w:p w14:paraId="2003655A"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D53EC7C" w14:textId="77777777" w:rsidR="00EC22CE" w:rsidRPr="00EC22CE" w:rsidRDefault="00EC22CE" w:rsidP="00EC22CE">
      <w:pPr>
        <w:rPr>
          <w:rFonts w:ascii="Courier New" w:hAnsi="Courier New" w:cs="Courier New"/>
          <w:sz w:val="20"/>
          <w:lang w:val="en-US"/>
        </w:rPr>
      </w:pPr>
    </w:p>
    <w:p w14:paraId="57A43320"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public List&lt;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&gt; </w:t>
      </w:r>
      <w:proofErr w:type="spellStart"/>
      <w:proofErr w:type="gramStart"/>
      <w:r w:rsidRPr="00EC22CE">
        <w:rPr>
          <w:rFonts w:ascii="Courier New" w:hAnsi="Courier New" w:cs="Courier New"/>
          <w:sz w:val="20"/>
          <w:lang w:val="en-US"/>
        </w:rPr>
        <w:t>GetDescriptorByWords</w:t>
      </w:r>
      <w:proofErr w:type="spellEnd"/>
      <w:r w:rsidRPr="00EC22CE">
        <w:rPr>
          <w:rFonts w:ascii="Courier New" w:hAnsi="Courier New" w:cs="Courier New"/>
          <w:sz w:val="20"/>
          <w:lang w:val="en-US"/>
        </w:rPr>
        <w:t>(</w:t>
      </w:r>
      <w:proofErr w:type="gramEnd"/>
      <w:r w:rsidRPr="00EC22CE">
        <w:rPr>
          <w:rFonts w:ascii="Courier New" w:hAnsi="Courier New" w:cs="Courier New"/>
          <w:sz w:val="20"/>
          <w:lang w:val="en-US"/>
        </w:rPr>
        <w:t>List&lt;string&gt; words)</w:t>
      </w:r>
    </w:p>
    <w:p w14:paraId="514A49E9"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2A025014"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List&lt;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&gt; result = new List&lt;</w:t>
      </w:r>
      <w:proofErr w:type="spellStart"/>
      <w:r w:rsidRPr="00EC22CE">
        <w:rPr>
          <w:rFonts w:ascii="Courier New" w:hAnsi="Courier New" w:cs="Courier New"/>
          <w:sz w:val="20"/>
          <w:lang w:val="en-US"/>
        </w:rPr>
        <w:t>LanguageDescriptor</w:t>
      </w:r>
      <w:proofErr w:type="spellEnd"/>
      <w:proofErr w:type="gramStart"/>
      <w:r w:rsidRPr="00EC22CE">
        <w:rPr>
          <w:rFonts w:ascii="Courier New" w:hAnsi="Courier New" w:cs="Courier New"/>
          <w:sz w:val="20"/>
          <w:lang w:val="en-US"/>
        </w:rPr>
        <w:t>&gt;(</w:t>
      </w:r>
      <w:proofErr w:type="gramEnd"/>
      <w:r w:rsidRPr="00EC22CE">
        <w:rPr>
          <w:rFonts w:ascii="Courier New" w:hAnsi="Courier New" w:cs="Courier New"/>
          <w:sz w:val="20"/>
          <w:lang w:val="en-US"/>
        </w:rPr>
        <w:t>);</w:t>
      </w:r>
    </w:p>
    <w:p w14:paraId="35C6E05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List&lt;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&gt; </w:t>
      </w:r>
      <w:proofErr w:type="spellStart"/>
      <w:r w:rsidRPr="00EC22CE">
        <w:rPr>
          <w:rFonts w:ascii="Courier New" w:hAnsi="Courier New" w:cs="Courier New"/>
          <w:sz w:val="20"/>
          <w:lang w:val="en-US"/>
        </w:rPr>
        <w:t>languageDescriptors</w:t>
      </w:r>
      <w:proofErr w:type="spellEnd"/>
      <w:r w:rsidRPr="00EC22CE">
        <w:rPr>
          <w:rFonts w:ascii="Courier New" w:hAnsi="Courier New" w:cs="Courier New"/>
          <w:sz w:val="20"/>
          <w:lang w:val="en-US"/>
        </w:rPr>
        <w:t xml:space="preserve"> = </w:t>
      </w:r>
      <w:proofErr w:type="spellStart"/>
      <w:r w:rsidRPr="00EC22CE">
        <w:rPr>
          <w:rFonts w:ascii="Courier New" w:hAnsi="Courier New" w:cs="Courier New"/>
          <w:sz w:val="20"/>
          <w:lang w:val="en-US"/>
        </w:rPr>
        <w:t>GetAllDescriptors</w:t>
      </w:r>
      <w:proofErr w:type="spellEnd"/>
      <w:r w:rsidRPr="00EC22CE">
        <w:rPr>
          <w:rFonts w:ascii="Courier New" w:hAnsi="Courier New" w:cs="Courier New"/>
          <w:sz w:val="20"/>
          <w:lang w:val="en-US"/>
        </w:rPr>
        <w:t>&lt;</w:t>
      </w:r>
      <w:proofErr w:type="spellStart"/>
      <w:r w:rsidRPr="00EC22CE">
        <w:rPr>
          <w:rFonts w:ascii="Courier New" w:hAnsi="Courier New" w:cs="Courier New"/>
          <w:sz w:val="20"/>
          <w:lang w:val="en-US"/>
        </w:rPr>
        <w:t>LanguageDescriptor</w:t>
      </w:r>
      <w:proofErr w:type="spellEnd"/>
      <w:proofErr w:type="gramStart"/>
      <w:r w:rsidRPr="00EC22CE">
        <w:rPr>
          <w:rFonts w:ascii="Courier New" w:hAnsi="Courier New" w:cs="Courier New"/>
          <w:sz w:val="20"/>
          <w:lang w:val="en-US"/>
        </w:rPr>
        <w:t>&gt;(</w:t>
      </w:r>
      <w:proofErr w:type="gramEnd"/>
      <w:r w:rsidRPr="00EC22CE">
        <w:rPr>
          <w:rFonts w:ascii="Courier New" w:hAnsi="Courier New" w:cs="Courier New"/>
          <w:sz w:val="20"/>
          <w:lang w:val="en-US"/>
        </w:rPr>
        <w:t>);</w:t>
      </w:r>
    </w:p>
    <w:p w14:paraId="2999319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foreach (</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 in </w:t>
      </w:r>
      <w:proofErr w:type="spellStart"/>
      <w:r w:rsidRPr="00EC22CE">
        <w:rPr>
          <w:rFonts w:ascii="Courier New" w:hAnsi="Courier New" w:cs="Courier New"/>
          <w:sz w:val="20"/>
          <w:lang w:val="en-US"/>
        </w:rPr>
        <w:t>languageDescriptors</w:t>
      </w:r>
      <w:proofErr w:type="spellEnd"/>
      <w:r w:rsidRPr="00EC22CE">
        <w:rPr>
          <w:rFonts w:ascii="Courier New" w:hAnsi="Courier New" w:cs="Courier New"/>
          <w:sz w:val="20"/>
          <w:lang w:val="en-US"/>
        </w:rPr>
        <w:t>)</w:t>
      </w:r>
    </w:p>
    <w:p w14:paraId="75111CD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2C8D3968"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if </w:t>
      </w:r>
      <w:proofErr w:type="gramStart"/>
      <w:r w:rsidRPr="00EC22CE">
        <w:rPr>
          <w:rFonts w:ascii="Courier New" w:hAnsi="Courier New" w:cs="Courier New"/>
          <w:sz w:val="20"/>
          <w:lang w:val="en-US"/>
        </w:rPr>
        <w:t>(!</w:t>
      </w:r>
      <w:proofErr w:type="spellStart"/>
      <w:r w:rsidRPr="00EC22CE">
        <w:rPr>
          <w:rFonts w:ascii="Courier New" w:hAnsi="Courier New" w:cs="Courier New"/>
          <w:sz w:val="20"/>
          <w:lang w:val="en-US"/>
        </w:rPr>
        <w:t>words</w:t>
      </w:r>
      <w:proofErr w:type="gramEnd"/>
      <w:r w:rsidRPr="00EC22CE">
        <w:rPr>
          <w:rFonts w:ascii="Courier New" w:hAnsi="Courier New" w:cs="Courier New"/>
          <w:sz w:val="20"/>
          <w:lang w:val="en-US"/>
        </w:rPr>
        <w:t>.Contains</w:t>
      </w:r>
      <w:proofErr w:type="spellEnd"/>
      <w:r w:rsidRPr="00EC22CE">
        <w:rPr>
          <w:rFonts w:ascii="Courier New" w:hAnsi="Courier New" w:cs="Courier New"/>
          <w:sz w:val="20"/>
          <w:lang w:val="en-US"/>
        </w:rPr>
        <w:t>(</w:t>
      </w:r>
      <w:proofErr w:type="spellStart"/>
      <w:r w:rsidRPr="00EC22CE">
        <w:rPr>
          <w:rFonts w:ascii="Courier New" w:hAnsi="Courier New" w:cs="Courier New"/>
          <w:sz w:val="20"/>
          <w:lang w:val="en-US"/>
        </w:rPr>
        <w:t>languageDescriptor.EnglishWord</w:t>
      </w:r>
      <w:proofErr w:type="spellEnd"/>
      <w:r w:rsidRPr="00EC22CE">
        <w:rPr>
          <w:rFonts w:ascii="Courier New" w:hAnsi="Courier New" w:cs="Courier New"/>
          <w:sz w:val="20"/>
          <w:lang w:val="en-US"/>
        </w:rPr>
        <w:t>)) {</w:t>
      </w:r>
    </w:p>
    <w:p w14:paraId="40E00CA5"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continue;</w:t>
      </w:r>
    </w:p>
    <w:p w14:paraId="6E51E2D1"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567753B3"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AD2E9E5"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proofErr w:type="gramStart"/>
      <w:r w:rsidRPr="00EC22CE">
        <w:rPr>
          <w:rFonts w:ascii="Courier New" w:hAnsi="Courier New" w:cs="Courier New"/>
          <w:sz w:val="20"/>
          <w:lang w:val="en-US"/>
        </w:rPr>
        <w:t>result.Add</w:t>
      </w:r>
      <w:proofErr w:type="spellEnd"/>
      <w:proofErr w:type="gramEnd"/>
      <w:r w:rsidRPr="00EC22CE">
        <w:rPr>
          <w:rFonts w:ascii="Courier New" w:hAnsi="Courier New" w:cs="Courier New"/>
          <w:sz w:val="20"/>
          <w:lang w:val="en-US"/>
        </w:rPr>
        <w: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w:t>
      </w:r>
    </w:p>
    <w:p w14:paraId="4863D74C"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9476809" w14:textId="77777777" w:rsidR="00EC22CE" w:rsidRPr="00EC22CE" w:rsidRDefault="00EC22CE" w:rsidP="00EC22CE">
      <w:pPr>
        <w:rPr>
          <w:rFonts w:ascii="Courier New" w:hAnsi="Courier New" w:cs="Courier New"/>
          <w:sz w:val="20"/>
          <w:lang w:val="en-US"/>
        </w:rPr>
      </w:pPr>
    </w:p>
    <w:p w14:paraId="036EEA8E"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return result;</w:t>
      </w:r>
    </w:p>
    <w:p w14:paraId="5128EF6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2A75F806" w14:textId="77777777" w:rsidR="00EC22CE" w:rsidRPr="00EC22CE" w:rsidRDefault="00EC22CE" w:rsidP="00EC22CE">
      <w:pPr>
        <w:rPr>
          <w:rFonts w:ascii="Courier New" w:hAnsi="Courier New" w:cs="Courier New"/>
          <w:sz w:val="20"/>
          <w:lang w:val="en-US"/>
        </w:rPr>
      </w:pPr>
    </w:p>
    <w:p w14:paraId="0AB8C65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public List&lt;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&gt; </w:t>
      </w:r>
      <w:proofErr w:type="spellStart"/>
      <w:proofErr w:type="gramStart"/>
      <w:r w:rsidRPr="00EC22CE">
        <w:rPr>
          <w:rFonts w:ascii="Courier New" w:hAnsi="Courier New" w:cs="Courier New"/>
          <w:sz w:val="20"/>
          <w:lang w:val="en-US"/>
        </w:rPr>
        <w:t>GetDescriptorsWithWordType</w:t>
      </w:r>
      <w:proofErr w:type="spellEnd"/>
      <w:r w:rsidRPr="00EC22CE">
        <w:rPr>
          <w:rFonts w:ascii="Courier New" w:hAnsi="Courier New" w:cs="Courier New"/>
          <w:sz w:val="20"/>
          <w:lang w:val="en-US"/>
        </w:rPr>
        <w:t>(</w:t>
      </w:r>
      <w:proofErr w:type="gramEnd"/>
      <w:r w:rsidRPr="00EC22CE">
        <w:rPr>
          <w:rFonts w:ascii="Courier New" w:hAnsi="Courier New" w:cs="Courier New"/>
          <w:sz w:val="20"/>
          <w:lang w:val="en-US"/>
        </w:rPr>
        <w:t>List&lt;</w:t>
      </w:r>
      <w:proofErr w:type="spellStart"/>
      <w:r w:rsidRPr="00EC22CE">
        <w:rPr>
          <w:rFonts w:ascii="Courier New" w:hAnsi="Courier New" w:cs="Courier New"/>
          <w:sz w:val="20"/>
          <w:lang w:val="en-US"/>
        </w:rPr>
        <w:t>WordType</w:t>
      </w:r>
      <w:proofErr w:type="spellEnd"/>
      <w:r w:rsidRPr="00EC22CE">
        <w:rPr>
          <w:rFonts w:ascii="Courier New" w:hAnsi="Courier New" w:cs="Courier New"/>
          <w:sz w:val="20"/>
          <w:lang w:val="en-US"/>
        </w:rPr>
        <w:t>&gt; categories)</w:t>
      </w:r>
    </w:p>
    <w:p w14:paraId="6D9DA802"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54433B9A"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List&lt;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&gt; result = new List&lt;</w:t>
      </w:r>
      <w:proofErr w:type="spellStart"/>
      <w:r w:rsidRPr="00EC22CE">
        <w:rPr>
          <w:rFonts w:ascii="Courier New" w:hAnsi="Courier New" w:cs="Courier New"/>
          <w:sz w:val="20"/>
          <w:lang w:val="en-US"/>
        </w:rPr>
        <w:t>LanguageDescriptor</w:t>
      </w:r>
      <w:proofErr w:type="spellEnd"/>
      <w:proofErr w:type="gramStart"/>
      <w:r w:rsidRPr="00EC22CE">
        <w:rPr>
          <w:rFonts w:ascii="Courier New" w:hAnsi="Courier New" w:cs="Courier New"/>
          <w:sz w:val="20"/>
          <w:lang w:val="en-US"/>
        </w:rPr>
        <w:t>&gt;(</w:t>
      </w:r>
      <w:proofErr w:type="gramEnd"/>
      <w:r w:rsidRPr="00EC22CE">
        <w:rPr>
          <w:rFonts w:ascii="Courier New" w:hAnsi="Courier New" w:cs="Courier New"/>
          <w:sz w:val="20"/>
          <w:lang w:val="en-US"/>
        </w:rPr>
        <w:t>);</w:t>
      </w:r>
    </w:p>
    <w:p w14:paraId="32526BEC"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List&lt;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&gt; </w:t>
      </w:r>
      <w:proofErr w:type="spellStart"/>
      <w:r w:rsidRPr="00EC22CE">
        <w:rPr>
          <w:rFonts w:ascii="Courier New" w:hAnsi="Courier New" w:cs="Courier New"/>
          <w:sz w:val="20"/>
          <w:lang w:val="en-US"/>
        </w:rPr>
        <w:t>languageDescriptors</w:t>
      </w:r>
      <w:proofErr w:type="spellEnd"/>
      <w:r w:rsidRPr="00EC22CE">
        <w:rPr>
          <w:rFonts w:ascii="Courier New" w:hAnsi="Courier New" w:cs="Courier New"/>
          <w:sz w:val="20"/>
          <w:lang w:val="en-US"/>
        </w:rPr>
        <w:t xml:space="preserve"> = </w:t>
      </w:r>
      <w:proofErr w:type="spellStart"/>
      <w:r w:rsidRPr="00EC22CE">
        <w:rPr>
          <w:rFonts w:ascii="Courier New" w:hAnsi="Courier New" w:cs="Courier New"/>
          <w:sz w:val="20"/>
          <w:lang w:val="en-US"/>
        </w:rPr>
        <w:t>GetAllDescriptors</w:t>
      </w:r>
      <w:proofErr w:type="spellEnd"/>
      <w:r w:rsidRPr="00EC22CE">
        <w:rPr>
          <w:rFonts w:ascii="Courier New" w:hAnsi="Courier New" w:cs="Courier New"/>
          <w:sz w:val="20"/>
          <w:lang w:val="en-US"/>
        </w:rPr>
        <w:t>&lt;</w:t>
      </w:r>
      <w:proofErr w:type="spellStart"/>
      <w:r w:rsidRPr="00EC22CE">
        <w:rPr>
          <w:rFonts w:ascii="Courier New" w:hAnsi="Courier New" w:cs="Courier New"/>
          <w:sz w:val="20"/>
          <w:lang w:val="en-US"/>
        </w:rPr>
        <w:t>LanguageDescriptor</w:t>
      </w:r>
      <w:proofErr w:type="spellEnd"/>
      <w:proofErr w:type="gramStart"/>
      <w:r w:rsidRPr="00EC22CE">
        <w:rPr>
          <w:rFonts w:ascii="Courier New" w:hAnsi="Courier New" w:cs="Courier New"/>
          <w:sz w:val="20"/>
          <w:lang w:val="en-US"/>
        </w:rPr>
        <w:t>&gt;(</w:t>
      </w:r>
      <w:proofErr w:type="gramEnd"/>
      <w:r w:rsidRPr="00EC22CE">
        <w:rPr>
          <w:rFonts w:ascii="Courier New" w:hAnsi="Courier New" w:cs="Courier New"/>
          <w:sz w:val="20"/>
          <w:lang w:val="en-US"/>
        </w:rPr>
        <w:t>);</w:t>
      </w:r>
    </w:p>
    <w:p w14:paraId="1F030292"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foreach (</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 xml:space="preserve"> in </w:t>
      </w:r>
      <w:proofErr w:type="spellStart"/>
      <w:r w:rsidRPr="00EC22CE">
        <w:rPr>
          <w:rFonts w:ascii="Courier New" w:hAnsi="Courier New" w:cs="Courier New"/>
          <w:sz w:val="20"/>
          <w:lang w:val="en-US"/>
        </w:rPr>
        <w:t>languageDescriptors</w:t>
      </w:r>
      <w:proofErr w:type="spellEnd"/>
      <w:r w:rsidRPr="00EC22CE">
        <w:rPr>
          <w:rFonts w:ascii="Courier New" w:hAnsi="Courier New" w:cs="Courier New"/>
          <w:sz w:val="20"/>
          <w:lang w:val="en-US"/>
        </w:rPr>
        <w:t>)</w:t>
      </w:r>
    </w:p>
    <w:p w14:paraId="5186599A"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2A285C7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if </w:t>
      </w:r>
      <w:proofErr w:type="gramStart"/>
      <w:r w:rsidRPr="00EC22CE">
        <w:rPr>
          <w:rFonts w:ascii="Courier New" w:hAnsi="Courier New" w:cs="Courier New"/>
          <w:sz w:val="20"/>
          <w:lang w:val="en-US"/>
        </w:rPr>
        <w:t>(!</w:t>
      </w:r>
      <w:proofErr w:type="spellStart"/>
      <w:r w:rsidRPr="00EC22CE">
        <w:rPr>
          <w:rFonts w:ascii="Courier New" w:hAnsi="Courier New" w:cs="Courier New"/>
          <w:sz w:val="20"/>
          <w:lang w:val="en-US"/>
        </w:rPr>
        <w:t>categories</w:t>
      </w:r>
      <w:proofErr w:type="gramEnd"/>
      <w:r w:rsidRPr="00EC22CE">
        <w:rPr>
          <w:rFonts w:ascii="Courier New" w:hAnsi="Courier New" w:cs="Courier New"/>
          <w:sz w:val="20"/>
          <w:lang w:val="en-US"/>
        </w:rPr>
        <w:t>.Contains</w:t>
      </w:r>
      <w:proofErr w:type="spellEnd"/>
      <w:r w:rsidRPr="00EC22CE">
        <w:rPr>
          <w:rFonts w:ascii="Courier New" w:hAnsi="Courier New" w:cs="Courier New"/>
          <w:sz w:val="20"/>
          <w:lang w:val="en-US"/>
        </w:rPr>
        <w:t>(</w:t>
      </w:r>
      <w:proofErr w:type="spellStart"/>
      <w:r w:rsidRPr="00EC22CE">
        <w:rPr>
          <w:rFonts w:ascii="Courier New" w:hAnsi="Courier New" w:cs="Courier New"/>
          <w:sz w:val="20"/>
          <w:lang w:val="en-US"/>
        </w:rPr>
        <w:t>languageDescriptor.WordType</w:t>
      </w:r>
      <w:proofErr w:type="spellEnd"/>
      <w:r w:rsidRPr="00EC22CE">
        <w:rPr>
          <w:rFonts w:ascii="Courier New" w:hAnsi="Courier New" w:cs="Courier New"/>
          <w:sz w:val="20"/>
          <w:lang w:val="en-US"/>
        </w:rPr>
        <w:t>)) {</w:t>
      </w:r>
    </w:p>
    <w:p w14:paraId="6970DE55"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continue;</w:t>
      </w:r>
    </w:p>
    <w:p w14:paraId="2A0E4230"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000E0714"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532435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proofErr w:type="gramStart"/>
      <w:r w:rsidRPr="00EC22CE">
        <w:rPr>
          <w:rFonts w:ascii="Courier New" w:hAnsi="Courier New" w:cs="Courier New"/>
          <w:sz w:val="20"/>
          <w:lang w:val="en-US"/>
        </w:rPr>
        <w:t>result.Add</w:t>
      </w:r>
      <w:proofErr w:type="spellEnd"/>
      <w:proofErr w:type="gramEnd"/>
      <w:r w:rsidRPr="00EC22CE">
        <w:rPr>
          <w:rFonts w:ascii="Courier New" w:hAnsi="Courier New" w:cs="Courier New"/>
          <w:sz w:val="20"/>
          <w:lang w:val="en-US"/>
        </w:rPr>
        <w:t>(</w:t>
      </w:r>
      <w:proofErr w:type="spellStart"/>
      <w:r w:rsidRPr="00EC22CE">
        <w:rPr>
          <w:rFonts w:ascii="Courier New" w:hAnsi="Courier New" w:cs="Courier New"/>
          <w:sz w:val="20"/>
          <w:lang w:val="en-US"/>
        </w:rPr>
        <w:t>languageDescriptor</w:t>
      </w:r>
      <w:proofErr w:type="spellEnd"/>
      <w:r w:rsidRPr="00EC22CE">
        <w:rPr>
          <w:rFonts w:ascii="Courier New" w:hAnsi="Courier New" w:cs="Courier New"/>
          <w:sz w:val="20"/>
          <w:lang w:val="en-US"/>
        </w:rPr>
        <w:t>);</w:t>
      </w:r>
    </w:p>
    <w:p w14:paraId="644F09F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473F607D" w14:textId="77777777" w:rsidR="00EC22CE" w:rsidRPr="00EC22CE" w:rsidRDefault="00EC22CE" w:rsidP="00EC22CE">
      <w:pPr>
        <w:rPr>
          <w:rFonts w:ascii="Courier New" w:hAnsi="Courier New" w:cs="Courier New"/>
          <w:sz w:val="20"/>
          <w:lang w:val="en-US"/>
        </w:rPr>
      </w:pPr>
    </w:p>
    <w:p w14:paraId="656587FB"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return result;</w:t>
      </w:r>
    </w:p>
    <w:p w14:paraId="031E8998"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459144CA" w14:textId="77777777" w:rsidR="00EC22CE" w:rsidRPr="00EC22CE" w:rsidRDefault="00EC22CE" w:rsidP="00EC22CE">
      <w:pPr>
        <w:rPr>
          <w:rFonts w:ascii="Courier New" w:hAnsi="Courier New" w:cs="Courier New"/>
          <w:sz w:val="20"/>
          <w:lang w:val="en-US"/>
        </w:rPr>
      </w:pPr>
    </w:p>
    <w:p w14:paraId="7108D88B"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public void </w:t>
      </w:r>
      <w:proofErr w:type="spellStart"/>
      <w:proofErr w:type="gramStart"/>
      <w:r w:rsidRPr="00EC22CE">
        <w:rPr>
          <w:rFonts w:ascii="Courier New" w:hAnsi="Courier New" w:cs="Courier New"/>
          <w:sz w:val="20"/>
          <w:lang w:val="en-US"/>
        </w:rPr>
        <w:t>LoadDescriptors</w:t>
      </w:r>
      <w:proofErr w:type="spellEnd"/>
      <w:r w:rsidRPr="00EC22CE">
        <w:rPr>
          <w:rFonts w:ascii="Courier New" w:hAnsi="Courier New" w:cs="Courier New"/>
          <w:sz w:val="20"/>
          <w:lang w:val="en-US"/>
        </w:rPr>
        <w:t>(</w:t>
      </w:r>
      <w:proofErr w:type="gramEnd"/>
      <w:r w:rsidRPr="00EC22CE">
        <w:rPr>
          <w:rFonts w:ascii="Courier New" w:hAnsi="Courier New" w:cs="Courier New"/>
          <w:sz w:val="20"/>
          <w:lang w:val="en-US"/>
        </w:rPr>
        <w:t xml:space="preserve">Type type, string </w:t>
      </w:r>
      <w:proofErr w:type="spellStart"/>
      <w:r w:rsidRPr="00EC22CE">
        <w:rPr>
          <w:rFonts w:ascii="Courier New" w:hAnsi="Courier New" w:cs="Courier New"/>
          <w:sz w:val="20"/>
          <w:lang w:val="en-US"/>
        </w:rPr>
        <w:t>configPath</w:t>
      </w:r>
      <w:proofErr w:type="spellEnd"/>
      <w:r w:rsidRPr="00EC22CE">
        <w:rPr>
          <w:rFonts w:ascii="Courier New" w:hAnsi="Courier New" w:cs="Courier New"/>
          <w:sz w:val="20"/>
          <w:lang w:val="en-US"/>
        </w:rPr>
        <w:t>)</w:t>
      </w:r>
    </w:p>
    <w:p w14:paraId="7B683132"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67345029"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_descriptors = </w:t>
      </w:r>
      <w:proofErr w:type="gramStart"/>
      <w:r w:rsidRPr="00EC22CE">
        <w:rPr>
          <w:rFonts w:ascii="Courier New" w:hAnsi="Courier New" w:cs="Courier New"/>
          <w:sz w:val="20"/>
          <w:lang w:val="en-US"/>
        </w:rPr>
        <w:t>new(</w:t>
      </w:r>
      <w:proofErr w:type="gramEnd"/>
      <w:r w:rsidRPr="00EC22CE">
        <w:rPr>
          <w:rFonts w:ascii="Courier New" w:hAnsi="Courier New" w:cs="Courier New"/>
          <w:sz w:val="20"/>
          <w:lang w:val="en-US"/>
        </w:rPr>
        <w:t xml:space="preserve">); </w:t>
      </w:r>
    </w:p>
    <w:p w14:paraId="5CF41E9E"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List&lt;</w:t>
      </w:r>
      <w:proofErr w:type="spellStart"/>
      <w:r w:rsidRPr="00EC22CE">
        <w:rPr>
          <w:rFonts w:ascii="Courier New" w:hAnsi="Courier New" w:cs="Courier New"/>
          <w:sz w:val="20"/>
          <w:lang w:val="en-US"/>
        </w:rPr>
        <w:t>IDescriptor</w:t>
      </w:r>
      <w:proofErr w:type="spellEnd"/>
      <w:r w:rsidRPr="00EC22CE">
        <w:rPr>
          <w:rFonts w:ascii="Courier New" w:hAnsi="Courier New" w:cs="Courier New"/>
          <w:sz w:val="20"/>
          <w:lang w:val="en-US"/>
        </w:rPr>
        <w:t xml:space="preserve">&gt; descriptors = </w:t>
      </w:r>
      <w:proofErr w:type="gramStart"/>
      <w:r w:rsidRPr="00EC22CE">
        <w:rPr>
          <w:rFonts w:ascii="Courier New" w:hAnsi="Courier New" w:cs="Courier New"/>
          <w:sz w:val="20"/>
          <w:lang w:val="en-US"/>
        </w:rPr>
        <w:t>new(</w:t>
      </w:r>
      <w:proofErr w:type="gramEnd"/>
      <w:r w:rsidRPr="00EC22CE">
        <w:rPr>
          <w:rFonts w:ascii="Courier New" w:hAnsi="Courier New" w:cs="Courier New"/>
          <w:sz w:val="20"/>
          <w:lang w:val="en-US"/>
        </w:rPr>
        <w:t>);</w:t>
      </w:r>
    </w:p>
    <w:p w14:paraId="1C47788E"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XmlDocument</w:t>
      </w:r>
      <w:proofErr w:type="spellEnd"/>
      <w:r w:rsidRPr="00EC22CE">
        <w:rPr>
          <w:rFonts w:ascii="Courier New" w:hAnsi="Courier New" w:cs="Courier New"/>
          <w:sz w:val="20"/>
          <w:lang w:val="en-US"/>
        </w:rPr>
        <w:t xml:space="preserve"> config = _</w:t>
      </w:r>
      <w:proofErr w:type="spellStart"/>
      <w:r w:rsidRPr="00EC22CE">
        <w:rPr>
          <w:rFonts w:ascii="Courier New" w:hAnsi="Courier New" w:cs="Courier New"/>
          <w:sz w:val="20"/>
          <w:lang w:val="en-US"/>
        </w:rPr>
        <w:t>xmlBuilder.CreateXmlDocument</w:t>
      </w:r>
      <w:proofErr w:type="spellEnd"/>
      <w:r w:rsidRPr="00EC22CE">
        <w:rPr>
          <w:rFonts w:ascii="Courier New" w:hAnsi="Courier New" w:cs="Courier New"/>
          <w:sz w:val="20"/>
          <w:lang w:val="en-US"/>
        </w:rPr>
        <w:t>(</w:t>
      </w:r>
      <w:proofErr w:type="spellStart"/>
      <w:r w:rsidRPr="00EC22CE">
        <w:rPr>
          <w:rFonts w:ascii="Courier New" w:hAnsi="Courier New" w:cs="Courier New"/>
          <w:sz w:val="20"/>
          <w:lang w:val="en-US"/>
        </w:rPr>
        <w:t>configPath</w:t>
      </w:r>
      <w:proofErr w:type="spellEnd"/>
      <w:r w:rsidRPr="00EC22CE">
        <w:rPr>
          <w:rFonts w:ascii="Courier New" w:hAnsi="Courier New" w:cs="Courier New"/>
          <w:sz w:val="20"/>
          <w:lang w:val="en-US"/>
        </w:rPr>
        <w:t>);</w:t>
      </w:r>
    </w:p>
    <w:p w14:paraId="7CE89B4D"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List&lt;Configuration&gt; configurations = _</w:t>
      </w:r>
      <w:proofErr w:type="spellStart"/>
      <w:r w:rsidRPr="00EC22CE">
        <w:rPr>
          <w:rFonts w:ascii="Courier New" w:hAnsi="Courier New" w:cs="Courier New"/>
          <w:sz w:val="20"/>
          <w:lang w:val="en-US"/>
        </w:rPr>
        <w:t>xmlBuilder.LoadConfiguration</w:t>
      </w:r>
      <w:proofErr w:type="spellEnd"/>
      <w:r w:rsidRPr="00EC22CE">
        <w:rPr>
          <w:rFonts w:ascii="Courier New" w:hAnsi="Courier New" w:cs="Courier New"/>
          <w:sz w:val="20"/>
          <w:lang w:val="en-US"/>
        </w:rPr>
        <w:t>(config);</w:t>
      </w:r>
    </w:p>
    <w:p w14:paraId="029AD043" w14:textId="77777777" w:rsidR="00EC22CE" w:rsidRPr="00EC22CE" w:rsidRDefault="00EC22CE" w:rsidP="00EC22CE">
      <w:pPr>
        <w:rPr>
          <w:rFonts w:ascii="Courier New" w:hAnsi="Courier New" w:cs="Courier New"/>
          <w:sz w:val="20"/>
          <w:lang w:val="en-US"/>
        </w:rPr>
      </w:pPr>
    </w:p>
    <w:p w14:paraId="0834546A"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foreach (Configuration item in configurations) {</w:t>
      </w:r>
    </w:p>
    <w:p w14:paraId="5A971138"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IDescriptor</w:t>
      </w:r>
      <w:proofErr w:type="spellEnd"/>
      <w:r w:rsidRPr="00EC22CE">
        <w:rPr>
          <w:rFonts w:ascii="Courier New" w:hAnsi="Courier New" w:cs="Courier New"/>
          <w:sz w:val="20"/>
          <w:lang w:val="en-US"/>
        </w:rPr>
        <w:t xml:space="preserve"> descriptor = (</w:t>
      </w:r>
      <w:proofErr w:type="spellStart"/>
      <w:r w:rsidRPr="00EC22CE">
        <w:rPr>
          <w:rFonts w:ascii="Courier New" w:hAnsi="Courier New" w:cs="Courier New"/>
          <w:sz w:val="20"/>
          <w:lang w:val="en-US"/>
        </w:rPr>
        <w:t>IDescriptor</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Activator.CreateInstance</w:t>
      </w:r>
      <w:proofErr w:type="spellEnd"/>
      <w:r w:rsidRPr="00EC22CE">
        <w:rPr>
          <w:rFonts w:ascii="Courier New" w:hAnsi="Courier New" w:cs="Courier New"/>
          <w:sz w:val="20"/>
          <w:lang w:val="en-US"/>
        </w:rPr>
        <w:t>(type);</w:t>
      </w:r>
    </w:p>
    <w:p w14:paraId="707C705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proofErr w:type="gramStart"/>
      <w:r w:rsidRPr="00EC22CE">
        <w:rPr>
          <w:rFonts w:ascii="Courier New" w:hAnsi="Courier New" w:cs="Courier New"/>
          <w:sz w:val="20"/>
          <w:lang w:val="en-US"/>
        </w:rPr>
        <w:t>descriptor.SetData</w:t>
      </w:r>
      <w:proofErr w:type="spellEnd"/>
      <w:proofErr w:type="gramEnd"/>
      <w:r w:rsidRPr="00EC22CE">
        <w:rPr>
          <w:rFonts w:ascii="Courier New" w:hAnsi="Courier New" w:cs="Courier New"/>
          <w:sz w:val="20"/>
          <w:lang w:val="en-US"/>
        </w:rPr>
        <w:t>(item);</w:t>
      </w:r>
    </w:p>
    <w:p w14:paraId="70EEB6C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proofErr w:type="gramStart"/>
      <w:r w:rsidRPr="00EC22CE">
        <w:rPr>
          <w:rFonts w:ascii="Courier New" w:hAnsi="Courier New" w:cs="Courier New"/>
          <w:sz w:val="20"/>
          <w:lang w:val="en-US"/>
        </w:rPr>
        <w:t>descriptors.Add</w:t>
      </w:r>
      <w:proofErr w:type="spellEnd"/>
      <w:proofErr w:type="gramEnd"/>
      <w:r w:rsidRPr="00EC22CE">
        <w:rPr>
          <w:rFonts w:ascii="Courier New" w:hAnsi="Courier New" w:cs="Courier New"/>
          <w:sz w:val="20"/>
          <w:lang w:val="en-US"/>
        </w:rPr>
        <w:t>(descriptor);</w:t>
      </w:r>
    </w:p>
    <w:p w14:paraId="10E8111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1E597B9" w14:textId="77777777" w:rsidR="00EC22CE" w:rsidRPr="00EC22CE" w:rsidRDefault="00EC22CE" w:rsidP="00EC22CE">
      <w:pPr>
        <w:rPr>
          <w:rFonts w:ascii="Courier New" w:hAnsi="Courier New" w:cs="Courier New"/>
          <w:sz w:val="20"/>
          <w:lang w:val="en-US"/>
        </w:rPr>
      </w:pPr>
    </w:p>
    <w:p w14:paraId="4FFA564B"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NewWordsModel</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newWordsModel</w:t>
      </w:r>
      <w:proofErr w:type="spellEnd"/>
      <w:r w:rsidRPr="00EC22CE">
        <w:rPr>
          <w:rFonts w:ascii="Courier New" w:hAnsi="Courier New" w:cs="Courier New"/>
          <w:sz w:val="20"/>
          <w:lang w:val="en-US"/>
        </w:rPr>
        <w:t xml:space="preserve"> = _</w:t>
      </w:r>
      <w:proofErr w:type="spellStart"/>
      <w:r w:rsidRPr="00EC22CE">
        <w:rPr>
          <w:rFonts w:ascii="Courier New" w:hAnsi="Courier New" w:cs="Courier New"/>
          <w:sz w:val="20"/>
          <w:lang w:val="en-US"/>
        </w:rPr>
        <w:t>saveNewWordRepository.Get</w:t>
      </w:r>
      <w:proofErr w:type="spellEnd"/>
      <w:r w:rsidRPr="00EC22CE">
        <w:rPr>
          <w:rFonts w:ascii="Courier New" w:hAnsi="Courier New" w:cs="Courier New"/>
          <w:sz w:val="20"/>
          <w:lang w:val="en-US"/>
        </w:rPr>
        <w:t>();</w:t>
      </w:r>
    </w:p>
    <w:p w14:paraId="51CD5D0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foreach (</w:t>
      </w:r>
      <w:proofErr w:type="spellStart"/>
      <w:r w:rsidRPr="00EC22CE">
        <w:rPr>
          <w:rFonts w:ascii="Courier New" w:hAnsi="Courier New" w:cs="Courier New"/>
          <w:sz w:val="20"/>
          <w:lang w:val="en-US"/>
        </w:rPr>
        <w:t>NewWords</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newWords</w:t>
      </w:r>
      <w:proofErr w:type="spellEnd"/>
      <w:r w:rsidRPr="00EC22CE">
        <w:rPr>
          <w:rFonts w:ascii="Courier New" w:hAnsi="Courier New" w:cs="Courier New"/>
          <w:sz w:val="20"/>
          <w:lang w:val="en-US"/>
        </w:rPr>
        <w:t xml:space="preserve"> in </w:t>
      </w:r>
      <w:proofErr w:type="spellStart"/>
      <w:r w:rsidRPr="00EC22CE">
        <w:rPr>
          <w:rFonts w:ascii="Courier New" w:hAnsi="Courier New" w:cs="Courier New"/>
          <w:sz w:val="20"/>
          <w:lang w:val="en-US"/>
        </w:rPr>
        <w:t>newWordsModel.NewWordsList</w:t>
      </w:r>
      <w:proofErr w:type="spellEnd"/>
      <w:r w:rsidRPr="00EC22CE">
        <w:rPr>
          <w:rFonts w:ascii="Courier New" w:hAnsi="Courier New" w:cs="Courier New"/>
          <w:sz w:val="20"/>
          <w:lang w:val="en-US"/>
        </w:rPr>
        <w:t>)</w:t>
      </w:r>
    </w:p>
    <w:p w14:paraId="4E76B0F4"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A6F718F"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IDescriptor</w:t>
      </w:r>
      <w:proofErr w:type="spellEnd"/>
      <w:r w:rsidRPr="00EC22CE">
        <w:rPr>
          <w:rFonts w:ascii="Courier New" w:hAnsi="Courier New" w:cs="Courier New"/>
          <w:sz w:val="20"/>
          <w:lang w:val="en-US"/>
        </w:rPr>
        <w:t xml:space="preserve"> descriptor = (</w:t>
      </w:r>
      <w:proofErr w:type="spellStart"/>
      <w:r w:rsidRPr="00EC22CE">
        <w:rPr>
          <w:rFonts w:ascii="Courier New" w:hAnsi="Courier New" w:cs="Courier New"/>
          <w:sz w:val="20"/>
          <w:lang w:val="en-US"/>
        </w:rPr>
        <w:t>IDescriptor</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Activator.CreateInstance</w:t>
      </w:r>
      <w:proofErr w:type="spellEnd"/>
      <w:r w:rsidRPr="00EC22CE">
        <w:rPr>
          <w:rFonts w:ascii="Courier New" w:hAnsi="Courier New" w:cs="Courier New"/>
          <w:sz w:val="20"/>
          <w:lang w:val="en-US"/>
        </w:rPr>
        <w:t>(type);</w:t>
      </w:r>
    </w:p>
    <w:p w14:paraId="60644A85"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proofErr w:type="gramStart"/>
      <w:r w:rsidRPr="00EC22CE">
        <w:rPr>
          <w:rFonts w:ascii="Courier New" w:hAnsi="Courier New" w:cs="Courier New"/>
          <w:sz w:val="20"/>
          <w:lang w:val="en-US"/>
        </w:rPr>
        <w:t>descriptor.SetData</w:t>
      </w:r>
      <w:proofErr w:type="spellEnd"/>
      <w:proofErr w:type="gramEnd"/>
      <w:r w:rsidRPr="00EC22CE">
        <w:rPr>
          <w:rFonts w:ascii="Courier New" w:hAnsi="Courier New" w:cs="Courier New"/>
          <w:sz w:val="20"/>
          <w:lang w:val="en-US"/>
        </w:rPr>
        <w:t>(</w:t>
      </w:r>
      <w:proofErr w:type="spellStart"/>
      <w:r w:rsidRPr="00EC22CE">
        <w:rPr>
          <w:rFonts w:ascii="Courier New" w:hAnsi="Courier New" w:cs="Courier New"/>
          <w:sz w:val="20"/>
          <w:lang w:val="en-US"/>
        </w:rPr>
        <w:t>newWords.EnglishWord</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newWords.RussianWord</w:t>
      </w:r>
      <w:proofErr w:type="spellEnd"/>
      <w:r w:rsidRPr="00EC22CE">
        <w:rPr>
          <w:rFonts w:ascii="Courier New" w:hAnsi="Courier New" w:cs="Courier New"/>
          <w:sz w:val="20"/>
          <w:lang w:val="en-US"/>
        </w:rPr>
        <w:t xml:space="preserve">, </w:t>
      </w:r>
      <w:proofErr w:type="spellStart"/>
      <w:r w:rsidRPr="00EC22CE">
        <w:rPr>
          <w:rFonts w:ascii="Courier New" w:hAnsi="Courier New" w:cs="Courier New"/>
          <w:sz w:val="20"/>
          <w:lang w:val="en-US"/>
        </w:rPr>
        <w:t>newWords.ImagePath</w:t>
      </w:r>
      <w:proofErr w:type="spellEnd"/>
      <w:r w:rsidRPr="00EC22CE">
        <w:rPr>
          <w:rFonts w:ascii="Courier New" w:hAnsi="Courier New" w:cs="Courier New"/>
          <w:sz w:val="20"/>
          <w:lang w:val="en-US"/>
        </w:rPr>
        <w:t>);</w:t>
      </w:r>
    </w:p>
    <w:p w14:paraId="028BCCC7"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roofErr w:type="spellStart"/>
      <w:proofErr w:type="gramStart"/>
      <w:r w:rsidRPr="00EC22CE">
        <w:rPr>
          <w:rFonts w:ascii="Courier New" w:hAnsi="Courier New" w:cs="Courier New"/>
          <w:sz w:val="20"/>
          <w:lang w:val="en-US"/>
        </w:rPr>
        <w:t>descriptors.Add</w:t>
      </w:r>
      <w:proofErr w:type="spellEnd"/>
      <w:proofErr w:type="gramEnd"/>
      <w:r w:rsidRPr="00EC22CE">
        <w:rPr>
          <w:rFonts w:ascii="Courier New" w:hAnsi="Courier New" w:cs="Courier New"/>
          <w:sz w:val="20"/>
          <w:lang w:val="en-US"/>
        </w:rPr>
        <w:t>(descriptor);</w:t>
      </w:r>
    </w:p>
    <w:p w14:paraId="483B9674"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107C7C5" w14:textId="77777777" w:rsidR="00EC22CE" w:rsidRPr="00EC22CE" w:rsidRDefault="00EC22CE" w:rsidP="00EC22CE">
      <w:pPr>
        <w:rPr>
          <w:rFonts w:ascii="Courier New" w:hAnsi="Courier New" w:cs="Courier New"/>
          <w:sz w:val="20"/>
          <w:lang w:val="en-US"/>
        </w:rPr>
      </w:pPr>
    </w:p>
    <w:p w14:paraId="1287A311"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_</w:t>
      </w:r>
      <w:proofErr w:type="spellStart"/>
      <w:proofErr w:type="gramStart"/>
      <w:r w:rsidRPr="00EC22CE">
        <w:rPr>
          <w:rFonts w:ascii="Courier New" w:hAnsi="Courier New" w:cs="Courier New"/>
          <w:sz w:val="20"/>
          <w:lang w:val="en-US"/>
        </w:rPr>
        <w:t>descriptors.Add</w:t>
      </w:r>
      <w:proofErr w:type="spellEnd"/>
      <w:proofErr w:type="gramEnd"/>
      <w:r w:rsidRPr="00EC22CE">
        <w:rPr>
          <w:rFonts w:ascii="Courier New" w:hAnsi="Courier New" w:cs="Courier New"/>
          <w:sz w:val="20"/>
          <w:lang w:val="en-US"/>
        </w:rPr>
        <w:t>(type, descriptors);</w:t>
      </w:r>
    </w:p>
    <w:p w14:paraId="78877620"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7FCB973E" w14:textId="77777777" w:rsidR="00EC22CE" w:rsidRPr="00EC22CE" w:rsidRDefault="00EC22CE" w:rsidP="00EC22CE">
      <w:pPr>
        <w:rPr>
          <w:rFonts w:ascii="Courier New" w:hAnsi="Courier New" w:cs="Courier New"/>
          <w:sz w:val="20"/>
          <w:lang w:val="en-US"/>
        </w:rPr>
      </w:pPr>
      <w:r w:rsidRPr="00EC22CE">
        <w:rPr>
          <w:rFonts w:ascii="Courier New" w:hAnsi="Courier New" w:cs="Courier New"/>
          <w:sz w:val="20"/>
          <w:lang w:val="en-US"/>
        </w:rPr>
        <w:t xml:space="preserve">    }</w:t>
      </w:r>
    </w:p>
    <w:p w14:paraId="333E3B96" w14:textId="40761BD6" w:rsidR="009639FF" w:rsidRDefault="00EC22CE" w:rsidP="00EC22CE">
      <w:pPr>
        <w:rPr>
          <w:rFonts w:ascii="Courier New" w:hAnsi="Courier New" w:cs="Courier New"/>
          <w:sz w:val="20"/>
          <w:lang w:val="en-US"/>
        </w:rPr>
      </w:pPr>
      <w:r w:rsidRPr="00EC22CE">
        <w:rPr>
          <w:rFonts w:ascii="Courier New" w:hAnsi="Courier New" w:cs="Courier New"/>
          <w:sz w:val="20"/>
          <w:lang w:val="en-US"/>
        </w:rPr>
        <w:t>}</w:t>
      </w:r>
    </w:p>
    <w:p w14:paraId="1380E3A5" w14:textId="74A55017" w:rsidR="007A0021" w:rsidRDefault="007A0021" w:rsidP="007A0021">
      <w:pPr>
        <w:pStyle w:val="af9"/>
        <w:rPr>
          <w:lang w:val="en-US"/>
        </w:rPr>
      </w:pPr>
      <w:r w:rsidRPr="00DA02E3">
        <w:t>Листинг</w:t>
      </w:r>
      <w:r w:rsidRPr="00604437">
        <w:rPr>
          <w:lang w:val="en-US"/>
        </w:rPr>
        <w:t xml:space="preserve"> </w:t>
      </w:r>
      <w:r>
        <w:t>Г</w:t>
      </w:r>
      <w:r w:rsidRPr="00604437">
        <w:rPr>
          <w:lang w:val="en-US"/>
        </w:rPr>
        <w:t>.</w:t>
      </w:r>
      <w:r w:rsidR="007B2556" w:rsidRPr="00AD297D">
        <w:rPr>
          <w:lang w:val="en-US"/>
        </w:rPr>
        <w:t>7</w:t>
      </w:r>
      <w:r w:rsidRPr="00604437">
        <w:rPr>
          <w:lang w:val="en-US"/>
        </w:rPr>
        <w:t xml:space="preserve"> –</w:t>
      </w:r>
      <w:r w:rsidR="002130C0" w:rsidRPr="004E62A4">
        <w:rPr>
          <w:lang w:val="en-US"/>
        </w:rPr>
        <w:t xml:space="preserve"> </w:t>
      </w:r>
      <w:r>
        <w:t>Компонент</w:t>
      </w:r>
      <w:r w:rsidRPr="00604437">
        <w:rPr>
          <w:lang w:val="en-US"/>
        </w:rPr>
        <w:t xml:space="preserve"> </w:t>
      </w:r>
      <w:proofErr w:type="spellStart"/>
      <w:r w:rsidR="00643655" w:rsidRPr="00643655">
        <w:rPr>
          <w:lang w:val="en-US"/>
        </w:rPr>
        <w:t>DependencyService</w:t>
      </w:r>
      <w:r w:rsidRPr="00604437">
        <w:rPr>
          <w:lang w:val="en-US"/>
        </w:rPr>
        <w:t>.</w:t>
      </w:r>
      <w:r>
        <w:rPr>
          <w:lang w:val="en-US"/>
        </w:rPr>
        <w:t>cs</w:t>
      </w:r>
      <w:proofErr w:type="spellEnd"/>
    </w:p>
    <w:p w14:paraId="39C3EA72"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using Application;</w:t>
      </w:r>
    </w:p>
    <w:p w14:paraId="2C05F6CD"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using </w:t>
      </w:r>
      <w:proofErr w:type="spellStart"/>
      <w:r w:rsidRPr="00B07F65">
        <w:rPr>
          <w:rFonts w:ascii="Courier New" w:hAnsi="Courier New" w:cs="Courier New"/>
          <w:sz w:val="20"/>
          <w:lang w:val="en-US"/>
        </w:rPr>
        <w:t>UnityEngine</w:t>
      </w:r>
      <w:proofErr w:type="spellEnd"/>
      <w:r w:rsidRPr="00B07F65">
        <w:rPr>
          <w:rFonts w:ascii="Courier New" w:hAnsi="Courier New" w:cs="Courier New"/>
          <w:sz w:val="20"/>
          <w:lang w:val="en-US"/>
        </w:rPr>
        <w:t>;</w:t>
      </w:r>
    </w:p>
    <w:p w14:paraId="7BD9D2B6" w14:textId="77777777" w:rsidR="00B07F65" w:rsidRPr="00B07F65" w:rsidRDefault="00B07F65" w:rsidP="00B07F65">
      <w:pPr>
        <w:rPr>
          <w:rFonts w:ascii="Courier New" w:hAnsi="Courier New" w:cs="Courier New"/>
          <w:sz w:val="20"/>
          <w:lang w:val="en-US"/>
        </w:rPr>
      </w:pPr>
    </w:p>
    <w:p w14:paraId="6E7591D1"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namespace </w:t>
      </w:r>
      <w:proofErr w:type="spellStart"/>
      <w:r w:rsidRPr="00B07F65">
        <w:rPr>
          <w:rFonts w:ascii="Courier New" w:hAnsi="Courier New" w:cs="Courier New"/>
          <w:sz w:val="20"/>
          <w:lang w:val="en-US"/>
        </w:rPr>
        <w:t>Dependency.Service</w:t>
      </w:r>
      <w:proofErr w:type="spellEnd"/>
    </w:p>
    <w:p w14:paraId="2F67E8F3"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w:t>
      </w:r>
    </w:p>
    <w:p w14:paraId="40608D04"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public class </w:t>
      </w:r>
      <w:proofErr w:type="spellStart"/>
      <w:proofErr w:type="gramStart"/>
      <w:r w:rsidRPr="00B07F65">
        <w:rPr>
          <w:rFonts w:ascii="Courier New" w:hAnsi="Courier New" w:cs="Courier New"/>
          <w:sz w:val="20"/>
          <w:lang w:val="en-US"/>
        </w:rPr>
        <w:t>DependencyService</w:t>
      </w:r>
      <w:proofErr w:type="spellEnd"/>
      <w:r w:rsidRPr="00B07F65">
        <w:rPr>
          <w:rFonts w:ascii="Courier New" w:hAnsi="Courier New" w:cs="Courier New"/>
          <w:sz w:val="20"/>
          <w:lang w:val="en-US"/>
        </w:rPr>
        <w:t xml:space="preserve"> :</w:t>
      </w:r>
      <w:proofErr w:type="gramEnd"/>
      <w:r w:rsidRPr="00B07F65">
        <w:rPr>
          <w:rFonts w:ascii="Courier New" w:hAnsi="Courier New" w:cs="Courier New"/>
          <w:sz w:val="20"/>
          <w:lang w:val="en-US"/>
        </w:rPr>
        <w:t xml:space="preserve"> </w:t>
      </w:r>
      <w:proofErr w:type="spellStart"/>
      <w:r w:rsidRPr="00B07F65">
        <w:rPr>
          <w:rFonts w:ascii="Courier New" w:hAnsi="Courier New" w:cs="Courier New"/>
          <w:sz w:val="20"/>
          <w:lang w:val="en-US"/>
        </w:rPr>
        <w:t>MonoBehaviour</w:t>
      </w:r>
      <w:proofErr w:type="spellEnd"/>
    </w:p>
    <w:p w14:paraId="530EAB04"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74C3AD1D"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public T </w:t>
      </w:r>
      <w:proofErr w:type="spellStart"/>
      <w:r w:rsidRPr="00B07F65">
        <w:rPr>
          <w:rFonts w:ascii="Courier New" w:hAnsi="Courier New" w:cs="Courier New"/>
          <w:sz w:val="20"/>
          <w:lang w:val="en-US"/>
        </w:rPr>
        <w:t>AddControllerToObject</w:t>
      </w:r>
      <w:proofErr w:type="spellEnd"/>
      <w:r w:rsidRPr="00B07F65">
        <w:rPr>
          <w:rFonts w:ascii="Courier New" w:hAnsi="Courier New" w:cs="Courier New"/>
          <w:sz w:val="20"/>
          <w:lang w:val="en-US"/>
        </w:rPr>
        <w:t>&lt;T</w:t>
      </w:r>
      <w:proofErr w:type="gramStart"/>
      <w:r w:rsidRPr="00B07F65">
        <w:rPr>
          <w:rFonts w:ascii="Courier New" w:hAnsi="Courier New" w:cs="Courier New"/>
          <w:sz w:val="20"/>
          <w:lang w:val="en-US"/>
        </w:rPr>
        <w:t>&gt;(</w:t>
      </w:r>
      <w:proofErr w:type="spellStart"/>
      <w:proofErr w:type="gramEnd"/>
      <w:r w:rsidRPr="00B07F65">
        <w:rPr>
          <w:rFonts w:ascii="Courier New" w:hAnsi="Courier New" w:cs="Courier New"/>
          <w:sz w:val="20"/>
          <w:lang w:val="en-US"/>
        </w:rPr>
        <w:t>GameObject</w:t>
      </w:r>
      <w:proofErr w:type="spellEnd"/>
      <w:r w:rsidRPr="00B07F65">
        <w:rPr>
          <w:rFonts w:ascii="Courier New" w:hAnsi="Courier New" w:cs="Courier New"/>
          <w:sz w:val="20"/>
          <w:lang w:val="en-US"/>
        </w:rPr>
        <w:t xml:space="preserve"> obj) where T : </w:t>
      </w:r>
      <w:proofErr w:type="spellStart"/>
      <w:r w:rsidRPr="00B07F65">
        <w:rPr>
          <w:rFonts w:ascii="Courier New" w:hAnsi="Courier New" w:cs="Courier New"/>
          <w:sz w:val="20"/>
          <w:lang w:val="en-US"/>
        </w:rPr>
        <w:t>MonoBehaviour</w:t>
      </w:r>
      <w:proofErr w:type="spellEnd"/>
    </w:p>
    <w:p w14:paraId="11D52A9F"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39D0DD9E"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return </w:t>
      </w:r>
      <w:proofErr w:type="spellStart"/>
      <w:r w:rsidRPr="00B07F65">
        <w:rPr>
          <w:rFonts w:ascii="Courier New" w:hAnsi="Courier New" w:cs="Courier New"/>
          <w:sz w:val="20"/>
          <w:lang w:val="en-US"/>
        </w:rPr>
        <w:t>BuildObject</w:t>
      </w:r>
      <w:proofErr w:type="spellEnd"/>
      <w:r w:rsidRPr="00B07F65">
        <w:rPr>
          <w:rFonts w:ascii="Courier New" w:hAnsi="Courier New" w:cs="Courier New"/>
          <w:sz w:val="20"/>
          <w:lang w:val="en-US"/>
        </w:rPr>
        <w:t>&lt;T&gt;(obj);</w:t>
      </w:r>
    </w:p>
    <w:p w14:paraId="1CD2D7A8"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5FA81907" w14:textId="77777777" w:rsidR="00B07F65" w:rsidRPr="00B07F65" w:rsidRDefault="00B07F65" w:rsidP="00B07F65">
      <w:pPr>
        <w:rPr>
          <w:rFonts w:ascii="Courier New" w:hAnsi="Courier New" w:cs="Courier New"/>
          <w:sz w:val="20"/>
          <w:lang w:val="en-US"/>
        </w:rPr>
      </w:pPr>
    </w:p>
    <w:p w14:paraId="4ED508F2"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public T </w:t>
      </w:r>
      <w:proofErr w:type="spellStart"/>
      <w:r w:rsidRPr="00B07F65">
        <w:rPr>
          <w:rFonts w:ascii="Courier New" w:hAnsi="Courier New" w:cs="Courier New"/>
          <w:sz w:val="20"/>
          <w:lang w:val="en-US"/>
        </w:rPr>
        <w:t>CreateObjectWithController</w:t>
      </w:r>
      <w:proofErr w:type="spellEnd"/>
      <w:r w:rsidRPr="00B07F65">
        <w:rPr>
          <w:rFonts w:ascii="Courier New" w:hAnsi="Courier New" w:cs="Courier New"/>
          <w:sz w:val="20"/>
          <w:lang w:val="en-US"/>
        </w:rPr>
        <w:t>&lt;T</w:t>
      </w:r>
      <w:proofErr w:type="gramStart"/>
      <w:r w:rsidRPr="00B07F65">
        <w:rPr>
          <w:rFonts w:ascii="Courier New" w:hAnsi="Courier New" w:cs="Courier New"/>
          <w:sz w:val="20"/>
          <w:lang w:val="en-US"/>
        </w:rPr>
        <w:t>&gt;(</w:t>
      </w:r>
      <w:proofErr w:type="gramEnd"/>
      <w:r w:rsidRPr="00B07F65">
        <w:rPr>
          <w:rFonts w:ascii="Courier New" w:hAnsi="Courier New" w:cs="Courier New"/>
          <w:sz w:val="20"/>
          <w:lang w:val="en-US"/>
        </w:rPr>
        <w:t xml:space="preserve">string </w:t>
      </w:r>
      <w:proofErr w:type="spellStart"/>
      <w:r w:rsidRPr="00B07F65">
        <w:rPr>
          <w:rFonts w:ascii="Courier New" w:hAnsi="Courier New" w:cs="Courier New"/>
          <w:sz w:val="20"/>
          <w:lang w:val="en-US"/>
        </w:rPr>
        <w:t>pathToObject</w:t>
      </w:r>
      <w:proofErr w:type="spellEnd"/>
      <w:r w:rsidRPr="00B07F65">
        <w:rPr>
          <w:rFonts w:ascii="Courier New" w:hAnsi="Courier New" w:cs="Courier New"/>
          <w:sz w:val="20"/>
          <w:lang w:val="en-US"/>
        </w:rPr>
        <w:t xml:space="preserve">, Transform parent) where T : </w:t>
      </w:r>
      <w:proofErr w:type="spellStart"/>
      <w:r w:rsidRPr="00B07F65">
        <w:rPr>
          <w:rFonts w:ascii="Courier New" w:hAnsi="Courier New" w:cs="Courier New"/>
          <w:sz w:val="20"/>
          <w:lang w:val="en-US"/>
        </w:rPr>
        <w:t>MonoBehaviour</w:t>
      </w:r>
      <w:proofErr w:type="spellEnd"/>
    </w:p>
    <w:p w14:paraId="5DC4F8DD"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688C2507"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roofErr w:type="spellStart"/>
      <w:r w:rsidRPr="00B07F65">
        <w:rPr>
          <w:rFonts w:ascii="Courier New" w:hAnsi="Courier New" w:cs="Courier New"/>
          <w:sz w:val="20"/>
          <w:lang w:val="en-US"/>
        </w:rPr>
        <w:t>GameObject</w:t>
      </w:r>
      <w:proofErr w:type="spellEnd"/>
      <w:r w:rsidRPr="00B07F65">
        <w:rPr>
          <w:rFonts w:ascii="Courier New" w:hAnsi="Courier New" w:cs="Courier New"/>
          <w:sz w:val="20"/>
          <w:lang w:val="en-US"/>
        </w:rPr>
        <w:t xml:space="preserve"> result = </w:t>
      </w:r>
      <w:proofErr w:type="gramStart"/>
      <w:r w:rsidRPr="00B07F65">
        <w:rPr>
          <w:rFonts w:ascii="Courier New" w:hAnsi="Courier New" w:cs="Courier New"/>
          <w:sz w:val="20"/>
          <w:lang w:val="en-US"/>
        </w:rPr>
        <w:t>Instantiate(</w:t>
      </w:r>
      <w:proofErr w:type="spellStart"/>
      <w:proofErr w:type="gramEnd"/>
      <w:r w:rsidRPr="00B07F65">
        <w:rPr>
          <w:rFonts w:ascii="Courier New" w:hAnsi="Courier New" w:cs="Courier New"/>
          <w:sz w:val="20"/>
          <w:lang w:val="en-US"/>
        </w:rPr>
        <w:t>Resources.Load</w:t>
      </w:r>
      <w:proofErr w:type="spellEnd"/>
      <w:r w:rsidRPr="00B07F65">
        <w:rPr>
          <w:rFonts w:ascii="Courier New" w:hAnsi="Courier New" w:cs="Courier New"/>
          <w:sz w:val="20"/>
          <w:lang w:val="en-US"/>
        </w:rPr>
        <w:t>&lt;</w:t>
      </w:r>
      <w:proofErr w:type="spellStart"/>
      <w:r w:rsidRPr="00B07F65">
        <w:rPr>
          <w:rFonts w:ascii="Courier New" w:hAnsi="Courier New" w:cs="Courier New"/>
          <w:sz w:val="20"/>
          <w:lang w:val="en-US"/>
        </w:rPr>
        <w:t>GameObject</w:t>
      </w:r>
      <w:proofErr w:type="spellEnd"/>
      <w:r w:rsidRPr="00B07F65">
        <w:rPr>
          <w:rFonts w:ascii="Courier New" w:hAnsi="Courier New" w:cs="Courier New"/>
          <w:sz w:val="20"/>
          <w:lang w:val="en-US"/>
        </w:rPr>
        <w:t>&gt;(</w:t>
      </w:r>
      <w:proofErr w:type="spellStart"/>
      <w:r w:rsidRPr="00B07F65">
        <w:rPr>
          <w:rFonts w:ascii="Courier New" w:hAnsi="Courier New" w:cs="Courier New"/>
          <w:sz w:val="20"/>
          <w:lang w:val="en-US"/>
        </w:rPr>
        <w:t>pathToObject</w:t>
      </w:r>
      <w:proofErr w:type="spellEnd"/>
      <w:r w:rsidRPr="00B07F65">
        <w:rPr>
          <w:rFonts w:ascii="Courier New" w:hAnsi="Courier New" w:cs="Courier New"/>
          <w:sz w:val="20"/>
          <w:lang w:val="en-US"/>
        </w:rPr>
        <w:t>), parent);</w:t>
      </w:r>
    </w:p>
    <w:p w14:paraId="63756937"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return </w:t>
      </w:r>
      <w:proofErr w:type="spellStart"/>
      <w:r w:rsidRPr="00B07F65">
        <w:rPr>
          <w:rFonts w:ascii="Courier New" w:hAnsi="Courier New" w:cs="Courier New"/>
          <w:sz w:val="20"/>
          <w:lang w:val="en-US"/>
        </w:rPr>
        <w:t>BuildObject</w:t>
      </w:r>
      <w:proofErr w:type="spellEnd"/>
      <w:r w:rsidRPr="00B07F65">
        <w:rPr>
          <w:rFonts w:ascii="Courier New" w:hAnsi="Courier New" w:cs="Courier New"/>
          <w:sz w:val="20"/>
          <w:lang w:val="en-US"/>
        </w:rPr>
        <w:t>&lt;T&gt;(result);</w:t>
      </w:r>
    </w:p>
    <w:p w14:paraId="2A523D7F"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300DF4CC" w14:textId="77777777" w:rsidR="00B07F65" w:rsidRPr="00B07F65" w:rsidRDefault="00B07F65" w:rsidP="00B07F65">
      <w:pPr>
        <w:rPr>
          <w:rFonts w:ascii="Courier New" w:hAnsi="Courier New" w:cs="Courier New"/>
          <w:sz w:val="20"/>
          <w:lang w:val="en-US"/>
        </w:rPr>
      </w:pPr>
    </w:p>
    <w:p w14:paraId="227510C6"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private T </w:t>
      </w:r>
      <w:proofErr w:type="spellStart"/>
      <w:r w:rsidRPr="00B07F65">
        <w:rPr>
          <w:rFonts w:ascii="Courier New" w:hAnsi="Courier New" w:cs="Courier New"/>
          <w:sz w:val="20"/>
          <w:lang w:val="en-US"/>
        </w:rPr>
        <w:t>BuildObject</w:t>
      </w:r>
      <w:proofErr w:type="spellEnd"/>
      <w:r w:rsidRPr="00B07F65">
        <w:rPr>
          <w:rFonts w:ascii="Courier New" w:hAnsi="Courier New" w:cs="Courier New"/>
          <w:sz w:val="20"/>
          <w:lang w:val="en-US"/>
        </w:rPr>
        <w:t>&lt;T</w:t>
      </w:r>
      <w:proofErr w:type="gramStart"/>
      <w:r w:rsidRPr="00B07F65">
        <w:rPr>
          <w:rFonts w:ascii="Courier New" w:hAnsi="Courier New" w:cs="Courier New"/>
          <w:sz w:val="20"/>
          <w:lang w:val="en-US"/>
        </w:rPr>
        <w:t>&gt;(</w:t>
      </w:r>
      <w:proofErr w:type="spellStart"/>
      <w:proofErr w:type="gramEnd"/>
      <w:r w:rsidRPr="00B07F65">
        <w:rPr>
          <w:rFonts w:ascii="Courier New" w:hAnsi="Courier New" w:cs="Courier New"/>
          <w:sz w:val="20"/>
          <w:lang w:val="en-US"/>
        </w:rPr>
        <w:t>GameObject</w:t>
      </w:r>
      <w:proofErr w:type="spellEnd"/>
      <w:r w:rsidRPr="00B07F65">
        <w:rPr>
          <w:rFonts w:ascii="Courier New" w:hAnsi="Courier New" w:cs="Courier New"/>
          <w:sz w:val="20"/>
          <w:lang w:val="en-US"/>
        </w:rPr>
        <w:t xml:space="preserve"> obj) where T : </w:t>
      </w:r>
      <w:proofErr w:type="spellStart"/>
      <w:r w:rsidRPr="00B07F65">
        <w:rPr>
          <w:rFonts w:ascii="Courier New" w:hAnsi="Courier New" w:cs="Courier New"/>
          <w:sz w:val="20"/>
          <w:lang w:val="en-US"/>
        </w:rPr>
        <w:t>MonoBehaviour</w:t>
      </w:r>
      <w:proofErr w:type="spellEnd"/>
    </w:p>
    <w:p w14:paraId="00114D88"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32D80677"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return </w:t>
      </w:r>
      <w:proofErr w:type="spellStart"/>
      <w:proofErr w:type="gramStart"/>
      <w:r w:rsidRPr="00B07F65">
        <w:rPr>
          <w:rFonts w:ascii="Courier New" w:hAnsi="Courier New" w:cs="Courier New"/>
          <w:sz w:val="20"/>
          <w:lang w:val="en-US"/>
        </w:rPr>
        <w:t>App.IoCContainer.AttachControllerToGameObject</w:t>
      </w:r>
      <w:proofErr w:type="spellEnd"/>
      <w:proofErr w:type="gramEnd"/>
      <w:r w:rsidRPr="00B07F65">
        <w:rPr>
          <w:rFonts w:ascii="Courier New" w:hAnsi="Courier New" w:cs="Courier New"/>
          <w:sz w:val="20"/>
          <w:lang w:val="en-US"/>
        </w:rPr>
        <w:t>&lt;T&gt;(obj);</w:t>
      </w:r>
    </w:p>
    <w:p w14:paraId="247CD594"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641A67C7" w14:textId="77777777" w:rsidR="00B07F65" w:rsidRPr="00B07F65" w:rsidRDefault="00B07F65" w:rsidP="00B07F65">
      <w:pPr>
        <w:rPr>
          <w:rFonts w:ascii="Courier New" w:hAnsi="Courier New" w:cs="Courier New"/>
          <w:sz w:val="20"/>
          <w:lang w:val="en-US"/>
        </w:rPr>
      </w:pPr>
      <w:r w:rsidRPr="00B07F65">
        <w:rPr>
          <w:rFonts w:ascii="Courier New" w:hAnsi="Courier New" w:cs="Courier New"/>
          <w:sz w:val="20"/>
          <w:lang w:val="en-US"/>
        </w:rPr>
        <w:t xml:space="preserve">    }</w:t>
      </w:r>
    </w:p>
    <w:p w14:paraId="739E1B0E" w14:textId="640C3567" w:rsidR="007A0021" w:rsidRDefault="00B07F65" w:rsidP="00B07F65">
      <w:pPr>
        <w:rPr>
          <w:rFonts w:ascii="Courier New" w:hAnsi="Courier New" w:cs="Courier New"/>
          <w:sz w:val="20"/>
          <w:lang w:val="en-US"/>
        </w:rPr>
      </w:pPr>
      <w:r w:rsidRPr="00B07F65">
        <w:rPr>
          <w:rFonts w:ascii="Courier New" w:hAnsi="Courier New" w:cs="Courier New"/>
          <w:sz w:val="20"/>
          <w:lang w:val="en-US"/>
        </w:rPr>
        <w:lastRenderedPageBreak/>
        <w:t>}</w:t>
      </w:r>
    </w:p>
    <w:p w14:paraId="1D0CF22D" w14:textId="49898BB6" w:rsidR="00AC4B93" w:rsidRDefault="00AC4B93" w:rsidP="00AC4B93">
      <w:pPr>
        <w:pStyle w:val="af9"/>
        <w:rPr>
          <w:lang w:val="en-US"/>
        </w:rPr>
      </w:pPr>
      <w:r w:rsidRPr="00DA02E3">
        <w:t>Листинг</w:t>
      </w:r>
      <w:r w:rsidRPr="00604437">
        <w:rPr>
          <w:lang w:val="en-US"/>
        </w:rPr>
        <w:t xml:space="preserve"> </w:t>
      </w:r>
      <w:r>
        <w:t>Г</w:t>
      </w:r>
      <w:r w:rsidRPr="00604437">
        <w:rPr>
          <w:lang w:val="en-US"/>
        </w:rPr>
        <w:t>.</w:t>
      </w:r>
      <w:r w:rsidR="00AC2920" w:rsidRPr="00AD297D">
        <w:rPr>
          <w:lang w:val="en-US"/>
        </w:rPr>
        <w:t>8</w:t>
      </w:r>
      <w:r w:rsidRPr="00604437">
        <w:rPr>
          <w:lang w:val="en-US"/>
        </w:rPr>
        <w:t xml:space="preserve"> –</w:t>
      </w:r>
      <w:r w:rsidR="006D6682" w:rsidRPr="004E62A4">
        <w:rPr>
          <w:lang w:val="en-US"/>
        </w:rPr>
        <w:t xml:space="preserve"> </w:t>
      </w:r>
      <w:r>
        <w:t>Компонент</w:t>
      </w:r>
      <w:r w:rsidRPr="00604437">
        <w:rPr>
          <w:lang w:val="en-US"/>
        </w:rPr>
        <w:t xml:space="preserve"> </w:t>
      </w:r>
      <w:proofErr w:type="spellStart"/>
      <w:r w:rsidR="004335D1" w:rsidRPr="004335D1">
        <w:rPr>
          <w:lang w:val="en-US"/>
        </w:rPr>
        <w:t>MainMenuService</w:t>
      </w:r>
      <w:r w:rsidRPr="00604437">
        <w:rPr>
          <w:lang w:val="en-US"/>
        </w:rPr>
        <w:t>.</w:t>
      </w:r>
      <w:r>
        <w:rPr>
          <w:lang w:val="en-US"/>
        </w:rPr>
        <w:t>cs</w:t>
      </w:r>
      <w:proofErr w:type="spellEnd"/>
    </w:p>
    <w:p w14:paraId="6507AB9B"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using </w:t>
      </w:r>
      <w:proofErr w:type="spellStart"/>
      <w:proofErr w:type="gramStart"/>
      <w:r w:rsidRPr="003F57E7">
        <w:rPr>
          <w:rFonts w:ascii="Courier New" w:hAnsi="Courier New" w:cs="Courier New"/>
          <w:sz w:val="20"/>
          <w:lang w:val="en-US"/>
        </w:rPr>
        <w:t>Core.IoC.AttributeInject</w:t>
      </w:r>
      <w:proofErr w:type="spellEnd"/>
      <w:proofErr w:type="gramEnd"/>
      <w:r w:rsidRPr="003F57E7">
        <w:rPr>
          <w:rFonts w:ascii="Courier New" w:hAnsi="Courier New" w:cs="Courier New"/>
          <w:sz w:val="20"/>
          <w:lang w:val="en-US"/>
        </w:rPr>
        <w:t>;</w:t>
      </w:r>
    </w:p>
    <w:p w14:paraId="724F37DE"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using </w:t>
      </w:r>
      <w:proofErr w:type="spellStart"/>
      <w:r w:rsidRPr="003F57E7">
        <w:rPr>
          <w:rFonts w:ascii="Courier New" w:hAnsi="Courier New" w:cs="Courier New"/>
          <w:sz w:val="20"/>
          <w:lang w:val="en-US"/>
        </w:rPr>
        <w:t>Dependency.Service</w:t>
      </w:r>
      <w:proofErr w:type="spellEnd"/>
      <w:r w:rsidRPr="003F57E7">
        <w:rPr>
          <w:rFonts w:ascii="Courier New" w:hAnsi="Courier New" w:cs="Courier New"/>
          <w:sz w:val="20"/>
          <w:lang w:val="en-US"/>
        </w:rPr>
        <w:t>;</w:t>
      </w:r>
    </w:p>
    <w:p w14:paraId="641F2254"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using </w:t>
      </w:r>
      <w:proofErr w:type="spellStart"/>
      <w:proofErr w:type="gramStart"/>
      <w:r w:rsidRPr="003F57E7">
        <w:rPr>
          <w:rFonts w:ascii="Courier New" w:hAnsi="Courier New" w:cs="Courier New"/>
          <w:sz w:val="20"/>
          <w:lang w:val="en-US"/>
        </w:rPr>
        <w:t>UI.MainMenu.Controller</w:t>
      </w:r>
      <w:proofErr w:type="spellEnd"/>
      <w:proofErr w:type="gramEnd"/>
      <w:r w:rsidRPr="003F57E7">
        <w:rPr>
          <w:rFonts w:ascii="Courier New" w:hAnsi="Courier New" w:cs="Courier New"/>
          <w:sz w:val="20"/>
          <w:lang w:val="en-US"/>
        </w:rPr>
        <w:t>;</w:t>
      </w:r>
    </w:p>
    <w:p w14:paraId="1974D2E6"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using </w:t>
      </w:r>
      <w:proofErr w:type="spellStart"/>
      <w:r w:rsidRPr="003F57E7">
        <w:rPr>
          <w:rFonts w:ascii="Courier New" w:hAnsi="Courier New" w:cs="Courier New"/>
          <w:sz w:val="20"/>
          <w:lang w:val="en-US"/>
        </w:rPr>
        <w:t>UnityEngine</w:t>
      </w:r>
      <w:proofErr w:type="spellEnd"/>
      <w:r w:rsidRPr="003F57E7">
        <w:rPr>
          <w:rFonts w:ascii="Courier New" w:hAnsi="Courier New" w:cs="Courier New"/>
          <w:sz w:val="20"/>
          <w:lang w:val="en-US"/>
        </w:rPr>
        <w:t>;</w:t>
      </w:r>
    </w:p>
    <w:p w14:paraId="31CB87FD"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using </w:t>
      </w:r>
      <w:proofErr w:type="spellStart"/>
      <w:r w:rsidRPr="003F57E7">
        <w:rPr>
          <w:rFonts w:ascii="Courier New" w:hAnsi="Courier New" w:cs="Courier New"/>
          <w:sz w:val="20"/>
          <w:lang w:val="en-US"/>
        </w:rPr>
        <w:t>Utils.Constants</w:t>
      </w:r>
      <w:proofErr w:type="spellEnd"/>
      <w:r w:rsidRPr="003F57E7">
        <w:rPr>
          <w:rFonts w:ascii="Courier New" w:hAnsi="Courier New" w:cs="Courier New"/>
          <w:sz w:val="20"/>
          <w:lang w:val="en-US"/>
        </w:rPr>
        <w:t>;</w:t>
      </w:r>
    </w:p>
    <w:p w14:paraId="682CC4DB" w14:textId="77777777" w:rsidR="003F57E7" w:rsidRPr="003F57E7" w:rsidRDefault="003F57E7" w:rsidP="003F57E7">
      <w:pPr>
        <w:rPr>
          <w:rFonts w:ascii="Courier New" w:hAnsi="Courier New" w:cs="Courier New"/>
          <w:sz w:val="20"/>
          <w:lang w:val="en-US"/>
        </w:rPr>
      </w:pPr>
    </w:p>
    <w:p w14:paraId="1888FE7F"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namespace </w:t>
      </w:r>
      <w:proofErr w:type="spellStart"/>
      <w:proofErr w:type="gramStart"/>
      <w:r w:rsidRPr="003F57E7">
        <w:rPr>
          <w:rFonts w:ascii="Courier New" w:hAnsi="Courier New" w:cs="Courier New"/>
          <w:sz w:val="20"/>
          <w:lang w:val="en-US"/>
        </w:rPr>
        <w:t>UI.MainMenu</w:t>
      </w:r>
      <w:proofErr w:type="spellEnd"/>
      <w:proofErr w:type="gramEnd"/>
    </w:p>
    <w:p w14:paraId="5A98080E"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w:t>
      </w:r>
    </w:p>
    <w:p w14:paraId="1579EA97"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public class </w:t>
      </w:r>
      <w:proofErr w:type="spellStart"/>
      <w:proofErr w:type="gramStart"/>
      <w:r w:rsidRPr="003F57E7">
        <w:rPr>
          <w:rFonts w:ascii="Courier New" w:hAnsi="Courier New" w:cs="Courier New"/>
          <w:sz w:val="20"/>
          <w:lang w:val="en-US"/>
        </w:rPr>
        <w:t>MainMenuService</w:t>
      </w:r>
      <w:proofErr w:type="spellEnd"/>
      <w:r w:rsidRPr="003F57E7">
        <w:rPr>
          <w:rFonts w:ascii="Courier New" w:hAnsi="Courier New" w:cs="Courier New"/>
          <w:sz w:val="20"/>
          <w:lang w:val="en-US"/>
        </w:rPr>
        <w:t xml:space="preserve"> :</w:t>
      </w:r>
      <w:proofErr w:type="gramEnd"/>
      <w:r w:rsidRPr="003F57E7">
        <w:rPr>
          <w:rFonts w:ascii="Courier New" w:hAnsi="Courier New" w:cs="Courier New"/>
          <w:sz w:val="20"/>
          <w:lang w:val="en-US"/>
        </w:rPr>
        <w:t xml:space="preserve"> </w:t>
      </w:r>
      <w:proofErr w:type="spellStart"/>
      <w:r w:rsidRPr="003F57E7">
        <w:rPr>
          <w:rFonts w:ascii="Courier New" w:hAnsi="Courier New" w:cs="Courier New"/>
          <w:sz w:val="20"/>
          <w:lang w:val="en-US"/>
        </w:rPr>
        <w:t>MonoBehaviour</w:t>
      </w:r>
      <w:proofErr w:type="spellEnd"/>
    </w:p>
    <w:p w14:paraId="01294CBF"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
    <w:p w14:paraId="2871DD1B"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[Dependence] </w:t>
      </w:r>
    </w:p>
    <w:p w14:paraId="333C249C"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private </w:t>
      </w:r>
      <w:proofErr w:type="spellStart"/>
      <w:r w:rsidRPr="003F57E7">
        <w:rPr>
          <w:rFonts w:ascii="Courier New" w:hAnsi="Courier New" w:cs="Courier New"/>
          <w:sz w:val="20"/>
          <w:lang w:val="en-US"/>
        </w:rPr>
        <w:t>DependencyService</w:t>
      </w:r>
      <w:proofErr w:type="spellEnd"/>
      <w:r w:rsidRPr="003F57E7">
        <w:rPr>
          <w:rFonts w:ascii="Courier New" w:hAnsi="Courier New" w:cs="Courier New"/>
          <w:sz w:val="20"/>
          <w:lang w:val="en-US"/>
        </w:rPr>
        <w:t xml:space="preserve"> _</w:t>
      </w:r>
      <w:proofErr w:type="spellStart"/>
      <w:r w:rsidRPr="003F57E7">
        <w:rPr>
          <w:rFonts w:ascii="Courier New" w:hAnsi="Courier New" w:cs="Courier New"/>
          <w:sz w:val="20"/>
          <w:lang w:val="en-US"/>
        </w:rPr>
        <w:t>dependencyService</w:t>
      </w:r>
      <w:proofErr w:type="spellEnd"/>
      <w:r w:rsidRPr="003F57E7">
        <w:rPr>
          <w:rFonts w:ascii="Courier New" w:hAnsi="Courier New" w:cs="Courier New"/>
          <w:sz w:val="20"/>
          <w:lang w:val="en-US"/>
        </w:rPr>
        <w:t>;</w:t>
      </w:r>
    </w:p>
    <w:p w14:paraId="255544CF" w14:textId="77777777" w:rsidR="003F57E7" w:rsidRPr="003F57E7" w:rsidRDefault="003F57E7" w:rsidP="003F57E7">
      <w:pPr>
        <w:rPr>
          <w:rFonts w:ascii="Courier New" w:hAnsi="Courier New" w:cs="Courier New"/>
          <w:sz w:val="20"/>
          <w:lang w:val="en-US"/>
        </w:rPr>
      </w:pPr>
    </w:p>
    <w:p w14:paraId="533D8A02"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private Transform _canvas;</w:t>
      </w:r>
    </w:p>
    <w:p w14:paraId="7AE457E3" w14:textId="77777777" w:rsidR="003F57E7" w:rsidRPr="003F57E7" w:rsidRDefault="003F57E7" w:rsidP="003F57E7">
      <w:pPr>
        <w:rPr>
          <w:rFonts w:ascii="Courier New" w:hAnsi="Courier New" w:cs="Courier New"/>
          <w:sz w:val="20"/>
          <w:lang w:val="en-US"/>
        </w:rPr>
      </w:pPr>
    </w:p>
    <w:p w14:paraId="250C89DD"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private void </w:t>
      </w:r>
      <w:proofErr w:type="gramStart"/>
      <w:r w:rsidRPr="003F57E7">
        <w:rPr>
          <w:rFonts w:ascii="Courier New" w:hAnsi="Courier New" w:cs="Courier New"/>
          <w:sz w:val="20"/>
          <w:lang w:val="en-US"/>
        </w:rPr>
        <w:t>Start(</w:t>
      </w:r>
      <w:proofErr w:type="gramEnd"/>
      <w:r w:rsidRPr="003F57E7">
        <w:rPr>
          <w:rFonts w:ascii="Courier New" w:hAnsi="Courier New" w:cs="Courier New"/>
          <w:sz w:val="20"/>
          <w:lang w:val="en-US"/>
        </w:rPr>
        <w:t>)</w:t>
      </w:r>
    </w:p>
    <w:p w14:paraId="6D11BA6D"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
    <w:p w14:paraId="5C29CAF4"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roofErr w:type="spellStart"/>
      <w:r w:rsidRPr="003F57E7">
        <w:rPr>
          <w:rFonts w:ascii="Courier New" w:hAnsi="Courier New" w:cs="Courier New"/>
          <w:sz w:val="20"/>
          <w:lang w:val="en-US"/>
        </w:rPr>
        <w:t>Debug.Log</w:t>
      </w:r>
      <w:proofErr w:type="spellEnd"/>
      <w:r w:rsidRPr="003F57E7">
        <w:rPr>
          <w:rFonts w:ascii="Courier New" w:hAnsi="Courier New" w:cs="Courier New"/>
          <w:sz w:val="20"/>
          <w:lang w:val="en-US"/>
        </w:rPr>
        <w:t>("</w:t>
      </w:r>
      <w:proofErr w:type="spellStart"/>
      <w:r w:rsidRPr="003F57E7">
        <w:rPr>
          <w:rFonts w:ascii="Courier New" w:hAnsi="Courier New" w:cs="Courier New"/>
          <w:sz w:val="20"/>
          <w:lang w:val="en-US"/>
        </w:rPr>
        <w:t>UIService</w:t>
      </w:r>
      <w:proofErr w:type="spellEnd"/>
      <w:r w:rsidRPr="003F57E7">
        <w:rPr>
          <w:rFonts w:ascii="Courier New" w:hAnsi="Courier New" w:cs="Courier New"/>
          <w:sz w:val="20"/>
          <w:lang w:val="en-US"/>
        </w:rPr>
        <w:t xml:space="preserve"> start");</w:t>
      </w:r>
    </w:p>
    <w:p w14:paraId="4A5BC716"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_canvas = </w:t>
      </w:r>
      <w:proofErr w:type="spellStart"/>
      <w:r w:rsidRPr="003F57E7">
        <w:rPr>
          <w:rFonts w:ascii="Courier New" w:hAnsi="Courier New" w:cs="Courier New"/>
          <w:sz w:val="20"/>
          <w:lang w:val="en-US"/>
        </w:rPr>
        <w:t>gameObject.GetComponentInChildren</w:t>
      </w:r>
      <w:proofErr w:type="spellEnd"/>
      <w:r w:rsidRPr="003F57E7">
        <w:rPr>
          <w:rFonts w:ascii="Courier New" w:hAnsi="Courier New" w:cs="Courier New"/>
          <w:sz w:val="20"/>
          <w:lang w:val="en-US"/>
        </w:rPr>
        <w:t>&lt;Canvas</w:t>
      </w:r>
      <w:proofErr w:type="gramStart"/>
      <w:r w:rsidRPr="003F57E7">
        <w:rPr>
          <w:rFonts w:ascii="Courier New" w:hAnsi="Courier New" w:cs="Courier New"/>
          <w:sz w:val="20"/>
          <w:lang w:val="en-US"/>
        </w:rPr>
        <w:t>&gt;(</w:t>
      </w:r>
      <w:proofErr w:type="gramEnd"/>
      <w:r w:rsidRPr="003F57E7">
        <w:rPr>
          <w:rFonts w:ascii="Courier New" w:hAnsi="Courier New" w:cs="Courier New"/>
          <w:sz w:val="20"/>
          <w:lang w:val="en-US"/>
        </w:rPr>
        <w:t>).transform;</w:t>
      </w:r>
    </w:p>
    <w:p w14:paraId="3DF165AB"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roofErr w:type="spellStart"/>
      <w:proofErr w:type="gramStart"/>
      <w:r w:rsidRPr="003F57E7">
        <w:rPr>
          <w:rFonts w:ascii="Courier New" w:hAnsi="Courier New" w:cs="Courier New"/>
          <w:sz w:val="20"/>
          <w:lang w:val="en-US"/>
        </w:rPr>
        <w:t>CreateMainMenu</w:t>
      </w:r>
      <w:proofErr w:type="spellEnd"/>
      <w:r w:rsidRPr="003F57E7">
        <w:rPr>
          <w:rFonts w:ascii="Courier New" w:hAnsi="Courier New" w:cs="Courier New"/>
          <w:sz w:val="20"/>
          <w:lang w:val="en-US"/>
        </w:rPr>
        <w:t>(</w:t>
      </w:r>
      <w:proofErr w:type="gramEnd"/>
      <w:r w:rsidRPr="003F57E7">
        <w:rPr>
          <w:rFonts w:ascii="Courier New" w:hAnsi="Courier New" w:cs="Courier New"/>
          <w:sz w:val="20"/>
          <w:lang w:val="en-US"/>
        </w:rPr>
        <w:t>);</w:t>
      </w:r>
    </w:p>
    <w:p w14:paraId="70D62051"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
    <w:p w14:paraId="61A2C367" w14:textId="77777777" w:rsidR="003F57E7" w:rsidRPr="003F57E7" w:rsidRDefault="003F57E7" w:rsidP="003F57E7">
      <w:pPr>
        <w:rPr>
          <w:rFonts w:ascii="Courier New" w:hAnsi="Courier New" w:cs="Courier New"/>
          <w:sz w:val="20"/>
          <w:lang w:val="en-US"/>
        </w:rPr>
      </w:pPr>
    </w:p>
    <w:p w14:paraId="3C2F298C"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private void </w:t>
      </w:r>
      <w:proofErr w:type="spellStart"/>
      <w:proofErr w:type="gramStart"/>
      <w:r w:rsidRPr="003F57E7">
        <w:rPr>
          <w:rFonts w:ascii="Courier New" w:hAnsi="Courier New" w:cs="Courier New"/>
          <w:sz w:val="20"/>
          <w:lang w:val="en-US"/>
        </w:rPr>
        <w:t>CreateMainMenu</w:t>
      </w:r>
      <w:proofErr w:type="spellEnd"/>
      <w:r w:rsidRPr="003F57E7">
        <w:rPr>
          <w:rFonts w:ascii="Courier New" w:hAnsi="Courier New" w:cs="Courier New"/>
          <w:sz w:val="20"/>
          <w:lang w:val="en-US"/>
        </w:rPr>
        <w:t>(</w:t>
      </w:r>
      <w:proofErr w:type="gramEnd"/>
      <w:r w:rsidRPr="003F57E7">
        <w:rPr>
          <w:rFonts w:ascii="Courier New" w:hAnsi="Courier New" w:cs="Courier New"/>
          <w:sz w:val="20"/>
          <w:lang w:val="en-US"/>
        </w:rPr>
        <w:t>)</w:t>
      </w:r>
    </w:p>
    <w:p w14:paraId="7859C59C"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
    <w:p w14:paraId="26FEE523"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roofErr w:type="spellStart"/>
      <w:r w:rsidRPr="003F57E7">
        <w:rPr>
          <w:rFonts w:ascii="Courier New" w:hAnsi="Courier New" w:cs="Courier New"/>
          <w:sz w:val="20"/>
          <w:lang w:val="en-US"/>
        </w:rPr>
        <w:t>MainMenuController</w:t>
      </w:r>
      <w:proofErr w:type="spellEnd"/>
      <w:r w:rsidRPr="003F57E7">
        <w:rPr>
          <w:rFonts w:ascii="Courier New" w:hAnsi="Courier New" w:cs="Courier New"/>
          <w:sz w:val="20"/>
          <w:lang w:val="en-US"/>
        </w:rPr>
        <w:t xml:space="preserve"> </w:t>
      </w:r>
      <w:proofErr w:type="spellStart"/>
      <w:r w:rsidRPr="003F57E7">
        <w:rPr>
          <w:rFonts w:ascii="Courier New" w:hAnsi="Courier New" w:cs="Courier New"/>
          <w:sz w:val="20"/>
          <w:lang w:val="en-US"/>
        </w:rPr>
        <w:t>mainMenuController</w:t>
      </w:r>
      <w:proofErr w:type="spellEnd"/>
      <w:r w:rsidRPr="003F57E7">
        <w:rPr>
          <w:rFonts w:ascii="Courier New" w:hAnsi="Courier New" w:cs="Courier New"/>
          <w:sz w:val="20"/>
          <w:lang w:val="en-US"/>
        </w:rPr>
        <w:t xml:space="preserve"> = _dependencyService.CreateObjectWithController&lt;MainMenuController</w:t>
      </w:r>
      <w:proofErr w:type="gramStart"/>
      <w:r w:rsidRPr="003F57E7">
        <w:rPr>
          <w:rFonts w:ascii="Courier New" w:hAnsi="Courier New" w:cs="Courier New"/>
          <w:sz w:val="20"/>
          <w:lang w:val="en-US"/>
        </w:rPr>
        <w:t>&gt;(</w:t>
      </w:r>
      <w:proofErr w:type="gramEnd"/>
      <w:r w:rsidRPr="003F57E7">
        <w:rPr>
          <w:rFonts w:ascii="Courier New" w:hAnsi="Courier New" w:cs="Courier New"/>
          <w:sz w:val="20"/>
          <w:lang w:val="en-US"/>
        </w:rPr>
        <w:t>GameConstants.MAIN_MENU, _canvas);</w:t>
      </w:r>
    </w:p>
    <w:p w14:paraId="1BA9461C"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roofErr w:type="spellStart"/>
      <w:proofErr w:type="gramStart"/>
      <w:r w:rsidRPr="003F57E7">
        <w:rPr>
          <w:rFonts w:ascii="Courier New" w:hAnsi="Courier New" w:cs="Courier New"/>
          <w:sz w:val="20"/>
          <w:lang w:val="en-US"/>
        </w:rPr>
        <w:t>mainMenuController.transform.SetAsFirstSibling</w:t>
      </w:r>
      <w:proofErr w:type="spellEnd"/>
      <w:proofErr w:type="gramEnd"/>
      <w:r w:rsidRPr="003F57E7">
        <w:rPr>
          <w:rFonts w:ascii="Courier New" w:hAnsi="Courier New" w:cs="Courier New"/>
          <w:sz w:val="20"/>
          <w:lang w:val="en-US"/>
        </w:rPr>
        <w:t>();</w:t>
      </w:r>
    </w:p>
    <w:p w14:paraId="47F36435"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
    <w:p w14:paraId="5F581C65" w14:textId="77777777" w:rsidR="003F57E7" w:rsidRPr="003F57E7" w:rsidRDefault="003F57E7" w:rsidP="003F57E7">
      <w:pPr>
        <w:rPr>
          <w:rFonts w:ascii="Courier New" w:hAnsi="Courier New" w:cs="Courier New"/>
          <w:sz w:val="20"/>
          <w:lang w:val="en-US"/>
        </w:rPr>
      </w:pPr>
    </w:p>
    <w:p w14:paraId="5246320C"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public Transform Canvas =&gt; _canvas;</w:t>
      </w:r>
    </w:p>
    <w:p w14:paraId="69FACAA7"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public float </w:t>
      </w:r>
      <w:proofErr w:type="spellStart"/>
      <w:r w:rsidRPr="003F57E7">
        <w:rPr>
          <w:rFonts w:ascii="Courier New" w:hAnsi="Courier New" w:cs="Courier New"/>
          <w:sz w:val="20"/>
          <w:lang w:val="en-US"/>
        </w:rPr>
        <w:t>ScaleFactor</w:t>
      </w:r>
      <w:proofErr w:type="spellEnd"/>
      <w:r w:rsidRPr="003F57E7">
        <w:rPr>
          <w:rFonts w:ascii="Courier New" w:hAnsi="Courier New" w:cs="Courier New"/>
          <w:sz w:val="20"/>
          <w:lang w:val="en-US"/>
        </w:rPr>
        <w:t xml:space="preserve"> =&gt; _</w:t>
      </w:r>
      <w:proofErr w:type="spellStart"/>
      <w:proofErr w:type="gramStart"/>
      <w:r w:rsidRPr="003F57E7">
        <w:rPr>
          <w:rFonts w:ascii="Courier New" w:hAnsi="Courier New" w:cs="Courier New"/>
          <w:sz w:val="20"/>
          <w:lang w:val="en-US"/>
        </w:rPr>
        <w:t>canvas.GetComponent</w:t>
      </w:r>
      <w:proofErr w:type="spellEnd"/>
      <w:proofErr w:type="gramEnd"/>
      <w:r w:rsidRPr="003F57E7">
        <w:rPr>
          <w:rFonts w:ascii="Courier New" w:hAnsi="Courier New" w:cs="Courier New"/>
          <w:sz w:val="20"/>
          <w:lang w:val="en-US"/>
        </w:rPr>
        <w:t>&lt;Canvas&gt;().</w:t>
      </w:r>
      <w:proofErr w:type="spellStart"/>
      <w:r w:rsidRPr="003F57E7">
        <w:rPr>
          <w:rFonts w:ascii="Courier New" w:hAnsi="Courier New" w:cs="Courier New"/>
          <w:sz w:val="20"/>
          <w:lang w:val="en-US"/>
        </w:rPr>
        <w:t>scaleFactor</w:t>
      </w:r>
      <w:proofErr w:type="spellEnd"/>
      <w:r w:rsidRPr="003F57E7">
        <w:rPr>
          <w:rFonts w:ascii="Courier New" w:hAnsi="Courier New" w:cs="Courier New"/>
          <w:sz w:val="20"/>
          <w:lang w:val="en-US"/>
        </w:rPr>
        <w:t>;</w:t>
      </w:r>
    </w:p>
    <w:p w14:paraId="553D4FC5" w14:textId="77777777" w:rsidR="003F57E7" w:rsidRPr="003F57E7" w:rsidRDefault="003F57E7" w:rsidP="003F57E7">
      <w:pPr>
        <w:rPr>
          <w:rFonts w:ascii="Courier New" w:hAnsi="Courier New" w:cs="Courier New"/>
          <w:sz w:val="20"/>
          <w:lang w:val="en-US"/>
        </w:rPr>
      </w:pPr>
      <w:r w:rsidRPr="003F57E7">
        <w:rPr>
          <w:rFonts w:ascii="Courier New" w:hAnsi="Courier New" w:cs="Courier New"/>
          <w:sz w:val="20"/>
          <w:lang w:val="en-US"/>
        </w:rPr>
        <w:t xml:space="preserve">    }</w:t>
      </w:r>
    </w:p>
    <w:p w14:paraId="681F8A63" w14:textId="2C2A1002" w:rsidR="00AC4B93" w:rsidRDefault="003F57E7" w:rsidP="003F57E7">
      <w:pPr>
        <w:rPr>
          <w:rFonts w:ascii="Courier New" w:hAnsi="Courier New" w:cs="Courier New"/>
          <w:sz w:val="20"/>
          <w:lang w:val="en-US"/>
        </w:rPr>
      </w:pPr>
      <w:r w:rsidRPr="003F57E7">
        <w:rPr>
          <w:rFonts w:ascii="Courier New" w:hAnsi="Courier New" w:cs="Courier New"/>
          <w:sz w:val="20"/>
          <w:lang w:val="en-US"/>
        </w:rPr>
        <w:t>}</w:t>
      </w:r>
    </w:p>
    <w:p w14:paraId="7BDAC877" w14:textId="654B9515" w:rsidR="004016EA" w:rsidRDefault="004016EA" w:rsidP="004016EA">
      <w:pPr>
        <w:pStyle w:val="af9"/>
        <w:rPr>
          <w:lang w:val="en-US"/>
        </w:rPr>
      </w:pPr>
      <w:r w:rsidRPr="00DA02E3">
        <w:t>Листинг</w:t>
      </w:r>
      <w:r w:rsidRPr="00604437">
        <w:rPr>
          <w:lang w:val="en-US"/>
        </w:rPr>
        <w:t xml:space="preserve"> </w:t>
      </w:r>
      <w:r>
        <w:t>Г</w:t>
      </w:r>
      <w:r w:rsidRPr="00604437">
        <w:rPr>
          <w:lang w:val="en-US"/>
        </w:rPr>
        <w:t>.</w:t>
      </w:r>
      <w:r w:rsidR="00F16AD0" w:rsidRPr="00AD297D">
        <w:rPr>
          <w:lang w:val="en-US"/>
        </w:rPr>
        <w:t>9</w:t>
      </w:r>
      <w:r w:rsidRPr="00604437">
        <w:rPr>
          <w:lang w:val="en-US"/>
        </w:rPr>
        <w:t xml:space="preserve"> –</w:t>
      </w:r>
      <w:r w:rsidR="00082141" w:rsidRPr="004E62A4">
        <w:rPr>
          <w:lang w:val="en-US"/>
        </w:rPr>
        <w:t xml:space="preserve"> </w:t>
      </w:r>
      <w:r>
        <w:t>Компонент</w:t>
      </w:r>
      <w:r w:rsidRPr="00604437">
        <w:rPr>
          <w:lang w:val="en-US"/>
        </w:rPr>
        <w:t xml:space="preserve"> </w:t>
      </w:r>
      <w:proofErr w:type="spellStart"/>
      <w:r w:rsidR="00737024" w:rsidRPr="00737024">
        <w:rPr>
          <w:lang w:val="en-US"/>
        </w:rPr>
        <w:t>AudioService</w:t>
      </w:r>
      <w:r w:rsidRPr="00604437">
        <w:rPr>
          <w:lang w:val="en-US"/>
        </w:rPr>
        <w:t>.</w:t>
      </w:r>
      <w:r>
        <w:rPr>
          <w:lang w:val="en-US"/>
        </w:rPr>
        <w:t>cs</w:t>
      </w:r>
      <w:proofErr w:type="spellEnd"/>
    </w:p>
    <w:p w14:paraId="3C75E8F4"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using </w:t>
      </w:r>
      <w:proofErr w:type="spellStart"/>
      <w:r w:rsidRPr="00737024">
        <w:rPr>
          <w:rFonts w:ascii="Courier New" w:hAnsi="Courier New" w:cs="Courier New"/>
          <w:sz w:val="20"/>
          <w:lang w:val="en-US"/>
        </w:rPr>
        <w:t>Audio.Controller</w:t>
      </w:r>
      <w:proofErr w:type="spellEnd"/>
      <w:r w:rsidRPr="00737024">
        <w:rPr>
          <w:rFonts w:ascii="Courier New" w:hAnsi="Courier New" w:cs="Courier New"/>
          <w:sz w:val="20"/>
          <w:lang w:val="en-US"/>
        </w:rPr>
        <w:t>;</w:t>
      </w:r>
    </w:p>
    <w:p w14:paraId="1276BA46"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using </w:t>
      </w:r>
      <w:proofErr w:type="spellStart"/>
      <w:proofErr w:type="gramStart"/>
      <w:r w:rsidRPr="00737024">
        <w:rPr>
          <w:rFonts w:ascii="Courier New" w:hAnsi="Courier New" w:cs="Courier New"/>
          <w:sz w:val="20"/>
          <w:lang w:val="en-US"/>
        </w:rPr>
        <w:t>Cysharp.Threading.Tasks</w:t>
      </w:r>
      <w:proofErr w:type="spellEnd"/>
      <w:proofErr w:type="gramEnd"/>
      <w:r w:rsidRPr="00737024">
        <w:rPr>
          <w:rFonts w:ascii="Courier New" w:hAnsi="Courier New" w:cs="Courier New"/>
          <w:sz w:val="20"/>
          <w:lang w:val="en-US"/>
        </w:rPr>
        <w:t>;</w:t>
      </w:r>
    </w:p>
    <w:p w14:paraId="6FD4DCE7"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using </w:t>
      </w:r>
      <w:proofErr w:type="spellStart"/>
      <w:r w:rsidRPr="00737024">
        <w:rPr>
          <w:rFonts w:ascii="Courier New" w:hAnsi="Courier New" w:cs="Courier New"/>
          <w:sz w:val="20"/>
          <w:lang w:val="en-US"/>
        </w:rPr>
        <w:t>UnityEngine</w:t>
      </w:r>
      <w:proofErr w:type="spellEnd"/>
      <w:r w:rsidRPr="00737024">
        <w:rPr>
          <w:rFonts w:ascii="Courier New" w:hAnsi="Courier New" w:cs="Courier New"/>
          <w:sz w:val="20"/>
          <w:lang w:val="en-US"/>
        </w:rPr>
        <w:t>;</w:t>
      </w:r>
    </w:p>
    <w:p w14:paraId="542B8313"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using </w:t>
      </w:r>
      <w:proofErr w:type="spellStart"/>
      <w:r w:rsidRPr="00737024">
        <w:rPr>
          <w:rFonts w:ascii="Courier New" w:hAnsi="Courier New" w:cs="Courier New"/>
          <w:sz w:val="20"/>
          <w:lang w:val="en-US"/>
        </w:rPr>
        <w:t>UnityEngine.Networking</w:t>
      </w:r>
      <w:proofErr w:type="spellEnd"/>
      <w:r w:rsidRPr="00737024">
        <w:rPr>
          <w:rFonts w:ascii="Courier New" w:hAnsi="Courier New" w:cs="Courier New"/>
          <w:sz w:val="20"/>
          <w:lang w:val="en-US"/>
        </w:rPr>
        <w:t>;</w:t>
      </w:r>
    </w:p>
    <w:p w14:paraId="2450652B"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using </w:t>
      </w:r>
      <w:proofErr w:type="spellStart"/>
      <w:r w:rsidRPr="00737024">
        <w:rPr>
          <w:rFonts w:ascii="Courier New" w:hAnsi="Courier New" w:cs="Courier New"/>
          <w:sz w:val="20"/>
          <w:lang w:val="en-US"/>
        </w:rPr>
        <w:t>Utils.Constants</w:t>
      </w:r>
      <w:proofErr w:type="spellEnd"/>
      <w:r w:rsidRPr="00737024">
        <w:rPr>
          <w:rFonts w:ascii="Courier New" w:hAnsi="Courier New" w:cs="Courier New"/>
          <w:sz w:val="20"/>
          <w:lang w:val="en-US"/>
        </w:rPr>
        <w:t>;</w:t>
      </w:r>
    </w:p>
    <w:p w14:paraId="3B45E05D" w14:textId="77777777" w:rsidR="00737024" w:rsidRPr="00737024" w:rsidRDefault="00737024" w:rsidP="00737024">
      <w:pPr>
        <w:rPr>
          <w:rFonts w:ascii="Courier New" w:hAnsi="Courier New" w:cs="Courier New"/>
          <w:sz w:val="20"/>
          <w:lang w:val="en-US"/>
        </w:rPr>
      </w:pPr>
    </w:p>
    <w:p w14:paraId="02BD1D0A"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namespace </w:t>
      </w:r>
      <w:proofErr w:type="spellStart"/>
      <w:r w:rsidRPr="00737024">
        <w:rPr>
          <w:rFonts w:ascii="Courier New" w:hAnsi="Courier New" w:cs="Courier New"/>
          <w:sz w:val="20"/>
          <w:lang w:val="en-US"/>
        </w:rPr>
        <w:t>Audio.Service</w:t>
      </w:r>
      <w:proofErr w:type="spellEnd"/>
    </w:p>
    <w:p w14:paraId="2C0FC686"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w:t>
      </w:r>
    </w:p>
    <w:p w14:paraId="743FDDDE"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public class </w:t>
      </w:r>
      <w:proofErr w:type="spellStart"/>
      <w:proofErr w:type="gramStart"/>
      <w:r w:rsidRPr="00737024">
        <w:rPr>
          <w:rFonts w:ascii="Courier New" w:hAnsi="Courier New" w:cs="Courier New"/>
          <w:sz w:val="20"/>
          <w:lang w:val="en-US"/>
        </w:rPr>
        <w:t>AudioService</w:t>
      </w:r>
      <w:proofErr w:type="spellEnd"/>
      <w:r w:rsidRPr="00737024">
        <w:rPr>
          <w:rFonts w:ascii="Courier New" w:hAnsi="Courier New" w:cs="Courier New"/>
          <w:sz w:val="20"/>
          <w:lang w:val="en-US"/>
        </w:rPr>
        <w:t xml:space="preserve"> :</w:t>
      </w:r>
      <w:proofErr w:type="gramEnd"/>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MonoBehaviour</w:t>
      </w:r>
      <w:proofErr w:type="spellEnd"/>
    </w:p>
    <w:p w14:paraId="512F80AA"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2667CCB5"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private Transform _</w:t>
      </w:r>
      <w:proofErr w:type="spellStart"/>
      <w:r w:rsidRPr="00737024">
        <w:rPr>
          <w:rFonts w:ascii="Courier New" w:hAnsi="Courier New" w:cs="Courier New"/>
          <w:sz w:val="20"/>
          <w:lang w:val="en-US"/>
        </w:rPr>
        <w:t>audioContainer</w:t>
      </w:r>
      <w:proofErr w:type="spellEnd"/>
      <w:r w:rsidRPr="00737024">
        <w:rPr>
          <w:rFonts w:ascii="Courier New" w:hAnsi="Courier New" w:cs="Courier New"/>
          <w:sz w:val="20"/>
          <w:lang w:val="en-US"/>
        </w:rPr>
        <w:t>;</w:t>
      </w:r>
    </w:p>
    <w:p w14:paraId="7724F226"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private </w:t>
      </w:r>
      <w:proofErr w:type="spellStart"/>
      <w:r w:rsidRPr="00737024">
        <w:rPr>
          <w:rFonts w:ascii="Courier New" w:hAnsi="Courier New" w:cs="Courier New"/>
          <w:sz w:val="20"/>
          <w:lang w:val="en-US"/>
        </w:rPr>
        <w:t>AudioSourceController</w:t>
      </w:r>
      <w:proofErr w:type="spellEnd"/>
      <w:r w:rsidRPr="00737024">
        <w:rPr>
          <w:rFonts w:ascii="Courier New" w:hAnsi="Courier New" w:cs="Courier New"/>
          <w:sz w:val="20"/>
          <w:lang w:val="en-US"/>
        </w:rPr>
        <w:t xml:space="preserve"> _</w:t>
      </w:r>
      <w:proofErr w:type="spellStart"/>
      <w:r w:rsidRPr="00737024">
        <w:rPr>
          <w:rFonts w:ascii="Courier New" w:hAnsi="Courier New" w:cs="Courier New"/>
          <w:sz w:val="20"/>
          <w:lang w:val="en-US"/>
        </w:rPr>
        <w:t>audioSourceController</w:t>
      </w:r>
      <w:proofErr w:type="spellEnd"/>
      <w:r w:rsidRPr="00737024">
        <w:rPr>
          <w:rFonts w:ascii="Courier New" w:hAnsi="Courier New" w:cs="Courier New"/>
          <w:sz w:val="20"/>
          <w:lang w:val="en-US"/>
        </w:rPr>
        <w:t>;</w:t>
      </w:r>
    </w:p>
    <w:p w14:paraId="5F6A970F" w14:textId="77777777" w:rsidR="00737024" w:rsidRPr="00737024" w:rsidRDefault="00737024" w:rsidP="00737024">
      <w:pPr>
        <w:rPr>
          <w:rFonts w:ascii="Courier New" w:hAnsi="Courier New" w:cs="Courier New"/>
          <w:sz w:val="20"/>
          <w:lang w:val="en-US"/>
        </w:rPr>
      </w:pPr>
    </w:p>
    <w:p w14:paraId="17321303"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private void </w:t>
      </w:r>
      <w:proofErr w:type="gramStart"/>
      <w:r w:rsidRPr="00737024">
        <w:rPr>
          <w:rFonts w:ascii="Courier New" w:hAnsi="Courier New" w:cs="Courier New"/>
          <w:sz w:val="20"/>
          <w:lang w:val="en-US"/>
        </w:rPr>
        <w:t>Start(</w:t>
      </w:r>
      <w:proofErr w:type="gramEnd"/>
      <w:r w:rsidRPr="00737024">
        <w:rPr>
          <w:rFonts w:ascii="Courier New" w:hAnsi="Courier New" w:cs="Courier New"/>
          <w:sz w:val="20"/>
          <w:lang w:val="en-US"/>
        </w:rPr>
        <w:t>)</w:t>
      </w:r>
    </w:p>
    <w:p w14:paraId="77101787"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3F639426"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_</w:t>
      </w:r>
      <w:proofErr w:type="spellStart"/>
      <w:r w:rsidRPr="00737024">
        <w:rPr>
          <w:rFonts w:ascii="Courier New" w:hAnsi="Courier New" w:cs="Courier New"/>
          <w:sz w:val="20"/>
          <w:lang w:val="en-US"/>
        </w:rPr>
        <w:t>audioContainer</w:t>
      </w:r>
      <w:proofErr w:type="spellEnd"/>
      <w:r w:rsidRPr="00737024">
        <w:rPr>
          <w:rFonts w:ascii="Courier New" w:hAnsi="Courier New" w:cs="Courier New"/>
          <w:sz w:val="20"/>
          <w:lang w:val="en-US"/>
        </w:rPr>
        <w:t xml:space="preserve"> = </w:t>
      </w:r>
      <w:proofErr w:type="spellStart"/>
      <w:r w:rsidRPr="00737024">
        <w:rPr>
          <w:rFonts w:ascii="Courier New" w:hAnsi="Courier New" w:cs="Courier New"/>
          <w:sz w:val="20"/>
          <w:lang w:val="en-US"/>
        </w:rPr>
        <w:t>GameObject.Find</w:t>
      </w:r>
      <w:proofErr w:type="spellEnd"/>
      <w:r w:rsidRPr="00737024">
        <w:rPr>
          <w:rFonts w:ascii="Courier New" w:hAnsi="Courier New" w:cs="Courier New"/>
          <w:sz w:val="20"/>
          <w:lang w:val="en-US"/>
        </w:rPr>
        <w:t>(</w:t>
      </w:r>
      <w:proofErr w:type="spellStart"/>
      <w:r w:rsidRPr="00737024">
        <w:rPr>
          <w:rFonts w:ascii="Courier New" w:hAnsi="Courier New" w:cs="Courier New"/>
          <w:sz w:val="20"/>
          <w:lang w:val="en-US"/>
        </w:rPr>
        <w:t>GameConstants.AUDIO_CONTAINER</w:t>
      </w:r>
      <w:proofErr w:type="spellEnd"/>
      <w:proofErr w:type="gramStart"/>
      <w:r w:rsidRPr="00737024">
        <w:rPr>
          <w:rFonts w:ascii="Courier New" w:hAnsi="Courier New" w:cs="Courier New"/>
          <w:sz w:val="20"/>
          <w:lang w:val="en-US"/>
        </w:rPr>
        <w:t>).transform</w:t>
      </w:r>
      <w:proofErr w:type="gramEnd"/>
      <w:r w:rsidRPr="00737024">
        <w:rPr>
          <w:rFonts w:ascii="Courier New" w:hAnsi="Courier New" w:cs="Courier New"/>
          <w:sz w:val="20"/>
          <w:lang w:val="en-US"/>
        </w:rPr>
        <w:t>;</w:t>
      </w:r>
    </w:p>
    <w:p w14:paraId="6A374441"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roofErr w:type="spellStart"/>
      <w:proofErr w:type="gramStart"/>
      <w:r w:rsidRPr="00737024">
        <w:rPr>
          <w:rFonts w:ascii="Courier New" w:hAnsi="Courier New" w:cs="Courier New"/>
          <w:sz w:val="20"/>
          <w:lang w:val="en-US"/>
        </w:rPr>
        <w:t>CreateAudioSourceController</w:t>
      </w:r>
      <w:proofErr w:type="spellEnd"/>
      <w:r w:rsidRPr="00737024">
        <w:rPr>
          <w:rFonts w:ascii="Courier New" w:hAnsi="Courier New" w:cs="Courier New"/>
          <w:sz w:val="20"/>
          <w:lang w:val="en-US"/>
        </w:rPr>
        <w:t>(</w:t>
      </w:r>
      <w:proofErr w:type="gramEnd"/>
      <w:r w:rsidRPr="00737024">
        <w:rPr>
          <w:rFonts w:ascii="Courier New" w:hAnsi="Courier New" w:cs="Courier New"/>
          <w:sz w:val="20"/>
          <w:lang w:val="en-US"/>
        </w:rPr>
        <w:t>);</w:t>
      </w:r>
    </w:p>
    <w:p w14:paraId="65425245"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3C5B070B" w14:textId="77777777" w:rsidR="00737024" w:rsidRPr="00737024" w:rsidRDefault="00737024" w:rsidP="00737024">
      <w:pPr>
        <w:rPr>
          <w:rFonts w:ascii="Courier New" w:hAnsi="Courier New" w:cs="Courier New"/>
          <w:sz w:val="20"/>
          <w:lang w:val="en-US"/>
        </w:rPr>
      </w:pPr>
    </w:p>
    <w:p w14:paraId="0B2A1301"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lastRenderedPageBreak/>
        <w:t xml:space="preserve">        public async </w:t>
      </w:r>
      <w:proofErr w:type="spellStart"/>
      <w:r w:rsidRPr="00737024">
        <w:rPr>
          <w:rFonts w:ascii="Courier New" w:hAnsi="Courier New" w:cs="Courier New"/>
          <w:sz w:val="20"/>
          <w:lang w:val="en-US"/>
        </w:rPr>
        <w:t>UniTask</w:t>
      </w:r>
      <w:proofErr w:type="spellEnd"/>
      <w:r w:rsidRPr="00737024">
        <w:rPr>
          <w:rFonts w:ascii="Courier New" w:hAnsi="Courier New" w:cs="Courier New"/>
          <w:sz w:val="20"/>
          <w:lang w:val="en-US"/>
        </w:rPr>
        <w:t xml:space="preserve"> </w:t>
      </w:r>
      <w:proofErr w:type="spellStart"/>
      <w:proofErr w:type="gramStart"/>
      <w:r w:rsidRPr="00737024">
        <w:rPr>
          <w:rFonts w:ascii="Courier New" w:hAnsi="Courier New" w:cs="Courier New"/>
          <w:sz w:val="20"/>
          <w:lang w:val="en-US"/>
        </w:rPr>
        <w:t>SoundTheWord</w:t>
      </w:r>
      <w:proofErr w:type="spellEnd"/>
      <w:r w:rsidRPr="00737024">
        <w:rPr>
          <w:rFonts w:ascii="Courier New" w:hAnsi="Courier New" w:cs="Courier New"/>
          <w:sz w:val="20"/>
          <w:lang w:val="en-US"/>
        </w:rPr>
        <w:t>(</w:t>
      </w:r>
      <w:proofErr w:type="gramEnd"/>
      <w:r w:rsidRPr="00737024">
        <w:rPr>
          <w:rFonts w:ascii="Courier New" w:hAnsi="Courier New" w:cs="Courier New"/>
          <w:sz w:val="20"/>
          <w:lang w:val="en-US"/>
        </w:rPr>
        <w:t>string text)</w:t>
      </w:r>
    </w:p>
    <w:p w14:paraId="6827D751"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5B7C22FA"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AudioClip</w:t>
      </w:r>
      <w:proofErr w:type="spellEnd"/>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audioClip</w:t>
      </w:r>
      <w:proofErr w:type="spellEnd"/>
      <w:r w:rsidRPr="00737024">
        <w:rPr>
          <w:rFonts w:ascii="Courier New" w:hAnsi="Courier New" w:cs="Courier New"/>
          <w:sz w:val="20"/>
          <w:lang w:val="en-US"/>
        </w:rPr>
        <w:t xml:space="preserve"> = await </w:t>
      </w:r>
      <w:proofErr w:type="spellStart"/>
      <w:r w:rsidRPr="00737024">
        <w:rPr>
          <w:rFonts w:ascii="Courier New" w:hAnsi="Courier New" w:cs="Courier New"/>
          <w:sz w:val="20"/>
          <w:lang w:val="en-US"/>
        </w:rPr>
        <w:t>GetAudio</w:t>
      </w:r>
      <w:proofErr w:type="spellEnd"/>
      <w:r w:rsidRPr="00737024">
        <w:rPr>
          <w:rFonts w:ascii="Courier New" w:hAnsi="Courier New" w:cs="Courier New"/>
          <w:sz w:val="20"/>
          <w:lang w:val="en-US"/>
        </w:rPr>
        <w:t>(text);</w:t>
      </w:r>
    </w:p>
    <w:p w14:paraId="4456C7E2"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_</w:t>
      </w:r>
      <w:proofErr w:type="spellStart"/>
      <w:r w:rsidRPr="00737024">
        <w:rPr>
          <w:rFonts w:ascii="Courier New" w:hAnsi="Courier New" w:cs="Courier New"/>
          <w:sz w:val="20"/>
          <w:lang w:val="en-US"/>
        </w:rPr>
        <w:t>audioSourceController.PlayOneShot</w:t>
      </w:r>
      <w:proofErr w:type="spellEnd"/>
      <w:r w:rsidRPr="00737024">
        <w:rPr>
          <w:rFonts w:ascii="Courier New" w:hAnsi="Courier New" w:cs="Courier New"/>
          <w:sz w:val="20"/>
          <w:lang w:val="en-US"/>
        </w:rPr>
        <w:t>(</w:t>
      </w:r>
      <w:proofErr w:type="spellStart"/>
      <w:r w:rsidRPr="00737024">
        <w:rPr>
          <w:rFonts w:ascii="Courier New" w:hAnsi="Courier New" w:cs="Courier New"/>
          <w:sz w:val="20"/>
          <w:lang w:val="en-US"/>
        </w:rPr>
        <w:t>audioClip</w:t>
      </w:r>
      <w:proofErr w:type="spellEnd"/>
      <w:r w:rsidRPr="00737024">
        <w:rPr>
          <w:rFonts w:ascii="Courier New" w:hAnsi="Courier New" w:cs="Courier New"/>
          <w:sz w:val="20"/>
          <w:lang w:val="en-US"/>
        </w:rPr>
        <w:t>);</w:t>
      </w:r>
    </w:p>
    <w:p w14:paraId="503EF4A1"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1A3BA1ED" w14:textId="77777777" w:rsidR="00737024" w:rsidRPr="00737024" w:rsidRDefault="00737024" w:rsidP="00737024">
      <w:pPr>
        <w:rPr>
          <w:rFonts w:ascii="Courier New" w:hAnsi="Courier New" w:cs="Courier New"/>
          <w:sz w:val="20"/>
          <w:lang w:val="en-US"/>
        </w:rPr>
      </w:pPr>
    </w:p>
    <w:p w14:paraId="7CBFC7FA"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private void </w:t>
      </w:r>
      <w:proofErr w:type="spellStart"/>
      <w:proofErr w:type="gramStart"/>
      <w:r w:rsidRPr="00737024">
        <w:rPr>
          <w:rFonts w:ascii="Courier New" w:hAnsi="Courier New" w:cs="Courier New"/>
          <w:sz w:val="20"/>
          <w:lang w:val="en-US"/>
        </w:rPr>
        <w:t>CreateAudioSourceController</w:t>
      </w:r>
      <w:proofErr w:type="spellEnd"/>
      <w:r w:rsidRPr="00737024">
        <w:rPr>
          <w:rFonts w:ascii="Courier New" w:hAnsi="Courier New" w:cs="Courier New"/>
          <w:sz w:val="20"/>
          <w:lang w:val="en-US"/>
        </w:rPr>
        <w:t>(</w:t>
      </w:r>
      <w:proofErr w:type="gramEnd"/>
      <w:r w:rsidRPr="00737024">
        <w:rPr>
          <w:rFonts w:ascii="Courier New" w:hAnsi="Courier New" w:cs="Courier New"/>
          <w:sz w:val="20"/>
          <w:lang w:val="en-US"/>
        </w:rPr>
        <w:t>)</w:t>
      </w:r>
    </w:p>
    <w:p w14:paraId="6467BB94"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7A93FD0C"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GameObject</w:t>
      </w:r>
      <w:proofErr w:type="spellEnd"/>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audioSourceObject</w:t>
      </w:r>
      <w:proofErr w:type="spellEnd"/>
      <w:r w:rsidRPr="00737024">
        <w:rPr>
          <w:rFonts w:ascii="Courier New" w:hAnsi="Courier New" w:cs="Courier New"/>
          <w:sz w:val="20"/>
          <w:lang w:val="en-US"/>
        </w:rPr>
        <w:t xml:space="preserve"> = </w:t>
      </w:r>
      <w:proofErr w:type="spellStart"/>
      <w:r w:rsidRPr="00737024">
        <w:rPr>
          <w:rFonts w:ascii="Courier New" w:hAnsi="Courier New" w:cs="Courier New"/>
          <w:sz w:val="20"/>
          <w:lang w:val="en-US"/>
        </w:rPr>
        <w:t>Resources.Load</w:t>
      </w:r>
      <w:proofErr w:type="spellEnd"/>
      <w:r w:rsidRPr="00737024">
        <w:rPr>
          <w:rFonts w:ascii="Courier New" w:hAnsi="Courier New" w:cs="Courier New"/>
          <w:sz w:val="20"/>
          <w:lang w:val="en-US"/>
        </w:rPr>
        <w:t>&lt;</w:t>
      </w:r>
      <w:proofErr w:type="spellStart"/>
      <w:r w:rsidRPr="00737024">
        <w:rPr>
          <w:rFonts w:ascii="Courier New" w:hAnsi="Courier New" w:cs="Courier New"/>
          <w:sz w:val="20"/>
          <w:lang w:val="en-US"/>
        </w:rPr>
        <w:t>GameObject</w:t>
      </w:r>
      <w:proofErr w:type="spellEnd"/>
      <w:r w:rsidRPr="00737024">
        <w:rPr>
          <w:rFonts w:ascii="Courier New" w:hAnsi="Courier New" w:cs="Courier New"/>
          <w:sz w:val="20"/>
          <w:lang w:val="en-US"/>
        </w:rPr>
        <w:t>&gt;(</w:t>
      </w:r>
      <w:proofErr w:type="spellStart"/>
      <w:r w:rsidRPr="00737024">
        <w:rPr>
          <w:rFonts w:ascii="Courier New" w:hAnsi="Courier New" w:cs="Courier New"/>
          <w:sz w:val="20"/>
          <w:lang w:val="en-US"/>
        </w:rPr>
        <w:t>GameConstants.SOUND_SOURCE</w:t>
      </w:r>
      <w:proofErr w:type="spellEnd"/>
      <w:r w:rsidRPr="00737024">
        <w:rPr>
          <w:rFonts w:ascii="Courier New" w:hAnsi="Courier New" w:cs="Courier New"/>
          <w:sz w:val="20"/>
          <w:lang w:val="en-US"/>
        </w:rPr>
        <w:t>);</w:t>
      </w:r>
    </w:p>
    <w:p w14:paraId="1A5F9EDC"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GameObject</w:t>
      </w:r>
      <w:proofErr w:type="spellEnd"/>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audioSourceInstance</w:t>
      </w:r>
      <w:proofErr w:type="spellEnd"/>
      <w:r w:rsidRPr="00737024">
        <w:rPr>
          <w:rFonts w:ascii="Courier New" w:hAnsi="Courier New" w:cs="Courier New"/>
          <w:sz w:val="20"/>
          <w:lang w:val="en-US"/>
        </w:rPr>
        <w:t xml:space="preserve"> = </w:t>
      </w:r>
      <w:proofErr w:type="gramStart"/>
      <w:r w:rsidRPr="00737024">
        <w:rPr>
          <w:rFonts w:ascii="Courier New" w:hAnsi="Courier New" w:cs="Courier New"/>
          <w:sz w:val="20"/>
          <w:lang w:val="en-US"/>
        </w:rPr>
        <w:t>Instantiate(</w:t>
      </w:r>
      <w:proofErr w:type="spellStart"/>
      <w:proofErr w:type="gramEnd"/>
      <w:r w:rsidRPr="00737024">
        <w:rPr>
          <w:rFonts w:ascii="Courier New" w:hAnsi="Courier New" w:cs="Courier New"/>
          <w:sz w:val="20"/>
          <w:lang w:val="en-US"/>
        </w:rPr>
        <w:t>audioSourceObject</w:t>
      </w:r>
      <w:proofErr w:type="spellEnd"/>
      <w:r w:rsidRPr="00737024">
        <w:rPr>
          <w:rFonts w:ascii="Courier New" w:hAnsi="Courier New" w:cs="Courier New"/>
          <w:sz w:val="20"/>
          <w:lang w:val="en-US"/>
        </w:rPr>
        <w:t>, _</w:t>
      </w:r>
      <w:proofErr w:type="spellStart"/>
      <w:r w:rsidRPr="00737024">
        <w:rPr>
          <w:rFonts w:ascii="Courier New" w:hAnsi="Courier New" w:cs="Courier New"/>
          <w:sz w:val="20"/>
          <w:lang w:val="en-US"/>
        </w:rPr>
        <w:t>audioContainer</w:t>
      </w:r>
      <w:proofErr w:type="spellEnd"/>
      <w:r w:rsidRPr="00737024">
        <w:rPr>
          <w:rFonts w:ascii="Courier New" w:hAnsi="Courier New" w:cs="Courier New"/>
          <w:sz w:val="20"/>
          <w:lang w:val="en-US"/>
        </w:rPr>
        <w:t>, false);</w:t>
      </w:r>
    </w:p>
    <w:p w14:paraId="615E2E2B"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_</w:t>
      </w:r>
      <w:proofErr w:type="spellStart"/>
      <w:r w:rsidRPr="00737024">
        <w:rPr>
          <w:rFonts w:ascii="Courier New" w:hAnsi="Courier New" w:cs="Courier New"/>
          <w:sz w:val="20"/>
          <w:lang w:val="en-US"/>
        </w:rPr>
        <w:t>audioSourceController</w:t>
      </w:r>
      <w:proofErr w:type="spellEnd"/>
      <w:r w:rsidRPr="00737024">
        <w:rPr>
          <w:rFonts w:ascii="Courier New" w:hAnsi="Courier New" w:cs="Courier New"/>
          <w:sz w:val="20"/>
          <w:lang w:val="en-US"/>
        </w:rPr>
        <w:t xml:space="preserve"> = </w:t>
      </w:r>
      <w:proofErr w:type="spellStart"/>
      <w:r w:rsidRPr="00737024">
        <w:rPr>
          <w:rFonts w:ascii="Courier New" w:hAnsi="Courier New" w:cs="Courier New"/>
          <w:sz w:val="20"/>
          <w:lang w:val="en-US"/>
        </w:rPr>
        <w:t>audioSourceInstance.AddComponent</w:t>
      </w:r>
      <w:proofErr w:type="spellEnd"/>
      <w:r w:rsidRPr="00737024">
        <w:rPr>
          <w:rFonts w:ascii="Courier New" w:hAnsi="Courier New" w:cs="Courier New"/>
          <w:sz w:val="20"/>
          <w:lang w:val="en-US"/>
        </w:rPr>
        <w:t>&lt;</w:t>
      </w:r>
      <w:proofErr w:type="spellStart"/>
      <w:r w:rsidRPr="00737024">
        <w:rPr>
          <w:rFonts w:ascii="Courier New" w:hAnsi="Courier New" w:cs="Courier New"/>
          <w:sz w:val="20"/>
          <w:lang w:val="en-US"/>
        </w:rPr>
        <w:t>AudioSourceController</w:t>
      </w:r>
      <w:proofErr w:type="spellEnd"/>
      <w:proofErr w:type="gramStart"/>
      <w:r w:rsidRPr="00737024">
        <w:rPr>
          <w:rFonts w:ascii="Courier New" w:hAnsi="Courier New" w:cs="Courier New"/>
          <w:sz w:val="20"/>
          <w:lang w:val="en-US"/>
        </w:rPr>
        <w:t>&gt;(</w:t>
      </w:r>
      <w:proofErr w:type="gramEnd"/>
      <w:r w:rsidRPr="00737024">
        <w:rPr>
          <w:rFonts w:ascii="Courier New" w:hAnsi="Courier New" w:cs="Courier New"/>
          <w:sz w:val="20"/>
          <w:lang w:val="en-US"/>
        </w:rPr>
        <w:t>);</w:t>
      </w:r>
    </w:p>
    <w:p w14:paraId="751E1610"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1E4159FA"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4C259087"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private async </w:t>
      </w:r>
      <w:proofErr w:type="spellStart"/>
      <w:r w:rsidRPr="00737024">
        <w:rPr>
          <w:rFonts w:ascii="Courier New" w:hAnsi="Courier New" w:cs="Courier New"/>
          <w:sz w:val="20"/>
          <w:lang w:val="en-US"/>
        </w:rPr>
        <w:t>UniTask</w:t>
      </w:r>
      <w:proofErr w:type="spellEnd"/>
      <w:r w:rsidRPr="00737024">
        <w:rPr>
          <w:rFonts w:ascii="Courier New" w:hAnsi="Courier New" w:cs="Courier New"/>
          <w:sz w:val="20"/>
          <w:lang w:val="en-US"/>
        </w:rPr>
        <w:t>&lt;</w:t>
      </w:r>
      <w:proofErr w:type="spellStart"/>
      <w:r w:rsidRPr="00737024">
        <w:rPr>
          <w:rFonts w:ascii="Courier New" w:hAnsi="Courier New" w:cs="Courier New"/>
          <w:sz w:val="20"/>
          <w:lang w:val="en-US"/>
        </w:rPr>
        <w:t>AudioClip</w:t>
      </w:r>
      <w:proofErr w:type="spellEnd"/>
      <w:r w:rsidRPr="00737024">
        <w:rPr>
          <w:rFonts w:ascii="Courier New" w:hAnsi="Courier New" w:cs="Courier New"/>
          <w:sz w:val="20"/>
          <w:lang w:val="en-US"/>
        </w:rPr>
        <w:t xml:space="preserve">&gt; </w:t>
      </w:r>
      <w:proofErr w:type="spellStart"/>
      <w:proofErr w:type="gramStart"/>
      <w:r w:rsidRPr="00737024">
        <w:rPr>
          <w:rFonts w:ascii="Courier New" w:hAnsi="Courier New" w:cs="Courier New"/>
          <w:sz w:val="20"/>
          <w:lang w:val="en-US"/>
        </w:rPr>
        <w:t>GetAudio</w:t>
      </w:r>
      <w:proofErr w:type="spellEnd"/>
      <w:r w:rsidRPr="00737024">
        <w:rPr>
          <w:rFonts w:ascii="Courier New" w:hAnsi="Courier New" w:cs="Courier New"/>
          <w:sz w:val="20"/>
          <w:lang w:val="en-US"/>
        </w:rPr>
        <w:t>(</w:t>
      </w:r>
      <w:proofErr w:type="gramEnd"/>
      <w:r w:rsidRPr="00737024">
        <w:rPr>
          <w:rFonts w:ascii="Courier New" w:hAnsi="Courier New" w:cs="Courier New"/>
          <w:sz w:val="20"/>
          <w:lang w:val="en-US"/>
        </w:rPr>
        <w:t>string text)</w:t>
      </w:r>
    </w:p>
    <w:p w14:paraId="58267A89"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5737BE66"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string </w:t>
      </w:r>
      <w:proofErr w:type="spellStart"/>
      <w:r w:rsidRPr="00737024">
        <w:rPr>
          <w:rFonts w:ascii="Courier New" w:hAnsi="Courier New" w:cs="Courier New"/>
          <w:sz w:val="20"/>
          <w:lang w:val="en-US"/>
        </w:rPr>
        <w:t>endedUrl</w:t>
      </w:r>
      <w:proofErr w:type="spellEnd"/>
      <w:r w:rsidRPr="00737024">
        <w:rPr>
          <w:rFonts w:ascii="Courier New" w:hAnsi="Courier New" w:cs="Courier New"/>
          <w:sz w:val="20"/>
          <w:lang w:val="en-US"/>
        </w:rPr>
        <w:t>;</w:t>
      </w:r>
    </w:p>
    <w:p w14:paraId="109026B9"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if (</w:t>
      </w:r>
      <w:proofErr w:type="spellStart"/>
      <w:r w:rsidRPr="00737024">
        <w:rPr>
          <w:rFonts w:ascii="Courier New" w:hAnsi="Courier New" w:cs="Courier New"/>
          <w:sz w:val="20"/>
          <w:lang w:val="en-US"/>
        </w:rPr>
        <w:t>SystemInfo.deviceType</w:t>
      </w:r>
      <w:proofErr w:type="spellEnd"/>
      <w:r w:rsidRPr="00737024">
        <w:rPr>
          <w:rFonts w:ascii="Courier New" w:hAnsi="Courier New" w:cs="Courier New"/>
          <w:sz w:val="20"/>
          <w:lang w:val="en-US"/>
        </w:rPr>
        <w:t xml:space="preserve"> == </w:t>
      </w:r>
      <w:proofErr w:type="spellStart"/>
      <w:r w:rsidRPr="00737024">
        <w:rPr>
          <w:rFonts w:ascii="Courier New" w:hAnsi="Courier New" w:cs="Courier New"/>
          <w:sz w:val="20"/>
          <w:lang w:val="en-US"/>
        </w:rPr>
        <w:t>DeviceType.Desktop</w:t>
      </w:r>
      <w:proofErr w:type="spellEnd"/>
      <w:r w:rsidRPr="00737024">
        <w:rPr>
          <w:rFonts w:ascii="Courier New" w:hAnsi="Courier New" w:cs="Courier New"/>
          <w:sz w:val="20"/>
          <w:lang w:val="en-US"/>
        </w:rPr>
        <w:t>) {</w:t>
      </w:r>
    </w:p>
    <w:p w14:paraId="052A4E9E"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endedUrl</w:t>
      </w:r>
      <w:proofErr w:type="spellEnd"/>
      <w:r w:rsidRPr="00737024">
        <w:rPr>
          <w:rFonts w:ascii="Courier New" w:hAnsi="Courier New" w:cs="Courier New"/>
          <w:sz w:val="20"/>
          <w:lang w:val="en-US"/>
        </w:rPr>
        <w:t xml:space="preserve"> = </w:t>
      </w:r>
      <w:proofErr w:type="spellStart"/>
      <w:r w:rsidRPr="00737024">
        <w:rPr>
          <w:rFonts w:ascii="Courier New" w:hAnsi="Courier New" w:cs="Courier New"/>
          <w:sz w:val="20"/>
          <w:lang w:val="en-US"/>
        </w:rPr>
        <w:t>GameConstants.URL_GOOGLE_TRANSLATE_PC</w:t>
      </w:r>
      <w:proofErr w:type="spellEnd"/>
      <w:r w:rsidRPr="00737024">
        <w:rPr>
          <w:rFonts w:ascii="Courier New" w:hAnsi="Courier New" w:cs="Courier New"/>
          <w:sz w:val="20"/>
          <w:lang w:val="en-US"/>
        </w:rPr>
        <w:t xml:space="preserve"> + text + "&amp;</w:t>
      </w:r>
      <w:proofErr w:type="spellStart"/>
      <w:r w:rsidRPr="00737024">
        <w:rPr>
          <w:rFonts w:ascii="Courier New" w:hAnsi="Courier New" w:cs="Courier New"/>
          <w:sz w:val="20"/>
          <w:lang w:val="en-US"/>
        </w:rPr>
        <w:t>tl</w:t>
      </w:r>
      <w:proofErr w:type="spellEnd"/>
      <w:r w:rsidRPr="00737024">
        <w:rPr>
          <w:rFonts w:ascii="Courier New" w:hAnsi="Courier New" w:cs="Courier New"/>
          <w:sz w:val="20"/>
          <w:lang w:val="en-US"/>
        </w:rPr>
        <w:t>=" + "</w:t>
      </w:r>
      <w:proofErr w:type="spellStart"/>
      <w:r w:rsidRPr="00737024">
        <w:rPr>
          <w:rFonts w:ascii="Courier New" w:hAnsi="Courier New" w:cs="Courier New"/>
          <w:sz w:val="20"/>
          <w:lang w:val="en-US"/>
        </w:rPr>
        <w:t>en</w:t>
      </w:r>
      <w:proofErr w:type="spellEnd"/>
      <w:r w:rsidRPr="00737024">
        <w:rPr>
          <w:rFonts w:ascii="Courier New" w:hAnsi="Courier New" w:cs="Courier New"/>
          <w:sz w:val="20"/>
          <w:lang w:val="en-US"/>
        </w:rPr>
        <w:t>";</w:t>
      </w:r>
    </w:p>
    <w:p w14:paraId="4316BAD8"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5A0ADA31"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else {</w:t>
      </w:r>
    </w:p>
    <w:p w14:paraId="6D616EF4"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endedUrl</w:t>
      </w:r>
      <w:proofErr w:type="spellEnd"/>
      <w:r w:rsidRPr="00737024">
        <w:rPr>
          <w:rFonts w:ascii="Courier New" w:hAnsi="Courier New" w:cs="Courier New"/>
          <w:sz w:val="20"/>
          <w:lang w:val="en-US"/>
        </w:rPr>
        <w:t xml:space="preserve"> = </w:t>
      </w:r>
      <w:proofErr w:type="spellStart"/>
      <w:r w:rsidRPr="00737024">
        <w:rPr>
          <w:rFonts w:ascii="Courier New" w:hAnsi="Courier New" w:cs="Courier New"/>
          <w:sz w:val="20"/>
          <w:lang w:val="en-US"/>
        </w:rPr>
        <w:t>GameConstants.URL_GOOGLE_TRANSLATE_ANDROID</w:t>
      </w:r>
      <w:proofErr w:type="spellEnd"/>
      <w:r w:rsidRPr="00737024">
        <w:rPr>
          <w:rFonts w:ascii="Courier New" w:hAnsi="Courier New" w:cs="Courier New"/>
          <w:sz w:val="20"/>
          <w:lang w:val="en-US"/>
        </w:rPr>
        <w:t xml:space="preserve"> + text + "&amp;</w:t>
      </w:r>
      <w:proofErr w:type="spellStart"/>
      <w:r w:rsidRPr="00737024">
        <w:rPr>
          <w:rFonts w:ascii="Courier New" w:hAnsi="Courier New" w:cs="Courier New"/>
          <w:sz w:val="20"/>
          <w:lang w:val="en-US"/>
        </w:rPr>
        <w:t>tl</w:t>
      </w:r>
      <w:proofErr w:type="spellEnd"/>
      <w:r w:rsidRPr="00737024">
        <w:rPr>
          <w:rFonts w:ascii="Courier New" w:hAnsi="Courier New" w:cs="Courier New"/>
          <w:sz w:val="20"/>
          <w:lang w:val="en-US"/>
        </w:rPr>
        <w:t>=" + "</w:t>
      </w:r>
      <w:proofErr w:type="spellStart"/>
      <w:r w:rsidRPr="00737024">
        <w:rPr>
          <w:rFonts w:ascii="Courier New" w:hAnsi="Courier New" w:cs="Courier New"/>
          <w:sz w:val="20"/>
          <w:lang w:val="en-US"/>
        </w:rPr>
        <w:t>en</w:t>
      </w:r>
      <w:proofErr w:type="spellEnd"/>
      <w:r w:rsidRPr="00737024">
        <w:rPr>
          <w:rFonts w:ascii="Courier New" w:hAnsi="Courier New" w:cs="Courier New"/>
          <w:sz w:val="20"/>
          <w:lang w:val="en-US"/>
        </w:rPr>
        <w:t>";</w:t>
      </w:r>
    </w:p>
    <w:p w14:paraId="4DEA68B9"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34C05235"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using (</w:t>
      </w:r>
      <w:proofErr w:type="spellStart"/>
      <w:r w:rsidRPr="00737024">
        <w:rPr>
          <w:rFonts w:ascii="Courier New" w:hAnsi="Courier New" w:cs="Courier New"/>
          <w:sz w:val="20"/>
          <w:lang w:val="en-US"/>
        </w:rPr>
        <w:t>UnityWebRequest</w:t>
      </w:r>
      <w:proofErr w:type="spellEnd"/>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webRequest</w:t>
      </w:r>
      <w:proofErr w:type="spellEnd"/>
      <w:r w:rsidRPr="00737024">
        <w:rPr>
          <w:rFonts w:ascii="Courier New" w:hAnsi="Courier New" w:cs="Courier New"/>
          <w:sz w:val="20"/>
          <w:lang w:val="en-US"/>
        </w:rPr>
        <w:t xml:space="preserve"> = </w:t>
      </w:r>
      <w:proofErr w:type="spellStart"/>
      <w:r w:rsidRPr="00737024">
        <w:rPr>
          <w:rFonts w:ascii="Courier New" w:hAnsi="Courier New" w:cs="Courier New"/>
          <w:sz w:val="20"/>
          <w:lang w:val="en-US"/>
        </w:rPr>
        <w:t>UnityWebRequestMultimedia.GetAudioClip</w:t>
      </w:r>
      <w:proofErr w:type="spellEnd"/>
      <w:r w:rsidRPr="00737024">
        <w:rPr>
          <w:rFonts w:ascii="Courier New" w:hAnsi="Courier New" w:cs="Courier New"/>
          <w:sz w:val="20"/>
          <w:lang w:val="en-US"/>
        </w:rPr>
        <w:t>(</w:t>
      </w:r>
      <w:proofErr w:type="spellStart"/>
      <w:r w:rsidRPr="00737024">
        <w:rPr>
          <w:rFonts w:ascii="Courier New" w:hAnsi="Courier New" w:cs="Courier New"/>
          <w:sz w:val="20"/>
          <w:lang w:val="en-US"/>
        </w:rPr>
        <w:t>endedUrl</w:t>
      </w:r>
      <w:proofErr w:type="spellEnd"/>
      <w:r w:rsidRPr="00737024">
        <w:rPr>
          <w:rFonts w:ascii="Courier New" w:hAnsi="Courier New" w:cs="Courier New"/>
          <w:sz w:val="20"/>
          <w:lang w:val="en-US"/>
        </w:rPr>
        <w:t>, AudioType.MPEG))</w:t>
      </w:r>
    </w:p>
    <w:p w14:paraId="511E7C4A"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19931633"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await </w:t>
      </w:r>
      <w:proofErr w:type="spellStart"/>
      <w:r w:rsidRPr="00737024">
        <w:rPr>
          <w:rFonts w:ascii="Courier New" w:hAnsi="Courier New" w:cs="Courier New"/>
          <w:sz w:val="20"/>
          <w:lang w:val="en-US"/>
        </w:rPr>
        <w:t>webRequest.SendWebRequest</w:t>
      </w:r>
      <w:proofErr w:type="spellEnd"/>
      <w:r w:rsidRPr="00737024">
        <w:rPr>
          <w:rFonts w:ascii="Courier New" w:hAnsi="Courier New" w:cs="Courier New"/>
          <w:sz w:val="20"/>
          <w:lang w:val="en-US"/>
        </w:rPr>
        <w:t>(</w:t>
      </w:r>
      <w:proofErr w:type="gramStart"/>
      <w:r w:rsidRPr="00737024">
        <w:rPr>
          <w:rFonts w:ascii="Courier New" w:hAnsi="Courier New" w:cs="Courier New"/>
          <w:sz w:val="20"/>
          <w:lang w:val="en-US"/>
        </w:rPr>
        <w:t>).</w:t>
      </w:r>
      <w:proofErr w:type="spellStart"/>
      <w:r w:rsidRPr="00737024">
        <w:rPr>
          <w:rFonts w:ascii="Courier New" w:hAnsi="Courier New" w:cs="Courier New"/>
          <w:sz w:val="20"/>
          <w:lang w:val="en-US"/>
        </w:rPr>
        <w:t>ToUniTask</w:t>
      </w:r>
      <w:proofErr w:type="spellEnd"/>
      <w:proofErr w:type="gramEnd"/>
      <w:r w:rsidRPr="00737024">
        <w:rPr>
          <w:rFonts w:ascii="Courier New" w:hAnsi="Courier New" w:cs="Courier New"/>
          <w:sz w:val="20"/>
          <w:lang w:val="en-US"/>
        </w:rPr>
        <w:t>();</w:t>
      </w:r>
    </w:p>
    <w:p w14:paraId="3AC76AE9"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if (</w:t>
      </w:r>
      <w:proofErr w:type="spellStart"/>
      <w:r w:rsidRPr="00737024">
        <w:rPr>
          <w:rFonts w:ascii="Courier New" w:hAnsi="Courier New" w:cs="Courier New"/>
          <w:sz w:val="20"/>
          <w:lang w:val="en-US"/>
        </w:rPr>
        <w:t>webRequest.result</w:t>
      </w:r>
      <w:proofErr w:type="spellEnd"/>
      <w:r w:rsidRPr="00737024">
        <w:rPr>
          <w:rFonts w:ascii="Courier New" w:hAnsi="Courier New" w:cs="Courier New"/>
          <w:sz w:val="20"/>
          <w:lang w:val="en-US"/>
        </w:rPr>
        <w:t xml:space="preserve"> == </w:t>
      </w:r>
      <w:proofErr w:type="spellStart"/>
      <w:proofErr w:type="gramStart"/>
      <w:r w:rsidRPr="00737024">
        <w:rPr>
          <w:rFonts w:ascii="Courier New" w:hAnsi="Courier New" w:cs="Courier New"/>
          <w:sz w:val="20"/>
          <w:lang w:val="en-US"/>
        </w:rPr>
        <w:t>UnityWebRequest.Result.Success</w:t>
      </w:r>
      <w:proofErr w:type="spellEnd"/>
      <w:proofErr w:type="gramEnd"/>
      <w:r w:rsidRPr="00737024">
        <w:rPr>
          <w:rFonts w:ascii="Courier New" w:hAnsi="Courier New" w:cs="Courier New"/>
          <w:sz w:val="20"/>
          <w:lang w:val="en-US"/>
        </w:rPr>
        <w:t>)</w:t>
      </w:r>
    </w:p>
    <w:p w14:paraId="0F5D31F5"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05523828"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return </w:t>
      </w:r>
      <w:proofErr w:type="spellStart"/>
      <w:r w:rsidRPr="00737024">
        <w:rPr>
          <w:rFonts w:ascii="Courier New" w:hAnsi="Courier New" w:cs="Courier New"/>
          <w:sz w:val="20"/>
          <w:lang w:val="en-US"/>
        </w:rPr>
        <w:t>DownloadHandlerAudioClip.GetContent</w:t>
      </w:r>
      <w:proofErr w:type="spellEnd"/>
      <w:r w:rsidRPr="00737024">
        <w:rPr>
          <w:rFonts w:ascii="Courier New" w:hAnsi="Courier New" w:cs="Courier New"/>
          <w:sz w:val="20"/>
          <w:lang w:val="en-US"/>
        </w:rPr>
        <w:t>(</w:t>
      </w:r>
      <w:proofErr w:type="spellStart"/>
      <w:r w:rsidRPr="00737024">
        <w:rPr>
          <w:rFonts w:ascii="Courier New" w:hAnsi="Courier New" w:cs="Courier New"/>
          <w:sz w:val="20"/>
          <w:lang w:val="en-US"/>
        </w:rPr>
        <w:t>webRequest</w:t>
      </w:r>
      <w:proofErr w:type="spellEnd"/>
      <w:r w:rsidRPr="00737024">
        <w:rPr>
          <w:rFonts w:ascii="Courier New" w:hAnsi="Courier New" w:cs="Courier New"/>
          <w:sz w:val="20"/>
          <w:lang w:val="en-US"/>
        </w:rPr>
        <w:t>);</w:t>
      </w:r>
    </w:p>
    <w:p w14:paraId="3E411A31"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6296A476"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48303AD4" w14:textId="77777777" w:rsidR="00737024" w:rsidRPr="00737024" w:rsidRDefault="00737024" w:rsidP="00737024">
      <w:pPr>
        <w:rPr>
          <w:rFonts w:ascii="Courier New" w:hAnsi="Courier New" w:cs="Courier New"/>
          <w:sz w:val="20"/>
          <w:lang w:val="en-US"/>
        </w:rPr>
      </w:pPr>
    </w:p>
    <w:p w14:paraId="7D4DA96F"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roofErr w:type="spellStart"/>
      <w:r w:rsidRPr="00737024">
        <w:rPr>
          <w:rFonts w:ascii="Courier New" w:hAnsi="Courier New" w:cs="Courier New"/>
          <w:sz w:val="20"/>
          <w:lang w:val="en-US"/>
        </w:rPr>
        <w:t>Debug.LogError</w:t>
      </w:r>
      <w:proofErr w:type="spellEnd"/>
      <w:r w:rsidRPr="00737024">
        <w:rPr>
          <w:rFonts w:ascii="Courier New" w:hAnsi="Courier New" w:cs="Courier New"/>
          <w:sz w:val="20"/>
          <w:lang w:val="en-US"/>
        </w:rPr>
        <w:t>($"</w:t>
      </w:r>
      <w:proofErr w:type="spellStart"/>
      <w:r w:rsidRPr="00737024">
        <w:rPr>
          <w:rFonts w:ascii="Courier New" w:hAnsi="Courier New" w:cs="Courier New"/>
          <w:sz w:val="20"/>
          <w:lang w:val="en-US"/>
        </w:rPr>
        <w:t>Dont</w:t>
      </w:r>
      <w:proofErr w:type="spellEnd"/>
      <w:r w:rsidRPr="00737024">
        <w:rPr>
          <w:rFonts w:ascii="Courier New" w:hAnsi="Courier New" w:cs="Courier New"/>
          <w:sz w:val="20"/>
          <w:lang w:val="en-US"/>
        </w:rPr>
        <w:t xml:space="preserve"> load </w:t>
      </w:r>
      <w:proofErr w:type="spellStart"/>
      <w:r w:rsidRPr="00737024">
        <w:rPr>
          <w:rFonts w:ascii="Courier New" w:hAnsi="Courier New" w:cs="Courier New"/>
          <w:sz w:val="20"/>
          <w:lang w:val="en-US"/>
        </w:rPr>
        <w:t>audioClip</w:t>
      </w:r>
      <w:proofErr w:type="spellEnd"/>
      <w:r w:rsidRPr="00737024">
        <w:rPr>
          <w:rFonts w:ascii="Courier New" w:hAnsi="Courier New" w:cs="Courier New"/>
          <w:sz w:val="20"/>
          <w:lang w:val="en-US"/>
        </w:rPr>
        <w:t xml:space="preserve">. Text={text}. </w:t>
      </w:r>
      <w:proofErr w:type="spellStart"/>
      <w:r w:rsidRPr="00737024">
        <w:rPr>
          <w:rFonts w:ascii="Courier New" w:hAnsi="Courier New" w:cs="Courier New"/>
          <w:sz w:val="20"/>
          <w:lang w:val="en-US"/>
        </w:rPr>
        <w:t>Url</w:t>
      </w:r>
      <w:proofErr w:type="spellEnd"/>
      <w:r w:rsidRPr="00737024">
        <w:rPr>
          <w:rFonts w:ascii="Courier New" w:hAnsi="Courier New" w:cs="Courier New"/>
          <w:sz w:val="20"/>
          <w:lang w:val="en-US"/>
        </w:rPr>
        <w:t>={</w:t>
      </w:r>
      <w:proofErr w:type="spellStart"/>
      <w:r w:rsidRPr="00737024">
        <w:rPr>
          <w:rFonts w:ascii="Courier New" w:hAnsi="Courier New" w:cs="Courier New"/>
          <w:sz w:val="20"/>
          <w:lang w:val="en-US"/>
        </w:rPr>
        <w:t>endedUrl</w:t>
      </w:r>
      <w:proofErr w:type="spellEnd"/>
      <w:r w:rsidRPr="00737024">
        <w:rPr>
          <w:rFonts w:ascii="Courier New" w:hAnsi="Courier New" w:cs="Courier New"/>
          <w:sz w:val="20"/>
          <w:lang w:val="en-US"/>
        </w:rPr>
        <w:t>}");</w:t>
      </w:r>
    </w:p>
    <w:p w14:paraId="276A0009"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return null;</w:t>
      </w:r>
    </w:p>
    <w:p w14:paraId="289024B9"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3CDDA3AD" w14:textId="77777777" w:rsidR="00737024" w:rsidRPr="00737024" w:rsidRDefault="00737024" w:rsidP="00737024">
      <w:pPr>
        <w:rPr>
          <w:rFonts w:ascii="Courier New" w:hAnsi="Courier New" w:cs="Courier New"/>
          <w:sz w:val="20"/>
          <w:lang w:val="en-US"/>
        </w:rPr>
      </w:pPr>
      <w:r w:rsidRPr="00737024">
        <w:rPr>
          <w:rFonts w:ascii="Courier New" w:hAnsi="Courier New" w:cs="Courier New"/>
          <w:sz w:val="20"/>
          <w:lang w:val="en-US"/>
        </w:rPr>
        <w:t xml:space="preserve">    }</w:t>
      </w:r>
    </w:p>
    <w:p w14:paraId="1F903F58" w14:textId="1DDCEEDA" w:rsidR="004016EA" w:rsidRDefault="00737024" w:rsidP="00737024">
      <w:pPr>
        <w:rPr>
          <w:rFonts w:ascii="Courier New" w:hAnsi="Courier New" w:cs="Courier New"/>
          <w:sz w:val="20"/>
          <w:lang w:val="en-US"/>
        </w:rPr>
      </w:pPr>
      <w:r w:rsidRPr="00737024">
        <w:rPr>
          <w:rFonts w:ascii="Courier New" w:hAnsi="Courier New" w:cs="Courier New"/>
          <w:sz w:val="20"/>
          <w:lang w:val="en-US"/>
        </w:rPr>
        <w:t>}</w:t>
      </w:r>
    </w:p>
    <w:p w14:paraId="2C016F2B" w14:textId="5D305E39" w:rsidR="004714BC" w:rsidRDefault="004714BC" w:rsidP="004714BC">
      <w:pPr>
        <w:pStyle w:val="af9"/>
        <w:rPr>
          <w:lang w:val="en-US"/>
        </w:rPr>
      </w:pPr>
      <w:r w:rsidRPr="00DA02E3">
        <w:t>Листинг</w:t>
      </w:r>
      <w:r w:rsidRPr="00604437">
        <w:rPr>
          <w:lang w:val="en-US"/>
        </w:rPr>
        <w:t xml:space="preserve"> </w:t>
      </w:r>
      <w:r>
        <w:t>Г</w:t>
      </w:r>
      <w:r w:rsidRPr="00604437">
        <w:rPr>
          <w:lang w:val="en-US"/>
        </w:rPr>
        <w:t>.</w:t>
      </w:r>
      <w:r w:rsidR="008003D7">
        <w:rPr>
          <w:lang w:val="en-US"/>
        </w:rPr>
        <w:t>10</w:t>
      </w:r>
      <w:r w:rsidRPr="00604437">
        <w:rPr>
          <w:lang w:val="en-US"/>
        </w:rPr>
        <w:t xml:space="preserve"> –</w:t>
      </w:r>
      <w:r w:rsidR="00086960" w:rsidRPr="004E62A4">
        <w:rPr>
          <w:lang w:val="en-US"/>
        </w:rPr>
        <w:t xml:space="preserve"> </w:t>
      </w:r>
      <w:r>
        <w:t>Компонент</w:t>
      </w:r>
      <w:r w:rsidRPr="00604437">
        <w:rPr>
          <w:lang w:val="en-US"/>
        </w:rPr>
        <w:t xml:space="preserve"> </w:t>
      </w:r>
      <w:proofErr w:type="spellStart"/>
      <w:r w:rsidR="000866B2" w:rsidRPr="000866B2">
        <w:rPr>
          <w:lang w:val="en-US"/>
        </w:rPr>
        <w:t>ExploreService</w:t>
      </w:r>
      <w:r w:rsidRPr="00604437">
        <w:rPr>
          <w:lang w:val="en-US"/>
        </w:rPr>
        <w:t>.</w:t>
      </w:r>
      <w:r>
        <w:rPr>
          <w:lang w:val="en-US"/>
        </w:rPr>
        <w:t>cs</w:t>
      </w:r>
      <w:proofErr w:type="spellEnd"/>
    </w:p>
    <w:p w14:paraId="2ADEE14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proofErr w:type="gramStart"/>
      <w:r w:rsidRPr="00C740F6">
        <w:rPr>
          <w:rFonts w:ascii="Courier New" w:hAnsi="Courier New" w:cs="Courier New"/>
          <w:sz w:val="20"/>
          <w:lang w:val="en-US"/>
        </w:rPr>
        <w:t>System.Collections.Generic</w:t>
      </w:r>
      <w:proofErr w:type="spellEnd"/>
      <w:proofErr w:type="gramEnd"/>
      <w:r w:rsidRPr="00C740F6">
        <w:rPr>
          <w:rFonts w:ascii="Courier New" w:hAnsi="Courier New" w:cs="Courier New"/>
          <w:sz w:val="20"/>
          <w:lang w:val="en-US"/>
        </w:rPr>
        <w:t>;</w:t>
      </w:r>
    </w:p>
    <w:p w14:paraId="437601A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System.Linq</w:t>
      </w:r>
      <w:proofErr w:type="spellEnd"/>
      <w:r w:rsidRPr="00C740F6">
        <w:rPr>
          <w:rFonts w:ascii="Courier New" w:hAnsi="Courier New" w:cs="Courier New"/>
          <w:sz w:val="20"/>
          <w:lang w:val="en-US"/>
        </w:rPr>
        <w:t>;</w:t>
      </w:r>
    </w:p>
    <w:p w14:paraId="2129D30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proofErr w:type="gramStart"/>
      <w:r w:rsidRPr="00C740F6">
        <w:rPr>
          <w:rFonts w:ascii="Courier New" w:hAnsi="Courier New" w:cs="Courier New"/>
          <w:sz w:val="20"/>
          <w:lang w:val="en-US"/>
        </w:rPr>
        <w:t>Core.Events.System</w:t>
      </w:r>
      <w:proofErr w:type="spellEnd"/>
      <w:proofErr w:type="gramEnd"/>
      <w:r w:rsidRPr="00C740F6">
        <w:rPr>
          <w:rFonts w:ascii="Courier New" w:hAnsi="Courier New" w:cs="Courier New"/>
          <w:sz w:val="20"/>
          <w:lang w:val="en-US"/>
        </w:rPr>
        <w:t>;</w:t>
      </w:r>
    </w:p>
    <w:p w14:paraId="5C91CDA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proofErr w:type="gramStart"/>
      <w:r w:rsidRPr="00C740F6">
        <w:rPr>
          <w:rFonts w:ascii="Courier New" w:hAnsi="Courier New" w:cs="Courier New"/>
          <w:sz w:val="20"/>
          <w:lang w:val="en-US"/>
        </w:rPr>
        <w:t>Core.IoC.AttributeInject</w:t>
      </w:r>
      <w:proofErr w:type="spellEnd"/>
      <w:proofErr w:type="gramEnd"/>
      <w:r w:rsidRPr="00C740F6">
        <w:rPr>
          <w:rFonts w:ascii="Courier New" w:hAnsi="Courier New" w:cs="Courier New"/>
          <w:sz w:val="20"/>
          <w:lang w:val="en-US"/>
        </w:rPr>
        <w:t>;</w:t>
      </w:r>
    </w:p>
    <w:p w14:paraId="608C0B4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proofErr w:type="gramStart"/>
      <w:r w:rsidRPr="00C740F6">
        <w:rPr>
          <w:rFonts w:ascii="Courier New" w:hAnsi="Courier New" w:cs="Courier New"/>
          <w:sz w:val="20"/>
          <w:lang w:val="en-US"/>
        </w:rPr>
        <w:t>Cysharp.Threading.Tasks</w:t>
      </w:r>
      <w:proofErr w:type="spellEnd"/>
      <w:proofErr w:type="gramEnd"/>
      <w:r w:rsidRPr="00C740F6">
        <w:rPr>
          <w:rFonts w:ascii="Courier New" w:hAnsi="Courier New" w:cs="Courier New"/>
          <w:sz w:val="20"/>
          <w:lang w:val="en-US"/>
        </w:rPr>
        <w:t>;</w:t>
      </w:r>
    </w:p>
    <w:p w14:paraId="779ACF0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Decks.Model</w:t>
      </w:r>
      <w:proofErr w:type="spellEnd"/>
      <w:r w:rsidRPr="00C740F6">
        <w:rPr>
          <w:rFonts w:ascii="Courier New" w:hAnsi="Courier New" w:cs="Courier New"/>
          <w:sz w:val="20"/>
          <w:lang w:val="en-US"/>
        </w:rPr>
        <w:t>;</w:t>
      </w:r>
    </w:p>
    <w:p w14:paraId="09045C7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Decks.Repository</w:t>
      </w:r>
      <w:proofErr w:type="spellEnd"/>
      <w:r w:rsidRPr="00C740F6">
        <w:rPr>
          <w:rFonts w:ascii="Courier New" w:hAnsi="Courier New" w:cs="Courier New"/>
          <w:sz w:val="20"/>
          <w:lang w:val="en-US"/>
        </w:rPr>
        <w:t>;</w:t>
      </w:r>
    </w:p>
    <w:p w14:paraId="075CFC7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Dependency.Service</w:t>
      </w:r>
      <w:proofErr w:type="spellEnd"/>
      <w:r w:rsidRPr="00C740F6">
        <w:rPr>
          <w:rFonts w:ascii="Courier New" w:hAnsi="Courier New" w:cs="Courier New"/>
          <w:sz w:val="20"/>
          <w:lang w:val="en-US"/>
        </w:rPr>
        <w:t>;</w:t>
      </w:r>
    </w:p>
    <w:p w14:paraId="154DCE3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Descriptors.Enumer</w:t>
      </w:r>
      <w:proofErr w:type="spellEnd"/>
      <w:r w:rsidRPr="00C740F6">
        <w:rPr>
          <w:rFonts w:ascii="Courier New" w:hAnsi="Courier New" w:cs="Courier New"/>
          <w:sz w:val="20"/>
          <w:lang w:val="en-US"/>
        </w:rPr>
        <w:t>;</w:t>
      </w:r>
    </w:p>
    <w:p w14:paraId="64EC4F1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Descriptors.Model</w:t>
      </w:r>
      <w:proofErr w:type="spellEnd"/>
      <w:r w:rsidRPr="00C740F6">
        <w:rPr>
          <w:rFonts w:ascii="Courier New" w:hAnsi="Courier New" w:cs="Courier New"/>
          <w:sz w:val="20"/>
          <w:lang w:val="en-US"/>
        </w:rPr>
        <w:t>;</w:t>
      </w:r>
    </w:p>
    <w:p w14:paraId="58A434D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Descriptors.Service</w:t>
      </w:r>
      <w:proofErr w:type="spellEnd"/>
      <w:r w:rsidRPr="00C740F6">
        <w:rPr>
          <w:rFonts w:ascii="Courier New" w:hAnsi="Courier New" w:cs="Courier New"/>
          <w:sz w:val="20"/>
          <w:lang w:val="en-US"/>
        </w:rPr>
        <w:t>;</w:t>
      </w:r>
    </w:p>
    <w:p w14:paraId="2E8D3C5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proofErr w:type="gramStart"/>
      <w:r w:rsidRPr="00C740F6">
        <w:rPr>
          <w:rFonts w:ascii="Courier New" w:hAnsi="Courier New" w:cs="Courier New"/>
          <w:sz w:val="20"/>
          <w:lang w:val="en-US"/>
        </w:rPr>
        <w:t>UI.Cards.Controller</w:t>
      </w:r>
      <w:proofErr w:type="spellEnd"/>
      <w:proofErr w:type="gramEnd"/>
      <w:r w:rsidRPr="00C740F6">
        <w:rPr>
          <w:rFonts w:ascii="Courier New" w:hAnsi="Courier New" w:cs="Courier New"/>
          <w:sz w:val="20"/>
          <w:lang w:val="en-US"/>
        </w:rPr>
        <w:t>;</w:t>
      </w:r>
    </w:p>
    <w:p w14:paraId="7B50633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proofErr w:type="gramStart"/>
      <w:r w:rsidRPr="00C740F6">
        <w:rPr>
          <w:rFonts w:ascii="Courier New" w:hAnsi="Courier New" w:cs="Courier New"/>
          <w:sz w:val="20"/>
          <w:lang w:val="en-US"/>
        </w:rPr>
        <w:t>UI.MainMenu.Events</w:t>
      </w:r>
      <w:proofErr w:type="spellEnd"/>
      <w:proofErr w:type="gramEnd"/>
      <w:r w:rsidRPr="00C740F6">
        <w:rPr>
          <w:rFonts w:ascii="Courier New" w:hAnsi="Courier New" w:cs="Courier New"/>
          <w:sz w:val="20"/>
          <w:lang w:val="en-US"/>
        </w:rPr>
        <w:t>;</w:t>
      </w:r>
    </w:p>
    <w:p w14:paraId="55FC1D9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UnityEngine</w:t>
      </w:r>
      <w:proofErr w:type="spellEnd"/>
      <w:r w:rsidRPr="00C740F6">
        <w:rPr>
          <w:rFonts w:ascii="Courier New" w:hAnsi="Courier New" w:cs="Courier New"/>
          <w:sz w:val="20"/>
          <w:lang w:val="en-US"/>
        </w:rPr>
        <w:t>;</w:t>
      </w:r>
    </w:p>
    <w:p w14:paraId="4408CCA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w:t>
      </w:r>
      <w:proofErr w:type="spellStart"/>
      <w:r w:rsidRPr="00C740F6">
        <w:rPr>
          <w:rFonts w:ascii="Courier New" w:hAnsi="Courier New" w:cs="Courier New"/>
          <w:sz w:val="20"/>
          <w:lang w:val="en-US"/>
        </w:rPr>
        <w:t>Utils.Constants</w:t>
      </w:r>
      <w:proofErr w:type="spellEnd"/>
      <w:r w:rsidRPr="00C740F6">
        <w:rPr>
          <w:rFonts w:ascii="Courier New" w:hAnsi="Courier New" w:cs="Courier New"/>
          <w:sz w:val="20"/>
          <w:lang w:val="en-US"/>
        </w:rPr>
        <w:t>;</w:t>
      </w:r>
    </w:p>
    <w:p w14:paraId="209FFA7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using Random = </w:t>
      </w:r>
      <w:proofErr w:type="spellStart"/>
      <w:r w:rsidRPr="00C740F6">
        <w:rPr>
          <w:rFonts w:ascii="Courier New" w:hAnsi="Courier New" w:cs="Courier New"/>
          <w:sz w:val="20"/>
          <w:lang w:val="en-US"/>
        </w:rPr>
        <w:t>System.Random</w:t>
      </w:r>
      <w:proofErr w:type="spellEnd"/>
      <w:r w:rsidRPr="00C740F6">
        <w:rPr>
          <w:rFonts w:ascii="Courier New" w:hAnsi="Courier New" w:cs="Courier New"/>
          <w:sz w:val="20"/>
          <w:lang w:val="en-US"/>
        </w:rPr>
        <w:t>;</w:t>
      </w:r>
    </w:p>
    <w:p w14:paraId="34593C64" w14:textId="77777777" w:rsidR="00C740F6" w:rsidRPr="00C740F6" w:rsidRDefault="00C740F6" w:rsidP="00C740F6">
      <w:pPr>
        <w:rPr>
          <w:rFonts w:ascii="Courier New" w:hAnsi="Courier New" w:cs="Courier New"/>
          <w:sz w:val="20"/>
          <w:lang w:val="en-US"/>
        </w:rPr>
      </w:pPr>
    </w:p>
    <w:p w14:paraId="5E6E9DE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lastRenderedPageBreak/>
        <w:t xml:space="preserve">namespace </w:t>
      </w:r>
      <w:proofErr w:type="spellStart"/>
      <w:r w:rsidRPr="00C740F6">
        <w:rPr>
          <w:rFonts w:ascii="Courier New" w:hAnsi="Courier New" w:cs="Courier New"/>
          <w:sz w:val="20"/>
          <w:lang w:val="en-US"/>
        </w:rPr>
        <w:t>Explore.Service</w:t>
      </w:r>
      <w:proofErr w:type="spellEnd"/>
    </w:p>
    <w:p w14:paraId="54AC44A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w:t>
      </w:r>
    </w:p>
    <w:p w14:paraId="6FD30BD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public class </w:t>
      </w:r>
      <w:proofErr w:type="spellStart"/>
      <w:proofErr w:type="gramStart"/>
      <w:r w:rsidRPr="00C740F6">
        <w:rPr>
          <w:rFonts w:ascii="Courier New" w:hAnsi="Courier New" w:cs="Courier New"/>
          <w:sz w:val="20"/>
          <w:lang w:val="en-US"/>
        </w:rPr>
        <w:t>ExploreService</w:t>
      </w:r>
      <w:proofErr w:type="spellEnd"/>
      <w:r w:rsidRPr="00C740F6">
        <w:rPr>
          <w:rFonts w:ascii="Courier New" w:hAnsi="Courier New" w:cs="Courier New"/>
          <w:sz w:val="20"/>
          <w:lang w:val="en-US"/>
        </w:rPr>
        <w:t xml:space="preserve"> :</w:t>
      </w:r>
      <w:proofErr w:type="gram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EventsComponent</w:t>
      </w:r>
      <w:proofErr w:type="spellEnd"/>
    </w:p>
    <w:p w14:paraId="0E7B22E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24F60CD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[Dependence] </w:t>
      </w:r>
    </w:p>
    <w:p w14:paraId="0E57A50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w:t>
      </w:r>
      <w:proofErr w:type="spellStart"/>
      <w:r w:rsidRPr="00C740F6">
        <w:rPr>
          <w:rFonts w:ascii="Courier New" w:hAnsi="Courier New" w:cs="Courier New"/>
          <w:sz w:val="20"/>
          <w:lang w:val="en-US"/>
        </w:rPr>
        <w:t>DescriptorService</w:t>
      </w:r>
      <w:proofErr w:type="spellEnd"/>
      <w:r w:rsidRPr="00C740F6">
        <w:rPr>
          <w:rFonts w:ascii="Courier New" w:hAnsi="Courier New" w:cs="Courier New"/>
          <w:sz w:val="20"/>
          <w:lang w:val="en-US"/>
        </w:rPr>
        <w:t xml:space="preserve"> _</w:t>
      </w:r>
      <w:proofErr w:type="spellStart"/>
      <w:r w:rsidRPr="00C740F6">
        <w:rPr>
          <w:rFonts w:ascii="Courier New" w:hAnsi="Courier New" w:cs="Courier New"/>
          <w:sz w:val="20"/>
          <w:lang w:val="en-US"/>
        </w:rPr>
        <w:t>descriptorService</w:t>
      </w:r>
      <w:proofErr w:type="spellEnd"/>
      <w:r w:rsidRPr="00C740F6">
        <w:rPr>
          <w:rFonts w:ascii="Courier New" w:hAnsi="Courier New" w:cs="Courier New"/>
          <w:sz w:val="20"/>
          <w:lang w:val="en-US"/>
        </w:rPr>
        <w:t>;</w:t>
      </w:r>
    </w:p>
    <w:p w14:paraId="53626F8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[Dependence] </w:t>
      </w:r>
    </w:p>
    <w:p w14:paraId="025D8F8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w:t>
      </w:r>
      <w:proofErr w:type="spellStart"/>
      <w:r w:rsidRPr="00C740F6">
        <w:rPr>
          <w:rFonts w:ascii="Courier New" w:hAnsi="Courier New" w:cs="Courier New"/>
          <w:sz w:val="20"/>
          <w:lang w:val="en-US"/>
        </w:rPr>
        <w:t>DependencyService</w:t>
      </w:r>
      <w:proofErr w:type="spellEnd"/>
      <w:r w:rsidRPr="00C740F6">
        <w:rPr>
          <w:rFonts w:ascii="Courier New" w:hAnsi="Courier New" w:cs="Courier New"/>
          <w:sz w:val="20"/>
          <w:lang w:val="en-US"/>
        </w:rPr>
        <w:t xml:space="preserve"> _</w:t>
      </w:r>
      <w:proofErr w:type="spellStart"/>
      <w:r w:rsidRPr="00C740F6">
        <w:rPr>
          <w:rFonts w:ascii="Courier New" w:hAnsi="Courier New" w:cs="Courier New"/>
          <w:sz w:val="20"/>
          <w:lang w:val="en-US"/>
        </w:rPr>
        <w:t>dependencyService</w:t>
      </w:r>
      <w:proofErr w:type="spellEnd"/>
      <w:r w:rsidRPr="00C740F6">
        <w:rPr>
          <w:rFonts w:ascii="Courier New" w:hAnsi="Courier New" w:cs="Courier New"/>
          <w:sz w:val="20"/>
          <w:lang w:val="en-US"/>
        </w:rPr>
        <w:t>;</w:t>
      </w:r>
    </w:p>
    <w:p w14:paraId="5A57B65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[Dependence] </w:t>
      </w:r>
    </w:p>
    <w:p w14:paraId="71FBC77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w:t>
      </w:r>
      <w:proofErr w:type="spellStart"/>
      <w:r w:rsidRPr="00C740F6">
        <w:rPr>
          <w:rFonts w:ascii="Courier New" w:hAnsi="Courier New" w:cs="Courier New"/>
          <w:sz w:val="20"/>
          <w:lang w:val="en-US"/>
        </w:rPr>
        <w:t>DecksRepository</w:t>
      </w:r>
      <w:proofErr w:type="spellEnd"/>
      <w:r w:rsidRPr="00C740F6">
        <w:rPr>
          <w:rFonts w:ascii="Courier New" w:hAnsi="Courier New" w:cs="Courier New"/>
          <w:sz w:val="20"/>
          <w:lang w:val="en-US"/>
        </w:rPr>
        <w:t xml:space="preserve"> _</w:t>
      </w:r>
      <w:proofErr w:type="spellStart"/>
      <w:r w:rsidRPr="00C740F6">
        <w:rPr>
          <w:rFonts w:ascii="Courier New" w:hAnsi="Courier New" w:cs="Courier New"/>
          <w:sz w:val="20"/>
          <w:lang w:val="en-US"/>
        </w:rPr>
        <w:t>decksRepository</w:t>
      </w:r>
      <w:proofErr w:type="spellEnd"/>
      <w:r w:rsidRPr="00C740F6">
        <w:rPr>
          <w:rFonts w:ascii="Courier New" w:hAnsi="Courier New" w:cs="Courier New"/>
          <w:sz w:val="20"/>
          <w:lang w:val="en-US"/>
        </w:rPr>
        <w:t>;</w:t>
      </w:r>
    </w:p>
    <w:p w14:paraId="6320A547" w14:textId="77777777" w:rsidR="00C740F6" w:rsidRPr="00C740F6" w:rsidRDefault="00C740F6" w:rsidP="00C740F6">
      <w:pPr>
        <w:rPr>
          <w:rFonts w:ascii="Courier New" w:hAnsi="Courier New" w:cs="Courier New"/>
          <w:sz w:val="20"/>
          <w:lang w:val="en-US"/>
        </w:rPr>
      </w:pPr>
    </w:p>
    <w:p w14:paraId="76718EB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List&lt;</w:t>
      </w:r>
      <w:proofErr w:type="spellStart"/>
      <w:r w:rsidRPr="00C740F6">
        <w:rPr>
          <w:rFonts w:ascii="Courier New" w:hAnsi="Courier New" w:cs="Courier New"/>
          <w:sz w:val="20"/>
          <w:lang w:val="en-US"/>
        </w:rPr>
        <w:t>CardController</w:t>
      </w:r>
      <w:proofErr w:type="spellEnd"/>
      <w:r w:rsidRPr="00C740F6">
        <w:rPr>
          <w:rFonts w:ascii="Courier New" w:hAnsi="Courier New" w:cs="Courier New"/>
          <w:sz w:val="20"/>
          <w:lang w:val="en-US"/>
        </w:rPr>
        <w:t>&gt; _</w:t>
      </w:r>
      <w:proofErr w:type="spellStart"/>
      <w:r w:rsidRPr="00C740F6">
        <w:rPr>
          <w:rFonts w:ascii="Courier New" w:hAnsi="Courier New" w:cs="Courier New"/>
          <w:sz w:val="20"/>
          <w:lang w:val="en-US"/>
        </w:rPr>
        <w:t>cardControllers</w:t>
      </w:r>
      <w:proofErr w:type="spellEnd"/>
      <w:r w:rsidRPr="00C740F6">
        <w:rPr>
          <w:rFonts w:ascii="Courier New" w:hAnsi="Courier New" w:cs="Courier New"/>
          <w:sz w:val="20"/>
          <w:lang w:val="en-US"/>
        </w:rPr>
        <w:t xml:space="preserve"> = </w:t>
      </w:r>
      <w:proofErr w:type="gramStart"/>
      <w:r w:rsidRPr="00C740F6">
        <w:rPr>
          <w:rFonts w:ascii="Courier New" w:hAnsi="Courier New" w:cs="Courier New"/>
          <w:sz w:val="20"/>
          <w:lang w:val="en-US"/>
        </w:rPr>
        <w:t>new(</w:t>
      </w:r>
      <w:proofErr w:type="gramEnd"/>
      <w:r w:rsidRPr="00C740F6">
        <w:rPr>
          <w:rFonts w:ascii="Courier New" w:hAnsi="Courier New" w:cs="Courier New"/>
          <w:sz w:val="20"/>
          <w:lang w:val="en-US"/>
        </w:rPr>
        <w:t>);</w:t>
      </w:r>
    </w:p>
    <w:p w14:paraId="7D7C572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Transform _</w:t>
      </w:r>
      <w:proofErr w:type="spellStart"/>
      <w:r w:rsidRPr="00C740F6">
        <w:rPr>
          <w:rFonts w:ascii="Courier New" w:hAnsi="Courier New" w:cs="Courier New"/>
          <w:sz w:val="20"/>
          <w:lang w:val="en-US"/>
        </w:rPr>
        <w:t>cardContainer</w:t>
      </w:r>
      <w:proofErr w:type="spellEnd"/>
      <w:r w:rsidRPr="00C740F6">
        <w:rPr>
          <w:rFonts w:ascii="Courier New" w:hAnsi="Courier New" w:cs="Courier New"/>
          <w:sz w:val="20"/>
          <w:lang w:val="en-US"/>
        </w:rPr>
        <w:t>;</w:t>
      </w:r>
    </w:p>
    <w:p w14:paraId="26290D6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float _</w:t>
      </w:r>
      <w:proofErr w:type="spellStart"/>
      <w:r w:rsidRPr="00C740F6">
        <w:rPr>
          <w:rFonts w:ascii="Courier New" w:hAnsi="Courier New" w:cs="Courier New"/>
          <w:sz w:val="20"/>
          <w:lang w:val="en-US"/>
        </w:rPr>
        <w:t>scaleFactor</w:t>
      </w:r>
      <w:proofErr w:type="spellEnd"/>
      <w:r w:rsidRPr="00C740F6">
        <w:rPr>
          <w:rFonts w:ascii="Courier New" w:hAnsi="Courier New" w:cs="Courier New"/>
          <w:sz w:val="20"/>
          <w:lang w:val="en-US"/>
        </w:rPr>
        <w:t>;</w:t>
      </w:r>
    </w:p>
    <w:p w14:paraId="0FF4CB5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Random _random = </w:t>
      </w:r>
      <w:proofErr w:type="gramStart"/>
      <w:r w:rsidRPr="00C740F6">
        <w:rPr>
          <w:rFonts w:ascii="Courier New" w:hAnsi="Courier New" w:cs="Courier New"/>
          <w:sz w:val="20"/>
          <w:lang w:val="en-US"/>
        </w:rPr>
        <w:t>new(</w:t>
      </w:r>
      <w:proofErr w:type="gramEnd"/>
      <w:r w:rsidRPr="00C740F6">
        <w:rPr>
          <w:rFonts w:ascii="Courier New" w:hAnsi="Courier New" w:cs="Courier New"/>
          <w:sz w:val="20"/>
          <w:lang w:val="en-US"/>
        </w:rPr>
        <w:t>);</w:t>
      </w:r>
    </w:p>
    <w:p w14:paraId="3D2A948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25913F3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public bool Canceled </w:t>
      </w:r>
      <w:proofErr w:type="gramStart"/>
      <w:r w:rsidRPr="00C740F6">
        <w:rPr>
          <w:rFonts w:ascii="Courier New" w:hAnsi="Courier New" w:cs="Courier New"/>
          <w:sz w:val="20"/>
          <w:lang w:val="en-US"/>
        </w:rPr>
        <w:t>{ get</w:t>
      </w:r>
      <w:proofErr w:type="gramEnd"/>
      <w:r w:rsidRPr="00C740F6">
        <w:rPr>
          <w:rFonts w:ascii="Courier New" w:hAnsi="Courier New" w:cs="Courier New"/>
          <w:sz w:val="20"/>
          <w:lang w:val="en-US"/>
        </w:rPr>
        <w:t>; set; }</w:t>
      </w:r>
    </w:p>
    <w:p w14:paraId="5033B71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public bool </w:t>
      </w:r>
      <w:proofErr w:type="spellStart"/>
      <w:r w:rsidRPr="00C740F6">
        <w:rPr>
          <w:rFonts w:ascii="Courier New" w:hAnsi="Courier New" w:cs="Courier New"/>
          <w:sz w:val="20"/>
          <w:lang w:val="en-US"/>
        </w:rPr>
        <w:t>ChoiceIsMade</w:t>
      </w:r>
      <w:proofErr w:type="spellEnd"/>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 get</w:t>
      </w:r>
      <w:proofErr w:type="gramEnd"/>
      <w:r w:rsidRPr="00C740F6">
        <w:rPr>
          <w:rFonts w:ascii="Courier New" w:hAnsi="Courier New" w:cs="Courier New"/>
          <w:sz w:val="20"/>
          <w:lang w:val="en-US"/>
        </w:rPr>
        <w:t>; set; }</w:t>
      </w:r>
    </w:p>
    <w:p w14:paraId="6B04B6F6" w14:textId="77777777" w:rsidR="00C740F6" w:rsidRPr="00C740F6" w:rsidRDefault="00C740F6" w:rsidP="00C740F6">
      <w:pPr>
        <w:rPr>
          <w:rFonts w:ascii="Courier New" w:hAnsi="Courier New" w:cs="Courier New"/>
          <w:sz w:val="20"/>
          <w:lang w:val="en-US"/>
        </w:rPr>
      </w:pPr>
    </w:p>
    <w:p w14:paraId="2EEBFCF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void </w:t>
      </w:r>
      <w:proofErr w:type="gramStart"/>
      <w:r w:rsidRPr="00C740F6">
        <w:rPr>
          <w:rFonts w:ascii="Courier New" w:hAnsi="Courier New" w:cs="Courier New"/>
          <w:sz w:val="20"/>
          <w:lang w:val="en-US"/>
        </w:rPr>
        <w:t>Start(</w:t>
      </w:r>
      <w:proofErr w:type="gramEnd"/>
      <w:r w:rsidRPr="00C740F6">
        <w:rPr>
          <w:rFonts w:ascii="Courier New" w:hAnsi="Courier New" w:cs="Courier New"/>
          <w:sz w:val="20"/>
          <w:lang w:val="en-US"/>
        </w:rPr>
        <w:t>)</w:t>
      </w:r>
    </w:p>
    <w:p w14:paraId="2E557F6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2105782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_</w:t>
      </w:r>
      <w:proofErr w:type="spellStart"/>
      <w:r w:rsidRPr="00C740F6">
        <w:rPr>
          <w:rFonts w:ascii="Courier New" w:hAnsi="Courier New" w:cs="Courier New"/>
          <w:sz w:val="20"/>
          <w:lang w:val="en-US"/>
        </w:rPr>
        <w:t>cardContainer</w:t>
      </w:r>
      <w:proofErr w:type="spellEnd"/>
      <w:r w:rsidRPr="00C740F6">
        <w:rPr>
          <w:rFonts w:ascii="Courier New" w:hAnsi="Courier New" w:cs="Courier New"/>
          <w:sz w:val="20"/>
          <w:lang w:val="en-US"/>
        </w:rPr>
        <w:t xml:space="preserve"> = </w:t>
      </w:r>
      <w:proofErr w:type="spellStart"/>
      <w:r w:rsidRPr="00C740F6">
        <w:rPr>
          <w:rFonts w:ascii="Courier New" w:hAnsi="Courier New" w:cs="Courier New"/>
          <w:sz w:val="20"/>
          <w:lang w:val="en-US"/>
        </w:rPr>
        <w:t>GameObject.Find</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GameConstants.CARD_CONTAINER</w:t>
      </w:r>
      <w:proofErr w:type="spellEnd"/>
      <w:proofErr w:type="gramStart"/>
      <w:r w:rsidRPr="00C740F6">
        <w:rPr>
          <w:rFonts w:ascii="Courier New" w:hAnsi="Courier New" w:cs="Courier New"/>
          <w:sz w:val="20"/>
          <w:lang w:val="en-US"/>
        </w:rPr>
        <w:t>).transform</w:t>
      </w:r>
      <w:proofErr w:type="gramEnd"/>
      <w:r w:rsidRPr="00C740F6">
        <w:rPr>
          <w:rFonts w:ascii="Courier New" w:hAnsi="Courier New" w:cs="Courier New"/>
          <w:sz w:val="20"/>
          <w:lang w:val="en-US"/>
        </w:rPr>
        <w:t>;</w:t>
      </w:r>
    </w:p>
    <w:p w14:paraId="69DFFD1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_</w:t>
      </w:r>
      <w:proofErr w:type="spellStart"/>
      <w:r w:rsidRPr="00C740F6">
        <w:rPr>
          <w:rFonts w:ascii="Courier New" w:hAnsi="Courier New" w:cs="Courier New"/>
          <w:sz w:val="20"/>
          <w:lang w:val="en-US"/>
        </w:rPr>
        <w:t>scaleFactor</w:t>
      </w:r>
      <w:proofErr w:type="spellEnd"/>
      <w:r w:rsidRPr="00C740F6">
        <w:rPr>
          <w:rFonts w:ascii="Courier New" w:hAnsi="Courier New" w:cs="Courier New"/>
          <w:sz w:val="20"/>
          <w:lang w:val="en-US"/>
        </w:rPr>
        <w:t xml:space="preserve"> = </w:t>
      </w:r>
      <w:proofErr w:type="spellStart"/>
      <w:r w:rsidRPr="00C740F6">
        <w:rPr>
          <w:rFonts w:ascii="Courier New" w:hAnsi="Courier New" w:cs="Courier New"/>
          <w:sz w:val="20"/>
          <w:lang w:val="en-US"/>
        </w:rPr>
        <w:t>gameObject.GetComponentInChildren</w:t>
      </w:r>
      <w:proofErr w:type="spellEnd"/>
      <w:r w:rsidRPr="00C740F6">
        <w:rPr>
          <w:rFonts w:ascii="Courier New" w:hAnsi="Courier New" w:cs="Courier New"/>
          <w:sz w:val="20"/>
          <w:lang w:val="en-US"/>
        </w:rPr>
        <w:t>&lt;Canvas</w:t>
      </w:r>
      <w:proofErr w:type="gramStart"/>
      <w:r w:rsidRPr="00C740F6">
        <w:rPr>
          <w:rFonts w:ascii="Courier New" w:hAnsi="Courier New" w:cs="Courier New"/>
          <w:sz w:val="20"/>
          <w:lang w:val="en-US"/>
        </w:rPr>
        <w:t>&gt;(</w:t>
      </w:r>
      <w:proofErr w:type="gramEnd"/>
      <w:r w:rsidRPr="00C740F6">
        <w:rPr>
          <w:rFonts w:ascii="Courier New" w:hAnsi="Courier New" w:cs="Courier New"/>
          <w:sz w:val="20"/>
          <w:lang w:val="en-US"/>
        </w:rPr>
        <w:t>).</w:t>
      </w:r>
      <w:proofErr w:type="spellStart"/>
      <w:r w:rsidRPr="00C740F6">
        <w:rPr>
          <w:rFonts w:ascii="Courier New" w:hAnsi="Courier New" w:cs="Courier New"/>
          <w:sz w:val="20"/>
          <w:lang w:val="en-US"/>
        </w:rPr>
        <w:t>scaleFactor</w:t>
      </w:r>
      <w:proofErr w:type="spellEnd"/>
      <w:r w:rsidRPr="00C740F6">
        <w:rPr>
          <w:rFonts w:ascii="Courier New" w:hAnsi="Courier New" w:cs="Courier New"/>
          <w:sz w:val="20"/>
          <w:lang w:val="en-US"/>
        </w:rPr>
        <w:t>;</w:t>
      </w:r>
    </w:p>
    <w:p w14:paraId="50FD0B4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CreateCardControllers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16A7B92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B760240" w14:textId="77777777" w:rsidR="00C740F6" w:rsidRPr="00C740F6" w:rsidRDefault="00C740F6" w:rsidP="00C740F6">
      <w:pPr>
        <w:rPr>
          <w:rFonts w:ascii="Courier New" w:hAnsi="Courier New" w:cs="Courier New"/>
          <w:sz w:val="20"/>
          <w:lang w:val="en-US"/>
        </w:rPr>
      </w:pPr>
    </w:p>
    <w:p w14:paraId="3941343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public async </w:t>
      </w:r>
      <w:proofErr w:type="spellStart"/>
      <w:r w:rsidRPr="00C740F6">
        <w:rPr>
          <w:rFonts w:ascii="Courier New" w:hAnsi="Courier New" w:cs="Courier New"/>
          <w:sz w:val="20"/>
          <w:lang w:val="en-US"/>
        </w:rPr>
        <w:t>UniTask</w:t>
      </w:r>
      <w:proofErr w:type="spellEnd"/>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StartExploreAsync</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List&lt;string&gt; words)</w:t>
      </w:r>
    </w:p>
    <w:p w14:paraId="157D934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0D86D39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&gt; descriptors = _</w:t>
      </w:r>
      <w:proofErr w:type="spellStart"/>
      <w:r w:rsidRPr="00C740F6">
        <w:rPr>
          <w:rFonts w:ascii="Courier New" w:hAnsi="Courier New" w:cs="Courier New"/>
          <w:sz w:val="20"/>
          <w:lang w:val="en-US"/>
        </w:rPr>
        <w:t>descriptorService.GetDescriptorByWords</w:t>
      </w:r>
      <w:proofErr w:type="spellEnd"/>
      <w:r w:rsidRPr="00C740F6">
        <w:rPr>
          <w:rFonts w:ascii="Courier New" w:hAnsi="Courier New" w:cs="Courier New"/>
          <w:sz w:val="20"/>
          <w:lang w:val="en-US"/>
        </w:rPr>
        <w:t>(words);</w:t>
      </w:r>
    </w:p>
    <w:p w14:paraId="087043C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proofErr w:type="gramStart"/>
      <w:r w:rsidRPr="00C740F6">
        <w:rPr>
          <w:rFonts w:ascii="Courier New" w:hAnsi="Courier New" w:cs="Courier New"/>
          <w:sz w:val="20"/>
          <w:lang w:val="en-US"/>
        </w:rPr>
        <w:t>descriptors.Count</w:t>
      </w:r>
      <w:proofErr w:type="spellEnd"/>
      <w:proofErr w:type="gramEnd"/>
      <w:r w:rsidRPr="00C740F6">
        <w:rPr>
          <w:rFonts w:ascii="Courier New" w:hAnsi="Courier New" w:cs="Courier New"/>
          <w:sz w:val="20"/>
          <w:lang w:val="en-US"/>
        </w:rPr>
        <w:t xml:space="preserve"> &lt;= 0) {</w:t>
      </w:r>
    </w:p>
    <w:p w14:paraId="55E5607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todo</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мб</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какой-нибудь</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вывод</w:t>
      </w:r>
      <w:proofErr w:type="spellEnd"/>
    </w:p>
    <w:p w14:paraId="5BB39FE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StopExploreEvent</w:t>
      </w:r>
      <w:proofErr w:type="spellEnd"/>
      <w:r w:rsidRPr="00C740F6">
        <w:rPr>
          <w:rFonts w:ascii="Courier New" w:hAnsi="Courier New" w:cs="Courier New"/>
          <w:sz w:val="20"/>
          <w:lang w:val="en-US"/>
        </w:rPr>
        <w:t>());</w:t>
      </w:r>
    </w:p>
    <w:p w14:paraId="1509805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return;</w:t>
      </w:r>
    </w:p>
    <w:p w14:paraId="288D37E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4CA6C939" w14:textId="77777777" w:rsidR="00C740F6" w:rsidRPr="00C740F6" w:rsidRDefault="00C740F6" w:rsidP="00C740F6">
      <w:pPr>
        <w:rPr>
          <w:rFonts w:ascii="Courier New" w:hAnsi="Courier New" w:cs="Courier New"/>
          <w:sz w:val="20"/>
          <w:lang w:val="en-US"/>
        </w:rPr>
      </w:pPr>
    </w:p>
    <w:p w14:paraId="358278E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await </w:t>
      </w:r>
      <w:proofErr w:type="spellStart"/>
      <w:r w:rsidRPr="00C740F6">
        <w:rPr>
          <w:rFonts w:ascii="Courier New" w:hAnsi="Courier New" w:cs="Courier New"/>
          <w:sz w:val="20"/>
          <w:lang w:val="en-US"/>
        </w:rPr>
        <w:t>StartExploreAsync</w:t>
      </w:r>
      <w:proofErr w:type="spellEnd"/>
      <w:r w:rsidRPr="00C740F6">
        <w:rPr>
          <w:rFonts w:ascii="Courier New" w:hAnsi="Courier New" w:cs="Courier New"/>
          <w:sz w:val="20"/>
          <w:lang w:val="en-US"/>
        </w:rPr>
        <w:t>(descriptors);</w:t>
      </w:r>
    </w:p>
    <w:p w14:paraId="6965370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AFC9361" w14:textId="77777777" w:rsidR="00C740F6" w:rsidRPr="00C740F6" w:rsidRDefault="00C740F6" w:rsidP="00C740F6">
      <w:pPr>
        <w:rPr>
          <w:rFonts w:ascii="Courier New" w:hAnsi="Courier New" w:cs="Courier New"/>
          <w:sz w:val="20"/>
          <w:lang w:val="en-US"/>
        </w:rPr>
      </w:pPr>
    </w:p>
    <w:p w14:paraId="76AEE4E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public async </w:t>
      </w:r>
      <w:proofErr w:type="spellStart"/>
      <w:r w:rsidRPr="00C740F6">
        <w:rPr>
          <w:rFonts w:ascii="Courier New" w:hAnsi="Courier New" w:cs="Courier New"/>
          <w:sz w:val="20"/>
          <w:lang w:val="en-US"/>
        </w:rPr>
        <w:t>UniTaskVoid</w:t>
      </w:r>
      <w:proofErr w:type="spellEnd"/>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StartExploreAsync</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List&lt;</w:t>
      </w:r>
      <w:proofErr w:type="spellStart"/>
      <w:r w:rsidRPr="00C740F6">
        <w:rPr>
          <w:rFonts w:ascii="Courier New" w:hAnsi="Courier New" w:cs="Courier New"/>
          <w:sz w:val="20"/>
          <w:lang w:val="en-US"/>
        </w:rPr>
        <w:t>WordType</w:t>
      </w:r>
      <w:proofErr w:type="spellEnd"/>
      <w:r w:rsidRPr="00C740F6">
        <w:rPr>
          <w:rFonts w:ascii="Courier New" w:hAnsi="Courier New" w:cs="Courier New"/>
          <w:sz w:val="20"/>
          <w:lang w:val="en-US"/>
        </w:rPr>
        <w:t xml:space="preserve">&gt; </w:t>
      </w:r>
      <w:proofErr w:type="spellStart"/>
      <w:r w:rsidRPr="00C740F6">
        <w:rPr>
          <w:rFonts w:ascii="Courier New" w:hAnsi="Courier New" w:cs="Courier New"/>
          <w:sz w:val="20"/>
          <w:lang w:val="en-US"/>
        </w:rPr>
        <w:t>allowedCategories</w:t>
      </w:r>
      <w:proofErr w:type="spellEnd"/>
      <w:r w:rsidRPr="00C740F6">
        <w:rPr>
          <w:rFonts w:ascii="Courier New" w:hAnsi="Courier New" w:cs="Courier New"/>
          <w:sz w:val="20"/>
          <w:lang w:val="en-US"/>
        </w:rPr>
        <w:t>)</w:t>
      </w:r>
    </w:p>
    <w:p w14:paraId="2E9044B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FA8EF6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&gt; </w:t>
      </w:r>
      <w:proofErr w:type="spellStart"/>
      <w:r w:rsidRPr="00C740F6">
        <w:rPr>
          <w:rFonts w:ascii="Courier New" w:hAnsi="Courier New" w:cs="Courier New"/>
          <w:sz w:val="20"/>
          <w:lang w:val="en-US"/>
        </w:rPr>
        <w:t>allDescriptors</w:t>
      </w:r>
      <w:proofErr w:type="spellEnd"/>
      <w:r w:rsidRPr="00C740F6">
        <w:rPr>
          <w:rFonts w:ascii="Courier New" w:hAnsi="Courier New" w:cs="Courier New"/>
          <w:sz w:val="20"/>
          <w:lang w:val="en-US"/>
        </w:rPr>
        <w:t xml:space="preserve"> = _descriptorService.GetDescriptorsWithWordType(allowedCategories);</w:t>
      </w:r>
    </w:p>
    <w:p w14:paraId="3EF4405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&gt; descriptors = </w:t>
      </w:r>
      <w:proofErr w:type="spellStart"/>
      <w:r w:rsidRPr="00C740F6">
        <w:rPr>
          <w:rFonts w:ascii="Courier New" w:hAnsi="Courier New" w:cs="Courier New"/>
          <w:sz w:val="20"/>
          <w:lang w:val="en-US"/>
        </w:rPr>
        <w:t>ExcludeExistCards</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allDescriptors</w:t>
      </w:r>
      <w:proofErr w:type="spellEnd"/>
      <w:r w:rsidRPr="00C740F6">
        <w:rPr>
          <w:rFonts w:ascii="Courier New" w:hAnsi="Courier New" w:cs="Courier New"/>
          <w:sz w:val="20"/>
          <w:lang w:val="en-US"/>
        </w:rPr>
        <w:t>);</w:t>
      </w:r>
    </w:p>
    <w:p w14:paraId="3B553D38" w14:textId="77777777" w:rsidR="00C740F6" w:rsidRPr="00C740F6" w:rsidRDefault="00C740F6" w:rsidP="00C740F6">
      <w:pPr>
        <w:rPr>
          <w:rFonts w:ascii="Courier New" w:hAnsi="Courier New" w:cs="Courier New"/>
          <w:sz w:val="20"/>
          <w:lang w:val="en-US"/>
        </w:rPr>
      </w:pPr>
    </w:p>
    <w:p w14:paraId="501A719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proofErr w:type="gramStart"/>
      <w:r w:rsidRPr="00C740F6">
        <w:rPr>
          <w:rFonts w:ascii="Courier New" w:hAnsi="Courier New" w:cs="Courier New"/>
          <w:sz w:val="20"/>
          <w:lang w:val="en-US"/>
        </w:rPr>
        <w:t>descriptors.Count</w:t>
      </w:r>
      <w:proofErr w:type="spellEnd"/>
      <w:proofErr w:type="gramEnd"/>
      <w:r w:rsidRPr="00C740F6">
        <w:rPr>
          <w:rFonts w:ascii="Courier New" w:hAnsi="Courier New" w:cs="Courier New"/>
          <w:sz w:val="20"/>
          <w:lang w:val="en-US"/>
        </w:rPr>
        <w:t xml:space="preserve"> == 0) {</w:t>
      </w:r>
    </w:p>
    <w:p w14:paraId="2184D5C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todo</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мб</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какой-нибудь</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вывод</w:t>
      </w:r>
      <w:proofErr w:type="spellEnd"/>
    </w:p>
    <w:p w14:paraId="0009C29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StopExploreEvent</w:t>
      </w:r>
      <w:proofErr w:type="spellEnd"/>
      <w:r w:rsidRPr="00C740F6">
        <w:rPr>
          <w:rFonts w:ascii="Courier New" w:hAnsi="Courier New" w:cs="Courier New"/>
          <w:sz w:val="20"/>
          <w:lang w:val="en-US"/>
        </w:rPr>
        <w:t>());</w:t>
      </w:r>
    </w:p>
    <w:p w14:paraId="117A83B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return;</w:t>
      </w:r>
    </w:p>
    <w:p w14:paraId="241B655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4A0C612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7F881B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await </w:t>
      </w:r>
      <w:proofErr w:type="spellStart"/>
      <w:r w:rsidRPr="00C740F6">
        <w:rPr>
          <w:rFonts w:ascii="Courier New" w:hAnsi="Courier New" w:cs="Courier New"/>
          <w:sz w:val="20"/>
          <w:lang w:val="en-US"/>
        </w:rPr>
        <w:t>StartExploreAsync</w:t>
      </w:r>
      <w:proofErr w:type="spellEnd"/>
      <w:r w:rsidRPr="00C740F6">
        <w:rPr>
          <w:rFonts w:ascii="Courier New" w:hAnsi="Courier New" w:cs="Courier New"/>
          <w:sz w:val="20"/>
          <w:lang w:val="en-US"/>
        </w:rPr>
        <w:t>(descriptors);</w:t>
      </w:r>
    </w:p>
    <w:p w14:paraId="7395342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DecksModel</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decksModel</w:t>
      </w:r>
      <w:proofErr w:type="spellEnd"/>
      <w:r w:rsidRPr="00C740F6">
        <w:rPr>
          <w:rFonts w:ascii="Courier New" w:hAnsi="Courier New" w:cs="Courier New"/>
          <w:sz w:val="20"/>
          <w:lang w:val="en-US"/>
        </w:rPr>
        <w:t xml:space="preserve"> = _</w:t>
      </w:r>
      <w:proofErr w:type="spellStart"/>
      <w:r w:rsidRPr="00C740F6">
        <w:rPr>
          <w:rFonts w:ascii="Courier New" w:hAnsi="Courier New" w:cs="Courier New"/>
          <w:sz w:val="20"/>
          <w:lang w:val="en-US"/>
        </w:rPr>
        <w:t>decksRepository.Get</w:t>
      </w:r>
      <w:proofErr w:type="spellEnd"/>
      <w:r w:rsidRPr="00C740F6">
        <w:rPr>
          <w:rFonts w:ascii="Courier New" w:hAnsi="Courier New" w:cs="Courier New"/>
          <w:sz w:val="20"/>
          <w:lang w:val="en-US"/>
        </w:rPr>
        <w:t>();</w:t>
      </w:r>
    </w:p>
    <w:p w14:paraId="3DFF955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foreach (</w:t>
      </w:r>
      <w:proofErr w:type="spellStart"/>
      <w:r w:rsidRPr="00C740F6">
        <w:rPr>
          <w:rFonts w:ascii="Courier New" w:hAnsi="Courier New" w:cs="Courier New"/>
          <w:sz w:val="20"/>
          <w:lang w:val="en-US"/>
        </w:rPr>
        <w:t>WordType</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allowedCategory</w:t>
      </w:r>
      <w:proofErr w:type="spellEnd"/>
      <w:r w:rsidRPr="00C740F6">
        <w:rPr>
          <w:rFonts w:ascii="Courier New" w:hAnsi="Courier New" w:cs="Courier New"/>
          <w:sz w:val="20"/>
          <w:lang w:val="en-US"/>
        </w:rPr>
        <w:t xml:space="preserve"> in </w:t>
      </w:r>
      <w:proofErr w:type="spellStart"/>
      <w:r w:rsidRPr="00C740F6">
        <w:rPr>
          <w:rFonts w:ascii="Courier New" w:hAnsi="Courier New" w:cs="Courier New"/>
          <w:sz w:val="20"/>
          <w:lang w:val="en-US"/>
        </w:rPr>
        <w:t>allowedCategories</w:t>
      </w:r>
      <w:proofErr w:type="spellEnd"/>
      <w:r w:rsidRPr="00C740F6">
        <w:rPr>
          <w:rFonts w:ascii="Courier New" w:hAnsi="Courier New" w:cs="Courier New"/>
          <w:sz w:val="20"/>
          <w:lang w:val="en-US"/>
        </w:rPr>
        <w:t>)</w:t>
      </w:r>
    </w:p>
    <w:p w14:paraId="1111E3B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65A59B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&gt; </w:t>
      </w:r>
      <w:proofErr w:type="spellStart"/>
      <w:r w:rsidRPr="00C740F6">
        <w:rPr>
          <w:rFonts w:ascii="Courier New" w:hAnsi="Courier New" w:cs="Courier New"/>
          <w:sz w:val="20"/>
          <w:lang w:val="en-US"/>
        </w:rPr>
        <w:t>descriptorsWithWordType</w:t>
      </w:r>
      <w:proofErr w:type="spellEnd"/>
      <w:r w:rsidRPr="00C740F6">
        <w:rPr>
          <w:rFonts w:ascii="Courier New" w:hAnsi="Courier New" w:cs="Courier New"/>
          <w:sz w:val="20"/>
          <w:lang w:val="en-US"/>
        </w:rPr>
        <w:t xml:space="preserve"> = _</w:t>
      </w:r>
      <w:proofErr w:type="spellStart"/>
      <w:r w:rsidRPr="00C740F6">
        <w:rPr>
          <w:rFonts w:ascii="Courier New" w:hAnsi="Courier New" w:cs="Courier New"/>
          <w:sz w:val="20"/>
          <w:lang w:val="en-US"/>
        </w:rPr>
        <w:t>descriptorService.GetDescriptorsWithWordType</w:t>
      </w:r>
      <w:proofErr w:type="spellEnd"/>
      <w:r w:rsidRPr="00C740F6">
        <w:rPr>
          <w:rFonts w:ascii="Courier New" w:hAnsi="Courier New" w:cs="Courier New"/>
          <w:sz w:val="20"/>
          <w:lang w:val="en-US"/>
        </w:rPr>
        <w:t>(new List&lt;</w:t>
      </w:r>
      <w:proofErr w:type="spellStart"/>
      <w:r w:rsidRPr="00C740F6">
        <w:rPr>
          <w:rFonts w:ascii="Courier New" w:hAnsi="Courier New" w:cs="Courier New"/>
          <w:sz w:val="20"/>
          <w:lang w:val="en-US"/>
        </w:rPr>
        <w:t>WordType</w:t>
      </w:r>
      <w:proofErr w:type="spellEnd"/>
      <w:proofErr w:type="gramStart"/>
      <w:r w:rsidRPr="00C740F6">
        <w:rPr>
          <w:rFonts w:ascii="Courier New" w:hAnsi="Courier New" w:cs="Courier New"/>
          <w:sz w:val="20"/>
          <w:lang w:val="en-US"/>
        </w:rPr>
        <w:t>&gt;(</w:t>
      </w:r>
      <w:proofErr w:type="gramEnd"/>
      <w:r w:rsidRPr="00C740F6">
        <w:rPr>
          <w:rFonts w:ascii="Courier New" w:hAnsi="Courier New" w:cs="Courier New"/>
          <w:sz w:val="20"/>
          <w:lang w:val="en-US"/>
        </w:rPr>
        <w:t>) {</w:t>
      </w:r>
      <w:proofErr w:type="spellStart"/>
      <w:r w:rsidRPr="00C740F6">
        <w:rPr>
          <w:rFonts w:ascii="Courier New" w:hAnsi="Courier New" w:cs="Courier New"/>
          <w:sz w:val="20"/>
          <w:lang w:val="en-US"/>
        </w:rPr>
        <w:t>allowedCategory</w:t>
      </w:r>
      <w:proofErr w:type="spellEnd"/>
      <w:r w:rsidRPr="00C740F6">
        <w:rPr>
          <w:rFonts w:ascii="Courier New" w:hAnsi="Courier New" w:cs="Courier New"/>
          <w:sz w:val="20"/>
          <w:lang w:val="en-US"/>
        </w:rPr>
        <w:t>});</w:t>
      </w:r>
    </w:p>
    <w:p w14:paraId="032FD69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bool </w:t>
      </w:r>
      <w:proofErr w:type="spellStart"/>
      <w:r w:rsidRPr="00C740F6">
        <w:rPr>
          <w:rFonts w:ascii="Courier New" w:hAnsi="Courier New" w:cs="Courier New"/>
          <w:sz w:val="20"/>
          <w:lang w:val="en-US"/>
        </w:rPr>
        <w:t>existOnDecks</w:t>
      </w:r>
      <w:proofErr w:type="spellEnd"/>
      <w:r w:rsidRPr="00C740F6">
        <w:rPr>
          <w:rFonts w:ascii="Courier New" w:hAnsi="Courier New" w:cs="Courier New"/>
          <w:sz w:val="20"/>
          <w:lang w:val="en-US"/>
        </w:rPr>
        <w:t xml:space="preserve"> = true;</w:t>
      </w:r>
    </w:p>
    <w:p w14:paraId="5D46FE2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lastRenderedPageBreak/>
        <w:t xml:space="preserve">                foreach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in </w:t>
      </w:r>
      <w:proofErr w:type="spellStart"/>
      <w:r w:rsidRPr="00C740F6">
        <w:rPr>
          <w:rFonts w:ascii="Courier New" w:hAnsi="Courier New" w:cs="Courier New"/>
          <w:sz w:val="20"/>
          <w:lang w:val="en-US"/>
        </w:rPr>
        <w:t>descriptorsWithWordType</w:t>
      </w:r>
      <w:proofErr w:type="spellEnd"/>
      <w:r w:rsidRPr="00C740F6">
        <w:rPr>
          <w:rFonts w:ascii="Courier New" w:hAnsi="Courier New" w:cs="Courier New"/>
          <w:sz w:val="20"/>
          <w:lang w:val="en-US"/>
        </w:rPr>
        <w:t>)</w:t>
      </w:r>
    </w:p>
    <w:p w14:paraId="0790B54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58620A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r w:rsidRPr="00C740F6">
        <w:rPr>
          <w:rFonts w:ascii="Courier New" w:hAnsi="Courier New" w:cs="Courier New"/>
          <w:sz w:val="20"/>
          <w:lang w:val="en-US"/>
        </w:rPr>
        <w:t>decksModel.ExistOnDecks</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languageDescriptor.EnglishWord</w:t>
      </w:r>
      <w:proofErr w:type="spellEnd"/>
      <w:r w:rsidRPr="00C740F6">
        <w:rPr>
          <w:rFonts w:ascii="Courier New" w:hAnsi="Courier New" w:cs="Courier New"/>
          <w:sz w:val="20"/>
          <w:lang w:val="en-US"/>
        </w:rPr>
        <w:t>)) {</w:t>
      </w:r>
    </w:p>
    <w:p w14:paraId="159EAC2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continue;</w:t>
      </w:r>
    </w:p>
    <w:p w14:paraId="033F7B6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56E2EC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F066F8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existOnDecks</w:t>
      </w:r>
      <w:proofErr w:type="spellEnd"/>
      <w:r w:rsidRPr="00C740F6">
        <w:rPr>
          <w:rFonts w:ascii="Courier New" w:hAnsi="Courier New" w:cs="Courier New"/>
          <w:sz w:val="20"/>
          <w:lang w:val="en-US"/>
        </w:rPr>
        <w:t xml:space="preserve"> = false;</w:t>
      </w:r>
    </w:p>
    <w:p w14:paraId="14F06A1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break;</w:t>
      </w:r>
    </w:p>
    <w:p w14:paraId="662330C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F13FBA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CA9B43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gramStart"/>
      <w:r w:rsidRPr="00C740F6">
        <w:rPr>
          <w:rFonts w:ascii="Courier New" w:hAnsi="Courier New" w:cs="Courier New"/>
          <w:sz w:val="20"/>
          <w:lang w:val="en-US"/>
        </w:rPr>
        <w:t>(!</w:t>
      </w:r>
      <w:proofErr w:type="spellStart"/>
      <w:r w:rsidRPr="00C740F6">
        <w:rPr>
          <w:rFonts w:ascii="Courier New" w:hAnsi="Courier New" w:cs="Courier New"/>
          <w:sz w:val="20"/>
          <w:lang w:val="en-US"/>
        </w:rPr>
        <w:t>existOnDecks</w:t>
      </w:r>
      <w:proofErr w:type="spellEnd"/>
      <w:proofErr w:type="gramEnd"/>
      <w:r w:rsidRPr="00C740F6">
        <w:rPr>
          <w:rFonts w:ascii="Courier New" w:hAnsi="Courier New" w:cs="Courier New"/>
          <w:sz w:val="20"/>
          <w:lang w:val="en-US"/>
        </w:rPr>
        <w:t>) {</w:t>
      </w:r>
    </w:p>
    <w:p w14:paraId="45749D7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continue;</w:t>
      </w:r>
    </w:p>
    <w:p w14:paraId="25CAC51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EF6CBE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0CFA507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UnlockDecksAfterExplore</w:t>
      </w:r>
      <w:proofErr w:type="spellEnd"/>
      <w:r w:rsidRPr="00C740F6">
        <w:rPr>
          <w:rFonts w:ascii="Courier New" w:hAnsi="Courier New" w:cs="Courier New"/>
          <w:sz w:val="20"/>
          <w:lang w:val="en-US"/>
        </w:rPr>
        <w:t>());</w:t>
      </w:r>
    </w:p>
    <w:p w14:paraId="79EE9BF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return;</w:t>
      </w:r>
    </w:p>
    <w:p w14:paraId="51E1E9F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2D941D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43BF5C7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1F4A79F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public async </w:t>
      </w:r>
      <w:proofErr w:type="spellStart"/>
      <w:r w:rsidRPr="00C740F6">
        <w:rPr>
          <w:rFonts w:ascii="Courier New" w:hAnsi="Courier New" w:cs="Courier New"/>
          <w:sz w:val="20"/>
          <w:lang w:val="en-US"/>
        </w:rPr>
        <w:t>UniTask</w:t>
      </w:r>
      <w:proofErr w:type="spellEnd"/>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StartExploreAsync</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&gt; descriptors)</w:t>
      </w:r>
    </w:p>
    <w:p w14:paraId="0736294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43D9C71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Canceled = false;</w:t>
      </w:r>
    </w:p>
    <w:p w14:paraId="14B73F0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descriptors = </w:t>
      </w:r>
      <w:proofErr w:type="spellStart"/>
      <w:proofErr w:type="gramStart"/>
      <w:r w:rsidRPr="00C740F6">
        <w:rPr>
          <w:rFonts w:ascii="Courier New" w:hAnsi="Courier New" w:cs="Courier New"/>
          <w:sz w:val="20"/>
          <w:lang w:val="en-US"/>
        </w:rPr>
        <w:t>descriptors.OrderBy</w:t>
      </w:r>
      <w:proofErr w:type="spellEnd"/>
      <w:proofErr w:type="gramEnd"/>
      <w:r w:rsidRPr="00C740F6">
        <w:rPr>
          <w:rFonts w:ascii="Courier New" w:hAnsi="Courier New" w:cs="Courier New"/>
          <w:sz w:val="20"/>
          <w:lang w:val="en-US"/>
        </w:rPr>
        <w:t>(v =&gt; _</w:t>
      </w:r>
      <w:proofErr w:type="spellStart"/>
      <w:r w:rsidRPr="00C740F6">
        <w:rPr>
          <w:rFonts w:ascii="Courier New" w:hAnsi="Courier New" w:cs="Courier New"/>
          <w:sz w:val="20"/>
          <w:lang w:val="en-US"/>
        </w:rPr>
        <w:t>random.Next</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ToList</w:t>
      </w:r>
      <w:proofErr w:type="spellEnd"/>
      <w:r w:rsidRPr="00C740F6">
        <w:rPr>
          <w:rFonts w:ascii="Courier New" w:hAnsi="Courier New" w:cs="Courier New"/>
          <w:sz w:val="20"/>
          <w:lang w:val="en-US"/>
        </w:rPr>
        <w:t>();</w:t>
      </w:r>
    </w:p>
    <w:p w14:paraId="54F8E30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int </w:t>
      </w:r>
      <w:proofErr w:type="spellStart"/>
      <w:r w:rsidRPr="00C740F6">
        <w:rPr>
          <w:rFonts w:ascii="Courier New" w:hAnsi="Courier New" w:cs="Courier New"/>
          <w:sz w:val="20"/>
          <w:lang w:val="en-US"/>
        </w:rPr>
        <w:t>descriptorIndex</w:t>
      </w:r>
      <w:proofErr w:type="spellEnd"/>
      <w:r w:rsidRPr="00C740F6">
        <w:rPr>
          <w:rFonts w:ascii="Courier New" w:hAnsi="Courier New" w:cs="Courier New"/>
          <w:sz w:val="20"/>
          <w:lang w:val="en-US"/>
        </w:rPr>
        <w:t xml:space="preserve"> = 0;</w:t>
      </w:r>
    </w:p>
    <w:p w14:paraId="6B2B53D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83B80E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while </w:t>
      </w:r>
      <w:proofErr w:type="gramStart"/>
      <w:r w:rsidRPr="00C740F6">
        <w:rPr>
          <w:rFonts w:ascii="Courier New" w:hAnsi="Courier New" w:cs="Courier New"/>
          <w:sz w:val="20"/>
          <w:lang w:val="en-US"/>
        </w:rPr>
        <w:t>(!Canceled</w:t>
      </w:r>
      <w:proofErr w:type="gramEnd"/>
      <w:r w:rsidRPr="00C740F6">
        <w:rPr>
          <w:rFonts w:ascii="Courier New" w:hAnsi="Courier New" w:cs="Courier New"/>
          <w:sz w:val="20"/>
          <w:lang w:val="en-US"/>
        </w:rPr>
        <w:t>)</w:t>
      </w:r>
    </w:p>
    <w:p w14:paraId="1DCDAB4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630E95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r w:rsidRPr="00C740F6">
        <w:rPr>
          <w:rFonts w:ascii="Courier New" w:hAnsi="Courier New" w:cs="Courier New"/>
          <w:sz w:val="20"/>
          <w:lang w:val="en-US"/>
        </w:rPr>
        <w:t>descriptorIndex</w:t>
      </w:r>
      <w:proofErr w:type="spellEnd"/>
      <w:r w:rsidRPr="00C740F6">
        <w:rPr>
          <w:rFonts w:ascii="Courier New" w:hAnsi="Courier New" w:cs="Courier New"/>
          <w:sz w:val="20"/>
          <w:lang w:val="en-US"/>
        </w:rPr>
        <w:t xml:space="preserve"> &gt;= </w:t>
      </w:r>
      <w:proofErr w:type="spellStart"/>
      <w:proofErr w:type="gramStart"/>
      <w:r w:rsidRPr="00C740F6">
        <w:rPr>
          <w:rFonts w:ascii="Courier New" w:hAnsi="Courier New" w:cs="Courier New"/>
          <w:sz w:val="20"/>
          <w:lang w:val="en-US"/>
        </w:rPr>
        <w:t>descriptors.Count</w:t>
      </w:r>
      <w:proofErr w:type="spellEnd"/>
      <w:proofErr w:type="gramEnd"/>
      <w:r w:rsidRPr="00C740F6">
        <w:rPr>
          <w:rFonts w:ascii="Courier New" w:hAnsi="Courier New" w:cs="Courier New"/>
          <w:sz w:val="20"/>
          <w:lang w:val="en-US"/>
        </w:rPr>
        <w:t>) {</w:t>
      </w:r>
    </w:p>
    <w:p w14:paraId="4D75401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Canceled = true;</w:t>
      </w:r>
    </w:p>
    <w:p w14:paraId="2628B24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break;</w:t>
      </w:r>
    </w:p>
    <w:p w14:paraId="024B6A2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2233AA9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3242F9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descriptor = descriptors[</w:t>
      </w:r>
      <w:proofErr w:type="spellStart"/>
      <w:r w:rsidRPr="00C740F6">
        <w:rPr>
          <w:rFonts w:ascii="Courier New" w:hAnsi="Courier New" w:cs="Courier New"/>
          <w:sz w:val="20"/>
          <w:lang w:val="en-US"/>
        </w:rPr>
        <w:t>descriptorIndex</w:t>
      </w:r>
      <w:proofErr w:type="spellEnd"/>
      <w:r w:rsidRPr="00C740F6">
        <w:rPr>
          <w:rFonts w:ascii="Courier New" w:hAnsi="Courier New" w:cs="Courier New"/>
          <w:sz w:val="20"/>
          <w:lang w:val="en-US"/>
        </w:rPr>
        <w:t>];</w:t>
      </w:r>
    </w:p>
    <w:p w14:paraId="0E4257F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CardController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freeCardController</w:t>
      </w:r>
      <w:proofErr w:type="spellEnd"/>
      <w:r w:rsidRPr="00C740F6">
        <w:rPr>
          <w:rFonts w:ascii="Courier New" w:hAnsi="Courier New" w:cs="Courier New"/>
          <w:sz w:val="20"/>
          <w:lang w:val="en-US"/>
        </w:rPr>
        <w:t xml:space="preserve"> = </w:t>
      </w:r>
      <w:proofErr w:type="spellStart"/>
      <w:proofErr w:type="gramStart"/>
      <w:r w:rsidRPr="00C740F6">
        <w:rPr>
          <w:rFonts w:ascii="Courier New" w:hAnsi="Courier New" w:cs="Courier New"/>
          <w:sz w:val="20"/>
          <w:lang w:val="en-US"/>
        </w:rPr>
        <w:t>GetFreeCardController</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2235B41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PrepareCardController</w:t>
      </w:r>
      <w:proofErr w:type="spellEnd"/>
      <w:r w:rsidRPr="00C740F6">
        <w:rPr>
          <w:rFonts w:ascii="Courier New" w:hAnsi="Courier New" w:cs="Courier New"/>
          <w:sz w:val="20"/>
          <w:lang w:val="en-US"/>
        </w:rPr>
        <w:t>(</w:t>
      </w:r>
      <w:proofErr w:type="spellStart"/>
      <w:proofErr w:type="gramEnd"/>
      <w:r w:rsidRPr="00C740F6">
        <w:rPr>
          <w:rFonts w:ascii="Courier New" w:hAnsi="Courier New" w:cs="Courier New"/>
          <w:sz w:val="20"/>
          <w:lang w:val="en-US"/>
        </w:rPr>
        <w:t>freeCardController</w:t>
      </w:r>
      <w:proofErr w:type="spellEnd"/>
      <w:r w:rsidRPr="00C740F6">
        <w:rPr>
          <w:rFonts w:ascii="Courier New" w:hAnsi="Courier New" w:cs="Courier New"/>
          <w:sz w:val="20"/>
          <w:lang w:val="en-US"/>
        </w:rPr>
        <w:t>, descriptor);</w:t>
      </w:r>
    </w:p>
    <w:p w14:paraId="0149A40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ShowChoiceButtons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descriptor, descriptors);</w:t>
      </w:r>
    </w:p>
    <w:p w14:paraId="01266EB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OnNewCardEvent</w:t>
      </w:r>
      <w:proofErr w:type="spellEnd"/>
      <w:r w:rsidRPr="00C740F6">
        <w:rPr>
          <w:rFonts w:ascii="Courier New" w:hAnsi="Courier New" w:cs="Courier New"/>
          <w:sz w:val="20"/>
          <w:lang w:val="en-US"/>
        </w:rPr>
        <w:t xml:space="preserve">(descriptorIndex+1, </w:t>
      </w:r>
      <w:proofErr w:type="spellStart"/>
      <w:r w:rsidRPr="00C740F6">
        <w:rPr>
          <w:rFonts w:ascii="Courier New" w:hAnsi="Courier New" w:cs="Courier New"/>
          <w:sz w:val="20"/>
          <w:lang w:val="en-US"/>
        </w:rPr>
        <w:t>descriptors.Count</w:t>
      </w:r>
      <w:proofErr w:type="spellEnd"/>
      <w:r w:rsidRPr="00C740F6">
        <w:rPr>
          <w:rFonts w:ascii="Courier New" w:hAnsi="Courier New" w:cs="Courier New"/>
          <w:sz w:val="20"/>
          <w:lang w:val="en-US"/>
        </w:rPr>
        <w:t>));</w:t>
      </w:r>
    </w:p>
    <w:p w14:paraId="3A71677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await </w:t>
      </w:r>
      <w:proofErr w:type="spellStart"/>
      <w:r w:rsidRPr="00C740F6">
        <w:rPr>
          <w:rFonts w:ascii="Courier New" w:hAnsi="Courier New" w:cs="Courier New"/>
          <w:sz w:val="20"/>
          <w:lang w:val="en-US"/>
        </w:rPr>
        <w:t>UniTask.WaitWhile</w:t>
      </w:r>
      <w:proofErr w:type="spellEnd"/>
      <w:r w:rsidRPr="00C740F6">
        <w:rPr>
          <w:rFonts w:ascii="Courier New" w:hAnsi="Courier New" w:cs="Courier New"/>
          <w:sz w:val="20"/>
          <w:lang w:val="en-US"/>
        </w:rPr>
        <w:t>(() =</w:t>
      </w:r>
      <w:proofErr w:type="gramStart"/>
      <w:r w:rsidRPr="00C740F6">
        <w:rPr>
          <w:rFonts w:ascii="Courier New" w:hAnsi="Courier New" w:cs="Courier New"/>
          <w:sz w:val="20"/>
          <w:lang w:val="en-US"/>
        </w:rPr>
        <w:t>&gt; !</w:t>
      </w:r>
      <w:proofErr w:type="spellStart"/>
      <w:r w:rsidRPr="00C740F6">
        <w:rPr>
          <w:rFonts w:ascii="Courier New" w:hAnsi="Courier New" w:cs="Courier New"/>
          <w:sz w:val="20"/>
          <w:lang w:val="en-US"/>
        </w:rPr>
        <w:t>ChoiceIsMade</w:t>
      </w:r>
      <w:proofErr w:type="spellEnd"/>
      <w:proofErr w:type="gramEnd"/>
      <w:r w:rsidRPr="00C740F6">
        <w:rPr>
          <w:rFonts w:ascii="Courier New" w:hAnsi="Courier New" w:cs="Courier New"/>
          <w:sz w:val="20"/>
          <w:lang w:val="en-US"/>
        </w:rPr>
        <w:t>);</w:t>
      </w:r>
    </w:p>
    <w:p w14:paraId="2B9A826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await </w:t>
      </w:r>
      <w:proofErr w:type="spellStart"/>
      <w:r w:rsidRPr="00C740F6">
        <w:rPr>
          <w:rFonts w:ascii="Courier New" w:hAnsi="Courier New" w:cs="Courier New"/>
          <w:sz w:val="20"/>
          <w:lang w:val="en-US"/>
        </w:rPr>
        <w:t>UniTask.Delay</w:t>
      </w:r>
      <w:proofErr w:type="spellEnd"/>
      <w:r w:rsidRPr="00C740F6">
        <w:rPr>
          <w:rFonts w:ascii="Courier New" w:hAnsi="Courier New" w:cs="Courier New"/>
          <w:sz w:val="20"/>
          <w:lang w:val="en-US"/>
        </w:rPr>
        <w:t>(500);</w:t>
      </w:r>
    </w:p>
    <w:p w14:paraId="6188751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ChoiceIsMade</w:t>
      </w:r>
      <w:proofErr w:type="spellEnd"/>
      <w:r w:rsidRPr="00C740F6">
        <w:rPr>
          <w:rFonts w:ascii="Courier New" w:hAnsi="Courier New" w:cs="Courier New"/>
          <w:sz w:val="20"/>
          <w:lang w:val="en-US"/>
        </w:rPr>
        <w:t xml:space="preserve"> = false;</w:t>
      </w:r>
    </w:p>
    <w:p w14:paraId="4AFFDEF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HideChoiceButtons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551AC3F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(Canceled) {</w:t>
      </w:r>
    </w:p>
    <w:p w14:paraId="7EDCA0B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freeCardController.gameObject.SetActive</w:t>
      </w:r>
      <w:proofErr w:type="spellEnd"/>
      <w:proofErr w:type="gramEnd"/>
      <w:r w:rsidRPr="00C740F6">
        <w:rPr>
          <w:rFonts w:ascii="Courier New" w:hAnsi="Courier New" w:cs="Courier New"/>
          <w:sz w:val="20"/>
          <w:lang w:val="en-US"/>
        </w:rPr>
        <w:t>(false);</w:t>
      </w:r>
    </w:p>
    <w:p w14:paraId="710E58F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break;</w:t>
      </w:r>
    </w:p>
    <w:p w14:paraId="4E78808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FE8ACA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freeCardController.EnableDragAndDrop</w:t>
      </w:r>
      <w:proofErr w:type="spellEnd"/>
      <w:r w:rsidRPr="00C740F6">
        <w:rPr>
          <w:rFonts w:ascii="Courier New" w:hAnsi="Courier New" w:cs="Courier New"/>
          <w:sz w:val="20"/>
          <w:lang w:val="en-US"/>
        </w:rPr>
        <w:t>();</w:t>
      </w:r>
    </w:p>
    <w:p w14:paraId="1C34D0E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ShowDecks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313DD00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await </w:t>
      </w:r>
      <w:proofErr w:type="spellStart"/>
      <w:r w:rsidRPr="00C740F6">
        <w:rPr>
          <w:rFonts w:ascii="Courier New" w:hAnsi="Courier New" w:cs="Courier New"/>
          <w:sz w:val="20"/>
          <w:lang w:val="en-US"/>
        </w:rPr>
        <w:t>UniTask.WaitWhile</w:t>
      </w:r>
      <w:proofErr w:type="spellEnd"/>
      <w:r w:rsidRPr="00C740F6">
        <w:rPr>
          <w:rFonts w:ascii="Courier New" w:hAnsi="Courier New" w:cs="Courier New"/>
          <w:sz w:val="20"/>
          <w:lang w:val="en-US"/>
        </w:rPr>
        <w:t>(() =</w:t>
      </w:r>
      <w:proofErr w:type="gramStart"/>
      <w:r w:rsidRPr="00C740F6">
        <w:rPr>
          <w:rFonts w:ascii="Courier New" w:hAnsi="Courier New" w:cs="Courier New"/>
          <w:sz w:val="20"/>
          <w:lang w:val="en-US"/>
        </w:rPr>
        <w:t>&gt; !</w:t>
      </w:r>
      <w:proofErr w:type="spellStart"/>
      <w:r w:rsidRPr="00C740F6">
        <w:rPr>
          <w:rFonts w:ascii="Courier New" w:hAnsi="Courier New" w:cs="Courier New"/>
          <w:sz w:val="20"/>
          <w:lang w:val="en-US"/>
        </w:rPr>
        <w:t>ChoiceIsMade</w:t>
      </w:r>
      <w:proofErr w:type="spellEnd"/>
      <w:proofErr w:type="gramEnd"/>
      <w:r w:rsidRPr="00C740F6">
        <w:rPr>
          <w:rFonts w:ascii="Courier New" w:hAnsi="Courier New" w:cs="Courier New"/>
          <w:sz w:val="20"/>
          <w:lang w:val="en-US"/>
        </w:rPr>
        <w:t>);</w:t>
      </w:r>
    </w:p>
    <w:p w14:paraId="2B63892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ChoiceIsMade</w:t>
      </w:r>
      <w:proofErr w:type="spellEnd"/>
      <w:r w:rsidRPr="00C740F6">
        <w:rPr>
          <w:rFonts w:ascii="Courier New" w:hAnsi="Courier New" w:cs="Courier New"/>
          <w:sz w:val="20"/>
          <w:lang w:val="en-US"/>
        </w:rPr>
        <w:t xml:space="preserve"> = false;</w:t>
      </w:r>
    </w:p>
    <w:p w14:paraId="2491250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HideDecks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6F46A6E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freeCardController.gameObject.SetActive</w:t>
      </w:r>
      <w:proofErr w:type="spellEnd"/>
      <w:proofErr w:type="gramEnd"/>
      <w:r w:rsidRPr="00C740F6">
        <w:rPr>
          <w:rFonts w:ascii="Courier New" w:hAnsi="Courier New" w:cs="Courier New"/>
          <w:sz w:val="20"/>
          <w:lang w:val="en-US"/>
        </w:rPr>
        <w:t>(false);</w:t>
      </w:r>
    </w:p>
    <w:p w14:paraId="047CF31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descriptorIndex</w:t>
      </w:r>
      <w:proofErr w:type="spellEnd"/>
      <w:r w:rsidRPr="00C740F6">
        <w:rPr>
          <w:rFonts w:ascii="Courier New" w:hAnsi="Courier New" w:cs="Courier New"/>
          <w:sz w:val="20"/>
          <w:lang w:val="en-US"/>
        </w:rPr>
        <w:t>++;</w:t>
      </w:r>
    </w:p>
    <w:p w14:paraId="488560E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FE2C78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A0D181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StopExploreEvent</w:t>
      </w:r>
      <w:proofErr w:type="spellEnd"/>
      <w:r w:rsidRPr="00C740F6">
        <w:rPr>
          <w:rFonts w:ascii="Courier New" w:hAnsi="Courier New" w:cs="Courier New"/>
          <w:sz w:val="20"/>
          <w:lang w:val="en-US"/>
        </w:rPr>
        <w:t>());</w:t>
      </w:r>
    </w:p>
    <w:p w14:paraId="63626EA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23C6C1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30A88C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void </w:t>
      </w:r>
      <w:proofErr w:type="spellStart"/>
      <w:proofErr w:type="gramStart"/>
      <w:r w:rsidRPr="00C740F6">
        <w:rPr>
          <w:rFonts w:ascii="Courier New" w:hAnsi="Courier New" w:cs="Courier New"/>
          <w:sz w:val="20"/>
          <w:lang w:val="en-US"/>
        </w:rPr>
        <w:t>CreateCardControllers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762D90B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4D1550E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for (int </w:t>
      </w:r>
      <w:proofErr w:type="spellStart"/>
      <w:r w:rsidRPr="00C740F6">
        <w:rPr>
          <w:rFonts w:ascii="Courier New" w:hAnsi="Courier New" w:cs="Courier New"/>
          <w:sz w:val="20"/>
          <w:lang w:val="en-US"/>
        </w:rPr>
        <w:t>i</w:t>
      </w:r>
      <w:proofErr w:type="spellEnd"/>
      <w:r w:rsidRPr="00C740F6">
        <w:rPr>
          <w:rFonts w:ascii="Courier New" w:hAnsi="Courier New" w:cs="Courier New"/>
          <w:sz w:val="20"/>
          <w:lang w:val="en-US"/>
        </w:rPr>
        <w:t xml:space="preserve"> = 0; </w:t>
      </w:r>
      <w:proofErr w:type="spellStart"/>
      <w:r w:rsidRPr="00C740F6">
        <w:rPr>
          <w:rFonts w:ascii="Courier New" w:hAnsi="Courier New" w:cs="Courier New"/>
          <w:sz w:val="20"/>
          <w:lang w:val="en-US"/>
        </w:rPr>
        <w:t>i</w:t>
      </w:r>
      <w:proofErr w:type="spellEnd"/>
      <w:r w:rsidRPr="00C740F6">
        <w:rPr>
          <w:rFonts w:ascii="Courier New" w:hAnsi="Courier New" w:cs="Courier New"/>
          <w:sz w:val="20"/>
          <w:lang w:val="en-US"/>
        </w:rPr>
        <w:t xml:space="preserve"> &lt; </w:t>
      </w:r>
      <w:proofErr w:type="spellStart"/>
      <w:r w:rsidRPr="00C740F6">
        <w:rPr>
          <w:rFonts w:ascii="Courier New" w:hAnsi="Courier New" w:cs="Courier New"/>
          <w:sz w:val="20"/>
          <w:lang w:val="en-US"/>
        </w:rPr>
        <w:t>GameConstants.COUNT_STARTED_CARDS</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i</w:t>
      </w:r>
      <w:proofErr w:type="spellEnd"/>
      <w:r w:rsidRPr="00C740F6">
        <w:rPr>
          <w:rFonts w:ascii="Courier New" w:hAnsi="Courier New" w:cs="Courier New"/>
          <w:sz w:val="20"/>
          <w:lang w:val="en-US"/>
        </w:rPr>
        <w:t>++)</w:t>
      </w:r>
    </w:p>
    <w:p w14:paraId="45CED14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lastRenderedPageBreak/>
        <w:t xml:space="preserve">            {</w:t>
      </w:r>
    </w:p>
    <w:p w14:paraId="2A3FF66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CardController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cardController</w:t>
      </w:r>
      <w:proofErr w:type="spellEnd"/>
      <w:r w:rsidRPr="00C740F6">
        <w:rPr>
          <w:rFonts w:ascii="Courier New" w:hAnsi="Courier New" w:cs="Courier New"/>
          <w:sz w:val="20"/>
          <w:lang w:val="en-US"/>
        </w:rPr>
        <w:t xml:space="preserve"> = _dependencyService.CreateObjectWithController&lt;CardController</w:t>
      </w:r>
      <w:proofErr w:type="gramStart"/>
      <w:r w:rsidRPr="00C740F6">
        <w:rPr>
          <w:rFonts w:ascii="Courier New" w:hAnsi="Courier New" w:cs="Courier New"/>
          <w:sz w:val="20"/>
          <w:lang w:val="en-US"/>
        </w:rPr>
        <w:t>&gt;(</w:t>
      </w:r>
      <w:proofErr w:type="gramEnd"/>
      <w:r w:rsidRPr="00C740F6">
        <w:rPr>
          <w:rFonts w:ascii="Courier New" w:hAnsi="Courier New" w:cs="Courier New"/>
          <w:sz w:val="20"/>
          <w:lang w:val="en-US"/>
        </w:rPr>
        <w:t>GameConstants.CARD, _</w:t>
      </w:r>
      <w:proofErr w:type="spellStart"/>
      <w:r w:rsidRPr="00C740F6">
        <w:rPr>
          <w:rFonts w:ascii="Courier New" w:hAnsi="Courier New" w:cs="Courier New"/>
          <w:sz w:val="20"/>
          <w:lang w:val="en-US"/>
        </w:rPr>
        <w:t>cardContainer</w:t>
      </w:r>
      <w:proofErr w:type="spellEnd"/>
      <w:r w:rsidRPr="00C740F6">
        <w:rPr>
          <w:rFonts w:ascii="Courier New" w:hAnsi="Courier New" w:cs="Courier New"/>
          <w:sz w:val="20"/>
          <w:lang w:val="en-US"/>
        </w:rPr>
        <w:t>);</w:t>
      </w:r>
    </w:p>
    <w:p w14:paraId="72DB895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_</w:t>
      </w:r>
      <w:proofErr w:type="spellStart"/>
      <w:r w:rsidRPr="00C740F6">
        <w:rPr>
          <w:rFonts w:ascii="Courier New" w:hAnsi="Courier New" w:cs="Courier New"/>
          <w:sz w:val="20"/>
          <w:lang w:val="en-US"/>
        </w:rPr>
        <w:t>cardControllers.Add</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cardController</w:t>
      </w:r>
      <w:proofErr w:type="spellEnd"/>
      <w:r w:rsidRPr="00C740F6">
        <w:rPr>
          <w:rFonts w:ascii="Courier New" w:hAnsi="Courier New" w:cs="Courier New"/>
          <w:sz w:val="20"/>
          <w:lang w:val="en-US"/>
        </w:rPr>
        <w:t>);</w:t>
      </w:r>
    </w:p>
    <w:p w14:paraId="6B304E2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7332B1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410849F3" w14:textId="77777777" w:rsidR="00C740F6" w:rsidRPr="00C740F6" w:rsidRDefault="00C740F6" w:rsidP="00C740F6">
      <w:pPr>
        <w:rPr>
          <w:rFonts w:ascii="Courier New" w:hAnsi="Courier New" w:cs="Courier New"/>
          <w:sz w:val="20"/>
          <w:lang w:val="en-US"/>
        </w:rPr>
      </w:pPr>
    </w:p>
    <w:p w14:paraId="7609C52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void </w:t>
      </w:r>
      <w:proofErr w:type="spellStart"/>
      <w:proofErr w:type="gramStart"/>
      <w:r w:rsidRPr="00C740F6">
        <w:rPr>
          <w:rFonts w:ascii="Courier New" w:hAnsi="Courier New" w:cs="Courier New"/>
          <w:sz w:val="20"/>
          <w:lang w:val="en-US"/>
        </w:rPr>
        <w:t>PrepareCardController</w:t>
      </w:r>
      <w:proofErr w:type="spellEnd"/>
      <w:r w:rsidRPr="00C740F6">
        <w:rPr>
          <w:rFonts w:ascii="Courier New" w:hAnsi="Courier New" w:cs="Courier New"/>
          <w:sz w:val="20"/>
          <w:lang w:val="en-US"/>
        </w:rPr>
        <w:t>(</w:t>
      </w:r>
      <w:proofErr w:type="spellStart"/>
      <w:proofErr w:type="gramEnd"/>
      <w:r w:rsidRPr="00C740F6">
        <w:rPr>
          <w:rFonts w:ascii="Courier New" w:hAnsi="Courier New" w:cs="Courier New"/>
          <w:sz w:val="20"/>
          <w:lang w:val="en-US"/>
        </w:rPr>
        <w:t>CardController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cardController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w:t>
      </w:r>
    </w:p>
    <w:p w14:paraId="6FDCFC6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0BCCAF4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cardController.gameObject.SetActive</w:t>
      </w:r>
      <w:proofErr w:type="spellEnd"/>
      <w:proofErr w:type="gramEnd"/>
      <w:r w:rsidRPr="00C740F6">
        <w:rPr>
          <w:rFonts w:ascii="Courier New" w:hAnsi="Courier New" w:cs="Courier New"/>
          <w:sz w:val="20"/>
          <w:lang w:val="en-US"/>
        </w:rPr>
        <w:t>(true);</w:t>
      </w:r>
    </w:p>
    <w:p w14:paraId="466DDE6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cardController.Refresh</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languageDescriptor.EnglishWord</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languageDescriptor.Image</w:t>
      </w:r>
      <w:proofErr w:type="spellEnd"/>
      <w:r w:rsidRPr="00C740F6">
        <w:rPr>
          <w:rFonts w:ascii="Courier New" w:hAnsi="Courier New" w:cs="Courier New"/>
          <w:sz w:val="20"/>
          <w:lang w:val="en-US"/>
        </w:rPr>
        <w:t>, _</w:t>
      </w:r>
      <w:proofErr w:type="spellStart"/>
      <w:r w:rsidRPr="00C740F6">
        <w:rPr>
          <w:rFonts w:ascii="Courier New" w:hAnsi="Courier New" w:cs="Courier New"/>
          <w:sz w:val="20"/>
          <w:lang w:val="en-US"/>
        </w:rPr>
        <w:t>scaleFactor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languageDescriptor.NeedShowText</w:t>
      </w:r>
      <w:proofErr w:type="spellEnd"/>
      <w:r w:rsidRPr="00C740F6">
        <w:rPr>
          <w:rFonts w:ascii="Courier New" w:hAnsi="Courier New" w:cs="Courier New"/>
          <w:sz w:val="20"/>
          <w:lang w:val="en-US"/>
        </w:rPr>
        <w:t>);</w:t>
      </w:r>
    </w:p>
    <w:p w14:paraId="7FF9456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cardController.DisableDragAndDrop</w:t>
      </w:r>
      <w:proofErr w:type="spellEnd"/>
      <w:r w:rsidRPr="00C740F6">
        <w:rPr>
          <w:rFonts w:ascii="Courier New" w:hAnsi="Courier New" w:cs="Courier New"/>
          <w:sz w:val="20"/>
          <w:lang w:val="en-US"/>
        </w:rPr>
        <w:t>();</w:t>
      </w:r>
    </w:p>
    <w:p w14:paraId="18E80DD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19676BA3" w14:textId="77777777" w:rsidR="00C740F6" w:rsidRPr="00C740F6" w:rsidRDefault="00C740F6" w:rsidP="00C740F6">
      <w:pPr>
        <w:rPr>
          <w:rFonts w:ascii="Courier New" w:hAnsi="Courier New" w:cs="Courier New"/>
          <w:sz w:val="20"/>
          <w:lang w:val="en-US"/>
        </w:rPr>
      </w:pPr>
    </w:p>
    <w:p w14:paraId="2F991C1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void </w:t>
      </w:r>
      <w:proofErr w:type="spellStart"/>
      <w:proofErr w:type="gramStart"/>
      <w:r w:rsidRPr="00C740F6">
        <w:rPr>
          <w:rFonts w:ascii="Courier New" w:hAnsi="Courier New" w:cs="Courier New"/>
          <w:sz w:val="20"/>
          <w:lang w:val="en-US"/>
        </w:rPr>
        <w:t>ShowChoiceButtons</w:t>
      </w:r>
      <w:proofErr w:type="spellEnd"/>
      <w:r w:rsidRPr="00C740F6">
        <w:rPr>
          <w:rFonts w:ascii="Courier New" w:hAnsi="Courier New" w:cs="Courier New"/>
          <w:sz w:val="20"/>
          <w:lang w:val="en-US"/>
        </w:rPr>
        <w:t>(</w:t>
      </w:r>
      <w:proofErr w:type="spellStart"/>
      <w:proofErr w:type="gramEnd"/>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currentCardDescriptor</w:t>
      </w:r>
      <w:proofErr w:type="spellEnd"/>
      <w:r w:rsidRPr="00C740F6">
        <w:rPr>
          <w:rFonts w:ascii="Courier New" w:hAnsi="Courier New" w:cs="Courier New"/>
          <w:sz w:val="20"/>
          <w:lang w:val="en-US"/>
        </w:rPr>
        <w:t>, 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&gt; </w:t>
      </w:r>
      <w:proofErr w:type="spellStart"/>
      <w:r w:rsidRPr="00C740F6">
        <w:rPr>
          <w:rFonts w:ascii="Courier New" w:hAnsi="Courier New" w:cs="Courier New"/>
          <w:sz w:val="20"/>
          <w:lang w:val="en-US"/>
        </w:rPr>
        <w:t>otherDescriptors</w:t>
      </w:r>
      <w:proofErr w:type="spellEnd"/>
      <w:r w:rsidRPr="00C740F6">
        <w:rPr>
          <w:rFonts w:ascii="Courier New" w:hAnsi="Courier New" w:cs="Courier New"/>
          <w:sz w:val="20"/>
          <w:lang w:val="en-US"/>
        </w:rPr>
        <w:t>)</w:t>
      </w:r>
    </w:p>
    <w:p w14:paraId="1FD769F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2608C06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r w:rsidRPr="00C740F6">
        <w:rPr>
          <w:rFonts w:ascii="Courier New" w:hAnsi="Courier New" w:cs="Courier New"/>
          <w:sz w:val="20"/>
          <w:lang w:val="en-US"/>
        </w:rPr>
        <w:t>otherDescriptors.Count</w:t>
      </w:r>
      <w:proofErr w:type="spellEnd"/>
      <w:r w:rsidRPr="00C740F6">
        <w:rPr>
          <w:rFonts w:ascii="Courier New" w:hAnsi="Courier New" w:cs="Courier New"/>
          <w:sz w:val="20"/>
          <w:lang w:val="en-US"/>
        </w:rPr>
        <w:t xml:space="preserve"> &lt;= 3) {</w:t>
      </w:r>
    </w:p>
    <w:p w14:paraId="38CA3EE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otherDescriptors</w:t>
      </w:r>
      <w:proofErr w:type="spellEnd"/>
      <w:r w:rsidRPr="00C740F6">
        <w:rPr>
          <w:rFonts w:ascii="Courier New" w:hAnsi="Courier New" w:cs="Courier New"/>
          <w:sz w:val="20"/>
          <w:lang w:val="en-US"/>
        </w:rPr>
        <w:t xml:space="preserve"> = _</w:t>
      </w:r>
      <w:proofErr w:type="spellStart"/>
      <w:r w:rsidRPr="00C740F6">
        <w:rPr>
          <w:rFonts w:ascii="Courier New" w:hAnsi="Courier New" w:cs="Courier New"/>
          <w:sz w:val="20"/>
          <w:lang w:val="en-US"/>
        </w:rPr>
        <w:t>descriptorService.GetAllDescriptors</w:t>
      </w:r>
      <w:proofErr w:type="spellEnd"/>
      <w:r w:rsidRPr="00C740F6">
        <w:rPr>
          <w:rFonts w:ascii="Courier New" w:hAnsi="Courier New" w:cs="Courier New"/>
          <w:sz w:val="20"/>
          <w:lang w:val="en-US"/>
        </w:rPr>
        <w:t>&lt;</w:t>
      </w:r>
      <w:proofErr w:type="spellStart"/>
      <w:r w:rsidRPr="00C740F6">
        <w:rPr>
          <w:rFonts w:ascii="Courier New" w:hAnsi="Courier New" w:cs="Courier New"/>
          <w:sz w:val="20"/>
          <w:lang w:val="en-US"/>
        </w:rPr>
        <w:t>LanguageDescriptor</w:t>
      </w:r>
      <w:proofErr w:type="spellEnd"/>
      <w:proofErr w:type="gramStart"/>
      <w:r w:rsidRPr="00C740F6">
        <w:rPr>
          <w:rFonts w:ascii="Courier New" w:hAnsi="Courier New" w:cs="Courier New"/>
          <w:sz w:val="20"/>
          <w:lang w:val="en-US"/>
        </w:rPr>
        <w:t>&gt;(</w:t>
      </w:r>
      <w:proofErr w:type="gramEnd"/>
      <w:r w:rsidRPr="00C740F6">
        <w:rPr>
          <w:rFonts w:ascii="Courier New" w:hAnsi="Courier New" w:cs="Courier New"/>
          <w:sz w:val="20"/>
          <w:lang w:val="en-US"/>
        </w:rPr>
        <w:t>);</w:t>
      </w:r>
    </w:p>
    <w:p w14:paraId="41DC1E0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479B56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List&lt;string&gt; </w:t>
      </w:r>
      <w:proofErr w:type="spellStart"/>
      <w:r w:rsidRPr="00C740F6">
        <w:rPr>
          <w:rFonts w:ascii="Courier New" w:hAnsi="Courier New" w:cs="Courier New"/>
          <w:sz w:val="20"/>
          <w:lang w:val="en-US"/>
        </w:rPr>
        <w:t>otherWords</w:t>
      </w:r>
      <w:proofErr w:type="spellEnd"/>
      <w:r w:rsidRPr="00C740F6">
        <w:rPr>
          <w:rFonts w:ascii="Courier New" w:hAnsi="Courier New" w:cs="Courier New"/>
          <w:sz w:val="20"/>
          <w:lang w:val="en-US"/>
        </w:rPr>
        <w:t xml:space="preserve"> = new List&lt;string</w:t>
      </w:r>
      <w:proofErr w:type="gramStart"/>
      <w:r w:rsidRPr="00C740F6">
        <w:rPr>
          <w:rFonts w:ascii="Courier New" w:hAnsi="Courier New" w:cs="Courier New"/>
          <w:sz w:val="20"/>
          <w:lang w:val="en-US"/>
        </w:rPr>
        <w:t>&gt;(</w:t>
      </w:r>
      <w:proofErr w:type="gramEnd"/>
      <w:r w:rsidRPr="00C740F6">
        <w:rPr>
          <w:rFonts w:ascii="Courier New" w:hAnsi="Courier New" w:cs="Courier New"/>
          <w:sz w:val="20"/>
          <w:lang w:val="en-US"/>
        </w:rPr>
        <w:t>);</w:t>
      </w:r>
    </w:p>
    <w:p w14:paraId="3C314B1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Random </w:t>
      </w:r>
      <w:proofErr w:type="spellStart"/>
      <w:r w:rsidRPr="00C740F6">
        <w:rPr>
          <w:rFonts w:ascii="Courier New" w:hAnsi="Courier New" w:cs="Courier New"/>
          <w:sz w:val="20"/>
          <w:lang w:val="en-US"/>
        </w:rPr>
        <w:t>random</w:t>
      </w:r>
      <w:proofErr w:type="spellEnd"/>
      <w:r w:rsidRPr="00C740F6">
        <w:rPr>
          <w:rFonts w:ascii="Courier New" w:hAnsi="Courier New" w:cs="Courier New"/>
          <w:sz w:val="20"/>
          <w:lang w:val="en-US"/>
        </w:rPr>
        <w:t xml:space="preserve"> = new </w:t>
      </w:r>
      <w:proofErr w:type="gramStart"/>
      <w:r w:rsidRPr="00C740F6">
        <w:rPr>
          <w:rFonts w:ascii="Courier New" w:hAnsi="Courier New" w:cs="Courier New"/>
          <w:sz w:val="20"/>
          <w:lang w:val="en-US"/>
        </w:rPr>
        <w:t>Random(</w:t>
      </w:r>
      <w:proofErr w:type="gramEnd"/>
      <w:r w:rsidRPr="00C740F6">
        <w:rPr>
          <w:rFonts w:ascii="Courier New" w:hAnsi="Courier New" w:cs="Courier New"/>
          <w:sz w:val="20"/>
          <w:lang w:val="en-US"/>
        </w:rPr>
        <w:t>);</w:t>
      </w:r>
    </w:p>
    <w:p w14:paraId="4A19C7C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bool ready = false;</w:t>
      </w:r>
    </w:p>
    <w:p w14:paraId="5A12201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while </w:t>
      </w:r>
      <w:proofErr w:type="gramStart"/>
      <w:r w:rsidRPr="00C740F6">
        <w:rPr>
          <w:rFonts w:ascii="Courier New" w:hAnsi="Courier New" w:cs="Courier New"/>
          <w:sz w:val="20"/>
          <w:lang w:val="en-US"/>
        </w:rPr>
        <w:t>(!ready</w:t>
      </w:r>
      <w:proofErr w:type="gramEnd"/>
      <w:r w:rsidRPr="00C740F6">
        <w:rPr>
          <w:rFonts w:ascii="Courier New" w:hAnsi="Courier New" w:cs="Courier New"/>
          <w:sz w:val="20"/>
          <w:lang w:val="en-US"/>
        </w:rPr>
        <w:t>)</w:t>
      </w:r>
    </w:p>
    <w:p w14:paraId="0466FE4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E35F2C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int </w:t>
      </w:r>
      <w:proofErr w:type="spellStart"/>
      <w:r w:rsidRPr="00C740F6">
        <w:rPr>
          <w:rFonts w:ascii="Courier New" w:hAnsi="Courier New" w:cs="Courier New"/>
          <w:sz w:val="20"/>
          <w:lang w:val="en-US"/>
        </w:rPr>
        <w:t>randomIndex</w:t>
      </w:r>
      <w:proofErr w:type="spellEnd"/>
      <w:r w:rsidRPr="00C740F6">
        <w:rPr>
          <w:rFonts w:ascii="Courier New" w:hAnsi="Courier New" w:cs="Courier New"/>
          <w:sz w:val="20"/>
          <w:lang w:val="en-US"/>
        </w:rPr>
        <w:t xml:space="preserve"> = </w:t>
      </w:r>
      <w:proofErr w:type="spellStart"/>
      <w:proofErr w:type="gramStart"/>
      <w:r w:rsidRPr="00C740F6">
        <w:rPr>
          <w:rFonts w:ascii="Courier New" w:hAnsi="Courier New" w:cs="Courier New"/>
          <w:sz w:val="20"/>
          <w:lang w:val="en-US"/>
        </w:rPr>
        <w:t>random.Next</w:t>
      </w:r>
      <w:proofErr w:type="spellEnd"/>
      <w:proofErr w:type="gramEnd"/>
      <w:r w:rsidRPr="00C740F6">
        <w:rPr>
          <w:rFonts w:ascii="Courier New" w:hAnsi="Courier New" w:cs="Courier New"/>
          <w:sz w:val="20"/>
          <w:lang w:val="en-US"/>
        </w:rPr>
        <w:t xml:space="preserve">(1, </w:t>
      </w:r>
      <w:proofErr w:type="spellStart"/>
      <w:r w:rsidRPr="00C740F6">
        <w:rPr>
          <w:rFonts w:ascii="Courier New" w:hAnsi="Courier New" w:cs="Courier New"/>
          <w:sz w:val="20"/>
          <w:lang w:val="en-US"/>
        </w:rPr>
        <w:t>otherDescriptors.Count</w:t>
      </w:r>
      <w:proofErr w:type="spellEnd"/>
      <w:r w:rsidRPr="00C740F6">
        <w:rPr>
          <w:rFonts w:ascii="Courier New" w:hAnsi="Courier New" w:cs="Courier New"/>
          <w:sz w:val="20"/>
          <w:lang w:val="en-US"/>
        </w:rPr>
        <w:t>);</w:t>
      </w:r>
    </w:p>
    <w:p w14:paraId="76AEFE2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randomDescriptor</w:t>
      </w:r>
      <w:proofErr w:type="spellEnd"/>
      <w:r w:rsidRPr="00C740F6">
        <w:rPr>
          <w:rFonts w:ascii="Courier New" w:hAnsi="Courier New" w:cs="Courier New"/>
          <w:sz w:val="20"/>
          <w:lang w:val="en-US"/>
        </w:rPr>
        <w:t xml:space="preserve"> = </w:t>
      </w:r>
      <w:proofErr w:type="spellStart"/>
      <w:r w:rsidRPr="00C740F6">
        <w:rPr>
          <w:rFonts w:ascii="Courier New" w:hAnsi="Courier New" w:cs="Courier New"/>
          <w:sz w:val="20"/>
          <w:lang w:val="en-US"/>
        </w:rPr>
        <w:t>otherDescriptors</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randomIndex</w:t>
      </w:r>
      <w:proofErr w:type="spellEnd"/>
      <w:r w:rsidRPr="00C740F6">
        <w:rPr>
          <w:rFonts w:ascii="Courier New" w:hAnsi="Courier New" w:cs="Courier New"/>
          <w:sz w:val="20"/>
          <w:lang w:val="en-US"/>
        </w:rPr>
        <w:t>];</w:t>
      </w:r>
    </w:p>
    <w:p w14:paraId="3259EE5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r w:rsidRPr="00C740F6">
        <w:rPr>
          <w:rFonts w:ascii="Courier New" w:hAnsi="Courier New" w:cs="Courier New"/>
          <w:sz w:val="20"/>
          <w:lang w:val="en-US"/>
        </w:rPr>
        <w:t>otherWords.Contains</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randomDescriptor.RussianWord</w:t>
      </w:r>
      <w:proofErr w:type="spellEnd"/>
      <w:r w:rsidRPr="00C740F6">
        <w:rPr>
          <w:rFonts w:ascii="Courier New" w:hAnsi="Courier New" w:cs="Courier New"/>
          <w:sz w:val="20"/>
          <w:lang w:val="en-US"/>
        </w:rPr>
        <w:t xml:space="preserve">) || </w:t>
      </w:r>
      <w:proofErr w:type="spellStart"/>
      <w:r w:rsidRPr="00C740F6">
        <w:rPr>
          <w:rFonts w:ascii="Courier New" w:hAnsi="Courier New" w:cs="Courier New"/>
          <w:sz w:val="20"/>
          <w:lang w:val="en-US"/>
        </w:rPr>
        <w:t>randomDescriptor.RussianWord</w:t>
      </w:r>
      <w:proofErr w:type="spellEnd"/>
      <w:r w:rsidRPr="00C740F6">
        <w:rPr>
          <w:rFonts w:ascii="Courier New" w:hAnsi="Courier New" w:cs="Courier New"/>
          <w:sz w:val="20"/>
          <w:lang w:val="en-US"/>
        </w:rPr>
        <w:t xml:space="preserve"> == </w:t>
      </w:r>
      <w:proofErr w:type="spellStart"/>
      <w:r w:rsidRPr="00C740F6">
        <w:rPr>
          <w:rFonts w:ascii="Courier New" w:hAnsi="Courier New" w:cs="Courier New"/>
          <w:sz w:val="20"/>
          <w:lang w:val="en-US"/>
        </w:rPr>
        <w:t>currentCardDescriptor.RussianWord</w:t>
      </w:r>
      <w:proofErr w:type="spellEnd"/>
      <w:r w:rsidRPr="00C740F6">
        <w:rPr>
          <w:rFonts w:ascii="Courier New" w:hAnsi="Courier New" w:cs="Courier New"/>
          <w:sz w:val="20"/>
          <w:lang w:val="en-US"/>
        </w:rPr>
        <w:t>) {</w:t>
      </w:r>
    </w:p>
    <w:p w14:paraId="3F1A8D4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continue;</w:t>
      </w:r>
    </w:p>
    <w:p w14:paraId="78A9A8D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1FBE283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D1A0BD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otherWords.Add</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randomDescriptor.RussianWord</w:t>
      </w:r>
      <w:proofErr w:type="spellEnd"/>
      <w:r w:rsidRPr="00C740F6">
        <w:rPr>
          <w:rFonts w:ascii="Courier New" w:hAnsi="Courier New" w:cs="Courier New"/>
          <w:sz w:val="20"/>
          <w:lang w:val="en-US"/>
        </w:rPr>
        <w:t>);</w:t>
      </w:r>
    </w:p>
    <w:p w14:paraId="4B46127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r w:rsidRPr="00C740F6">
        <w:rPr>
          <w:rFonts w:ascii="Courier New" w:hAnsi="Courier New" w:cs="Courier New"/>
          <w:sz w:val="20"/>
          <w:lang w:val="en-US"/>
        </w:rPr>
        <w:t>otherWords.Count</w:t>
      </w:r>
      <w:proofErr w:type="spellEnd"/>
      <w:r w:rsidRPr="00C740F6">
        <w:rPr>
          <w:rFonts w:ascii="Courier New" w:hAnsi="Courier New" w:cs="Courier New"/>
          <w:sz w:val="20"/>
          <w:lang w:val="en-US"/>
        </w:rPr>
        <w:t xml:space="preserve"> &lt; 3) {</w:t>
      </w:r>
    </w:p>
    <w:p w14:paraId="5A3F891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continue;</w:t>
      </w:r>
    </w:p>
    <w:p w14:paraId="527B2F17"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ACA693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2234018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ready = true;</w:t>
      </w:r>
    </w:p>
    <w:p w14:paraId="402AA27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EA822BF" w14:textId="77777777" w:rsidR="00C740F6" w:rsidRPr="00C740F6" w:rsidRDefault="00C740F6" w:rsidP="00C740F6">
      <w:pPr>
        <w:rPr>
          <w:rFonts w:ascii="Courier New" w:hAnsi="Courier New" w:cs="Courier New"/>
          <w:sz w:val="20"/>
          <w:lang w:val="en-US"/>
        </w:rPr>
      </w:pPr>
    </w:p>
    <w:p w14:paraId="5349DFF6"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ShowChoiceButtonsEvent(otherWords,currentCardDescriptor.RussianWord, </w:t>
      </w:r>
      <w:proofErr w:type="spellStart"/>
      <w:r w:rsidRPr="00C740F6">
        <w:rPr>
          <w:rFonts w:ascii="Courier New" w:hAnsi="Courier New" w:cs="Courier New"/>
          <w:sz w:val="20"/>
          <w:lang w:val="en-US"/>
        </w:rPr>
        <w:t>currentCardDescriptor.EnglishWord</w:t>
      </w:r>
      <w:proofErr w:type="spellEnd"/>
      <w:r w:rsidRPr="00C740F6">
        <w:rPr>
          <w:rFonts w:ascii="Courier New" w:hAnsi="Courier New" w:cs="Courier New"/>
          <w:sz w:val="20"/>
          <w:lang w:val="en-US"/>
        </w:rPr>
        <w:t>));</w:t>
      </w:r>
    </w:p>
    <w:p w14:paraId="5421D3C1"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0C588D4" w14:textId="77777777" w:rsidR="00C740F6" w:rsidRPr="00C740F6" w:rsidRDefault="00C740F6" w:rsidP="00C740F6">
      <w:pPr>
        <w:rPr>
          <w:rFonts w:ascii="Courier New" w:hAnsi="Courier New" w:cs="Courier New"/>
          <w:sz w:val="20"/>
          <w:lang w:val="en-US"/>
        </w:rPr>
      </w:pPr>
    </w:p>
    <w:p w14:paraId="251EEE35"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void </w:t>
      </w:r>
      <w:proofErr w:type="spellStart"/>
      <w:proofErr w:type="gramStart"/>
      <w:r w:rsidRPr="00C740F6">
        <w:rPr>
          <w:rFonts w:ascii="Courier New" w:hAnsi="Courier New" w:cs="Courier New"/>
          <w:sz w:val="20"/>
          <w:lang w:val="en-US"/>
        </w:rPr>
        <w:t>HideChoiceButtons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2EA51BC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0F2787C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HideChoiceButtonsEvent</w:t>
      </w:r>
      <w:proofErr w:type="spellEnd"/>
      <w:r w:rsidRPr="00C740F6">
        <w:rPr>
          <w:rFonts w:ascii="Courier New" w:hAnsi="Courier New" w:cs="Courier New"/>
          <w:sz w:val="20"/>
          <w:lang w:val="en-US"/>
        </w:rPr>
        <w:t>());</w:t>
      </w:r>
    </w:p>
    <w:p w14:paraId="7A91632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6963C1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C8C25A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void </w:t>
      </w:r>
      <w:proofErr w:type="spellStart"/>
      <w:proofErr w:type="gramStart"/>
      <w:r w:rsidRPr="00C740F6">
        <w:rPr>
          <w:rFonts w:ascii="Courier New" w:hAnsi="Courier New" w:cs="Courier New"/>
          <w:sz w:val="20"/>
          <w:lang w:val="en-US"/>
        </w:rPr>
        <w:t>ShowDecks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678E708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E80EA7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ShowDecksEvent</w:t>
      </w:r>
      <w:proofErr w:type="spellEnd"/>
      <w:r w:rsidRPr="00C740F6">
        <w:rPr>
          <w:rFonts w:ascii="Courier New" w:hAnsi="Courier New" w:cs="Courier New"/>
          <w:sz w:val="20"/>
          <w:lang w:val="en-US"/>
        </w:rPr>
        <w:t>());</w:t>
      </w:r>
    </w:p>
    <w:p w14:paraId="12AF291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4C79BEF" w14:textId="77777777" w:rsidR="00C740F6" w:rsidRPr="00C740F6" w:rsidRDefault="00C740F6" w:rsidP="00C740F6">
      <w:pPr>
        <w:rPr>
          <w:rFonts w:ascii="Courier New" w:hAnsi="Courier New" w:cs="Courier New"/>
          <w:sz w:val="20"/>
          <w:lang w:val="en-US"/>
        </w:rPr>
      </w:pPr>
    </w:p>
    <w:p w14:paraId="58B61E74"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void </w:t>
      </w:r>
      <w:proofErr w:type="spellStart"/>
      <w:proofErr w:type="gramStart"/>
      <w:r w:rsidRPr="00C740F6">
        <w:rPr>
          <w:rFonts w:ascii="Courier New" w:hAnsi="Courier New" w:cs="Courier New"/>
          <w:sz w:val="20"/>
          <w:lang w:val="en-US"/>
        </w:rPr>
        <w:t>HideDecks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5DBB20EE"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EEB2DA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gramStart"/>
      <w:r w:rsidRPr="00C740F6">
        <w:rPr>
          <w:rFonts w:ascii="Courier New" w:hAnsi="Courier New" w:cs="Courier New"/>
          <w:sz w:val="20"/>
          <w:lang w:val="en-US"/>
        </w:rPr>
        <w:t>Invoke(</w:t>
      </w:r>
      <w:proofErr w:type="gramEnd"/>
      <w:r w:rsidRPr="00C740F6">
        <w:rPr>
          <w:rFonts w:ascii="Courier New" w:hAnsi="Courier New" w:cs="Courier New"/>
          <w:sz w:val="20"/>
          <w:lang w:val="en-US"/>
        </w:rPr>
        <w:t xml:space="preserve">new </w:t>
      </w:r>
      <w:proofErr w:type="spellStart"/>
      <w:r w:rsidRPr="00C740F6">
        <w:rPr>
          <w:rFonts w:ascii="Courier New" w:hAnsi="Courier New" w:cs="Courier New"/>
          <w:sz w:val="20"/>
          <w:lang w:val="en-US"/>
        </w:rPr>
        <w:t>HideDecksEvent</w:t>
      </w:r>
      <w:proofErr w:type="spellEnd"/>
      <w:r w:rsidRPr="00C740F6">
        <w:rPr>
          <w:rFonts w:ascii="Courier New" w:hAnsi="Courier New" w:cs="Courier New"/>
          <w:sz w:val="20"/>
          <w:lang w:val="en-US"/>
        </w:rPr>
        <w:t>());</w:t>
      </w:r>
    </w:p>
    <w:p w14:paraId="4F43BF7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75159AB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lastRenderedPageBreak/>
        <w:t xml:space="preserve">        </w:t>
      </w:r>
    </w:p>
    <w:p w14:paraId="58DE225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&gt; </w:t>
      </w:r>
      <w:proofErr w:type="spellStart"/>
      <w:proofErr w:type="gramStart"/>
      <w:r w:rsidRPr="00C740F6">
        <w:rPr>
          <w:rFonts w:ascii="Courier New" w:hAnsi="Courier New" w:cs="Courier New"/>
          <w:sz w:val="20"/>
          <w:lang w:val="en-US"/>
        </w:rPr>
        <w:t>ExcludeExistCards</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&gt; descriptors)</w:t>
      </w:r>
    </w:p>
    <w:p w14:paraId="5CD77FB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24BD78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List&lt;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&gt; result = new List&lt;</w:t>
      </w:r>
      <w:proofErr w:type="spellStart"/>
      <w:r w:rsidRPr="00C740F6">
        <w:rPr>
          <w:rFonts w:ascii="Courier New" w:hAnsi="Courier New" w:cs="Courier New"/>
          <w:sz w:val="20"/>
          <w:lang w:val="en-US"/>
        </w:rPr>
        <w:t>LanguageDescriptor</w:t>
      </w:r>
      <w:proofErr w:type="spellEnd"/>
      <w:proofErr w:type="gramStart"/>
      <w:r w:rsidRPr="00C740F6">
        <w:rPr>
          <w:rFonts w:ascii="Courier New" w:hAnsi="Courier New" w:cs="Courier New"/>
          <w:sz w:val="20"/>
          <w:lang w:val="en-US"/>
        </w:rPr>
        <w:t>&gt;(</w:t>
      </w:r>
      <w:proofErr w:type="gramEnd"/>
      <w:r w:rsidRPr="00C740F6">
        <w:rPr>
          <w:rFonts w:ascii="Courier New" w:hAnsi="Courier New" w:cs="Courier New"/>
          <w:sz w:val="20"/>
          <w:lang w:val="en-US"/>
        </w:rPr>
        <w:t>);</w:t>
      </w:r>
    </w:p>
    <w:p w14:paraId="4298A23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DecksModel</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decksModel</w:t>
      </w:r>
      <w:proofErr w:type="spellEnd"/>
      <w:r w:rsidRPr="00C740F6">
        <w:rPr>
          <w:rFonts w:ascii="Courier New" w:hAnsi="Courier New" w:cs="Courier New"/>
          <w:sz w:val="20"/>
          <w:lang w:val="en-US"/>
        </w:rPr>
        <w:t xml:space="preserve"> = _</w:t>
      </w:r>
      <w:proofErr w:type="spellStart"/>
      <w:r w:rsidRPr="00C740F6">
        <w:rPr>
          <w:rFonts w:ascii="Courier New" w:hAnsi="Courier New" w:cs="Courier New"/>
          <w:sz w:val="20"/>
          <w:lang w:val="en-US"/>
        </w:rPr>
        <w:t>decksRepository.Require</w:t>
      </w:r>
      <w:proofErr w:type="spellEnd"/>
      <w:r w:rsidRPr="00C740F6">
        <w:rPr>
          <w:rFonts w:ascii="Courier New" w:hAnsi="Courier New" w:cs="Courier New"/>
          <w:sz w:val="20"/>
          <w:lang w:val="en-US"/>
        </w:rPr>
        <w:t>();</w:t>
      </w:r>
    </w:p>
    <w:p w14:paraId="74943D6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foreach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 xml:space="preserve"> in descriptors)</w:t>
      </w:r>
    </w:p>
    <w:p w14:paraId="76053478"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40BAD08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if (</w:t>
      </w:r>
      <w:proofErr w:type="spellStart"/>
      <w:r w:rsidRPr="00C740F6">
        <w:rPr>
          <w:rFonts w:ascii="Courier New" w:hAnsi="Courier New" w:cs="Courier New"/>
          <w:sz w:val="20"/>
          <w:lang w:val="en-US"/>
        </w:rPr>
        <w:t>decksModel.ExistOnDecks</w:t>
      </w:r>
      <w:proofErr w:type="spellEnd"/>
      <w:r w:rsidRPr="00C740F6">
        <w:rPr>
          <w:rFonts w:ascii="Courier New" w:hAnsi="Courier New" w:cs="Courier New"/>
          <w:sz w:val="20"/>
          <w:lang w:val="en-US"/>
        </w:rPr>
        <w:t>(</w:t>
      </w:r>
      <w:proofErr w:type="spellStart"/>
      <w:r w:rsidRPr="00C740F6">
        <w:rPr>
          <w:rFonts w:ascii="Courier New" w:hAnsi="Courier New" w:cs="Courier New"/>
          <w:sz w:val="20"/>
          <w:lang w:val="en-US"/>
        </w:rPr>
        <w:t>languageDescriptor.EnglishWord</w:t>
      </w:r>
      <w:proofErr w:type="spellEnd"/>
      <w:r w:rsidRPr="00C740F6">
        <w:rPr>
          <w:rFonts w:ascii="Courier New" w:hAnsi="Courier New" w:cs="Courier New"/>
          <w:sz w:val="20"/>
          <w:lang w:val="en-US"/>
        </w:rPr>
        <w:t>)) {</w:t>
      </w:r>
    </w:p>
    <w:p w14:paraId="59DE013D"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continue;</w:t>
      </w:r>
    </w:p>
    <w:p w14:paraId="34E25E39"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B457B1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390C92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result.Add</w:t>
      </w:r>
      <w:proofErr w:type="spellEnd"/>
      <w:proofErr w:type="gramEnd"/>
      <w:r w:rsidRPr="00C740F6">
        <w:rPr>
          <w:rFonts w:ascii="Courier New" w:hAnsi="Courier New" w:cs="Courier New"/>
          <w:sz w:val="20"/>
          <w:lang w:val="en-US"/>
        </w:rPr>
        <w:t>(</w:t>
      </w:r>
      <w:proofErr w:type="spellStart"/>
      <w:r w:rsidRPr="00C740F6">
        <w:rPr>
          <w:rFonts w:ascii="Courier New" w:hAnsi="Courier New" w:cs="Courier New"/>
          <w:sz w:val="20"/>
          <w:lang w:val="en-US"/>
        </w:rPr>
        <w:t>languageDescriptor</w:t>
      </w:r>
      <w:proofErr w:type="spellEnd"/>
      <w:r w:rsidRPr="00C740F6">
        <w:rPr>
          <w:rFonts w:ascii="Courier New" w:hAnsi="Courier New" w:cs="Courier New"/>
          <w:sz w:val="20"/>
          <w:lang w:val="en-US"/>
        </w:rPr>
        <w:t>);</w:t>
      </w:r>
    </w:p>
    <w:p w14:paraId="44827B52"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5CC1C690"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10EB70FC"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return result;</w:t>
      </w:r>
    </w:p>
    <w:p w14:paraId="335A31E3"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2638B01A"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67C898B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private </w:t>
      </w:r>
      <w:proofErr w:type="spellStart"/>
      <w:r w:rsidRPr="00C740F6">
        <w:rPr>
          <w:rFonts w:ascii="Courier New" w:hAnsi="Courier New" w:cs="Courier New"/>
          <w:sz w:val="20"/>
          <w:lang w:val="en-US"/>
        </w:rPr>
        <w:t>CardController</w:t>
      </w:r>
      <w:proofErr w:type="spellEnd"/>
      <w:r w:rsidRPr="00C740F6">
        <w:rPr>
          <w:rFonts w:ascii="Courier New" w:hAnsi="Courier New" w:cs="Courier New"/>
          <w:sz w:val="20"/>
          <w:lang w:val="en-US"/>
        </w:rPr>
        <w:t xml:space="preserve"> </w:t>
      </w:r>
      <w:proofErr w:type="spellStart"/>
      <w:proofErr w:type="gramStart"/>
      <w:r w:rsidRPr="00C740F6">
        <w:rPr>
          <w:rFonts w:ascii="Courier New" w:hAnsi="Courier New" w:cs="Courier New"/>
          <w:sz w:val="20"/>
          <w:lang w:val="en-US"/>
        </w:rPr>
        <w:t>GetFreeCardController</w:t>
      </w:r>
      <w:proofErr w:type="spellEnd"/>
      <w:r w:rsidRPr="00C740F6">
        <w:rPr>
          <w:rFonts w:ascii="Courier New" w:hAnsi="Courier New" w:cs="Courier New"/>
          <w:sz w:val="20"/>
          <w:lang w:val="en-US"/>
        </w:rPr>
        <w:t>(</w:t>
      </w:r>
      <w:proofErr w:type="gramEnd"/>
      <w:r w:rsidRPr="00C740F6">
        <w:rPr>
          <w:rFonts w:ascii="Courier New" w:hAnsi="Courier New" w:cs="Courier New"/>
          <w:sz w:val="20"/>
          <w:lang w:val="en-US"/>
        </w:rPr>
        <w:t>)</w:t>
      </w:r>
    </w:p>
    <w:p w14:paraId="15981C1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077B911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return _</w:t>
      </w:r>
      <w:proofErr w:type="spellStart"/>
      <w:r w:rsidRPr="00C740F6">
        <w:rPr>
          <w:rFonts w:ascii="Courier New" w:hAnsi="Courier New" w:cs="Courier New"/>
          <w:sz w:val="20"/>
          <w:lang w:val="en-US"/>
        </w:rPr>
        <w:t>cardControllers.First</w:t>
      </w:r>
      <w:proofErr w:type="spellEnd"/>
      <w:r w:rsidRPr="00C740F6">
        <w:rPr>
          <w:rFonts w:ascii="Courier New" w:hAnsi="Courier New" w:cs="Courier New"/>
          <w:sz w:val="20"/>
          <w:lang w:val="en-US"/>
        </w:rPr>
        <w:t xml:space="preserve">(cc =&gt; </w:t>
      </w:r>
      <w:proofErr w:type="spellStart"/>
      <w:proofErr w:type="gramStart"/>
      <w:r w:rsidRPr="00C740F6">
        <w:rPr>
          <w:rFonts w:ascii="Courier New" w:hAnsi="Courier New" w:cs="Courier New"/>
          <w:sz w:val="20"/>
          <w:lang w:val="en-US"/>
        </w:rPr>
        <w:t>cc.Free</w:t>
      </w:r>
      <w:proofErr w:type="spellEnd"/>
      <w:proofErr w:type="gramEnd"/>
      <w:r w:rsidRPr="00C740F6">
        <w:rPr>
          <w:rFonts w:ascii="Courier New" w:hAnsi="Courier New" w:cs="Courier New"/>
          <w:sz w:val="20"/>
          <w:lang w:val="en-US"/>
        </w:rPr>
        <w:t>);</w:t>
      </w:r>
    </w:p>
    <w:p w14:paraId="2A7A62FF"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34348E3B" w14:textId="77777777" w:rsidR="00C740F6" w:rsidRPr="00C740F6" w:rsidRDefault="00C740F6" w:rsidP="00C740F6">
      <w:pPr>
        <w:rPr>
          <w:rFonts w:ascii="Courier New" w:hAnsi="Courier New" w:cs="Courier New"/>
          <w:sz w:val="20"/>
          <w:lang w:val="en-US"/>
        </w:rPr>
      </w:pPr>
      <w:r w:rsidRPr="00C740F6">
        <w:rPr>
          <w:rFonts w:ascii="Courier New" w:hAnsi="Courier New" w:cs="Courier New"/>
          <w:sz w:val="20"/>
          <w:lang w:val="en-US"/>
        </w:rPr>
        <w:t xml:space="preserve">    }</w:t>
      </w:r>
    </w:p>
    <w:p w14:paraId="0CCCE888" w14:textId="5F412CBF" w:rsidR="004714BC" w:rsidRDefault="00C740F6" w:rsidP="00C740F6">
      <w:pPr>
        <w:rPr>
          <w:rFonts w:ascii="Courier New" w:hAnsi="Courier New" w:cs="Courier New"/>
          <w:sz w:val="20"/>
          <w:lang w:val="en-US"/>
        </w:rPr>
      </w:pPr>
      <w:r w:rsidRPr="00C740F6">
        <w:rPr>
          <w:rFonts w:ascii="Courier New" w:hAnsi="Courier New" w:cs="Courier New"/>
          <w:sz w:val="20"/>
          <w:lang w:val="en-US"/>
        </w:rPr>
        <w:t>}</w:t>
      </w:r>
    </w:p>
    <w:p w14:paraId="7663E11B" w14:textId="625F66A7" w:rsidR="001C486C" w:rsidRDefault="001C486C" w:rsidP="001C486C">
      <w:pPr>
        <w:pStyle w:val="af9"/>
        <w:rPr>
          <w:lang w:val="en-US"/>
        </w:rPr>
      </w:pPr>
      <w:r w:rsidRPr="00DA02E3">
        <w:t>Листинг</w:t>
      </w:r>
      <w:r w:rsidRPr="00604437">
        <w:rPr>
          <w:lang w:val="en-US"/>
        </w:rPr>
        <w:t xml:space="preserve"> </w:t>
      </w:r>
      <w:r>
        <w:t>Г</w:t>
      </w:r>
      <w:r w:rsidRPr="00604437">
        <w:rPr>
          <w:lang w:val="en-US"/>
        </w:rPr>
        <w:t>.</w:t>
      </w:r>
      <w:r>
        <w:rPr>
          <w:lang w:val="en-US"/>
        </w:rPr>
        <w:t>1</w:t>
      </w:r>
      <w:r w:rsidR="00DD4EB9" w:rsidRPr="00AD297D">
        <w:rPr>
          <w:lang w:val="en-US"/>
        </w:rPr>
        <w:t>1</w:t>
      </w:r>
      <w:r w:rsidRPr="00604437">
        <w:rPr>
          <w:lang w:val="en-US"/>
        </w:rPr>
        <w:t xml:space="preserve"> –</w:t>
      </w:r>
      <w:r w:rsidR="000B1AB9" w:rsidRPr="004E62A4">
        <w:rPr>
          <w:lang w:val="en-US"/>
        </w:rPr>
        <w:t xml:space="preserve"> </w:t>
      </w:r>
      <w:r>
        <w:t>Компонент</w:t>
      </w:r>
      <w:r w:rsidRPr="00604437">
        <w:rPr>
          <w:lang w:val="en-US"/>
        </w:rPr>
        <w:t xml:space="preserve"> </w:t>
      </w:r>
      <w:proofErr w:type="spellStart"/>
      <w:r w:rsidR="00924AFB" w:rsidRPr="00924AFB">
        <w:rPr>
          <w:lang w:val="en-US"/>
        </w:rPr>
        <w:t>SaveWordsService</w:t>
      </w:r>
      <w:r w:rsidRPr="00604437">
        <w:rPr>
          <w:lang w:val="en-US"/>
        </w:rPr>
        <w:t>.</w:t>
      </w:r>
      <w:r>
        <w:rPr>
          <w:lang w:val="en-US"/>
        </w:rPr>
        <w:t>cs</w:t>
      </w:r>
      <w:proofErr w:type="spellEnd"/>
    </w:p>
    <w:p w14:paraId="2791FF43"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r w:rsidRPr="00924AFB">
        <w:rPr>
          <w:rFonts w:ascii="Courier New" w:hAnsi="Courier New" w:cs="Courier New"/>
          <w:sz w:val="20"/>
          <w:lang w:val="en-US"/>
        </w:rPr>
        <w:t>System.Xml</w:t>
      </w:r>
      <w:proofErr w:type="spellEnd"/>
      <w:r w:rsidRPr="00924AFB">
        <w:rPr>
          <w:rFonts w:ascii="Courier New" w:hAnsi="Courier New" w:cs="Courier New"/>
          <w:sz w:val="20"/>
          <w:lang w:val="en-US"/>
        </w:rPr>
        <w:t>;</w:t>
      </w:r>
    </w:p>
    <w:p w14:paraId="26FA78F2"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proofErr w:type="gramStart"/>
      <w:r w:rsidRPr="00924AFB">
        <w:rPr>
          <w:rFonts w:ascii="Courier New" w:hAnsi="Courier New" w:cs="Courier New"/>
          <w:sz w:val="20"/>
          <w:lang w:val="en-US"/>
        </w:rPr>
        <w:t>Core.IoC.AttributeInject</w:t>
      </w:r>
      <w:proofErr w:type="spellEnd"/>
      <w:proofErr w:type="gramEnd"/>
      <w:r w:rsidRPr="00924AFB">
        <w:rPr>
          <w:rFonts w:ascii="Courier New" w:hAnsi="Courier New" w:cs="Courier New"/>
          <w:sz w:val="20"/>
          <w:lang w:val="en-US"/>
        </w:rPr>
        <w:t>;</w:t>
      </w:r>
    </w:p>
    <w:p w14:paraId="71FE99F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proofErr w:type="gramStart"/>
      <w:r w:rsidRPr="00924AFB">
        <w:rPr>
          <w:rFonts w:ascii="Courier New" w:hAnsi="Courier New" w:cs="Courier New"/>
          <w:sz w:val="20"/>
          <w:lang w:val="en-US"/>
        </w:rPr>
        <w:t>Core.XmlReader.Service</w:t>
      </w:r>
      <w:proofErr w:type="spellEnd"/>
      <w:proofErr w:type="gramEnd"/>
      <w:r w:rsidRPr="00924AFB">
        <w:rPr>
          <w:rFonts w:ascii="Courier New" w:hAnsi="Courier New" w:cs="Courier New"/>
          <w:sz w:val="20"/>
          <w:lang w:val="en-US"/>
        </w:rPr>
        <w:t>;</w:t>
      </w:r>
    </w:p>
    <w:p w14:paraId="4F650EC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r w:rsidRPr="00924AFB">
        <w:rPr>
          <w:rFonts w:ascii="Courier New" w:hAnsi="Courier New" w:cs="Courier New"/>
          <w:sz w:val="20"/>
          <w:lang w:val="en-US"/>
        </w:rPr>
        <w:t>Descriptors.Model</w:t>
      </w:r>
      <w:proofErr w:type="spellEnd"/>
      <w:r w:rsidRPr="00924AFB">
        <w:rPr>
          <w:rFonts w:ascii="Courier New" w:hAnsi="Courier New" w:cs="Courier New"/>
          <w:sz w:val="20"/>
          <w:lang w:val="en-US"/>
        </w:rPr>
        <w:t>;</w:t>
      </w:r>
    </w:p>
    <w:p w14:paraId="72F4490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r w:rsidRPr="00924AFB">
        <w:rPr>
          <w:rFonts w:ascii="Courier New" w:hAnsi="Courier New" w:cs="Courier New"/>
          <w:sz w:val="20"/>
          <w:lang w:val="en-US"/>
        </w:rPr>
        <w:t>Descriptors.Service</w:t>
      </w:r>
      <w:proofErr w:type="spellEnd"/>
      <w:r w:rsidRPr="00924AFB">
        <w:rPr>
          <w:rFonts w:ascii="Courier New" w:hAnsi="Courier New" w:cs="Courier New"/>
          <w:sz w:val="20"/>
          <w:lang w:val="en-US"/>
        </w:rPr>
        <w:t>;</w:t>
      </w:r>
    </w:p>
    <w:p w14:paraId="20A3350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r w:rsidRPr="00924AFB">
        <w:rPr>
          <w:rFonts w:ascii="Courier New" w:hAnsi="Courier New" w:cs="Courier New"/>
          <w:sz w:val="20"/>
          <w:lang w:val="en-US"/>
        </w:rPr>
        <w:t>SaveWords.Model</w:t>
      </w:r>
      <w:proofErr w:type="spellEnd"/>
      <w:r w:rsidRPr="00924AFB">
        <w:rPr>
          <w:rFonts w:ascii="Courier New" w:hAnsi="Courier New" w:cs="Courier New"/>
          <w:sz w:val="20"/>
          <w:lang w:val="en-US"/>
        </w:rPr>
        <w:t>;</w:t>
      </w:r>
    </w:p>
    <w:p w14:paraId="3035A469"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r w:rsidRPr="00924AFB">
        <w:rPr>
          <w:rFonts w:ascii="Courier New" w:hAnsi="Courier New" w:cs="Courier New"/>
          <w:sz w:val="20"/>
          <w:lang w:val="en-US"/>
        </w:rPr>
        <w:t>SaveWords.Repositroy</w:t>
      </w:r>
      <w:proofErr w:type="spellEnd"/>
      <w:r w:rsidRPr="00924AFB">
        <w:rPr>
          <w:rFonts w:ascii="Courier New" w:hAnsi="Courier New" w:cs="Courier New"/>
          <w:sz w:val="20"/>
          <w:lang w:val="en-US"/>
        </w:rPr>
        <w:t>;</w:t>
      </w:r>
    </w:p>
    <w:p w14:paraId="14F10E57"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r w:rsidRPr="00924AFB">
        <w:rPr>
          <w:rFonts w:ascii="Courier New" w:hAnsi="Courier New" w:cs="Courier New"/>
          <w:sz w:val="20"/>
          <w:lang w:val="en-US"/>
        </w:rPr>
        <w:t>UnityEngine</w:t>
      </w:r>
      <w:proofErr w:type="spellEnd"/>
      <w:r w:rsidRPr="00924AFB">
        <w:rPr>
          <w:rFonts w:ascii="Courier New" w:hAnsi="Courier New" w:cs="Courier New"/>
          <w:sz w:val="20"/>
          <w:lang w:val="en-US"/>
        </w:rPr>
        <w:t>;</w:t>
      </w:r>
    </w:p>
    <w:p w14:paraId="7EBFC9F0"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using </w:t>
      </w:r>
      <w:proofErr w:type="spellStart"/>
      <w:r w:rsidRPr="00924AFB">
        <w:rPr>
          <w:rFonts w:ascii="Courier New" w:hAnsi="Courier New" w:cs="Courier New"/>
          <w:sz w:val="20"/>
          <w:lang w:val="en-US"/>
        </w:rPr>
        <w:t>Utils.Constants</w:t>
      </w:r>
      <w:proofErr w:type="spellEnd"/>
      <w:r w:rsidRPr="00924AFB">
        <w:rPr>
          <w:rFonts w:ascii="Courier New" w:hAnsi="Courier New" w:cs="Courier New"/>
          <w:sz w:val="20"/>
          <w:lang w:val="en-US"/>
        </w:rPr>
        <w:t>;</w:t>
      </w:r>
    </w:p>
    <w:p w14:paraId="1EB2EE15" w14:textId="77777777" w:rsidR="00924AFB" w:rsidRPr="00924AFB" w:rsidRDefault="00924AFB" w:rsidP="00924AFB">
      <w:pPr>
        <w:rPr>
          <w:rFonts w:ascii="Courier New" w:hAnsi="Courier New" w:cs="Courier New"/>
          <w:sz w:val="20"/>
          <w:lang w:val="en-US"/>
        </w:rPr>
      </w:pPr>
    </w:p>
    <w:p w14:paraId="516452B3"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namespace </w:t>
      </w:r>
      <w:proofErr w:type="spellStart"/>
      <w:r w:rsidRPr="00924AFB">
        <w:rPr>
          <w:rFonts w:ascii="Courier New" w:hAnsi="Courier New" w:cs="Courier New"/>
          <w:sz w:val="20"/>
          <w:lang w:val="en-US"/>
        </w:rPr>
        <w:t>SaveWords.Service</w:t>
      </w:r>
      <w:proofErr w:type="spellEnd"/>
    </w:p>
    <w:p w14:paraId="10C58A47"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w:t>
      </w:r>
    </w:p>
    <w:p w14:paraId="055672D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public class </w:t>
      </w:r>
      <w:proofErr w:type="spellStart"/>
      <w:proofErr w:type="gramStart"/>
      <w:r w:rsidRPr="00924AFB">
        <w:rPr>
          <w:rFonts w:ascii="Courier New" w:hAnsi="Courier New" w:cs="Courier New"/>
          <w:sz w:val="20"/>
          <w:lang w:val="en-US"/>
        </w:rPr>
        <w:t>SaveWordsService</w:t>
      </w:r>
      <w:proofErr w:type="spellEnd"/>
      <w:r w:rsidRPr="00924AFB">
        <w:rPr>
          <w:rFonts w:ascii="Courier New" w:hAnsi="Courier New" w:cs="Courier New"/>
          <w:sz w:val="20"/>
          <w:lang w:val="en-US"/>
        </w:rPr>
        <w:t xml:space="preserve"> :</w:t>
      </w:r>
      <w:proofErr w:type="gram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MonoBehaviour</w:t>
      </w:r>
      <w:proofErr w:type="spellEnd"/>
    </w:p>
    <w:p w14:paraId="607FE8D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2615227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private </w:t>
      </w:r>
      <w:proofErr w:type="spellStart"/>
      <w:r w:rsidRPr="00924AFB">
        <w:rPr>
          <w:rFonts w:ascii="Courier New" w:hAnsi="Courier New" w:cs="Courier New"/>
          <w:sz w:val="20"/>
          <w:lang w:val="en-US"/>
        </w:rPr>
        <w:t>XmlBuilder</w:t>
      </w:r>
      <w:proofErr w:type="spellEnd"/>
      <w:r w:rsidRPr="00924AFB">
        <w:rPr>
          <w:rFonts w:ascii="Courier New" w:hAnsi="Courier New" w:cs="Courier New"/>
          <w:sz w:val="20"/>
          <w:lang w:val="en-US"/>
        </w:rPr>
        <w:t xml:space="preserve"> _</w:t>
      </w:r>
      <w:proofErr w:type="spellStart"/>
      <w:r w:rsidRPr="00924AFB">
        <w:rPr>
          <w:rFonts w:ascii="Courier New" w:hAnsi="Courier New" w:cs="Courier New"/>
          <w:sz w:val="20"/>
          <w:lang w:val="en-US"/>
        </w:rPr>
        <w:t>xmlBuilder</w:t>
      </w:r>
      <w:proofErr w:type="spellEnd"/>
      <w:r w:rsidRPr="00924AFB">
        <w:rPr>
          <w:rFonts w:ascii="Courier New" w:hAnsi="Courier New" w:cs="Courier New"/>
          <w:sz w:val="20"/>
          <w:lang w:val="en-US"/>
        </w:rPr>
        <w:t xml:space="preserve"> = </w:t>
      </w:r>
      <w:proofErr w:type="gramStart"/>
      <w:r w:rsidRPr="00924AFB">
        <w:rPr>
          <w:rFonts w:ascii="Courier New" w:hAnsi="Courier New" w:cs="Courier New"/>
          <w:sz w:val="20"/>
          <w:lang w:val="en-US"/>
        </w:rPr>
        <w:t>new(</w:t>
      </w:r>
      <w:proofErr w:type="gramEnd"/>
      <w:r w:rsidRPr="00924AFB">
        <w:rPr>
          <w:rFonts w:ascii="Courier New" w:hAnsi="Courier New" w:cs="Courier New"/>
          <w:sz w:val="20"/>
          <w:lang w:val="en-US"/>
        </w:rPr>
        <w:t>);</w:t>
      </w:r>
    </w:p>
    <w:p w14:paraId="13D79083" w14:textId="77777777" w:rsidR="00924AFB" w:rsidRPr="00924AFB" w:rsidRDefault="00924AFB" w:rsidP="00924AFB">
      <w:pPr>
        <w:rPr>
          <w:rFonts w:ascii="Courier New" w:hAnsi="Courier New" w:cs="Courier New"/>
          <w:sz w:val="20"/>
          <w:lang w:val="en-US"/>
        </w:rPr>
      </w:pPr>
    </w:p>
    <w:p w14:paraId="4FCFB94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[Dependence] </w:t>
      </w:r>
    </w:p>
    <w:p w14:paraId="6F046BED"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private </w:t>
      </w:r>
      <w:proofErr w:type="spellStart"/>
      <w:r w:rsidRPr="00924AFB">
        <w:rPr>
          <w:rFonts w:ascii="Courier New" w:hAnsi="Courier New" w:cs="Courier New"/>
          <w:sz w:val="20"/>
          <w:lang w:val="en-US"/>
        </w:rPr>
        <w:t>DescriptorService</w:t>
      </w:r>
      <w:proofErr w:type="spellEnd"/>
      <w:r w:rsidRPr="00924AFB">
        <w:rPr>
          <w:rFonts w:ascii="Courier New" w:hAnsi="Courier New" w:cs="Courier New"/>
          <w:sz w:val="20"/>
          <w:lang w:val="en-US"/>
        </w:rPr>
        <w:t xml:space="preserve"> _</w:t>
      </w:r>
      <w:proofErr w:type="spellStart"/>
      <w:r w:rsidRPr="00924AFB">
        <w:rPr>
          <w:rFonts w:ascii="Courier New" w:hAnsi="Courier New" w:cs="Courier New"/>
          <w:sz w:val="20"/>
          <w:lang w:val="en-US"/>
        </w:rPr>
        <w:t>descriptorService</w:t>
      </w:r>
      <w:proofErr w:type="spellEnd"/>
      <w:r w:rsidRPr="00924AFB">
        <w:rPr>
          <w:rFonts w:ascii="Courier New" w:hAnsi="Courier New" w:cs="Courier New"/>
          <w:sz w:val="20"/>
          <w:lang w:val="en-US"/>
        </w:rPr>
        <w:t>;</w:t>
      </w:r>
    </w:p>
    <w:p w14:paraId="17AD62B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[Dependence] </w:t>
      </w:r>
    </w:p>
    <w:p w14:paraId="71B053C0"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private </w:t>
      </w:r>
      <w:proofErr w:type="spellStart"/>
      <w:r w:rsidRPr="00924AFB">
        <w:rPr>
          <w:rFonts w:ascii="Courier New" w:hAnsi="Courier New" w:cs="Courier New"/>
          <w:sz w:val="20"/>
          <w:lang w:val="en-US"/>
        </w:rPr>
        <w:t>SaveNewWordRepository</w:t>
      </w:r>
      <w:proofErr w:type="spellEnd"/>
      <w:r w:rsidRPr="00924AFB">
        <w:rPr>
          <w:rFonts w:ascii="Courier New" w:hAnsi="Courier New" w:cs="Courier New"/>
          <w:sz w:val="20"/>
          <w:lang w:val="en-US"/>
        </w:rPr>
        <w:t xml:space="preserve"> _</w:t>
      </w:r>
      <w:proofErr w:type="spellStart"/>
      <w:r w:rsidRPr="00924AFB">
        <w:rPr>
          <w:rFonts w:ascii="Courier New" w:hAnsi="Courier New" w:cs="Courier New"/>
          <w:sz w:val="20"/>
          <w:lang w:val="en-US"/>
        </w:rPr>
        <w:t>saveNewWordRepository</w:t>
      </w:r>
      <w:proofErr w:type="spellEnd"/>
      <w:r w:rsidRPr="00924AFB">
        <w:rPr>
          <w:rFonts w:ascii="Courier New" w:hAnsi="Courier New" w:cs="Courier New"/>
          <w:sz w:val="20"/>
          <w:lang w:val="en-US"/>
        </w:rPr>
        <w:t>;</w:t>
      </w:r>
    </w:p>
    <w:p w14:paraId="1489EE1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0A7F3C87"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public void </w:t>
      </w:r>
      <w:proofErr w:type="spellStart"/>
      <w:proofErr w:type="gramStart"/>
      <w:r w:rsidRPr="00924AFB">
        <w:rPr>
          <w:rFonts w:ascii="Courier New" w:hAnsi="Courier New" w:cs="Courier New"/>
          <w:sz w:val="20"/>
          <w:lang w:val="en-US"/>
        </w:rPr>
        <w:t>SaveWord</w:t>
      </w:r>
      <w:proofErr w:type="spellEnd"/>
      <w:r w:rsidRPr="00924AFB">
        <w:rPr>
          <w:rFonts w:ascii="Courier New" w:hAnsi="Courier New" w:cs="Courier New"/>
          <w:sz w:val="20"/>
          <w:lang w:val="en-US"/>
        </w:rPr>
        <w:t>(</w:t>
      </w:r>
      <w:proofErr w:type="gramEnd"/>
      <w:r w:rsidRPr="00924AFB">
        <w:rPr>
          <w:rFonts w:ascii="Courier New" w:hAnsi="Courier New" w:cs="Courier New"/>
          <w:sz w:val="20"/>
          <w:lang w:val="en-US"/>
        </w:rPr>
        <w:t xml:space="preserve">string </w:t>
      </w:r>
      <w:proofErr w:type="spellStart"/>
      <w:r w:rsidRPr="00924AFB">
        <w:rPr>
          <w:rFonts w:ascii="Courier New" w:hAnsi="Courier New" w:cs="Courier New"/>
          <w:sz w:val="20"/>
          <w:lang w:val="en-US"/>
        </w:rPr>
        <w:t>englishWord</w:t>
      </w:r>
      <w:proofErr w:type="spellEnd"/>
      <w:r w:rsidRPr="00924AFB">
        <w:rPr>
          <w:rFonts w:ascii="Courier New" w:hAnsi="Courier New" w:cs="Courier New"/>
          <w:sz w:val="20"/>
          <w:lang w:val="en-US"/>
        </w:rPr>
        <w:t xml:space="preserve">, string </w:t>
      </w:r>
      <w:proofErr w:type="spellStart"/>
      <w:r w:rsidRPr="00924AFB">
        <w:rPr>
          <w:rFonts w:ascii="Courier New" w:hAnsi="Courier New" w:cs="Courier New"/>
          <w:sz w:val="20"/>
          <w:lang w:val="en-US"/>
        </w:rPr>
        <w:t>russianWord</w:t>
      </w:r>
      <w:proofErr w:type="spellEnd"/>
      <w:r w:rsidRPr="00924AFB">
        <w:rPr>
          <w:rFonts w:ascii="Courier New" w:hAnsi="Courier New" w:cs="Courier New"/>
          <w:sz w:val="20"/>
          <w:lang w:val="en-US"/>
        </w:rPr>
        <w:t xml:space="preserve">, string </w:t>
      </w:r>
      <w:proofErr w:type="spellStart"/>
      <w:r w:rsidRPr="00924AFB">
        <w:rPr>
          <w:rFonts w:ascii="Courier New" w:hAnsi="Courier New" w:cs="Courier New"/>
          <w:sz w:val="20"/>
          <w:lang w:val="en-US"/>
        </w:rPr>
        <w:t>iconPath</w:t>
      </w:r>
      <w:proofErr w:type="spellEnd"/>
      <w:r w:rsidRPr="00924AFB">
        <w:rPr>
          <w:rFonts w:ascii="Courier New" w:hAnsi="Courier New" w:cs="Courier New"/>
          <w:sz w:val="20"/>
          <w:lang w:val="en-US"/>
        </w:rPr>
        <w:t>)</w:t>
      </w:r>
    </w:p>
    <w:p w14:paraId="4E41B08D"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491F0330"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XmlDocument</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xmlDocument</w:t>
      </w:r>
      <w:proofErr w:type="spellEnd"/>
      <w:r w:rsidRPr="00924AFB">
        <w:rPr>
          <w:rFonts w:ascii="Courier New" w:hAnsi="Courier New" w:cs="Courier New"/>
          <w:sz w:val="20"/>
          <w:lang w:val="en-US"/>
        </w:rPr>
        <w:t xml:space="preserve"> = _</w:t>
      </w:r>
      <w:proofErr w:type="spellStart"/>
      <w:r w:rsidRPr="00924AFB">
        <w:rPr>
          <w:rFonts w:ascii="Courier New" w:hAnsi="Courier New" w:cs="Courier New"/>
          <w:sz w:val="20"/>
          <w:lang w:val="en-US"/>
        </w:rPr>
        <w:t>xmlBuilder.CreateXmlDocument</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GameConstants.LANGUAGE_CONFIG</w:t>
      </w:r>
      <w:proofErr w:type="spellEnd"/>
      <w:r w:rsidRPr="00924AFB">
        <w:rPr>
          <w:rFonts w:ascii="Courier New" w:hAnsi="Courier New" w:cs="Courier New"/>
          <w:sz w:val="20"/>
          <w:lang w:val="en-US"/>
        </w:rPr>
        <w:t>);</w:t>
      </w:r>
    </w:p>
    <w:p w14:paraId="45CA2CD7"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xmlElementMain</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xmlDocument.CreateElement</w:t>
      </w:r>
      <w:proofErr w:type="spellEnd"/>
      <w:r w:rsidRPr="00924AFB">
        <w:rPr>
          <w:rFonts w:ascii="Courier New" w:hAnsi="Courier New" w:cs="Courier New"/>
          <w:sz w:val="20"/>
          <w:lang w:val="en-US"/>
        </w:rPr>
        <w:t>("word");</w:t>
      </w:r>
    </w:p>
    <w:p w14:paraId="78271D3A"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0F993435"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xmlElementEnglishWord</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xmlDocument.CreateElement</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englishWord</w:t>
      </w:r>
      <w:proofErr w:type="spellEnd"/>
      <w:r w:rsidRPr="00924AFB">
        <w:rPr>
          <w:rFonts w:ascii="Courier New" w:hAnsi="Courier New" w:cs="Courier New"/>
          <w:sz w:val="20"/>
          <w:lang w:val="en-US"/>
        </w:rPr>
        <w:t>");</w:t>
      </w:r>
    </w:p>
    <w:p w14:paraId="03748BBB"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xmlElementRussianWord</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xmlDocument.CreateElement</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russianWord</w:t>
      </w:r>
      <w:proofErr w:type="spellEnd"/>
      <w:r w:rsidRPr="00924AFB">
        <w:rPr>
          <w:rFonts w:ascii="Courier New" w:hAnsi="Courier New" w:cs="Courier New"/>
          <w:sz w:val="20"/>
          <w:lang w:val="en-US"/>
        </w:rPr>
        <w:t>");</w:t>
      </w:r>
    </w:p>
    <w:p w14:paraId="29213A6F"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xmlElementIconPath</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xmlDocument.CreateElement</w:t>
      </w:r>
      <w:proofErr w:type="spellEnd"/>
      <w:r w:rsidRPr="00924AFB">
        <w:rPr>
          <w:rFonts w:ascii="Courier New" w:hAnsi="Courier New" w:cs="Courier New"/>
          <w:sz w:val="20"/>
          <w:lang w:val="en-US"/>
        </w:rPr>
        <w:t>("image");</w:t>
      </w:r>
    </w:p>
    <w:p w14:paraId="7ACB8252"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xmlElementWordType</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xmlDocument.CreateElement</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wordType</w:t>
      </w:r>
      <w:proofErr w:type="spellEnd"/>
      <w:r w:rsidRPr="00924AFB">
        <w:rPr>
          <w:rFonts w:ascii="Courier New" w:hAnsi="Courier New" w:cs="Courier New"/>
          <w:sz w:val="20"/>
          <w:lang w:val="en-US"/>
        </w:rPr>
        <w:t>");</w:t>
      </w:r>
    </w:p>
    <w:p w14:paraId="6C53875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lastRenderedPageBreak/>
        <w:t xml:space="preserve">            </w:t>
      </w:r>
      <w:proofErr w:type="spellStart"/>
      <w:r w:rsidRPr="00924AFB">
        <w:rPr>
          <w:rFonts w:ascii="Courier New" w:hAnsi="Courier New" w:cs="Courier New"/>
          <w:sz w:val="20"/>
          <w:lang w:val="en-US"/>
        </w:rPr>
        <w:t>XmlElement</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xmlElementNeedShowText</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xmlDocument.CreateElement</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needShowText</w:t>
      </w:r>
      <w:proofErr w:type="spellEnd"/>
      <w:r w:rsidRPr="00924AFB">
        <w:rPr>
          <w:rFonts w:ascii="Courier New" w:hAnsi="Courier New" w:cs="Courier New"/>
          <w:sz w:val="20"/>
          <w:lang w:val="en-US"/>
        </w:rPr>
        <w:t>");</w:t>
      </w:r>
    </w:p>
    <w:p w14:paraId="5B7CD320"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5EBC5275"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xmlElementEnglishWord.InnerText</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englishWord</w:t>
      </w:r>
      <w:proofErr w:type="spellEnd"/>
      <w:r w:rsidRPr="00924AFB">
        <w:rPr>
          <w:rFonts w:ascii="Courier New" w:hAnsi="Courier New" w:cs="Courier New"/>
          <w:sz w:val="20"/>
          <w:lang w:val="en-US"/>
        </w:rPr>
        <w:t>;</w:t>
      </w:r>
    </w:p>
    <w:p w14:paraId="79B4388E"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xmlElementRussianWord.InnerText</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russianWord</w:t>
      </w:r>
      <w:proofErr w:type="spellEnd"/>
      <w:r w:rsidRPr="00924AFB">
        <w:rPr>
          <w:rFonts w:ascii="Courier New" w:hAnsi="Courier New" w:cs="Courier New"/>
          <w:sz w:val="20"/>
          <w:lang w:val="en-US"/>
        </w:rPr>
        <w:t>;</w:t>
      </w:r>
    </w:p>
    <w:p w14:paraId="11EA8890"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xmlElementIconPath.InnerText</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iconPath</w:t>
      </w:r>
      <w:proofErr w:type="spellEnd"/>
      <w:r w:rsidRPr="00924AFB">
        <w:rPr>
          <w:rFonts w:ascii="Courier New" w:hAnsi="Courier New" w:cs="Courier New"/>
          <w:sz w:val="20"/>
          <w:lang w:val="en-US"/>
        </w:rPr>
        <w:t>;</w:t>
      </w:r>
    </w:p>
    <w:p w14:paraId="6D85C238"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xmlElementWordType.InnerText</w:t>
      </w:r>
      <w:proofErr w:type="spellEnd"/>
      <w:r w:rsidRPr="00924AFB">
        <w:rPr>
          <w:rFonts w:ascii="Courier New" w:hAnsi="Courier New" w:cs="Courier New"/>
          <w:sz w:val="20"/>
          <w:lang w:val="en-US"/>
        </w:rPr>
        <w:t xml:space="preserve"> = "other";</w:t>
      </w:r>
    </w:p>
    <w:p w14:paraId="3F78CA3E"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xmlElementNeedShowText.InnerText</w:t>
      </w:r>
      <w:proofErr w:type="spellEnd"/>
      <w:r w:rsidRPr="00924AFB">
        <w:rPr>
          <w:rFonts w:ascii="Courier New" w:hAnsi="Courier New" w:cs="Courier New"/>
          <w:sz w:val="20"/>
          <w:lang w:val="en-US"/>
        </w:rPr>
        <w:t xml:space="preserve"> = "true";</w:t>
      </w:r>
    </w:p>
    <w:p w14:paraId="17F37595" w14:textId="77777777" w:rsidR="00924AFB" w:rsidRPr="00924AFB" w:rsidRDefault="00924AFB" w:rsidP="00924AFB">
      <w:pPr>
        <w:rPr>
          <w:rFonts w:ascii="Courier New" w:hAnsi="Courier New" w:cs="Courier New"/>
          <w:sz w:val="20"/>
          <w:lang w:val="en-US"/>
        </w:rPr>
      </w:pPr>
    </w:p>
    <w:p w14:paraId="71F28C6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xmlElementMain.AppendChild</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xmlElementEnglishWord</w:t>
      </w:r>
      <w:proofErr w:type="spellEnd"/>
      <w:r w:rsidRPr="00924AFB">
        <w:rPr>
          <w:rFonts w:ascii="Courier New" w:hAnsi="Courier New" w:cs="Courier New"/>
          <w:sz w:val="20"/>
          <w:lang w:val="en-US"/>
        </w:rPr>
        <w:t>);</w:t>
      </w:r>
    </w:p>
    <w:p w14:paraId="01020D6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xmlElementMain.AppendChild</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xmlElementRussianWord</w:t>
      </w:r>
      <w:proofErr w:type="spellEnd"/>
      <w:r w:rsidRPr="00924AFB">
        <w:rPr>
          <w:rFonts w:ascii="Courier New" w:hAnsi="Courier New" w:cs="Courier New"/>
          <w:sz w:val="20"/>
          <w:lang w:val="en-US"/>
        </w:rPr>
        <w:t>);</w:t>
      </w:r>
    </w:p>
    <w:p w14:paraId="46C85612"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xmlElementMain.AppendChild</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xmlElementIconPath</w:t>
      </w:r>
      <w:proofErr w:type="spellEnd"/>
      <w:r w:rsidRPr="00924AFB">
        <w:rPr>
          <w:rFonts w:ascii="Courier New" w:hAnsi="Courier New" w:cs="Courier New"/>
          <w:sz w:val="20"/>
          <w:lang w:val="en-US"/>
        </w:rPr>
        <w:t>);</w:t>
      </w:r>
    </w:p>
    <w:p w14:paraId="0E9AD8D8"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xmlElementMain.AppendChild</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xmlElementWordType</w:t>
      </w:r>
      <w:proofErr w:type="spellEnd"/>
      <w:r w:rsidRPr="00924AFB">
        <w:rPr>
          <w:rFonts w:ascii="Courier New" w:hAnsi="Courier New" w:cs="Courier New"/>
          <w:sz w:val="20"/>
          <w:lang w:val="en-US"/>
        </w:rPr>
        <w:t>);</w:t>
      </w:r>
    </w:p>
    <w:p w14:paraId="657D8F6A"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xmlElementMain.AppendChild</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xmlElementNeedShowText</w:t>
      </w:r>
      <w:proofErr w:type="spellEnd"/>
      <w:r w:rsidRPr="00924AFB">
        <w:rPr>
          <w:rFonts w:ascii="Courier New" w:hAnsi="Courier New" w:cs="Courier New"/>
          <w:sz w:val="20"/>
          <w:lang w:val="en-US"/>
        </w:rPr>
        <w:t>);</w:t>
      </w:r>
    </w:p>
    <w:p w14:paraId="1CF3B126" w14:textId="77777777" w:rsidR="00924AFB" w:rsidRPr="00924AFB" w:rsidRDefault="00924AFB" w:rsidP="00924AFB">
      <w:pPr>
        <w:rPr>
          <w:rFonts w:ascii="Courier New" w:hAnsi="Courier New" w:cs="Courier New"/>
          <w:sz w:val="20"/>
          <w:lang w:val="en-US"/>
        </w:rPr>
      </w:pPr>
    </w:p>
    <w:p w14:paraId="4BDFB7E6"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gramStart"/>
      <w:r w:rsidRPr="00924AFB">
        <w:rPr>
          <w:rFonts w:ascii="Courier New" w:hAnsi="Courier New" w:cs="Courier New"/>
          <w:sz w:val="20"/>
          <w:lang w:val="en-US"/>
        </w:rPr>
        <w:t>xmlDocument.</w:t>
      </w:r>
      <w:proofErr w:type="spellStart"/>
      <w:r w:rsidRPr="00924AFB">
        <w:rPr>
          <w:rFonts w:ascii="Courier New" w:hAnsi="Courier New" w:cs="Courier New"/>
          <w:sz w:val="20"/>
          <w:lang w:val="en-US"/>
        </w:rPr>
        <w:t>DocumentElement</w:t>
      </w:r>
      <w:proofErr w:type="spellEnd"/>
      <w:r w:rsidRPr="00924AFB">
        <w:rPr>
          <w:rFonts w:ascii="Courier New" w:hAnsi="Courier New" w:cs="Courier New"/>
          <w:sz w:val="20"/>
          <w:lang w:val="en-US"/>
        </w:rPr>
        <w:t>!.</w:t>
      </w:r>
      <w:proofErr w:type="spellStart"/>
      <w:proofErr w:type="gramEnd"/>
      <w:r w:rsidRPr="00924AFB">
        <w:rPr>
          <w:rFonts w:ascii="Courier New" w:hAnsi="Courier New" w:cs="Courier New"/>
          <w:sz w:val="20"/>
          <w:lang w:val="en-US"/>
        </w:rPr>
        <w:t>AppendChild</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xmlElementMain</w:t>
      </w:r>
      <w:proofErr w:type="spellEnd"/>
      <w:r w:rsidRPr="00924AFB">
        <w:rPr>
          <w:rFonts w:ascii="Courier New" w:hAnsi="Courier New" w:cs="Courier New"/>
          <w:sz w:val="20"/>
          <w:lang w:val="en-US"/>
        </w:rPr>
        <w:t>);</w:t>
      </w:r>
    </w:p>
    <w:p w14:paraId="609EDC21"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if (</w:t>
      </w:r>
      <w:proofErr w:type="spellStart"/>
      <w:r w:rsidRPr="00924AFB">
        <w:rPr>
          <w:rFonts w:ascii="Courier New" w:hAnsi="Courier New" w:cs="Courier New"/>
          <w:sz w:val="20"/>
          <w:lang w:val="en-US"/>
        </w:rPr>
        <w:t>SystemInfo.deviceType</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DeviceType.Desktop</w:t>
      </w:r>
      <w:proofErr w:type="spellEnd"/>
      <w:r w:rsidRPr="00924AFB">
        <w:rPr>
          <w:rFonts w:ascii="Courier New" w:hAnsi="Courier New" w:cs="Courier New"/>
          <w:sz w:val="20"/>
          <w:lang w:val="en-US"/>
        </w:rPr>
        <w:t>) {</w:t>
      </w:r>
    </w:p>
    <w:p w14:paraId="496FB534"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string </w:t>
      </w:r>
      <w:proofErr w:type="spellStart"/>
      <w:r w:rsidRPr="00924AFB">
        <w:rPr>
          <w:rFonts w:ascii="Courier New" w:hAnsi="Courier New" w:cs="Courier New"/>
          <w:sz w:val="20"/>
          <w:lang w:val="en-US"/>
        </w:rPr>
        <w:t>pcPath</w:t>
      </w:r>
      <w:proofErr w:type="spellEnd"/>
      <w:r w:rsidRPr="00924AFB">
        <w:rPr>
          <w:rFonts w:ascii="Courier New" w:hAnsi="Courier New" w:cs="Courier New"/>
          <w:sz w:val="20"/>
          <w:lang w:val="en-US"/>
        </w:rPr>
        <w:t xml:space="preserve"> = </w:t>
      </w:r>
      <w:proofErr w:type="spellStart"/>
      <w:proofErr w:type="gramStart"/>
      <w:r w:rsidRPr="00924AFB">
        <w:rPr>
          <w:rFonts w:ascii="Courier New" w:hAnsi="Courier New" w:cs="Courier New"/>
          <w:sz w:val="20"/>
          <w:lang w:val="en-US"/>
        </w:rPr>
        <w:t>UnityEngine.Application.dataPath</w:t>
      </w:r>
      <w:proofErr w:type="spellEnd"/>
      <w:proofErr w:type="gram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GameConstants.FULL_LANGUAGE_CONFIG_PATH</w:t>
      </w:r>
      <w:proofErr w:type="spellEnd"/>
      <w:r w:rsidRPr="00924AFB">
        <w:rPr>
          <w:rFonts w:ascii="Courier New" w:hAnsi="Courier New" w:cs="Courier New"/>
          <w:sz w:val="20"/>
          <w:lang w:val="en-US"/>
        </w:rPr>
        <w:t>;</w:t>
      </w:r>
    </w:p>
    <w:p w14:paraId="5D877636"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Debug.Log</w:t>
      </w:r>
      <w:proofErr w:type="spellEnd"/>
      <w:r w:rsidRPr="00924AFB">
        <w:rPr>
          <w:rFonts w:ascii="Courier New" w:hAnsi="Courier New" w:cs="Courier New"/>
          <w:sz w:val="20"/>
          <w:lang w:val="en-US"/>
        </w:rPr>
        <w:t>("Path" + $"{</w:t>
      </w:r>
      <w:proofErr w:type="spellStart"/>
      <w:r w:rsidRPr="00924AFB">
        <w:rPr>
          <w:rFonts w:ascii="Courier New" w:hAnsi="Courier New" w:cs="Courier New"/>
          <w:sz w:val="20"/>
          <w:lang w:val="en-US"/>
        </w:rPr>
        <w:t>pcPath</w:t>
      </w:r>
      <w:proofErr w:type="spellEnd"/>
      <w:r w:rsidRPr="00924AFB">
        <w:rPr>
          <w:rFonts w:ascii="Courier New" w:hAnsi="Courier New" w:cs="Courier New"/>
          <w:sz w:val="20"/>
          <w:lang w:val="en-US"/>
        </w:rPr>
        <w:t>}");</w:t>
      </w:r>
    </w:p>
    <w:p w14:paraId="30CEEC28"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xmlDocument.Save</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pcPath</w:t>
      </w:r>
      <w:proofErr w:type="spellEnd"/>
      <w:r w:rsidRPr="00924AFB">
        <w:rPr>
          <w:rFonts w:ascii="Courier New" w:hAnsi="Courier New" w:cs="Courier New"/>
          <w:sz w:val="20"/>
          <w:lang w:val="en-US"/>
        </w:rPr>
        <w:t>);</w:t>
      </w:r>
    </w:p>
    <w:p w14:paraId="0D467BA6"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 else {</w:t>
      </w:r>
    </w:p>
    <w:p w14:paraId="64023CD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NewWordsModel</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newWordsModel</w:t>
      </w:r>
      <w:proofErr w:type="spellEnd"/>
      <w:r w:rsidRPr="00924AFB">
        <w:rPr>
          <w:rFonts w:ascii="Courier New" w:hAnsi="Courier New" w:cs="Courier New"/>
          <w:sz w:val="20"/>
          <w:lang w:val="en-US"/>
        </w:rPr>
        <w:t xml:space="preserve"> = _</w:t>
      </w:r>
      <w:proofErr w:type="spellStart"/>
      <w:r w:rsidRPr="00924AFB">
        <w:rPr>
          <w:rFonts w:ascii="Courier New" w:hAnsi="Courier New" w:cs="Courier New"/>
          <w:sz w:val="20"/>
          <w:lang w:val="en-US"/>
        </w:rPr>
        <w:t>saveNewWordRepository.Get</w:t>
      </w:r>
      <w:proofErr w:type="spellEnd"/>
      <w:r w:rsidRPr="00924AFB">
        <w:rPr>
          <w:rFonts w:ascii="Courier New" w:hAnsi="Courier New" w:cs="Courier New"/>
          <w:sz w:val="20"/>
          <w:lang w:val="en-US"/>
        </w:rPr>
        <w:t>();</w:t>
      </w:r>
    </w:p>
    <w:p w14:paraId="44E5AE8B"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NewWords</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newWords</w:t>
      </w:r>
      <w:proofErr w:type="spellEnd"/>
      <w:r w:rsidRPr="00924AFB">
        <w:rPr>
          <w:rFonts w:ascii="Courier New" w:hAnsi="Courier New" w:cs="Courier New"/>
          <w:sz w:val="20"/>
          <w:lang w:val="en-US"/>
        </w:rPr>
        <w:t xml:space="preserve"> = new </w:t>
      </w:r>
      <w:proofErr w:type="spellStart"/>
      <w:r w:rsidRPr="00924AFB">
        <w:rPr>
          <w:rFonts w:ascii="Courier New" w:hAnsi="Courier New" w:cs="Courier New"/>
          <w:sz w:val="20"/>
          <w:lang w:val="en-US"/>
        </w:rPr>
        <w:t>NewWords</w:t>
      </w:r>
      <w:proofErr w:type="spellEnd"/>
    </w:p>
    <w:p w14:paraId="3A65F68B"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74B0097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EnglishWord</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englishWord</w:t>
      </w:r>
      <w:proofErr w:type="spellEnd"/>
      <w:r w:rsidRPr="00924AFB">
        <w:rPr>
          <w:rFonts w:ascii="Courier New" w:hAnsi="Courier New" w:cs="Courier New"/>
          <w:sz w:val="20"/>
          <w:lang w:val="en-US"/>
        </w:rPr>
        <w:t>,</w:t>
      </w:r>
    </w:p>
    <w:p w14:paraId="2068D5D5"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RussianWord</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russianWord</w:t>
      </w:r>
      <w:proofErr w:type="spellEnd"/>
      <w:r w:rsidRPr="00924AFB">
        <w:rPr>
          <w:rFonts w:ascii="Courier New" w:hAnsi="Courier New" w:cs="Courier New"/>
          <w:sz w:val="20"/>
          <w:lang w:val="en-US"/>
        </w:rPr>
        <w:t>,</w:t>
      </w:r>
    </w:p>
    <w:p w14:paraId="70E0028D"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ImagePath</w:t>
      </w:r>
      <w:proofErr w:type="spellEnd"/>
      <w:r w:rsidRPr="00924AFB">
        <w:rPr>
          <w:rFonts w:ascii="Courier New" w:hAnsi="Courier New" w:cs="Courier New"/>
          <w:sz w:val="20"/>
          <w:lang w:val="en-US"/>
        </w:rPr>
        <w:t xml:space="preserve"> = </w:t>
      </w:r>
      <w:proofErr w:type="spellStart"/>
      <w:r w:rsidRPr="00924AFB">
        <w:rPr>
          <w:rFonts w:ascii="Courier New" w:hAnsi="Courier New" w:cs="Courier New"/>
          <w:sz w:val="20"/>
          <w:lang w:val="en-US"/>
        </w:rPr>
        <w:t>iconPath</w:t>
      </w:r>
      <w:proofErr w:type="spellEnd"/>
    </w:p>
    <w:p w14:paraId="5CCEC193"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02E5030A"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newWordsModel.AddNewWord</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newWords</w:t>
      </w:r>
      <w:proofErr w:type="spellEnd"/>
      <w:r w:rsidRPr="00924AFB">
        <w:rPr>
          <w:rFonts w:ascii="Courier New" w:hAnsi="Courier New" w:cs="Courier New"/>
          <w:sz w:val="20"/>
          <w:lang w:val="en-US"/>
        </w:rPr>
        <w:t>);</w:t>
      </w:r>
    </w:p>
    <w:p w14:paraId="26B259EC"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_</w:t>
      </w:r>
      <w:proofErr w:type="spellStart"/>
      <w:r w:rsidRPr="00924AFB">
        <w:rPr>
          <w:rFonts w:ascii="Courier New" w:hAnsi="Courier New" w:cs="Courier New"/>
          <w:sz w:val="20"/>
          <w:lang w:val="en-US"/>
        </w:rPr>
        <w:t>saveNewWordRepository.Set</w:t>
      </w:r>
      <w:proofErr w:type="spellEnd"/>
      <w:r w:rsidRPr="00924AFB">
        <w:rPr>
          <w:rFonts w:ascii="Courier New" w:hAnsi="Courier New" w:cs="Courier New"/>
          <w:sz w:val="20"/>
          <w:lang w:val="en-US"/>
        </w:rPr>
        <w:t>(</w:t>
      </w:r>
      <w:proofErr w:type="spellStart"/>
      <w:r w:rsidRPr="00924AFB">
        <w:rPr>
          <w:rFonts w:ascii="Courier New" w:hAnsi="Courier New" w:cs="Courier New"/>
          <w:sz w:val="20"/>
          <w:lang w:val="en-US"/>
        </w:rPr>
        <w:t>newWordsModel</w:t>
      </w:r>
      <w:proofErr w:type="spellEnd"/>
      <w:r w:rsidRPr="00924AFB">
        <w:rPr>
          <w:rFonts w:ascii="Courier New" w:hAnsi="Courier New" w:cs="Courier New"/>
          <w:sz w:val="20"/>
          <w:lang w:val="en-US"/>
        </w:rPr>
        <w:t>);</w:t>
      </w:r>
    </w:p>
    <w:p w14:paraId="23306A8F"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1374C6CB"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w:t>
      </w:r>
    </w:p>
    <w:p w14:paraId="01FB213B" w14:textId="77777777" w:rsidR="00924AFB" w:rsidRPr="00924AFB" w:rsidRDefault="00924AFB" w:rsidP="00924AFB">
      <w:pPr>
        <w:rPr>
          <w:rFonts w:ascii="Courier New" w:hAnsi="Courier New" w:cs="Courier New"/>
          <w:sz w:val="20"/>
          <w:lang w:val="en-US"/>
        </w:rPr>
      </w:pPr>
      <w:r w:rsidRPr="00924AFB">
        <w:rPr>
          <w:rFonts w:ascii="Courier New" w:hAnsi="Courier New" w:cs="Courier New"/>
          <w:sz w:val="20"/>
          <w:lang w:val="en-US"/>
        </w:rPr>
        <w:t xml:space="preserve">            _</w:t>
      </w:r>
      <w:proofErr w:type="spellStart"/>
      <w:r w:rsidRPr="00924AFB">
        <w:rPr>
          <w:rFonts w:ascii="Courier New" w:hAnsi="Courier New" w:cs="Courier New"/>
          <w:sz w:val="20"/>
          <w:lang w:val="en-US"/>
        </w:rPr>
        <w:t>descriptorService.LoadDescriptors</w:t>
      </w:r>
      <w:proofErr w:type="spellEnd"/>
      <w:r w:rsidRPr="00924AFB">
        <w:rPr>
          <w:rFonts w:ascii="Courier New" w:hAnsi="Courier New" w:cs="Courier New"/>
          <w:sz w:val="20"/>
          <w:lang w:val="en-US"/>
        </w:rPr>
        <w:t>(</w:t>
      </w:r>
      <w:proofErr w:type="spellStart"/>
      <w:proofErr w:type="gramStart"/>
      <w:r w:rsidRPr="00924AFB">
        <w:rPr>
          <w:rFonts w:ascii="Courier New" w:hAnsi="Courier New" w:cs="Courier New"/>
          <w:sz w:val="20"/>
          <w:lang w:val="en-US"/>
        </w:rPr>
        <w:t>typeof</w:t>
      </w:r>
      <w:proofErr w:type="spellEnd"/>
      <w:r w:rsidRPr="00924AFB">
        <w:rPr>
          <w:rFonts w:ascii="Courier New" w:hAnsi="Courier New" w:cs="Courier New"/>
          <w:sz w:val="20"/>
          <w:lang w:val="en-US"/>
        </w:rPr>
        <w:t>(</w:t>
      </w:r>
      <w:proofErr w:type="spellStart"/>
      <w:proofErr w:type="gramEnd"/>
      <w:r w:rsidRPr="00924AFB">
        <w:rPr>
          <w:rFonts w:ascii="Courier New" w:hAnsi="Courier New" w:cs="Courier New"/>
          <w:sz w:val="20"/>
          <w:lang w:val="en-US"/>
        </w:rPr>
        <w:t>LanguageDescriptor</w:t>
      </w:r>
      <w:proofErr w:type="spellEnd"/>
      <w:r w:rsidRPr="00924AFB">
        <w:rPr>
          <w:rFonts w:ascii="Courier New" w:hAnsi="Courier New" w:cs="Courier New"/>
          <w:sz w:val="20"/>
          <w:lang w:val="en-US"/>
        </w:rPr>
        <w:t xml:space="preserve">), </w:t>
      </w:r>
      <w:proofErr w:type="spellStart"/>
      <w:r w:rsidRPr="00924AFB">
        <w:rPr>
          <w:rFonts w:ascii="Courier New" w:hAnsi="Courier New" w:cs="Courier New"/>
          <w:sz w:val="20"/>
          <w:lang w:val="en-US"/>
        </w:rPr>
        <w:t>GameConstants.LANGUAGE_CONFIG</w:t>
      </w:r>
      <w:proofErr w:type="spellEnd"/>
      <w:r w:rsidRPr="00924AFB">
        <w:rPr>
          <w:rFonts w:ascii="Courier New" w:hAnsi="Courier New" w:cs="Courier New"/>
          <w:sz w:val="20"/>
          <w:lang w:val="en-US"/>
        </w:rPr>
        <w:t>);;</w:t>
      </w:r>
    </w:p>
    <w:p w14:paraId="1A3692DA" w14:textId="77777777" w:rsidR="00924AFB" w:rsidRPr="001727FA" w:rsidRDefault="00924AFB" w:rsidP="00924AFB">
      <w:pPr>
        <w:rPr>
          <w:rFonts w:ascii="Courier New" w:hAnsi="Courier New" w:cs="Courier New"/>
          <w:sz w:val="20"/>
        </w:rPr>
      </w:pPr>
      <w:r w:rsidRPr="00924AFB">
        <w:rPr>
          <w:rFonts w:ascii="Courier New" w:hAnsi="Courier New" w:cs="Courier New"/>
          <w:sz w:val="20"/>
          <w:lang w:val="en-US"/>
        </w:rPr>
        <w:t xml:space="preserve">        </w:t>
      </w:r>
      <w:r w:rsidRPr="001727FA">
        <w:rPr>
          <w:rFonts w:ascii="Courier New" w:hAnsi="Courier New" w:cs="Courier New"/>
          <w:sz w:val="20"/>
        </w:rPr>
        <w:t>}</w:t>
      </w:r>
    </w:p>
    <w:p w14:paraId="3AAC7470" w14:textId="77777777" w:rsidR="00924AFB" w:rsidRPr="001727FA" w:rsidRDefault="00924AFB" w:rsidP="00924AFB">
      <w:pPr>
        <w:rPr>
          <w:rFonts w:ascii="Courier New" w:hAnsi="Courier New" w:cs="Courier New"/>
          <w:sz w:val="20"/>
        </w:rPr>
      </w:pPr>
      <w:r w:rsidRPr="001727FA">
        <w:rPr>
          <w:rFonts w:ascii="Courier New" w:hAnsi="Courier New" w:cs="Courier New"/>
          <w:sz w:val="20"/>
        </w:rPr>
        <w:t xml:space="preserve">    }</w:t>
      </w:r>
    </w:p>
    <w:p w14:paraId="3BC2F856" w14:textId="6595BB05" w:rsidR="009F0738" w:rsidRPr="001727FA" w:rsidRDefault="00924AFB" w:rsidP="00924AFB">
      <w:pPr>
        <w:rPr>
          <w:rFonts w:ascii="Courier New" w:hAnsi="Courier New" w:cs="Courier New"/>
          <w:sz w:val="20"/>
        </w:rPr>
      </w:pPr>
      <w:r w:rsidRPr="001727FA">
        <w:rPr>
          <w:rFonts w:ascii="Courier New" w:hAnsi="Courier New" w:cs="Courier New"/>
          <w:sz w:val="20"/>
        </w:rPr>
        <w:t>}</w:t>
      </w:r>
    </w:p>
    <w:p w14:paraId="5597E009" w14:textId="77777777" w:rsidR="00E44D3D" w:rsidRPr="001727FA" w:rsidRDefault="00E44D3D" w:rsidP="00924AFB">
      <w:pPr>
        <w:rPr>
          <w:rFonts w:ascii="Courier New" w:hAnsi="Courier New" w:cs="Courier New"/>
          <w:sz w:val="20"/>
        </w:rPr>
      </w:pPr>
    </w:p>
    <w:p w14:paraId="02922682" w14:textId="71E3FE0C" w:rsidR="00693786" w:rsidRPr="001727FA" w:rsidRDefault="00693786">
      <w:pPr>
        <w:rPr>
          <w:rFonts w:ascii="Courier New" w:hAnsi="Courier New" w:cs="Courier New"/>
          <w:sz w:val="20"/>
        </w:rPr>
      </w:pPr>
      <w:r w:rsidRPr="001727FA">
        <w:rPr>
          <w:rFonts w:ascii="Courier New" w:hAnsi="Courier New" w:cs="Courier New"/>
          <w:sz w:val="20"/>
        </w:rPr>
        <w:br w:type="page"/>
      </w:r>
    </w:p>
    <w:p w14:paraId="32A2951B" w14:textId="77777777" w:rsidR="00544721" w:rsidRDefault="00544721" w:rsidP="0073101F">
      <w:pPr>
        <w:spacing w:line="360" w:lineRule="auto"/>
        <w:jc w:val="center"/>
        <w:rPr>
          <w:b/>
          <w:bCs/>
        </w:rPr>
        <w:sectPr w:rsidR="00544721" w:rsidSect="00D664BB">
          <w:pgSz w:w="11906" w:h="16838" w:code="9"/>
          <w:pgMar w:top="1134" w:right="567" w:bottom="1134" w:left="1701" w:header="397" w:footer="397" w:gutter="0"/>
          <w:cols w:space="720"/>
          <w:titlePg/>
          <w:docGrid w:linePitch="381"/>
        </w:sectPr>
      </w:pPr>
    </w:p>
    <w:p w14:paraId="3D15B40B" w14:textId="7CAB1BD9" w:rsidR="00F639E6" w:rsidRPr="002A0677" w:rsidRDefault="00F639E6" w:rsidP="002A0677">
      <w:pPr>
        <w:pStyle w:val="1"/>
        <w:numPr>
          <w:ilvl w:val="0"/>
          <w:numId w:val="0"/>
        </w:numPr>
        <w:ind w:left="432"/>
        <w:jc w:val="center"/>
        <w:rPr>
          <w:b w:val="0"/>
          <w:bCs w:val="0"/>
          <w:color w:val="FFFFFF" w:themeColor="background1"/>
        </w:rPr>
      </w:pPr>
      <w:bookmarkStart w:id="37" w:name="_Toc138462032"/>
      <w:r w:rsidRPr="002A0677">
        <w:rPr>
          <w:b w:val="0"/>
          <w:bCs w:val="0"/>
          <w:color w:val="FFFFFF" w:themeColor="background1"/>
        </w:rPr>
        <w:lastRenderedPageBreak/>
        <w:t>Приложение Д. Результаты Те</w:t>
      </w:r>
      <w:r w:rsidR="00771D2C" w:rsidRPr="002A0677">
        <w:rPr>
          <w:b w:val="0"/>
          <w:bCs w:val="0"/>
          <w:color w:val="FFFFFF" w:themeColor="background1"/>
        </w:rPr>
        <w:t>ст</w:t>
      </w:r>
      <w:r w:rsidRPr="002A0677">
        <w:rPr>
          <w:b w:val="0"/>
          <w:bCs w:val="0"/>
          <w:color w:val="FFFFFF" w:themeColor="background1"/>
        </w:rPr>
        <w:t>ирования</w:t>
      </w:r>
      <w:bookmarkEnd w:id="37"/>
    </w:p>
    <w:p w14:paraId="09625D4D" w14:textId="498CE40D" w:rsidR="0073101F" w:rsidRPr="00A90E26" w:rsidRDefault="0073101F" w:rsidP="0073101F">
      <w:pPr>
        <w:spacing w:line="360" w:lineRule="auto"/>
        <w:jc w:val="center"/>
        <w:rPr>
          <w:b/>
          <w:bCs/>
        </w:rPr>
      </w:pPr>
      <w:r w:rsidRPr="00C87166">
        <w:rPr>
          <w:b/>
          <w:bCs/>
        </w:rPr>
        <w:t xml:space="preserve">ПРИЛОЖЕНИЕ </w:t>
      </w:r>
      <w:r w:rsidR="00A90E26">
        <w:rPr>
          <w:b/>
          <w:bCs/>
        </w:rPr>
        <w:t>Д</w:t>
      </w:r>
    </w:p>
    <w:p w14:paraId="1DA1F957" w14:textId="77777777" w:rsidR="0073101F" w:rsidRPr="00C87166" w:rsidRDefault="0073101F" w:rsidP="0073101F">
      <w:pPr>
        <w:spacing w:line="360" w:lineRule="auto"/>
        <w:jc w:val="center"/>
        <w:rPr>
          <w:b/>
          <w:bCs/>
        </w:rPr>
      </w:pPr>
      <w:r>
        <w:rPr>
          <w:b/>
          <w:bCs/>
        </w:rPr>
        <w:t>РЕЗУЛЬТАТЫ ТЕСТИРОВАНИЯ</w:t>
      </w:r>
    </w:p>
    <w:p w14:paraId="69E73214" w14:textId="77777777" w:rsidR="0073101F" w:rsidRPr="00C87166" w:rsidRDefault="0073101F" w:rsidP="0073101F">
      <w:pPr>
        <w:spacing w:line="360" w:lineRule="auto"/>
        <w:jc w:val="center"/>
        <w:rPr>
          <w:b/>
          <w:bCs/>
        </w:rPr>
      </w:pPr>
      <w:r w:rsidRPr="00C87166">
        <w:rPr>
          <w:b/>
          <w:bCs/>
        </w:rPr>
        <w:t>(</w:t>
      </w:r>
      <w:r>
        <w:rPr>
          <w:b/>
          <w:bCs/>
        </w:rPr>
        <w:t>рекомендуемое</w:t>
      </w:r>
      <w:r w:rsidRPr="00C87166">
        <w:rPr>
          <w:b/>
          <w:bCs/>
        </w:rPr>
        <w:t>)</w:t>
      </w:r>
    </w:p>
    <w:p w14:paraId="7DDC4F73" w14:textId="77777777" w:rsidR="00045465" w:rsidRDefault="00045465" w:rsidP="00924AFB">
      <w:pPr>
        <w:rPr>
          <w:szCs w:val="28"/>
        </w:rPr>
        <w:sectPr w:rsidR="00045465" w:rsidSect="00045465">
          <w:type w:val="continuous"/>
          <w:pgSz w:w="11906" w:h="16838" w:code="9"/>
          <w:pgMar w:top="1134" w:right="567" w:bottom="1134" w:left="1701" w:header="397" w:footer="397" w:gutter="0"/>
          <w:cols w:space="720"/>
          <w:vAlign w:val="center"/>
          <w:titlePg/>
          <w:docGrid w:linePitch="381"/>
        </w:sectPr>
      </w:pPr>
    </w:p>
    <w:p w14:paraId="2BE92D2A" w14:textId="2B7665F9" w:rsidR="009B62AB" w:rsidRDefault="00C02745" w:rsidP="003D2F2D">
      <w:pPr>
        <w:spacing w:after="200"/>
        <w:jc w:val="center"/>
        <w:rPr>
          <w:szCs w:val="28"/>
        </w:rPr>
      </w:pPr>
      <w:r w:rsidRPr="00C02745">
        <w:rPr>
          <w:noProof/>
          <w:szCs w:val="28"/>
        </w:rPr>
        <w:lastRenderedPageBreak/>
        <w:drawing>
          <wp:inline distT="0" distB="0" distL="0" distR="0" wp14:anchorId="2AA1FDA2" wp14:editId="700C7F82">
            <wp:extent cx="2168146" cy="3779520"/>
            <wp:effectExtent l="0" t="0" r="0" b="0"/>
            <wp:docPr id="184788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8165" name=""/>
                    <pic:cNvPicPr/>
                  </pic:nvPicPr>
                  <pic:blipFill>
                    <a:blip r:embed="rId39"/>
                    <a:stretch>
                      <a:fillRect/>
                    </a:stretch>
                  </pic:blipFill>
                  <pic:spPr>
                    <a:xfrm>
                      <a:off x="0" y="0"/>
                      <a:ext cx="2177426" cy="3795697"/>
                    </a:xfrm>
                    <a:prstGeom prst="rect">
                      <a:avLst/>
                    </a:prstGeom>
                  </pic:spPr>
                </pic:pic>
              </a:graphicData>
            </a:graphic>
          </wp:inline>
        </w:drawing>
      </w:r>
    </w:p>
    <w:p w14:paraId="05C2963A" w14:textId="54BF7A07" w:rsidR="00503446" w:rsidRDefault="00503446" w:rsidP="00414304">
      <w:pPr>
        <w:spacing w:after="200" w:line="360" w:lineRule="auto"/>
        <w:jc w:val="center"/>
      </w:pPr>
      <w:r w:rsidRPr="00414304">
        <w:rPr>
          <w:szCs w:val="28"/>
        </w:rPr>
        <w:t>Рисунок</w:t>
      </w:r>
      <w:r>
        <w:t xml:space="preserve"> </w:t>
      </w:r>
      <w:r w:rsidR="00144D44">
        <w:t>Д</w:t>
      </w:r>
      <w:r>
        <w:t>.1 – Результат теста №</w:t>
      </w:r>
      <w:r w:rsidR="00295779">
        <w:t>1</w:t>
      </w:r>
      <w:r>
        <w:t xml:space="preserve"> таблицы решений</w:t>
      </w:r>
    </w:p>
    <w:p w14:paraId="1B1D44C9" w14:textId="45B138E5" w:rsidR="00414304" w:rsidRDefault="009B62AB" w:rsidP="00414304">
      <w:pPr>
        <w:spacing w:after="200" w:line="360" w:lineRule="auto"/>
        <w:jc w:val="center"/>
      </w:pPr>
      <w:r w:rsidRPr="009B62AB">
        <w:rPr>
          <w:noProof/>
        </w:rPr>
        <w:drawing>
          <wp:inline distT="0" distB="0" distL="0" distR="0" wp14:anchorId="3AE08774" wp14:editId="306F852D">
            <wp:extent cx="2158860" cy="3710940"/>
            <wp:effectExtent l="0" t="0" r="0" b="0"/>
            <wp:docPr id="1219315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5040" name=""/>
                    <pic:cNvPicPr/>
                  </pic:nvPicPr>
                  <pic:blipFill>
                    <a:blip r:embed="rId40"/>
                    <a:stretch>
                      <a:fillRect/>
                    </a:stretch>
                  </pic:blipFill>
                  <pic:spPr>
                    <a:xfrm>
                      <a:off x="0" y="0"/>
                      <a:ext cx="2161072" cy="3714741"/>
                    </a:xfrm>
                    <a:prstGeom prst="rect">
                      <a:avLst/>
                    </a:prstGeom>
                  </pic:spPr>
                </pic:pic>
              </a:graphicData>
            </a:graphic>
          </wp:inline>
        </w:drawing>
      </w:r>
    </w:p>
    <w:p w14:paraId="1816B2D9" w14:textId="61B1537B" w:rsidR="009B62AB" w:rsidRDefault="009B62AB" w:rsidP="009B62AB">
      <w:pPr>
        <w:spacing w:after="200" w:line="360" w:lineRule="auto"/>
        <w:jc w:val="center"/>
      </w:pPr>
      <w:r w:rsidRPr="00414304">
        <w:rPr>
          <w:szCs w:val="28"/>
        </w:rPr>
        <w:t>Рисунок</w:t>
      </w:r>
      <w:r>
        <w:t xml:space="preserve"> Д.2 – Результат теста №</w:t>
      </w:r>
      <w:r w:rsidR="00264B0A">
        <w:t>2</w:t>
      </w:r>
      <w:r>
        <w:t xml:space="preserve"> таблицы решений</w:t>
      </w:r>
    </w:p>
    <w:p w14:paraId="02509700" w14:textId="77777777" w:rsidR="005848F0" w:rsidRDefault="005848F0" w:rsidP="009B62AB">
      <w:pPr>
        <w:spacing w:after="200" w:line="360" w:lineRule="auto"/>
        <w:jc w:val="center"/>
      </w:pPr>
    </w:p>
    <w:p w14:paraId="48E20915" w14:textId="77777777" w:rsidR="005848F0" w:rsidRDefault="005848F0" w:rsidP="009B62AB">
      <w:pPr>
        <w:spacing w:after="200" w:line="360" w:lineRule="auto"/>
        <w:jc w:val="center"/>
      </w:pPr>
    </w:p>
    <w:p w14:paraId="235C04F2" w14:textId="21F085CD" w:rsidR="005848F0" w:rsidRDefault="00C25785" w:rsidP="009B62AB">
      <w:pPr>
        <w:spacing w:after="200" w:line="360" w:lineRule="auto"/>
        <w:jc w:val="center"/>
      </w:pPr>
      <w:r w:rsidRPr="00C25785">
        <w:rPr>
          <w:noProof/>
        </w:rPr>
        <w:drawing>
          <wp:inline distT="0" distB="0" distL="0" distR="0" wp14:anchorId="2349C185" wp14:editId="61191EB6">
            <wp:extent cx="2150569" cy="3695700"/>
            <wp:effectExtent l="0" t="0" r="0" b="0"/>
            <wp:docPr id="1119439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020" name=""/>
                    <pic:cNvPicPr/>
                  </pic:nvPicPr>
                  <pic:blipFill>
                    <a:blip r:embed="rId41"/>
                    <a:stretch>
                      <a:fillRect/>
                    </a:stretch>
                  </pic:blipFill>
                  <pic:spPr>
                    <a:xfrm>
                      <a:off x="0" y="0"/>
                      <a:ext cx="2155347" cy="3703911"/>
                    </a:xfrm>
                    <a:prstGeom prst="rect">
                      <a:avLst/>
                    </a:prstGeom>
                  </pic:spPr>
                </pic:pic>
              </a:graphicData>
            </a:graphic>
          </wp:inline>
        </w:drawing>
      </w:r>
    </w:p>
    <w:p w14:paraId="771A7D2C" w14:textId="21A7FF98" w:rsidR="004D7DF6" w:rsidRDefault="00C25785" w:rsidP="00CB5CB4">
      <w:pPr>
        <w:spacing w:after="200" w:line="360" w:lineRule="auto"/>
        <w:jc w:val="center"/>
      </w:pPr>
      <w:r w:rsidRPr="00414304">
        <w:rPr>
          <w:szCs w:val="28"/>
        </w:rPr>
        <w:t>Рисунок</w:t>
      </w:r>
      <w:r>
        <w:t xml:space="preserve"> Д.3 – Результат теста №3 таблицы решений</w:t>
      </w:r>
    </w:p>
    <w:p w14:paraId="375D79CE" w14:textId="1DFDC93C" w:rsidR="009B62AB" w:rsidRDefault="00CB5CB4" w:rsidP="00414304">
      <w:pPr>
        <w:spacing w:after="200" w:line="360" w:lineRule="auto"/>
        <w:jc w:val="center"/>
      </w:pPr>
      <w:r w:rsidRPr="00CB5CB4">
        <w:rPr>
          <w:noProof/>
        </w:rPr>
        <w:drawing>
          <wp:inline distT="0" distB="0" distL="0" distR="0" wp14:anchorId="2C1DBE71" wp14:editId="1F2900D3">
            <wp:extent cx="2282701" cy="3817620"/>
            <wp:effectExtent l="0" t="0" r="0" b="0"/>
            <wp:docPr id="1853827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7975" name=""/>
                    <pic:cNvPicPr/>
                  </pic:nvPicPr>
                  <pic:blipFill>
                    <a:blip r:embed="rId42"/>
                    <a:stretch>
                      <a:fillRect/>
                    </a:stretch>
                  </pic:blipFill>
                  <pic:spPr>
                    <a:xfrm>
                      <a:off x="0" y="0"/>
                      <a:ext cx="2285806" cy="3822812"/>
                    </a:xfrm>
                    <a:prstGeom prst="rect">
                      <a:avLst/>
                    </a:prstGeom>
                  </pic:spPr>
                </pic:pic>
              </a:graphicData>
            </a:graphic>
          </wp:inline>
        </w:drawing>
      </w:r>
    </w:p>
    <w:p w14:paraId="223EE861" w14:textId="5C8A3A89" w:rsidR="00157DA1" w:rsidRPr="0008125F" w:rsidRDefault="00AE111E" w:rsidP="0008125F">
      <w:pPr>
        <w:spacing w:after="200" w:line="360" w:lineRule="auto"/>
        <w:jc w:val="center"/>
      </w:pPr>
      <w:r w:rsidRPr="00414304">
        <w:rPr>
          <w:szCs w:val="28"/>
        </w:rPr>
        <w:t>Рисунок</w:t>
      </w:r>
      <w:r>
        <w:t xml:space="preserve"> Д.4 – Результат теста №4 таблицы решений</w:t>
      </w:r>
    </w:p>
    <w:p w14:paraId="21B2C85B" w14:textId="77777777" w:rsidR="00157DA1" w:rsidRDefault="00157DA1" w:rsidP="00924AFB">
      <w:pPr>
        <w:rPr>
          <w:szCs w:val="28"/>
        </w:rPr>
      </w:pPr>
    </w:p>
    <w:p w14:paraId="0A42D512" w14:textId="77777777" w:rsidR="006832FA" w:rsidRDefault="006832FA" w:rsidP="0008125F">
      <w:pPr>
        <w:spacing w:after="200"/>
        <w:jc w:val="center"/>
        <w:rPr>
          <w:szCs w:val="28"/>
        </w:rPr>
      </w:pPr>
      <w:r w:rsidRPr="006832FA">
        <w:rPr>
          <w:noProof/>
          <w:szCs w:val="28"/>
        </w:rPr>
        <w:drawing>
          <wp:inline distT="0" distB="0" distL="0" distR="0" wp14:anchorId="49B30485" wp14:editId="4E56A900">
            <wp:extent cx="2142978" cy="3482340"/>
            <wp:effectExtent l="0" t="0" r="0" b="0"/>
            <wp:docPr id="1469672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72504" name=""/>
                    <pic:cNvPicPr/>
                  </pic:nvPicPr>
                  <pic:blipFill>
                    <a:blip r:embed="rId43"/>
                    <a:stretch>
                      <a:fillRect/>
                    </a:stretch>
                  </pic:blipFill>
                  <pic:spPr>
                    <a:xfrm>
                      <a:off x="0" y="0"/>
                      <a:ext cx="2146429" cy="3487948"/>
                    </a:xfrm>
                    <a:prstGeom prst="rect">
                      <a:avLst/>
                    </a:prstGeom>
                  </pic:spPr>
                </pic:pic>
              </a:graphicData>
            </a:graphic>
          </wp:inline>
        </w:drawing>
      </w:r>
    </w:p>
    <w:p w14:paraId="404BF0A2" w14:textId="50579A79" w:rsidR="006832FA" w:rsidRPr="00543A23" w:rsidRDefault="006832FA" w:rsidP="00543A23">
      <w:pPr>
        <w:spacing w:after="200" w:line="360" w:lineRule="auto"/>
        <w:jc w:val="center"/>
      </w:pPr>
      <w:r w:rsidRPr="00414304">
        <w:rPr>
          <w:szCs w:val="28"/>
        </w:rPr>
        <w:t>Рисунок</w:t>
      </w:r>
      <w:r>
        <w:t xml:space="preserve"> Д.5 – Результат теста №</w:t>
      </w:r>
      <w:r w:rsidR="00D31064">
        <w:t>5</w:t>
      </w:r>
      <w:r>
        <w:t xml:space="preserve"> таблицы решений</w:t>
      </w:r>
    </w:p>
    <w:p w14:paraId="349EAE80" w14:textId="77777777" w:rsidR="00B946D0" w:rsidRDefault="00543A23" w:rsidP="0008125F">
      <w:pPr>
        <w:spacing w:after="200"/>
        <w:jc w:val="center"/>
        <w:rPr>
          <w:szCs w:val="28"/>
        </w:rPr>
      </w:pPr>
      <w:r w:rsidRPr="00543A23">
        <w:rPr>
          <w:noProof/>
          <w:szCs w:val="28"/>
        </w:rPr>
        <w:drawing>
          <wp:inline distT="0" distB="0" distL="0" distR="0" wp14:anchorId="4C93B844" wp14:editId="398D382B">
            <wp:extent cx="2087880" cy="3680762"/>
            <wp:effectExtent l="0" t="0" r="0" b="0"/>
            <wp:docPr id="1782172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72840" name=""/>
                    <pic:cNvPicPr/>
                  </pic:nvPicPr>
                  <pic:blipFill>
                    <a:blip r:embed="rId44"/>
                    <a:stretch>
                      <a:fillRect/>
                    </a:stretch>
                  </pic:blipFill>
                  <pic:spPr>
                    <a:xfrm>
                      <a:off x="0" y="0"/>
                      <a:ext cx="2090020" cy="3684534"/>
                    </a:xfrm>
                    <a:prstGeom prst="rect">
                      <a:avLst/>
                    </a:prstGeom>
                  </pic:spPr>
                </pic:pic>
              </a:graphicData>
            </a:graphic>
          </wp:inline>
        </w:drawing>
      </w:r>
    </w:p>
    <w:p w14:paraId="7E4754CD" w14:textId="77777777" w:rsidR="00543A23" w:rsidRDefault="00543A23" w:rsidP="006832FA">
      <w:pPr>
        <w:jc w:val="center"/>
        <w:rPr>
          <w:szCs w:val="28"/>
        </w:rPr>
      </w:pPr>
    </w:p>
    <w:p w14:paraId="118D44B2" w14:textId="3804D791" w:rsidR="00543A23" w:rsidRDefault="00543A23" w:rsidP="00543A23">
      <w:pPr>
        <w:spacing w:after="200" w:line="360" w:lineRule="auto"/>
        <w:jc w:val="center"/>
      </w:pPr>
      <w:r w:rsidRPr="00414304">
        <w:rPr>
          <w:szCs w:val="28"/>
        </w:rPr>
        <w:t>Рисунок</w:t>
      </w:r>
      <w:r>
        <w:t xml:space="preserve"> Д.6 – Результат теста №6 таблицы решений</w:t>
      </w:r>
    </w:p>
    <w:p w14:paraId="434EF0C9" w14:textId="0E221531" w:rsidR="00543A23" w:rsidRDefault="00543A23" w:rsidP="006832FA">
      <w:pPr>
        <w:jc w:val="center"/>
        <w:rPr>
          <w:szCs w:val="28"/>
        </w:rPr>
        <w:sectPr w:rsidR="00543A23" w:rsidSect="00045465">
          <w:pgSz w:w="11906" w:h="16838" w:code="9"/>
          <w:pgMar w:top="1134" w:right="567" w:bottom="1134" w:left="1701" w:header="397" w:footer="397" w:gutter="0"/>
          <w:cols w:space="720"/>
          <w:titlePg/>
          <w:docGrid w:linePitch="381"/>
        </w:sectPr>
      </w:pPr>
    </w:p>
    <w:p w14:paraId="52960B71" w14:textId="662E113B" w:rsidR="00E44D3D" w:rsidRDefault="006979D5" w:rsidP="006F1130">
      <w:pPr>
        <w:spacing w:after="200"/>
        <w:jc w:val="center"/>
        <w:rPr>
          <w:szCs w:val="28"/>
        </w:rPr>
      </w:pPr>
      <w:r w:rsidRPr="006979D5">
        <w:rPr>
          <w:noProof/>
          <w:szCs w:val="28"/>
        </w:rPr>
        <w:lastRenderedPageBreak/>
        <w:drawing>
          <wp:inline distT="0" distB="0" distL="0" distR="0" wp14:anchorId="1057EFA9" wp14:editId="48BB7FD6">
            <wp:extent cx="2228088" cy="3756660"/>
            <wp:effectExtent l="0" t="0" r="0" b="0"/>
            <wp:docPr id="826692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2752" name=""/>
                    <pic:cNvPicPr/>
                  </pic:nvPicPr>
                  <pic:blipFill>
                    <a:blip r:embed="rId45"/>
                    <a:stretch>
                      <a:fillRect/>
                    </a:stretch>
                  </pic:blipFill>
                  <pic:spPr>
                    <a:xfrm>
                      <a:off x="0" y="0"/>
                      <a:ext cx="2232019" cy="3763288"/>
                    </a:xfrm>
                    <a:prstGeom prst="rect">
                      <a:avLst/>
                    </a:prstGeom>
                  </pic:spPr>
                </pic:pic>
              </a:graphicData>
            </a:graphic>
          </wp:inline>
        </w:drawing>
      </w:r>
    </w:p>
    <w:p w14:paraId="7975E491" w14:textId="1CD3D701" w:rsidR="006979D5" w:rsidRDefault="006979D5" w:rsidP="006979D5">
      <w:pPr>
        <w:spacing w:after="200" w:line="360" w:lineRule="auto"/>
        <w:jc w:val="center"/>
      </w:pPr>
      <w:r w:rsidRPr="00414304">
        <w:rPr>
          <w:szCs w:val="28"/>
        </w:rPr>
        <w:t>Рисунок</w:t>
      </w:r>
      <w:r>
        <w:t xml:space="preserve"> Д.7 – Результат теста №7 таблицы решений</w:t>
      </w:r>
    </w:p>
    <w:p w14:paraId="02288FCC" w14:textId="0930D213" w:rsidR="00EA427B" w:rsidRDefault="00EA427B" w:rsidP="006979D5">
      <w:pPr>
        <w:spacing w:after="200" w:line="360" w:lineRule="auto"/>
        <w:jc w:val="center"/>
      </w:pPr>
      <w:r w:rsidRPr="00EA427B">
        <w:rPr>
          <w:noProof/>
        </w:rPr>
        <w:drawing>
          <wp:inline distT="0" distB="0" distL="0" distR="0" wp14:anchorId="30F7D2DC" wp14:editId="2CF5790A">
            <wp:extent cx="2427496" cy="4191000"/>
            <wp:effectExtent l="0" t="0" r="0" b="0"/>
            <wp:docPr id="416459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59825" name=""/>
                    <pic:cNvPicPr/>
                  </pic:nvPicPr>
                  <pic:blipFill>
                    <a:blip r:embed="rId46"/>
                    <a:stretch>
                      <a:fillRect/>
                    </a:stretch>
                  </pic:blipFill>
                  <pic:spPr>
                    <a:xfrm>
                      <a:off x="0" y="0"/>
                      <a:ext cx="2432574" cy="4199767"/>
                    </a:xfrm>
                    <a:prstGeom prst="rect">
                      <a:avLst/>
                    </a:prstGeom>
                  </pic:spPr>
                </pic:pic>
              </a:graphicData>
            </a:graphic>
          </wp:inline>
        </w:drawing>
      </w:r>
    </w:p>
    <w:p w14:paraId="6676B7F9" w14:textId="7C43D038" w:rsidR="00EA427B" w:rsidRDefault="00EA427B" w:rsidP="00EA427B">
      <w:pPr>
        <w:spacing w:after="200" w:line="360" w:lineRule="auto"/>
        <w:jc w:val="center"/>
      </w:pPr>
      <w:r w:rsidRPr="00414304">
        <w:rPr>
          <w:szCs w:val="28"/>
        </w:rPr>
        <w:t>Рисунок</w:t>
      </w:r>
      <w:r>
        <w:t xml:space="preserve"> Д.8 – Результат теста №8 таблицы решений</w:t>
      </w:r>
    </w:p>
    <w:p w14:paraId="026FC073" w14:textId="77777777" w:rsidR="00AC42C0" w:rsidRDefault="00AC42C0" w:rsidP="00EA427B">
      <w:pPr>
        <w:spacing w:after="200" w:line="360" w:lineRule="auto"/>
        <w:jc w:val="center"/>
      </w:pPr>
    </w:p>
    <w:p w14:paraId="133E47A6" w14:textId="498A2E13" w:rsidR="00AC42C0" w:rsidRDefault="00AC42C0" w:rsidP="00EA427B">
      <w:pPr>
        <w:spacing w:after="200" w:line="360" w:lineRule="auto"/>
        <w:jc w:val="center"/>
      </w:pPr>
      <w:r w:rsidRPr="00AC42C0">
        <w:rPr>
          <w:noProof/>
        </w:rPr>
        <w:drawing>
          <wp:inline distT="0" distB="0" distL="0" distR="0" wp14:anchorId="551668BE" wp14:editId="4A06E7EF">
            <wp:extent cx="2293128" cy="3741420"/>
            <wp:effectExtent l="0" t="0" r="0" b="0"/>
            <wp:docPr id="65113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3416" name=""/>
                    <pic:cNvPicPr/>
                  </pic:nvPicPr>
                  <pic:blipFill>
                    <a:blip r:embed="rId47"/>
                    <a:stretch>
                      <a:fillRect/>
                    </a:stretch>
                  </pic:blipFill>
                  <pic:spPr>
                    <a:xfrm>
                      <a:off x="0" y="0"/>
                      <a:ext cx="2297552" cy="3748639"/>
                    </a:xfrm>
                    <a:prstGeom prst="rect">
                      <a:avLst/>
                    </a:prstGeom>
                  </pic:spPr>
                </pic:pic>
              </a:graphicData>
            </a:graphic>
          </wp:inline>
        </w:drawing>
      </w:r>
    </w:p>
    <w:p w14:paraId="4F5962DD" w14:textId="574FFF84" w:rsidR="00AC42C0" w:rsidRDefault="00AC42C0" w:rsidP="00AC42C0">
      <w:pPr>
        <w:spacing w:after="200" w:line="360" w:lineRule="auto"/>
        <w:jc w:val="center"/>
      </w:pPr>
      <w:r w:rsidRPr="00414304">
        <w:rPr>
          <w:szCs w:val="28"/>
        </w:rPr>
        <w:t>Рисунок</w:t>
      </w:r>
      <w:r>
        <w:t xml:space="preserve"> Д.9 – Результат теста №9 таблицы решений</w:t>
      </w:r>
    </w:p>
    <w:p w14:paraId="73278D01" w14:textId="77777777" w:rsidR="00AC42C0" w:rsidRDefault="00AC42C0" w:rsidP="00EA427B">
      <w:pPr>
        <w:spacing w:after="200" w:line="360" w:lineRule="auto"/>
        <w:jc w:val="center"/>
      </w:pPr>
    </w:p>
    <w:p w14:paraId="13B748F0" w14:textId="77777777" w:rsidR="006979D5" w:rsidRPr="0073101F" w:rsidRDefault="006979D5" w:rsidP="006979D5">
      <w:pPr>
        <w:jc w:val="center"/>
        <w:rPr>
          <w:szCs w:val="28"/>
        </w:rPr>
      </w:pPr>
    </w:p>
    <w:sectPr w:rsidR="006979D5" w:rsidRPr="0073101F" w:rsidSect="00D664BB">
      <w:pgSz w:w="11906" w:h="16838" w:code="9"/>
      <w:pgMar w:top="1134" w:right="567" w:bottom="1134" w:left="1701" w:header="397" w:footer="39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829E7" w14:textId="77777777" w:rsidR="00981B67" w:rsidRDefault="00981B67" w:rsidP="00EA0C7E">
      <w:r>
        <w:separator/>
      </w:r>
    </w:p>
  </w:endnote>
  <w:endnote w:type="continuationSeparator" w:id="0">
    <w:p w14:paraId="26D9CC79" w14:textId="77777777" w:rsidR="00981B67" w:rsidRDefault="00981B67" w:rsidP="00EA0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93FA0" w14:textId="77777777" w:rsidR="00981B67" w:rsidRDefault="00981B67" w:rsidP="00EA0C7E">
      <w:r>
        <w:separator/>
      </w:r>
    </w:p>
  </w:footnote>
  <w:footnote w:type="continuationSeparator" w:id="0">
    <w:p w14:paraId="1B8A4EC0" w14:textId="77777777" w:rsidR="00981B67" w:rsidRDefault="00981B67" w:rsidP="00EA0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890867"/>
    </w:sdtPr>
    <w:sdtEndPr/>
    <w:sdtContent>
      <w:p w14:paraId="6E85440D" w14:textId="77777777" w:rsidR="009952DB" w:rsidRDefault="009952DB">
        <w:pPr>
          <w:pStyle w:val="af"/>
          <w:jc w:val="right"/>
        </w:pPr>
        <w:r>
          <w:fldChar w:fldCharType="begin"/>
        </w:r>
        <w:r>
          <w:instrText>PAGE   \* MERGEFORMAT</w:instrText>
        </w:r>
        <w:r>
          <w:fldChar w:fldCharType="separate"/>
        </w:r>
        <w:r w:rsidR="00CA38DD">
          <w:rPr>
            <w:noProof/>
          </w:rPr>
          <w:t>41</w:t>
        </w:r>
        <w:r>
          <w:rPr>
            <w:noProof/>
          </w:rPr>
          <w:fldChar w:fldCharType="end"/>
        </w:r>
      </w:p>
    </w:sdtContent>
  </w:sdt>
  <w:p w14:paraId="09909D30" w14:textId="77777777" w:rsidR="009952DB" w:rsidRDefault="009952D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1766"/>
        </w:tabs>
        <w:ind w:left="1766" w:hanging="915"/>
      </w:pPr>
      <w:rPr>
        <w:b/>
        <w:sz w:val="26"/>
        <w:szCs w:val="26"/>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 w15:restartNumberingAfterBreak="0">
    <w:nsid w:val="00000003"/>
    <w:multiLevelType w:val="multilevel"/>
    <w:tmpl w:val="00000003"/>
    <w:name w:val="WW8Num3"/>
    <w:lvl w:ilvl="0">
      <w:start w:val="1"/>
      <w:numFmt w:val="decimal"/>
      <w:lvlText w:val="%1."/>
      <w:lvlJc w:val="left"/>
      <w:pPr>
        <w:tabs>
          <w:tab w:val="num" w:pos="786"/>
        </w:tabs>
        <w:ind w:left="786" w:hanging="360"/>
      </w:pPr>
      <w:rPr>
        <w:b/>
        <w:bCs w:val="0"/>
        <w:sz w:val="24"/>
        <w:szCs w:val="24"/>
      </w:rPr>
    </w:lvl>
    <w:lvl w:ilvl="1">
      <w:start w:val="1"/>
      <w:numFmt w:val="lowerLetter"/>
      <w:lvlText w:val="%2."/>
      <w:lvlJc w:val="left"/>
      <w:pPr>
        <w:tabs>
          <w:tab w:val="num" w:pos="1506"/>
        </w:tabs>
        <w:ind w:left="1506" w:hanging="360"/>
      </w:pPr>
    </w:lvl>
    <w:lvl w:ilvl="2">
      <w:start w:val="1"/>
      <w:numFmt w:val="lowerRoman"/>
      <w:lvlText w:val="%3."/>
      <w:lvlJc w:val="right"/>
      <w:pPr>
        <w:tabs>
          <w:tab w:val="num" w:pos="2226"/>
        </w:tabs>
        <w:ind w:left="2226" w:hanging="180"/>
      </w:pPr>
    </w:lvl>
    <w:lvl w:ilvl="3">
      <w:start w:val="1"/>
      <w:numFmt w:val="decimal"/>
      <w:lvlText w:val="%4."/>
      <w:lvlJc w:val="left"/>
      <w:pPr>
        <w:tabs>
          <w:tab w:val="num" w:pos="2946"/>
        </w:tabs>
        <w:ind w:left="2946" w:hanging="360"/>
      </w:pPr>
    </w:lvl>
    <w:lvl w:ilvl="4">
      <w:start w:val="1"/>
      <w:numFmt w:val="lowerLetter"/>
      <w:lvlText w:val="%5."/>
      <w:lvlJc w:val="left"/>
      <w:pPr>
        <w:tabs>
          <w:tab w:val="num" w:pos="3666"/>
        </w:tabs>
        <w:ind w:left="3666" w:hanging="360"/>
      </w:pPr>
    </w:lvl>
    <w:lvl w:ilvl="5">
      <w:start w:val="1"/>
      <w:numFmt w:val="lowerRoman"/>
      <w:lvlText w:val="%6."/>
      <w:lvlJc w:val="right"/>
      <w:pPr>
        <w:tabs>
          <w:tab w:val="num" w:pos="4386"/>
        </w:tabs>
        <w:ind w:left="4386" w:hanging="180"/>
      </w:pPr>
    </w:lvl>
    <w:lvl w:ilvl="6">
      <w:start w:val="1"/>
      <w:numFmt w:val="decimal"/>
      <w:lvlText w:val="%7."/>
      <w:lvlJc w:val="left"/>
      <w:pPr>
        <w:tabs>
          <w:tab w:val="num" w:pos="5106"/>
        </w:tabs>
        <w:ind w:left="5106" w:hanging="360"/>
      </w:pPr>
    </w:lvl>
    <w:lvl w:ilvl="7">
      <w:start w:val="1"/>
      <w:numFmt w:val="lowerLetter"/>
      <w:lvlText w:val="%8."/>
      <w:lvlJc w:val="left"/>
      <w:pPr>
        <w:tabs>
          <w:tab w:val="num" w:pos="5826"/>
        </w:tabs>
        <w:ind w:left="5826" w:hanging="360"/>
      </w:pPr>
    </w:lvl>
    <w:lvl w:ilvl="8">
      <w:start w:val="1"/>
      <w:numFmt w:val="lowerRoman"/>
      <w:lvlText w:val="%9."/>
      <w:lvlJc w:val="right"/>
      <w:pPr>
        <w:tabs>
          <w:tab w:val="num" w:pos="6546"/>
        </w:tabs>
        <w:ind w:left="6546" w:hanging="180"/>
      </w:pPr>
    </w:lvl>
  </w:abstractNum>
  <w:abstractNum w:abstractNumId="3" w15:restartNumberingAfterBreak="0">
    <w:nsid w:val="00000004"/>
    <w:multiLevelType w:val="multilevel"/>
    <w:tmpl w:val="00000004"/>
    <w:name w:val="WW8Num4"/>
    <w:lvl w:ilvl="0">
      <w:start w:val="1"/>
      <w:numFmt w:val="decimal"/>
      <w:lvlText w:val="%1."/>
      <w:lvlJc w:val="left"/>
      <w:pPr>
        <w:tabs>
          <w:tab w:val="num" w:pos="900"/>
        </w:tabs>
        <w:ind w:left="900" w:hanging="360"/>
      </w:pPr>
      <w:rPr>
        <w:b/>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4" w15:restartNumberingAfterBreak="0">
    <w:nsid w:val="033D6FC0"/>
    <w:multiLevelType w:val="multilevel"/>
    <w:tmpl w:val="06928868"/>
    <w:lvl w:ilvl="0">
      <w:start w:val="1"/>
      <w:numFmt w:val="none"/>
      <w:lvlText w:val="%1где "/>
      <w:lvlJc w:val="left"/>
      <w:pPr>
        <w:ind w:left="0" w:firstLine="0"/>
      </w:pPr>
      <w:rPr>
        <w:rFonts w:hint="default"/>
      </w:rPr>
    </w:lvl>
    <w:lvl w:ilvl="1">
      <w:start w:val="1"/>
      <w:numFmt w:val="none"/>
      <w:lvlText w:val="%2"/>
      <w:lvlJc w:val="left"/>
      <w:pPr>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EA5A5D"/>
    <w:multiLevelType w:val="hybridMultilevel"/>
    <w:tmpl w:val="6EA8BE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DC2B9F"/>
    <w:multiLevelType w:val="hybridMultilevel"/>
    <w:tmpl w:val="649C4032"/>
    <w:lvl w:ilvl="0" w:tplc="4CE8C7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020EBB"/>
    <w:multiLevelType w:val="multilevel"/>
    <w:tmpl w:val="86BA34F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1AAB44CC"/>
    <w:multiLevelType w:val="hybridMultilevel"/>
    <w:tmpl w:val="2F1ED8EE"/>
    <w:lvl w:ilvl="0" w:tplc="4CE8C7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6C1FD9"/>
    <w:multiLevelType w:val="hybridMultilevel"/>
    <w:tmpl w:val="1CF06A54"/>
    <w:lvl w:ilvl="0" w:tplc="4CE8C7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937242"/>
    <w:multiLevelType w:val="hybridMultilevel"/>
    <w:tmpl w:val="1E5051C6"/>
    <w:lvl w:ilvl="0" w:tplc="DE6451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7E48C6"/>
    <w:multiLevelType w:val="multilevel"/>
    <w:tmpl w:val="ABEE4532"/>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4D203B"/>
    <w:multiLevelType w:val="hybridMultilevel"/>
    <w:tmpl w:val="3886F906"/>
    <w:lvl w:ilvl="0" w:tplc="4CE8C7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774FF9"/>
    <w:multiLevelType w:val="multilevel"/>
    <w:tmpl w:val="874E367C"/>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191540D"/>
    <w:multiLevelType w:val="hybridMultilevel"/>
    <w:tmpl w:val="8318C188"/>
    <w:lvl w:ilvl="0" w:tplc="4CE8C7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C14765"/>
    <w:multiLevelType w:val="hybridMultilevel"/>
    <w:tmpl w:val="4810F25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53616E63"/>
    <w:multiLevelType w:val="multilevel"/>
    <w:tmpl w:val="06928868"/>
    <w:lvl w:ilvl="0">
      <w:start w:val="1"/>
      <w:numFmt w:val="none"/>
      <w:lvlText w:val="%1где "/>
      <w:lvlJc w:val="left"/>
      <w:pPr>
        <w:ind w:left="0" w:firstLine="0"/>
      </w:pPr>
      <w:rPr>
        <w:rFonts w:hint="default"/>
      </w:rPr>
    </w:lvl>
    <w:lvl w:ilvl="1">
      <w:start w:val="1"/>
      <w:numFmt w:val="none"/>
      <w:lvlText w:val="%2"/>
      <w:lvlJc w:val="left"/>
      <w:pPr>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4DB2769"/>
    <w:multiLevelType w:val="hybridMultilevel"/>
    <w:tmpl w:val="14124B9E"/>
    <w:lvl w:ilvl="0" w:tplc="E3E438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303E69"/>
    <w:multiLevelType w:val="multilevel"/>
    <w:tmpl w:val="06928868"/>
    <w:lvl w:ilvl="0">
      <w:start w:val="1"/>
      <w:numFmt w:val="none"/>
      <w:lvlText w:val="%1где "/>
      <w:lvlJc w:val="left"/>
      <w:pPr>
        <w:ind w:left="0" w:firstLine="0"/>
      </w:pPr>
      <w:rPr>
        <w:rFonts w:hint="default"/>
      </w:rPr>
    </w:lvl>
    <w:lvl w:ilvl="1">
      <w:start w:val="1"/>
      <w:numFmt w:val="none"/>
      <w:lvlText w:val="%2"/>
      <w:lvlJc w:val="left"/>
      <w:pPr>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CE038F"/>
    <w:multiLevelType w:val="multilevel"/>
    <w:tmpl w:val="06928868"/>
    <w:lvl w:ilvl="0">
      <w:start w:val="1"/>
      <w:numFmt w:val="none"/>
      <w:lvlText w:val="%1где "/>
      <w:lvlJc w:val="left"/>
      <w:pPr>
        <w:ind w:left="0" w:firstLine="0"/>
      </w:pPr>
      <w:rPr>
        <w:rFonts w:hint="default"/>
      </w:rPr>
    </w:lvl>
    <w:lvl w:ilvl="1">
      <w:start w:val="1"/>
      <w:numFmt w:val="none"/>
      <w:lvlText w:val="%2"/>
      <w:lvlJc w:val="left"/>
      <w:pPr>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2C74892"/>
    <w:multiLevelType w:val="multilevel"/>
    <w:tmpl w:val="06928868"/>
    <w:lvl w:ilvl="0">
      <w:start w:val="1"/>
      <w:numFmt w:val="none"/>
      <w:lvlText w:val="%1где "/>
      <w:lvlJc w:val="left"/>
      <w:pPr>
        <w:ind w:left="0" w:firstLine="0"/>
      </w:pPr>
      <w:rPr>
        <w:rFonts w:hint="default"/>
      </w:rPr>
    </w:lvl>
    <w:lvl w:ilvl="1">
      <w:start w:val="1"/>
      <w:numFmt w:val="none"/>
      <w:lvlText w:val="%2"/>
      <w:lvlJc w:val="left"/>
      <w:pPr>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31B5EDB"/>
    <w:multiLevelType w:val="hybridMultilevel"/>
    <w:tmpl w:val="A2484A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547A4A"/>
    <w:multiLevelType w:val="hybridMultilevel"/>
    <w:tmpl w:val="96DCE636"/>
    <w:lvl w:ilvl="0" w:tplc="4CE8C7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F66346"/>
    <w:multiLevelType w:val="hybridMultilevel"/>
    <w:tmpl w:val="89E6C032"/>
    <w:lvl w:ilvl="0" w:tplc="4CE8C7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6DD55D1"/>
    <w:multiLevelType w:val="hybridMultilevel"/>
    <w:tmpl w:val="E578C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077280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835045">
    <w:abstractNumId w:val="24"/>
  </w:num>
  <w:num w:numId="3" w16cid:durableId="1924491912">
    <w:abstractNumId w:val="5"/>
  </w:num>
  <w:num w:numId="4" w16cid:durableId="1450589593">
    <w:abstractNumId w:val="15"/>
  </w:num>
  <w:num w:numId="5" w16cid:durableId="198933090">
    <w:abstractNumId w:val="21"/>
  </w:num>
  <w:num w:numId="6" w16cid:durableId="1844316240">
    <w:abstractNumId w:val="14"/>
  </w:num>
  <w:num w:numId="7" w16cid:durableId="972902935">
    <w:abstractNumId w:val="11"/>
  </w:num>
  <w:num w:numId="8" w16cid:durableId="591353657">
    <w:abstractNumId w:val="17"/>
  </w:num>
  <w:num w:numId="9" w16cid:durableId="1130051819">
    <w:abstractNumId w:val="7"/>
  </w:num>
  <w:num w:numId="10" w16cid:durableId="1054161965">
    <w:abstractNumId w:val="7"/>
  </w:num>
  <w:num w:numId="11" w16cid:durableId="10548121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25339779">
    <w:abstractNumId w:val="9"/>
  </w:num>
  <w:num w:numId="13" w16cid:durableId="752093315">
    <w:abstractNumId w:val="13"/>
    <w:lvlOverride w:ilvl="0">
      <w:lvl w:ilvl="0">
        <w:start w:val="5"/>
        <w:numFmt w:val="decimal"/>
        <w:lvlText w:val="%1"/>
        <w:lvlJc w:val="left"/>
        <w:pPr>
          <w:ind w:left="720" w:hanging="360"/>
        </w:pPr>
        <w:rPr>
          <w:rFonts w:hint="default"/>
        </w:rPr>
      </w:lvl>
    </w:lvlOverride>
    <w:lvlOverride w:ilvl="1">
      <w:lvl w:ilvl="1">
        <w:start w:val="1"/>
        <w:numFmt w:val="decimal"/>
        <w:isLgl/>
        <w:lvlText w:val="%1.%2"/>
        <w:lvlJc w:val="left"/>
        <w:pPr>
          <w:ind w:left="1080" w:hanging="720"/>
        </w:pPr>
        <w:rPr>
          <w:rFonts w:hint="default"/>
          <w:b/>
          <w:bCs w:val="0"/>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14" w16cid:durableId="1142385982">
    <w:abstractNumId w:val="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08143580">
    <w:abstractNumId w:val="23"/>
  </w:num>
  <w:num w:numId="16" w16cid:durableId="1229684544">
    <w:abstractNumId w:val="10"/>
  </w:num>
  <w:num w:numId="17" w16cid:durableId="1593778557">
    <w:abstractNumId w:val="22"/>
  </w:num>
  <w:num w:numId="18" w16cid:durableId="525290479">
    <w:abstractNumId w:val="6"/>
  </w:num>
  <w:num w:numId="19" w16cid:durableId="1646623578">
    <w:abstractNumId w:val="8"/>
  </w:num>
  <w:num w:numId="20" w16cid:durableId="57484443">
    <w:abstractNumId w:val="12"/>
  </w:num>
  <w:num w:numId="21" w16cid:durableId="2083405293">
    <w:abstractNumId w:val="18"/>
  </w:num>
  <w:num w:numId="22" w16cid:durableId="1116363356">
    <w:abstractNumId w:val="16"/>
  </w:num>
  <w:num w:numId="23" w16cid:durableId="545798124">
    <w:abstractNumId w:val="20"/>
  </w:num>
  <w:num w:numId="24" w16cid:durableId="881752749">
    <w:abstractNumId w:val="19"/>
  </w:num>
  <w:num w:numId="25" w16cid:durableId="70098302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1" w:dllVersion="512" w:checkStyle="1"/>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35C"/>
    <w:rsid w:val="000000F8"/>
    <w:rsid w:val="000001F4"/>
    <w:rsid w:val="000002F2"/>
    <w:rsid w:val="000012E4"/>
    <w:rsid w:val="00001DAB"/>
    <w:rsid w:val="00001E5D"/>
    <w:rsid w:val="00001FA0"/>
    <w:rsid w:val="00002786"/>
    <w:rsid w:val="00002967"/>
    <w:rsid w:val="00002B3B"/>
    <w:rsid w:val="0000307C"/>
    <w:rsid w:val="0000317C"/>
    <w:rsid w:val="0000390E"/>
    <w:rsid w:val="0000482A"/>
    <w:rsid w:val="0000482D"/>
    <w:rsid w:val="000049BF"/>
    <w:rsid w:val="000056E2"/>
    <w:rsid w:val="00006384"/>
    <w:rsid w:val="00006F49"/>
    <w:rsid w:val="00007596"/>
    <w:rsid w:val="00007743"/>
    <w:rsid w:val="00007A39"/>
    <w:rsid w:val="00007A85"/>
    <w:rsid w:val="00007B88"/>
    <w:rsid w:val="0001015E"/>
    <w:rsid w:val="00010613"/>
    <w:rsid w:val="00010796"/>
    <w:rsid w:val="00011C86"/>
    <w:rsid w:val="00011DA8"/>
    <w:rsid w:val="00011DBA"/>
    <w:rsid w:val="0001248E"/>
    <w:rsid w:val="0001249B"/>
    <w:rsid w:val="00012D2E"/>
    <w:rsid w:val="000131B5"/>
    <w:rsid w:val="000137C4"/>
    <w:rsid w:val="00013D9F"/>
    <w:rsid w:val="00013F75"/>
    <w:rsid w:val="00014267"/>
    <w:rsid w:val="00014582"/>
    <w:rsid w:val="00014C51"/>
    <w:rsid w:val="000150BB"/>
    <w:rsid w:val="00015288"/>
    <w:rsid w:val="000157EB"/>
    <w:rsid w:val="00015BA4"/>
    <w:rsid w:val="000163BE"/>
    <w:rsid w:val="00016C99"/>
    <w:rsid w:val="00016DC1"/>
    <w:rsid w:val="000170BF"/>
    <w:rsid w:val="00017276"/>
    <w:rsid w:val="000209DA"/>
    <w:rsid w:val="00020F22"/>
    <w:rsid w:val="000213E1"/>
    <w:rsid w:val="0002141C"/>
    <w:rsid w:val="00022AC1"/>
    <w:rsid w:val="0002483C"/>
    <w:rsid w:val="000249FB"/>
    <w:rsid w:val="00025239"/>
    <w:rsid w:val="00026386"/>
    <w:rsid w:val="000263C5"/>
    <w:rsid w:val="0002669A"/>
    <w:rsid w:val="00026B79"/>
    <w:rsid w:val="00026CEA"/>
    <w:rsid w:val="00026EAF"/>
    <w:rsid w:val="0002763A"/>
    <w:rsid w:val="0002765E"/>
    <w:rsid w:val="00027980"/>
    <w:rsid w:val="00027D0E"/>
    <w:rsid w:val="000301EB"/>
    <w:rsid w:val="00030C40"/>
    <w:rsid w:val="00030CCB"/>
    <w:rsid w:val="00031BC2"/>
    <w:rsid w:val="00032538"/>
    <w:rsid w:val="000327B7"/>
    <w:rsid w:val="000328C3"/>
    <w:rsid w:val="000334A6"/>
    <w:rsid w:val="00033B28"/>
    <w:rsid w:val="00033C42"/>
    <w:rsid w:val="00033CC3"/>
    <w:rsid w:val="00033DF7"/>
    <w:rsid w:val="00033E75"/>
    <w:rsid w:val="00033E9D"/>
    <w:rsid w:val="00033EF0"/>
    <w:rsid w:val="0003424F"/>
    <w:rsid w:val="000349D8"/>
    <w:rsid w:val="00034DC0"/>
    <w:rsid w:val="00035C3E"/>
    <w:rsid w:val="00036343"/>
    <w:rsid w:val="00036808"/>
    <w:rsid w:val="0003764C"/>
    <w:rsid w:val="00037EE6"/>
    <w:rsid w:val="0004037D"/>
    <w:rsid w:val="00040C74"/>
    <w:rsid w:val="00041B4C"/>
    <w:rsid w:val="00041BA1"/>
    <w:rsid w:val="000424AC"/>
    <w:rsid w:val="00042502"/>
    <w:rsid w:val="00042780"/>
    <w:rsid w:val="00042D01"/>
    <w:rsid w:val="0004334B"/>
    <w:rsid w:val="0004370D"/>
    <w:rsid w:val="00043BAE"/>
    <w:rsid w:val="00043BBC"/>
    <w:rsid w:val="00043CA7"/>
    <w:rsid w:val="0004453C"/>
    <w:rsid w:val="000450EA"/>
    <w:rsid w:val="00045465"/>
    <w:rsid w:val="000466BD"/>
    <w:rsid w:val="000474EA"/>
    <w:rsid w:val="0005033A"/>
    <w:rsid w:val="00050832"/>
    <w:rsid w:val="00050E54"/>
    <w:rsid w:val="0005252C"/>
    <w:rsid w:val="0005257D"/>
    <w:rsid w:val="00052DB7"/>
    <w:rsid w:val="000530D5"/>
    <w:rsid w:val="00053646"/>
    <w:rsid w:val="00053E92"/>
    <w:rsid w:val="00054587"/>
    <w:rsid w:val="0005489C"/>
    <w:rsid w:val="00055DCE"/>
    <w:rsid w:val="00056368"/>
    <w:rsid w:val="00056751"/>
    <w:rsid w:val="000567E8"/>
    <w:rsid w:val="00056B73"/>
    <w:rsid w:val="0005777D"/>
    <w:rsid w:val="00057974"/>
    <w:rsid w:val="000605C0"/>
    <w:rsid w:val="00060603"/>
    <w:rsid w:val="0006097A"/>
    <w:rsid w:val="00060A0C"/>
    <w:rsid w:val="0006167B"/>
    <w:rsid w:val="000621D3"/>
    <w:rsid w:val="0006221B"/>
    <w:rsid w:val="000636E2"/>
    <w:rsid w:val="000639B1"/>
    <w:rsid w:val="00063A29"/>
    <w:rsid w:val="00064662"/>
    <w:rsid w:val="0006475C"/>
    <w:rsid w:val="00064A6B"/>
    <w:rsid w:val="00065BAA"/>
    <w:rsid w:val="00065F35"/>
    <w:rsid w:val="00066AD4"/>
    <w:rsid w:val="000676E1"/>
    <w:rsid w:val="00067921"/>
    <w:rsid w:val="00067D3C"/>
    <w:rsid w:val="00070268"/>
    <w:rsid w:val="0007078E"/>
    <w:rsid w:val="00070D98"/>
    <w:rsid w:val="000711B0"/>
    <w:rsid w:val="00072C0E"/>
    <w:rsid w:val="0007308C"/>
    <w:rsid w:val="00073146"/>
    <w:rsid w:val="00073335"/>
    <w:rsid w:val="00073986"/>
    <w:rsid w:val="00073D72"/>
    <w:rsid w:val="0007415B"/>
    <w:rsid w:val="00074592"/>
    <w:rsid w:val="00074842"/>
    <w:rsid w:val="0007591A"/>
    <w:rsid w:val="00075A4A"/>
    <w:rsid w:val="00076C6E"/>
    <w:rsid w:val="00077879"/>
    <w:rsid w:val="00080C12"/>
    <w:rsid w:val="0008125F"/>
    <w:rsid w:val="00081636"/>
    <w:rsid w:val="00081EE7"/>
    <w:rsid w:val="00081F9C"/>
    <w:rsid w:val="00082100"/>
    <w:rsid w:val="00082141"/>
    <w:rsid w:val="0008223C"/>
    <w:rsid w:val="00083190"/>
    <w:rsid w:val="0008368C"/>
    <w:rsid w:val="00083BF3"/>
    <w:rsid w:val="000840E3"/>
    <w:rsid w:val="00086231"/>
    <w:rsid w:val="000866B2"/>
    <w:rsid w:val="00086960"/>
    <w:rsid w:val="00086971"/>
    <w:rsid w:val="000869AF"/>
    <w:rsid w:val="000870D9"/>
    <w:rsid w:val="00087482"/>
    <w:rsid w:val="00087736"/>
    <w:rsid w:val="00087794"/>
    <w:rsid w:val="0009042D"/>
    <w:rsid w:val="00092C9B"/>
    <w:rsid w:val="00093D24"/>
    <w:rsid w:val="000942AE"/>
    <w:rsid w:val="000942F0"/>
    <w:rsid w:val="00094B7E"/>
    <w:rsid w:val="00094F16"/>
    <w:rsid w:val="0009689A"/>
    <w:rsid w:val="00096C19"/>
    <w:rsid w:val="00096F74"/>
    <w:rsid w:val="00097B8D"/>
    <w:rsid w:val="00097BA9"/>
    <w:rsid w:val="000A0861"/>
    <w:rsid w:val="000A1519"/>
    <w:rsid w:val="000A16E2"/>
    <w:rsid w:val="000A24E1"/>
    <w:rsid w:val="000A259C"/>
    <w:rsid w:val="000A32A0"/>
    <w:rsid w:val="000A377F"/>
    <w:rsid w:val="000A43E3"/>
    <w:rsid w:val="000A45FE"/>
    <w:rsid w:val="000A4AEF"/>
    <w:rsid w:val="000A5582"/>
    <w:rsid w:val="000A55C7"/>
    <w:rsid w:val="000A5AFD"/>
    <w:rsid w:val="000A6115"/>
    <w:rsid w:val="000A65A4"/>
    <w:rsid w:val="000A67B5"/>
    <w:rsid w:val="000A6A5F"/>
    <w:rsid w:val="000A6D5E"/>
    <w:rsid w:val="000A7A1C"/>
    <w:rsid w:val="000A7B68"/>
    <w:rsid w:val="000A7D5D"/>
    <w:rsid w:val="000A7D64"/>
    <w:rsid w:val="000B023D"/>
    <w:rsid w:val="000B0834"/>
    <w:rsid w:val="000B0963"/>
    <w:rsid w:val="000B0DCE"/>
    <w:rsid w:val="000B0E59"/>
    <w:rsid w:val="000B17AA"/>
    <w:rsid w:val="000B1AB9"/>
    <w:rsid w:val="000B22F2"/>
    <w:rsid w:val="000B23DD"/>
    <w:rsid w:val="000B2E00"/>
    <w:rsid w:val="000B2F7C"/>
    <w:rsid w:val="000B2FC0"/>
    <w:rsid w:val="000B31CA"/>
    <w:rsid w:val="000B3B07"/>
    <w:rsid w:val="000B47F9"/>
    <w:rsid w:val="000B4D99"/>
    <w:rsid w:val="000B5033"/>
    <w:rsid w:val="000B53DA"/>
    <w:rsid w:val="000B546A"/>
    <w:rsid w:val="000B5EEB"/>
    <w:rsid w:val="000B61BD"/>
    <w:rsid w:val="000B6B07"/>
    <w:rsid w:val="000B707B"/>
    <w:rsid w:val="000B731B"/>
    <w:rsid w:val="000B75CA"/>
    <w:rsid w:val="000B78CB"/>
    <w:rsid w:val="000B78F4"/>
    <w:rsid w:val="000B7AB0"/>
    <w:rsid w:val="000B7F9C"/>
    <w:rsid w:val="000C021D"/>
    <w:rsid w:val="000C0D1E"/>
    <w:rsid w:val="000C14DB"/>
    <w:rsid w:val="000C23E0"/>
    <w:rsid w:val="000C2FB2"/>
    <w:rsid w:val="000C3CC1"/>
    <w:rsid w:val="000C3EBF"/>
    <w:rsid w:val="000C451A"/>
    <w:rsid w:val="000C52B4"/>
    <w:rsid w:val="000C577F"/>
    <w:rsid w:val="000C5F3F"/>
    <w:rsid w:val="000C5F98"/>
    <w:rsid w:val="000C635E"/>
    <w:rsid w:val="000C6DF8"/>
    <w:rsid w:val="000C6F11"/>
    <w:rsid w:val="000C74AB"/>
    <w:rsid w:val="000C7A82"/>
    <w:rsid w:val="000C7AF5"/>
    <w:rsid w:val="000C7D5C"/>
    <w:rsid w:val="000C7F7F"/>
    <w:rsid w:val="000D0779"/>
    <w:rsid w:val="000D0D20"/>
    <w:rsid w:val="000D0ED3"/>
    <w:rsid w:val="000D1366"/>
    <w:rsid w:val="000D1702"/>
    <w:rsid w:val="000D1883"/>
    <w:rsid w:val="000D19A5"/>
    <w:rsid w:val="000D1F1D"/>
    <w:rsid w:val="000D205A"/>
    <w:rsid w:val="000D30CB"/>
    <w:rsid w:val="000D3654"/>
    <w:rsid w:val="000D406D"/>
    <w:rsid w:val="000D4839"/>
    <w:rsid w:val="000D5B92"/>
    <w:rsid w:val="000D5D19"/>
    <w:rsid w:val="000D6627"/>
    <w:rsid w:val="000D776C"/>
    <w:rsid w:val="000D779E"/>
    <w:rsid w:val="000D7B3C"/>
    <w:rsid w:val="000D7F0E"/>
    <w:rsid w:val="000E0359"/>
    <w:rsid w:val="000E103A"/>
    <w:rsid w:val="000E11A6"/>
    <w:rsid w:val="000E1787"/>
    <w:rsid w:val="000E2086"/>
    <w:rsid w:val="000E2164"/>
    <w:rsid w:val="000E2697"/>
    <w:rsid w:val="000E3950"/>
    <w:rsid w:val="000E3B31"/>
    <w:rsid w:val="000E3B81"/>
    <w:rsid w:val="000E406D"/>
    <w:rsid w:val="000E5136"/>
    <w:rsid w:val="000E60D7"/>
    <w:rsid w:val="000E6331"/>
    <w:rsid w:val="000E663E"/>
    <w:rsid w:val="000E6C83"/>
    <w:rsid w:val="000E727F"/>
    <w:rsid w:val="000E7799"/>
    <w:rsid w:val="000F0019"/>
    <w:rsid w:val="000F022C"/>
    <w:rsid w:val="000F031B"/>
    <w:rsid w:val="000F0E21"/>
    <w:rsid w:val="000F1553"/>
    <w:rsid w:val="000F1649"/>
    <w:rsid w:val="000F16C4"/>
    <w:rsid w:val="000F1A1F"/>
    <w:rsid w:val="000F1BA3"/>
    <w:rsid w:val="000F1FE2"/>
    <w:rsid w:val="000F229A"/>
    <w:rsid w:val="000F247F"/>
    <w:rsid w:val="000F2B9A"/>
    <w:rsid w:val="000F2F37"/>
    <w:rsid w:val="000F3BB0"/>
    <w:rsid w:val="000F49C7"/>
    <w:rsid w:val="000F5D03"/>
    <w:rsid w:val="000F5D2E"/>
    <w:rsid w:val="000F622A"/>
    <w:rsid w:val="000F7286"/>
    <w:rsid w:val="000F755A"/>
    <w:rsid w:val="0010007D"/>
    <w:rsid w:val="0010083A"/>
    <w:rsid w:val="0010089C"/>
    <w:rsid w:val="00100B5A"/>
    <w:rsid w:val="00100C53"/>
    <w:rsid w:val="00100F7C"/>
    <w:rsid w:val="00101861"/>
    <w:rsid w:val="00102656"/>
    <w:rsid w:val="001043ED"/>
    <w:rsid w:val="0010447F"/>
    <w:rsid w:val="00104944"/>
    <w:rsid w:val="00105224"/>
    <w:rsid w:val="001055F6"/>
    <w:rsid w:val="00106F00"/>
    <w:rsid w:val="0010718D"/>
    <w:rsid w:val="00107994"/>
    <w:rsid w:val="00107ACB"/>
    <w:rsid w:val="00107E9B"/>
    <w:rsid w:val="00110290"/>
    <w:rsid w:val="0011091B"/>
    <w:rsid w:val="001113E7"/>
    <w:rsid w:val="0011189E"/>
    <w:rsid w:val="00111BD5"/>
    <w:rsid w:val="00111C90"/>
    <w:rsid w:val="00111FED"/>
    <w:rsid w:val="001126EB"/>
    <w:rsid w:val="00113B63"/>
    <w:rsid w:val="00114666"/>
    <w:rsid w:val="00115757"/>
    <w:rsid w:val="001157C4"/>
    <w:rsid w:val="00115818"/>
    <w:rsid w:val="00115CE8"/>
    <w:rsid w:val="0011609A"/>
    <w:rsid w:val="00116262"/>
    <w:rsid w:val="001162DD"/>
    <w:rsid w:val="001162E1"/>
    <w:rsid w:val="00116FE3"/>
    <w:rsid w:val="001170F1"/>
    <w:rsid w:val="00117A8A"/>
    <w:rsid w:val="0012008F"/>
    <w:rsid w:val="00120195"/>
    <w:rsid w:val="00120A36"/>
    <w:rsid w:val="00120D34"/>
    <w:rsid w:val="00121418"/>
    <w:rsid w:val="001221AF"/>
    <w:rsid w:val="00122396"/>
    <w:rsid w:val="0012249B"/>
    <w:rsid w:val="00125049"/>
    <w:rsid w:val="00125A0C"/>
    <w:rsid w:val="00126086"/>
    <w:rsid w:val="001260C9"/>
    <w:rsid w:val="001268AC"/>
    <w:rsid w:val="00126B39"/>
    <w:rsid w:val="00126C70"/>
    <w:rsid w:val="00126E65"/>
    <w:rsid w:val="001271DD"/>
    <w:rsid w:val="00127568"/>
    <w:rsid w:val="0012757D"/>
    <w:rsid w:val="00127823"/>
    <w:rsid w:val="00127BC0"/>
    <w:rsid w:val="00130106"/>
    <w:rsid w:val="00131FFD"/>
    <w:rsid w:val="00132171"/>
    <w:rsid w:val="00132491"/>
    <w:rsid w:val="00132493"/>
    <w:rsid w:val="001325C8"/>
    <w:rsid w:val="00132812"/>
    <w:rsid w:val="001328B9"/>
    <w:rsid w:val="001329FA"/>
    <w:rsid w:val="00132D76"/>
    <w:rsid w:val="00133283"/>
    <w:rsid w:val="00133495"/>
    <w:rsid w:val="0013396E"/>
    <w:rsid w:val="00133AC7"/>
    <w:rsid w:val="00133B3F"/>
    <w:rsid w:val="00133C69"/>
    <w:rsid w:val="00133DDA"/>
    <w:rsid w:val="00134902"/>
    <w:rsid w:val="00134A33"/>
    <w:rsid w:val="00134B4D"/>
    <w:rsid w:val="00134FE7"/>
    <w:rsid w:val="00135270"/>
    <w:rsid w:val="001355D1"/>
    <w:rsid w:val="00135F3B"/>
    <w:rsid w:val="00136015"/>
    <w:rsid w:val="00136547"/>
    <w:rsid w:val="00136D27"/>
    <w:rsid w:val="001370BE"/>
    <w:rsid w:val="00137600"/>
    <w:rsid w:val="00140459"/>
    <w:rsid w:val="0014092C"/>
    <w:rsid w:val="0014141D"/>
    <w:rsid w:val="0014144D"/>
    <w:rsid w:val="00141EC6"/>
    <w:rsid w:val="00142613"/>
    <w:rsid w:val="00142D8A"/>
    <w:rsid w:val="00142FED"/>
    <w:rsid w:val="00143284"/>
    <w:rsid w:val="00143CB3"/>
    <w:rsid w:val="00144B0F"/>
    <w:rsid w:val="00144CC0"/>
    <w:rsid w:val="00144D44"/>
    <w:rsid w:val="00144DBF"/>
    <w:rsid w:val="00145068"/>
    <w:rsid w:val="001450EA"/>
    <w:rsid w:val="0014511D"/>
    <w:rsid w:val="001452A2"/>
    <w:rsid w:val="001452E6"/>
    <w:rsid w:val="00146255"/>
    <w:rsid w:val="00147000"/>
    <w:rsid w:val="001475E3"/>
    <w:rsid w:val="00147B74"/>
    <w:rsid w:val="00147E3C"/>
    <w:rsid w:val="001504DC"/>
    <w:rsid w:val="00150F0B"/>
    <w:rsid w:val="00151029"/>
    <w:rsid w:val="00152B66"/>
    <w:rsid w:val="00152DE9"/>
    <w:rsid w:val="00152E7C"/>
    <w:rsid w:val="00152F2A"/>
    <w:rsid w:val="00154A1A"/>
    <w:rsid w:val="00154A51"/>
    <w:rsid w:val="00154B31"/>
    <w:rsid w:val="001555D5"/>
    <w:rsid w:val="001557AB"/>
    <w:rsid w:val="00157129"/>
    <w:rsid w:val="001577A7"/>
    <w:rsid w:val="0015797C"/>
    <w:rsid w:val="00157DA1"/>
    <w:rsid w:val="00160008"/>
    <w:rsid w:val="00161209"/>
    <w:rsid w:val="001620B6"/>
    <w:rsid w:val="00163606"/>
    <w:rsid w:val="00163789"/>
    <w:rsid w:val="00163CB1"/>
    <w:rsid w:val="00163F13"/>
    <w:rsid w:val="0016498C"/>
    <w:rsid w:val="00164C0B"/>
    <w:rsid w:val="00164CC2"/>
    <w:rsid w:val="0016554D"/>
    <w:rsid w:val="00165797"/>
    <w:rsid w:val="00165FC3"/>
    <w:rsid w:val="001667A9"/>
    <w:rsid w:val="001667E4"/>
    <w:rsid w:val="00166931"/>
    <w:rsid w:val="00166B9A"/>
    <w:rsid w:val="00167192"/>
    <w:rsid w:val="001675B7"/>
    <w:rsid w:val="0017003D"/>
    <w:rsid w:val="00170857"/>
    <w:rsid w:val="00171030"/>
    <w:rsid w:val="001710AC"/>
    <w:rsid w:val="00171889"/>
    <w:rsid w:val="00171EBB"/>
    <w:rsid w:val="001727FA"/>
    <w:rsid w:val="00172BD0"/>
    <w:rsid w:val="00173781"/>
    <w:rsid w:val="00173FD3"/>
    <w:rsid w:val="0017444F"/>
    <w:rsid w:val="0017496B"/>
    <w:rsid w:val="00174FED"/>
    <w:rsid w:val="00175045"/>
    <w:rsid w:val="00175CE6"/>
    <w:rsid w:val="001774D4"/>
    <w:rsid w:val="0017795E"/>
    <w:rsid w:val="00177F23"/>
    <w:rsid w:val="0018002B"/>
    <w:rsid w:val="0018031E"/>
    <w:rsid w:val="00180C3A"/>
    <w:rsid w:val="00180E03"/>
    <w:rsid w:val="00181DEC"/>
    <w:rsid w:val="0018221F"/>
    <w:rsid w:val="00182D92"/>
    <w:rsid w:val="00182FB3"/>
    <w:rsid w:val="00183780"/>
    <w:rsid w:val="001837BE"/>
    <w:rsid w:val="00184358"/>
    <w:rsid w:val="0018439C"/>
    <w:rsid w:val="0018465D"/>
    <w:rsid w:val="00184DBC"/>
    <w:rsid w:val="00185EE2"/>
    <w:rsid w:val="0018620E"/>
    <w:rsid w:val="00186DE3"/>
    <w:rsid w:val="00186F50"/>
    <w:rsid w:val="00187E2B"/>
    <w:rsid w:val="00190167"/>
    <w:rsid w:val="001907AA"/>
    <w:rsid w:val="00190841"/>
    <w:rsid w:val="00190CEB"/>
    <w:rsid w:val="00190FC6"/>
    <w:rsid w:val="00191872"/>
    <w:rsid w:val="00191A5F"/>
    <w:rsid w:val="0019280D"/>
    <w:rsid w:val="00192E46"/>
    <w:rsid w:val="00193C83"/>
    <w:rsid w:val="00193E41"/>
    <w:rsid w:val="0019506B"/>
    <w:rsid w:val="00195169"/>
    <w:rsid w:val="00195844"/>
    <w:rsid w:val="00196948"/>
    <w:rsid w:val="00196D01"/>
    <w:rsid w:val="00197190"/>
    <w:rsid w:val="0019764F"/>
    <w:rsid w:val="001977C4"/>
    <w:rsid w:val="001A0311"/>
    <w:rsid w:val="001A0383"/>
    <w:rsid w:val="001A062D"/>
    <w:rsid w:val="001A0F4A"/>
    <w:rsid w:val="001A1EBA"/>
    <w:rsid w:val="001A2AB3"/>
    <w:rsid w:val="001A42E0"/>
    <w:rsid w:val="001A48D6"/>
    <w:rsid w:val="001A4D7D"/>
    <w:rsid w:val="001A53C0"/>
    <w:rsid w:val="001A5C0C"/>
    <w:rsid w:val="001A5E5D"/>
    <w:rsid w:val="001A6598"/>
    <w:rsid w:val="001A6C88"/>
    <w:rsid w:val="001A6E32"/>
    <w:rsid w:val="001A7247"/>
    <w:rsid w:val="001A7355"/>
    <w:rsid w:val="001A77D5"/>
    <w:rsid w:val="001B1209"/>
    <w:rsid w:val="001B12EC"/>
    <w:rsid w:val="001B1903"/>
    <w:rsid w:val="001B1CA5"/>
    <w:rsid w:val="001B2119"/>
    <w:rsid w:val="001B2F81"/>
    <w:rsid w:val="001B3BA5"/>
    <w:rsid w:val="001B3BBD"/>
    <w:rsid w:val="001B52E8"/>
    <w:rsid w:val="001B5E88"/>
    <w:rsid w:val="001B5FA0"/>
    <w:rsid w:val="001B648F"/>
    <w:rsid w:val="001B6A76"/>
    <w:rsid w:val="001B71E0"/>
    <w:rsid w:val="001B7A02"/>
    <w:rsid w:val="001C054B"/>
    <w:rsid w:val="001C1366"/>
    <w:rsid w:val="001C15A3"/>
    <w:rsid w:val="001C19E6"/>
    <w:rsid w:val="001C1C09"/>
    <w:rsid w:val="001C1E83"/>
    <w:rsid w:val="001C2359"/>
    <w:rsid w:val="001C3505"/>
    <w:rsid w:val="001C47E8"/>
    <w:rsid w:val="001C486C"/>
    <w:rsid w:val="001C4A3C"/>
    <w:rsid w:val="001C4C33"/>
    <w:rsid w:val="001C5262"/>
    <w:rsid w:val="001C5922"/>
    <w:rsid w:val="001C5C42"/>
    <w:rsid w:val="001C6253"/>
    <w:rsid w:val="001C7019"/>
    <w:rsid w:val="001C7D39"/>
    <w:rsid w:val="001C7DCB"/>
    <w:rsid w:val="001D00D4"/>
    <w:rsid w:val="001D02ED"/>
    <w:rsid w:val="001D04CF"/>
    <w:rsid w:val="001D08FE"/>
    <w:rsid w:val="001D1844"/>
    <w:rsid w:val="001D1D1D"/>
    <w:rsid w:val="001D204A"/>
    <w:rsid w:val="001D2E6A"/>
    <w:rsid w:val="001D40AA"/>
    <w:rsid w:val="001D41CF"/>
    <w:rsid w:val="001D489F"/>
    <w:rsid w:val="001D5270"/>
    <w:rsid w:val="001D5C6A"/>
    <w:rsid w:val="001D64AE"/>
    <w:rsid w:val="001D69A5"/>
    <w:rsid w:val="001D6BC1"/>
    <w:rsid w:val="001E0194"/>
    <w:rsid w:val="001E0EEA"/>
    <w:rsid w:val="001E13D8"/>
    <w:rsid w:val="001E14A6"/>
    <w:rsid w:val="001E182C"/>
    <w:rsid w:val="001E1CD7"/>
    <w:rsid w:val="001E1F4D"/>
    <w:rsid w:val="001E24C6"/>
    <w:rsid w:val="001E2A86"/>
    <w:rsid w:val="001E2F81"/>
    <w:rsid w:val="001E39BF"/>
    <w:rsid w:val="001E3DB0"/>
    <w:rsid w:val="001E463C"/>
    <w:rsid w:val="001E49FF"/>
    <w:rsid w:val="001E4F52"/>
    <w:rsid w:val="001E5140"/>
    <w:rsid w:val="001E5250"/>
    <w:rsid w:val="001E5B0C"/>
    <w:rsid w:val="001E61B1"/>
    <w:rsid w:val="001E6425"/>
    <w:rsid w:val="001E66D6"/>
    <w:rsid w:val="001E6747"/>
    <w:rsid w:val="001E68E8"/>
    <w:rsid w:val="001E7657"/>
    <w:rsid w:val="001E7FAD"/>
    <w:rsid w:val="001F17EF"/>
    <w:rsid w:val="001F1820"/>
    <w:rsid w:val="001F24AB"/>
    <w:rsid w:val="001F25FA"/>
    <w:rsid w:val="001F2B50"/>
    <w:rsid w:val="001F2F3C"/>
    <w:rsid w:val="001F30CB"/>
    <w:rsid w:val="001F4C9A"/>
    <w:rsid w:val="001F60B4"/>
    <w:rsid w:val="001F6D33"/>
    <w:rsid w:val="001F7CE6"/>
    <w:rsid w:val="00200591"/>
    <w:rsid w:val="00201152"/>
    <w:rsid w:val="00201298"/>
    <w:rsid w:val="00201916"/>
    <w:rsid w:val="002022FF"/>
    <w:rsid w:val="0020246F"/>
    <w:rsid w:val="002025D9"/>
    <w:rsid w:val="00202A9E"/>
    <w:rsid w:val="00202EE2"/>
    <w:rsid w:val="00202F07"/>
    <w:rsid w:val="002034C6"/>
    <w:rsid w:val="0020387C"/>
    <w:rsid w:val="00203A6D"/>
    <w:rsid w:val="00203DED"/>
    <w:rsid w:val="00204329"/>
    <w:rsid w:val="00204446"/>
    <w:rsid w:val="002048ED"/>
    <w:rsid w:val="002048EE"/>
    <w:rsid w:val="00204C85"/>
    <w:rsid w:val="00204F46"/>
    <w:rsid w:val="00205B37"/>
    <w:rsid w:val="002062E3"/>
    <w:rsid w:val="002064A6"/>
    <w:rsid w:val="0020661A"/>
    <w:rsid w:val="002066D5"/>
    <w:rsid w:val="00206729"/>
    <w:rsid w:val="00206B36"/>
    <w:rsid w:val="0020755A"/>
    <w:rsid w:val="00207AA1"/>
    <w:rsid w:val="00207E8E"/>
    <w:rsid w:val="00210239"/>
    <w:rsid w:val="0021057B"/>
    <w:rsid w:val="002106FE"/>
    <w:rsid w:val="002108C3"/>
    <w:rsid w:val="002108ED"/>
    <w:rsid w:val="00210C04"/>
    <w:rsid w:val="00210FD1"/>
    <w:rsid w:val="00211D1F"/>
    <w:rsid w:val="00211E24"/>
    <w:rsid w:val="00212063"/>
    <w:rsid w:val="002120F8"/>
    <w:rsid w:val="00212A55"/>
    <w:rsid w:val="00212AE8"/>
    <w:rsid w:val="00212B4F"/>
    <w:rsid w:val="002130C0"/>
    <w:rsid w:val="00213A78"/>
    <w:rsid w:val="00213DF4"/>
    <w:rsid w:val="002144B7"/>
    <w:rsid w:val="00214A9D"/>
    <w:rsid w:val="002150A2"/>
    <w:rsid w:val="002153B6"/>
    <w:rsid w:val="00215516"/>
    <w:rsid w:val="00215653"/>
    <w:rsid w:val="00215927"/>
    <w:rsid w:val="002161DF"/>
    <w:rsid w:val="00216497"/>
    <w:rsid w:val="00216971"/>
    <w:rsid w:val="0021731C"/>
    <w:rsid w:val="00217F86"/>
    <w:rsid w:val="00220988"/>
    <w:rsid w:val="00220F9A"/>
    <w:rsid w:val="0022133B"/>
    <w:rsid w:val="002216AB"/>
    <w:rsid w:val="00221B47"/>
    <w:rsid w:val="00222694"/>
    <w:rsid w:val="00222A7A"/>
    <w:rsid w:val="00222C2D"/>
    <w:rsid w:val="00222C3F"/>
    <w:rsid w:val="00223168"/>
    <w:rsid w:val="0022356F"/>
    <w:rsid w:val="00223E90"/>
    <w:rsid w:val="002240F0"/>
    <w:rsid w:val="0022458C"/>
    <w:rsid w:val="002251F0"/>
    <w:rsid w:val="00225A44"/>
    <w:rsid w:val="00225ADB"/>
    <w:rsid w:val="00225CDB"/>
    <w:rsid w:val="0022627C"/>
    <w:rsid w:val="00226E86"/>
    <w:rsid w:val="00226FD7"/>
    <w:rsid w:val="002275BC"/>
    <w:rsid w:val="002276DA"/>
    <w:rsid w:val="00227A66"/>
    <w:rsid w:val="00230151"/>
    <w:rsid w:val="00231C36"/>
    <w:rsid w:val="00232226"/>
    <w:rsid w:val="002324E6"/>
    <w:rsid w:val="002327B0"/>
    <w:rsid w:val="002328CD"/>
    <w:rsid w:val="0023337D"/>
    <w:rsid w:val="002334C4"/>
    <w:rsid w:val="0023379A"/>
    <w:rsid w:val="002340D1"/>
    <w:rsid w:val="00235A8E"/>
    <w:rsid w:val="00235C6D"/>
    <w:rsid w:val="00236375"/>
    <w:rsid w:val="0023699A"/>
    <w:rsid w:val="00237BE1"/>
    <w:rsid w:val="002400C2"/>
    <w:rsid w:val="00240330"/>
    <w:rsid w:val="00240650"/>
    <w:rsid w:val="00241FC8"/>
    <w:rsid w:val="0024255E"/>
    <w:rsid w:val="00243135"/>
    <w:rsid w:val="00243985"/>
    <w:rsid w:val="00243FA8"/>
    <w:rsid w:val="0024403C"/>
    <w:rsid w:val="0024496B"/>
    <w:rsid w:val="00245A78"/>
    <w:rsid w:val="00245A94"/>
    <w:rsid w:val="00245BC2"/>
    <w:rsid w:val="00246E75"/>
    <w:rsid w:val="002475C5"/>
    <w:rsid w:val="00247F2A"/>
    <w:rsid w:val="0025010C"/>
    <w:rsid w:val="00250147"/>
    <w:rsid w:val="00250485"/>
    <w:rsid w:val="00250D74"/>
    <w:rsid w:val="002512DA"/>
    <w:rsid w:val="00251DCB"/>
    <w:rsid w:val="002524B7"/>
    <w:rsid w:val="0025278D"/>
    <w:rsid w:val="00252B5C"/>
    <w:rsid w:val="00253726"/>
    <w:rsid w:val="00253C5B"/>
    <w:rsid w:val="00254389"/>
    <w:rsid w:val="00254DE6"/>
    <w:rsid w:val="00254F25"/>
    <w:rsid w:val="00255477"/>
    <w:rsid w:val="00255A76"/>
    <w:rsid w:val="002567D5"/>
    <w:rsid w:val="00256A4E"/>
    <w:rsid w:val="00257C21"/>
    <w:rsid w:val="00260C05"/>
    <w:rsid w:val="00261855"/>
    <w:rsid w:val="0026197A"/>
    <w:rsid w:val="002620F1"/>
    <w:rsid w:val="002623CD"/>
    <w:rsid w:val="00262CDA"/>
    <w:rsid w:val="002630B7"/>
    <w:rsid w:val="002639A5"/>
    <w:rsid w:val="002639DE"/>
    <w:rsid w:val="00264003"/>
    <w:rsid w:val="00264B0A"/>
    <w:rsid w:val="00264BDB"/>
    <w:rsid w:val="0026506F"/>
    <w:rsid w:val="00265A44"/>
    <w:rsid w:val="00266456"/>
    <w:rsid w:val="002664E5"/>
    <w:rsid w:val="00266E91"/>
    <w:rsid w:val="00270927"/>
    <w:rsid w:val="0027134C"/>
    <w:rsid w:val="00271DAA"/>
    <w:rsid w:val="00271EC3"/>
    <w:rsid w:val="00271FD0"/>
    <w:rsid w:val="00272853"/>
    <w:rsid w:val="00272868"/>
    <w:rsid w:val="002728AA"/>
    <w:rsid w:val="00272BBE"/>
    <w:rsid w:val="00272CE9"/>
    <w:rsid w:val="002732FA"/>
    <w:rsid w:val="00273B4B"/>
    <w:rsid w:val="00274067"/>
    <w:rsid w:val="002746EA"/>
    <w:rsid w:val="00274A09"/>
    <w:rsid w:val="002751DF"/>
    <w:rsid w:val="002757CC"/>
    <w:rsid w:val="002764D1"/>
    <w:rsid w:val="0027725A"/>
    <w:rsid w:val="002778E5"/>
    <w:rsid w:val="0028073A"/>
    <w:rsid w:val="00280828"/>
    <w:rsid w:val="00280967"/>
    <w:rsid w:val="00280D01"/>
    <w:rsid w:val="002810CC"/>
    <w:rsid w:val="00281C97"/>
    <w:rsid w:val="002821A2"/>
    <w:rsid w:val="002827D7"/>
    <w:rsid w:val="00282827"/>
    <w:rsid w:val="00283B6B"/>
    <w:rsid w:val="00284362"/>
    <w:rsid w:val="00284692"/>
    <w:rsid w:val="00284BC7"/>
    <w:rsid w:val="00284F69"/>
    <w:rsid w:val="00284F7F"/>
    <w:rsid w:val="002857B6"/>
    <w:rsid w:val="00285A33"/>
    <w:rsid w:val="00285DEE"/>
    <w:rsid w:val="00286104"/>
    <w:rsid w:val="00287446"/>
    <w:rsid w:val="002877D4"/>
    <w:rsid w:val="00290468"/>
    <w:rsid w:val="0029070C"/>
    <w:rsid w:val="00290B4E"/>
    <w:rsid w:val="00290BD6"/>
    <w:rsid w:val="00291428"/>
    <w:rsid w:val="002923D1"/>
    <w:rsid w:val="00292537"/>
    <w:rsid w:val="002930F8"/>
    <w:rsid w:val="0029345E"/>
    <w:rsid w:val="00293C24"/>
    <w:rsid w:val="00293C45"/>
    <w:rsid w:val="0029457C"/>
    <w:rsid w:val="002946A8"/>
    <w:rsid w:val="002947E7"/>
    <w:rsid w:val="00294B06"/>
    <w:rsid w:val="00294C75"/>
    <w:rsid w:val="00294F08"/>
    <w:rsid w:val="002950E6"/>
    <w:rsid w:val="0029517D"/>
    <w:rsid w:val="00295238"/>
    <w:rsid w:val="00295325"/>
    <w:rsid w:val="0029538A"/>
    <w:rsid w:val="00295779"/>
    <w:rsid w:val="00295EE5"/>
    <w:rsid w:val="0029654F"/>
    <w:rsid w:val="00296828"/>
    <w:rsid w:val="00296972"/>
    <w:rsid w:val="00297503"/>
    <w:rsid w:val="0029754A"/>
    <w:rsid w:val="00297607"/>
    <w:rsid w:val="00297AD8"/>
    <w:rsid w:val="002A0677"/>
    <w:rsid w:val="002A06F2"/>
    <w:rsid w:val="002A0BA4"/>
    <w:rsid w:val="002A0F27"/>
    <w:rsid w:val="002A1053"/>
    <w:rsid w:val="002A1175"/>
    <w:rsid w:val="002A11B3"/>
    <w:rsid w:val="002A16F3"/>
    <w:rsid w:val="002A1A72"/>
    <w:rsid w:val="002A1BDE"/>
    <w:rsid w:val="002A259D"/>
    <w:rsid w:val="002A26C8"/>
    <w:rsid w:val="002A2CDA"/>
    <w:rsid w:val="002A2FA2"/>
    <w:rsid w:val="002A3C99"/>
    <w:rsid w:val="002A496D"/>
    <w:rsid w:val="002A4CF2"/>
    <w:rsid w:val="002A5B6E"/>
    <w:rsid w:val="002A5DF4"/>
    <w:rsid w:val="002A6985"/>
    <w:rsid w:val="002A6B34"/>
    <w:rsid w:val="002A748F"/>
    <w:rsid w:val="002A75DF"/>
    <w:rsid w:val="002A7761"/>
    <w:rsid w:val="002A7E0A"/>
    <w:rsid w:val="002A7F3C"/>
    <w:rsid w:val="002B0930"/>
    <w:rsid w:val="002B1C83"/>
    <w:rsid w:val="002B1E4F"/>
    <w:rsid w:val="002B31CE"/>
    <w:rsid w:val="002B33B4"/>
    <w:rsid w:val="002B34E3"/>
    <w:rsid w:val="002B3B21"/>
    <w:rsid w:val="002B419D"/>
    <w:rsid w:val="002B49AA"/>
    <w:rsid w:val="002B4B97"/>
    <w:rsid w:val="002B536C"/>
    <w:rsid w:val="002B5C6A"/>
    <w:rsid w:val="002B5DB7"/>
    <w:rsid w:val="002B6D5A"/>
    <w:rsid w:val="002B7245"/>
    <w:rsid w:val="002B74A2"/>
    <w:rsid w:val="002B75BF"/>
    <w:rsid w:val="002B769D"/>
    <w:rsid w:val="002B76D1"/>
    <w:rsid w:val="002B788C"/>
    <w:rsid w:val="002B7CFF"/>
    <w:rsid w:val="002C0272"/>
    <w:rsid w:val="002C05B5"/>
    <w:rsid w:val="002C0CBD"/>
    <w:rsid w:val="002C0EA0"/>
    <w:rsid w:val="002C16EA"/>
    <w:rsid w:val="002C1929"/>
    <w:rsid w:val="002C20B8"/>
    <w:rsid w:val="002C2DCE"/>
    <w:rsid w:val="002C31D1"/>
    <w:rsid w:val="002C36A3"/>
    <w:rsid w:val="002C3B5B"/>
    <w:rsid w:val="002C3B76"/>
    <w:rsid w:val="002C3BBC"/>
    <w:rsid w:val="002C4304"/>
    <w:rsid w:val="002C448A"/>
    <w:rsid w:val="002C47B4"/>
    <w:rsid w:val="002C4EFC"/>
    <w:rsid w:val="002C6018"/>
    <w:rsid w:val="002C666A"/>
    <w:rsid w:val="002C6997"/>
    <w:rsid w:val="002C6DF9"/>
    <w:rsid w:val="002C7527"/>
    <w:rsid w:val="002C7735"/>
    <w:rsid w:val="002D06FD"/>
    <w:rsid w:val="002D09B6"/>
    <w:rsid w:val="002D0B12"/>
    <w:rsid w:val="002D1A10"/>
    <w:rsid w:val="002D1DFF"/>
    <w:rsid w:val="002D1E33"/>
    <w:rsid w:val="002D22E4"/>
    <w:rsid w:val="002D28E2"/>
    <w:rsid w:val="002D28F2"/>
    <w:rsid w:val="002D2C00"/>
    <w:rsid w:val="002D2E12"/>
    <w:rsid w:val="002D315C"/>
    <w:rsid w:val="002D336D"/>
    <w:rsid w:val="002D35CB"/>
    <w:rsid w:val="002D40B6"/>
    <w:rsid w:val="002D650F"/>
    <w:rsid w:val="002D6651"/>
    <w:rsid w:val="002D7C30"/>
    <w:rsid w:val="002E0050"/>
    <w:rsid w:val="002E00C0"/>
    <w:rsid w:val="002E0502"/>
    <w:rsid w:val="002E0867"/>
    <w:rsid w:val="002E12B9"/>
    <w:rsid w:val="002E14DD"/>
    <w:rsid w:val="002E169B"/>
    <w:rsid w:val="002E2020"/>
    <w:rsid w:val="002E22FF"/>
    <w:rsid w:val="002E266C"/>
    <w:rsid w:val="002E2732"/>
    <w:rsid w:val="002E28D9"/>
    <w:rsid w:val="002E2A07"/>
    <w:rsid w:val="002E2FE6"/>
    <w:rsid w:val="002E32D9"/>
    <w:rsid w:val="002E3A61"/>
    <w:rsid w:val="002E462B"/>
    <w:rsid w:val="002E487D"/>
    <w:rsid w:val="002E52FE"/>
    <w:rsid w:val="002E53B7"/>
    <w:rsid w:val="002E56C0"/>
    <w:rsid w:val="002E5932"/>
    <w:rsid w:val="002E603D"/>
    <w:rsid w:val="002E63EB"/>
    <w:rsid w:val="002E6766"/>
    <w:rsid w:val="002E69EA"/>
    <w:rsid w:val="002E6B72"/>
    <w:rsid w:val="002E6E4D"/>
    <w:rsid w:val="002E70BC"/>
    <w:rsid w:val="002E7F89"/>
    <w:rsid w:val="002F059D"/>
    <w:rsid w:val="002F0B3C"/>
    <w:rsid w:val="002F1D0C"/>
    <w:rsid w:val="002F2F4C"/>
    <w:rsid w:val="002F306F"/>
    <w:rsid w:val="002F3A40"/>
    <w:rsid w:val="002F3AC0"/>
    <w:rsid w:val="002F3E8B"/>
    <w:rsid w:val="002F4783"/>
    <w:rsid w:val="002F4E82"/>
    <w:rsid w:val="002F5025"/>
    <w:rsid w:val="002F5B1D"/>
    <w:rsid w:val="002F5ECA"/>
    <w:rsid w:val="002F621F"/>
    <w:rsid w:val="002F65F5"/>
    <w:rsid w:val="002F697F"/>
    <w:rsid w:val="002F6A15"/>
    <w:rsid w:val="002F6D17"/>
    <w:rsid w:val="002F6F15"/>
    <w:rsid w:val="002F703C"/>
    <w:rsid w:val="002F7312"/>
    <w:rsid w:val="002F79F8"/>
    <w:rsid w:val="002F7B51"/>
    <w:rsid w:val="00300127"/>
    <w:rsid w:val="003009E6"/>
    <w:rsid w:val="00300AB8"/>
    <w:rsid w:val="003014B8"/>
    <w:rsid w:val="003014EF"/>
    <w:rsid w:val="00301A98"/>
    <w:rsid w:val="003024F2"/>
    <w:rsid w:val="00302B40"/>
    <w:rsid w:val="00302E2F"/>
    <w:rsid w:val="003032EF"/>
    <w:rsid w:val="003035AA"/>
    <w:rsid w:val="0030381B"/>
    <w:rsid w:val="00303CF7"/>
    <w:rsid w:val="003045A0"/>
    <w:rsid w:val="00304680"/>
    <w:rsid w:val="00304A40"/>
    <w:rsid w:val="00305589"/>
    <w:rsid w:val="003059A8"/>
    <w:rsid w:val="003065D2"/>
    <w:rsid w:val="00306B18"/>
    <w:rsid w:val="003074B1"/>
    <w:rsid w:val="00307692"/>
    <w:rsid w:val="0030776A"/>
    <w:rsid w:val="0030790D"/>
    <w:rsid w:val="00310086"/>
    <w:rsid w:val="003111A6"/>
    <w:rsid w:val="0031163A"/>
    <w:rsid w:val="00311D0A"/>
    <w:rsid w:val="00311EE0"/>
    <w:rsid w:val="003122D6"/>
    <w:rsid w:val="0031232F"/>
    <w:rsid w:val="0031261F"/>
    <w:rsid w:val="003128E3"/>
    <w:rsid w:val="003132CE"/>
    <w:rsid w:val="003133A3"/>
    <w:rsid w:val="0031391F"/>
    <w:rsid w:val="003139B6"/>
    <w:rsid w:val="00313D94"/>
    <w:rsid w:val="00314355"/>
    <w:rsid w:val="00314447"/>
    <w:rsid w:val="003154BD"/>
    <w:rsid w:val="00316084"/>
    <w:rsid w:val="003161F1"/>
    <w:rsid w:val="00316500"/>
    <w:rsid w:val="00320535"/>
    <w:rsid w:val="00320726"/>
    <w:rsid w:val="00320B96"/>
    <w:rsid w:val="00320DC3"/>
    <w:rsid w:val="00321A51"/>
    <w:rsid w:val="003225E5"/>
    <w:rsid w:val="00322704"/>
    <w:rsid w:val="00325129"/>
    <w:rsid w:val="0032523E"/>
    <w:rsid w:val="003253BE"/>
    <w:rsid w:val="003268F1"/>
    <w:rsid w:val="00326947"/>
    <w:rsid w:val="00326CEF"/>
    <w:rsid w:val="0032732A"/>
    <w:rsid w:val="00327ACC"/>
    <w:rsid w:val="003306B8"/>
    <w:rsid w:val="0033081F"/>
    <w:rsid w:val="0033111A"/>
    <w:rsid w:val="003317BF"/>
    <w:rsid w:val="0033340C"/>
    <w:rsid w:val="0033402D"/>
    <w:rsid w:val="00337F05"/>
    <w:rsid w:val="00340778"/>
    <w:rsid w:val="00340823"/>
    <w:rsid w:val="00340A32"/>
    <w:rsid w:val="00341230"/>
    <w:rsid w:val="00341512"/>
    <w:rsid w:val="003422E1"/>
    <w:rsid w:val="00343016"/>
    <w:rsid w:val="00343167"/>
    <w:rsid w:val="00343481"/>
    <w:rsid w:val="00343681"/>
    <w:rsid w:val="0034387B"/>
    <w:rsid w:val="00343951"/>
    <w:rsid w:val="00343B15"/>
    <w:rsid w:val="003443FA"/>
    <w:rsid w:val="003445B4"/>
    <w:rsid w:val="0034467F"/>
    <w:rsid w:val="0034507F"/>
    <w:rsid w:val="0034531A"/>
    <w:rsid w:val="00345444"/>
    <w:rsid w:val="0034544C"/>
    <w:rsid w:val="003457A2"/>
    <w:rsid w:val="00346831"/>
    <w:rsid w:val="00346EEA"/>
    <w:rsid w:val="00347388"/>
    <w:rsid w:val="003476E8"/>
    <w:rsid w:val="00347C24"/>
    <w:rsid w:val="003501F2"/>
    <w:rsid w:val="003503DF"/>
    <w:rsid w:val="0035040E"/>
    <w:rsid w:val="00350D18"/>
    <w:rsid w:val="00350D88"/>
    <w:rsid w:val="00350E7D"/>
    <w:rsid w:val="003512D5"/>
    <w:rsid w:val="003519C8"/>
    <w:rsid w:val="00352463"/>
    <w:rsid w:val="00352837"/>
    <w:rsid w:val="00352A4D"/>
    <w:rsid w:val="00352F7F"/>
    <w:rsid w:val="003530CF"/>
    <w:rsid w:val="00353294"/>
    <w:rsid w:val="00353323"/>
    <w:rsid w:val="00353391"/>
    <w:rsid w:val="00353A8C"/>
    <w:rsid w:val="00353DCB"/>
    <w:rsid w:val="00354A76"/>
    <w:rsid w:val="00355262"/>
    <w:rsid w:val="0035537A"/>
    <w:rsid w:val="003558E0"/>
    <w:rsid w:val="00355CF1"/>
    <w:rsid w:val="00356017"/>
    <w:rsid w:val="00356771"/>
    <w:rsid w:val="003567A4"/>
    <w:rsid w:val="00356C50"/>
    <w:rsid w:val="00356CE6"/>
    <w:rsid w:val="00356F5B"/>
    <w:rsid w:val="00357A75"/>
    <w:rsid w:val="00357B91"/>
    <w:rsid w:val="0036056C"/>
    <w:rsid w:val="00360DC5"/>
    <w:rsid w:val="00361BDE"/>
    <w:rsid w:val="00362447"/>
    <w:rsid w:val="003628D2"/>
    <w:rsid w:val="003637B5"/>
    <w:rsid w:val="0036381A"/>
    <w:rsid w:val="00363C5C"/>
    <w:rsid w:val="00363C99"/>
    <w:rsid w:val="00363FC0"/>
    <w:rsid w:val="00364221"/>
    <w:rsid w:val="003659E6"/>
    <w:rsid w:val="00366756"/>
    <w:rsid w:val="00367326"/>
    <w:rsid w:val="0036756C"/>
    <w:rsid w:val="003678EA"/>
    <w:rsid w:val="00367CB5"/>
    <w:rsid w:val="00370349"/>
    <w:rsid w:val="003715F9"/>
    <w:rsid w:val="003718DC"/>
    <w:rsid w:val="00371D1A"/>
    <w:rsid w:val="0037272C"/>
    <w:rsid w:val="00372A94"/>
    <w:rsid w:val="00372D52"/>
    <w:rsid w:val="00373A3A"/>
    <w:rsid w:val="00373CE7"/>
    <w:rsid w:val="00373DA1"/>
    <w:rsid w:val="0037453A"/>
    <w:rsid w:val="00374678"/>
    <w:rsid w:val="00374713"/>
    <w:rsid w:val="00374DB8"/>
    <w:rsid w:val="003755A1"/>
    <w:rsid w:val="00376F82"/>
    <w:rsid w:val="00380084"/>
    <w:rsid w:val="003807A7"/>
    <w:rsid w:val="00380835"/>
    <w:rsid w:val="00380C1D"/>
    <w:rsid w:val="00380D76"/>
    <w:rsid w:val="0038275A"/>
    <w:rsid w:val="00382829"/>
    <w:rsid w:val="003838E0"/>
    <w:rsid w:val="00383983"/>
    <w:rsid w:val="0038441B"/>
    <w:rsid w:val="0038452E"/>
    <w:rsid w:val="00384ABD"/>
    <w:rsid w:val="00384DF5"/>
    <w:rsid w:val="003851F6"/>
    <w:rsid w:val="00385BB7"/>
    <w:rsid w:val="00387E60"/>
    <w:rsid w:val="003901DC"/>
    <w:rsid w:val="003903FF"/>
    <w:rsid w:val="003908F8"/>
    <w:rsid w:val="00391220"/>
    <w:rsid w:val="0039162B"/>
    <w:rsid w:val="0039345E"/>
    <w:rsid w:val="00393B6F"/>
    <w:rsid w:val="00393CDA"/>
    <w:rsid w:val="00393E12"/>
    <w:rsid w:val="0039455A"/>
    <w:rsid w:val="0039487D"/>
    <w:rsid w:val="00395724"/>
    <w:rsid w:val="00395F4F"/>
    <w:rsid w:val="0039637F"/>
    <w:rsid w:val="00396545"/>
    <w:rsid w:val="003967A8"/>
    <w:rsid w:val="003A065C"/>
    <w:rsid w:val="003A0DFB"/>
    <w:rsid w:val="003A1209"/>
    <w:rsid w:val="003A1B49"/>
    <w:rsid w:val="003A3987"/>
    <w:rsid w:val="003A41BD"/>
    <w:rsid w:val="003A4404"/>
    <w:rsid w:val="003A4869"/>
    <w:rsid w:val="003A4AF5"/>
    <w:rsid w:val="003A4D70"/>
    <w:rsid w:val="003A5589"/>
    <w:rsid w:val="003A58A4"/>
    <w:rsid w:val="003A5FC2"/>
    <w:rsid w:val="003A664C"/>
    <w:rsid w:val="003A6928"/>
    <w:rsid w:val="003A6E3E"/>
    <w:rsid w:val="003A6F6F"/>
    <w:rsid w:val="003A764A"/>
    <w:rsid w:val="003B0098"/>
    <w:rsid w:val="003B03CE"/>
    <w:rsid w:val="003B05BB"/>
    <w:rsid w:val="003B0795"/>
    <w:rsid w:val="003B1134"/>
    <w:rsid w:val="003B1139"/>
    <w:rsid w:val="003B1739"/>
    <w:rsid w:val="003B187A"/>
    <w:rsid w:val="003B277A"/>
    <w:rsid w:val="003B31AF"/>
    <w:rsid w:val="003B32E2"/>
    <w:rsid w:val="003B38BD"/>
    <w:rsid w:val="003B3DF9"/>
    <w:rsid w:val="003B45E6"/>
    <w:rsid w:val="003B5E1B"/>
    <w:rsid w:val="003B5E3C"/>
    <w:rsid w:val="003B604D"/>
    <w:rsid w:val="003B6E45"/>
    <w:rsid w:val="003B75B7"/>
    <w:rsid w:val="003B7790"/>
    <w:rsid w:val="003C02EB"/>
    <w:rsid w:val="003C0B8D"/>
    <w:rsid w:val="003C15BE"/>
    <w:rsid w:val="003C1622"/>
    <w:rsid w:val="003C1987"/>
    <w:rsid w:val="003C1E06"/>
    <w:rsid w:val="003C2838"/>
    <w:rsid w:val="003C294C"/>
    <w:rsid w:val="003C36C2"/>
    <w:rsid w:val="003C3768"/>
    <w:rsid w:val="003C4122"/>
    <w:rsid w:val="003C428D"/>
    <w:rsid w:val="003C52D6"/>
    <w:rsid w:val="003C59AE"/>
    <w:rsid w:val="003C5CC5"/>
    <w:rsid w:val="003C5DF4"/>
    <w:rsid w:val="003C5EDA"/>
    <w:rsid w:val="003C63FC"/>
    <w:rsid w:val="003C6A85"/>
    <w:rsid w:val="003C748F"/>
    <w:rsid w:val="003C7A6A"/>
    <w:rsid w:val="003D0173"/>
    <w:rsid w:val="003D0653"/>
    <w:rsid w:val="003D0AD7"/>
    <w:rsid w:val="003D0E8B"/>
    <w:rsid w:val="003D0EF9"/>
    <w:rsid w:val="003D0FA0"/>
    <w:rsid w:val="003D17E6"/>
    <w:rsid w:val="003D29A9"/>
    <w:rsid w:val="003D2F2D"/>
    <w:rsid w:val="003D4A8B"/>
    <w:rsid w:val="003D4F2D"/>
    <w:rsid w:val="003D4FB7"/>
    <w:rsid w:val="003D5796"/>
    <w:rsid w:val="003D652C"/>
    <w:rsid w:val="003D6A20"/>
    <w:rsid w:val="003D6D14"/>
    <w:rsid w:val="003D6EC1"/>
    <w:rsid w:val="003D7ABA"/>
    <w:rsid w:val="003E0983"/>
    <w:rsid w:val="003E0BFA"/>
    <w:rsid w:val="003E0CF7"/>
    <w:rsid w:val="003E1253"/>
    <w:rsid w:val="003E1456"/>
    <w:rsid w:val="003E1E0F"/>
    <w:rsid w:val="003E218A"/>
    <w:rsid w:val="003E21E0"/>
    <w:rsid w:val="003E26FC"/>
    <w:rsid w:val="003E2B9D"/>
    <w:rsid w:val="003E2CE2"/>
    <w:rsid w:val="003E2E81"/>
    <w:rsid w:val="003E2ECE"/>
    <w:rsid w:val="003E370C"/>
    <w:rsid w:val="003E37EB"/>
    <w:rsid w:val="003E3D0D"/>
    <w:rsid w:val="003E426F"/>
    <w:rsid w:val="003E4321"/>
    <w:rsid w:val="003E4692"/>
    <w:rsid w:val="003E46AC"/>
    <w:rsid w:val="003E46AE"/>
    <w:rsid w:val="003E4A1F"/>
    <w:rsid w:val="003E4FF4"/>
    <w:rsid w:val="003E5CA2"/>
    <w:rsid w:val="003E5CCA"/>
    <w:rsid w:val="003E5D20"/>
    <w:rsid w:val="003E5FC0"/>
    <w:rsid w:val="003E62D8"/>
    <w:rsid w:val="003E6572"/>
    <w:rsid w:val="003E662B"/>
    <w:rsid w:val="003E6BAA"/>
    <w:rsid w:val="003E6E96"/>
    <w:rsid w:val="003E76C6"/>
    <w:rsid w:val="003E79D8"/>
    <w:rsid w:val="003E7E03"/>
    <w:rsid w:val="003E7F1D"/>
    <w:rsid w:val="003E7F47"/>
    <w:rsid w:val="003F001B"/>
    <w:rsid w:val="003F0197"/>
    <w:rsid w:val="003F021A"/>
    <w:rsid w:val="003F1895"/>
    <w:rsid w:val="003F1B95"/>
    <w:rsid w:val="003F1C7D"/>
    <w:rsid w:val="003F1F3A"/>
    <w:rsid w:val="003F2D42"/>
    <w:rsid w:val="003F2D9B"/>
    <w:rsid w:val="003F2F04"/>
    <w:rsid w:val="003F2FEB"/>
    <w:rsid w:val="003F3101"/>
    <w:rsid w:val="003F494B"/>
    <w:rsid w:val="003F4D96"/>
    <w:rsid w:val="003F4F12"/>
    <w:rsid w:val="003F509A"/>
    <w:rsid w:val="003F57E7"/>
    <w:rsid w:val="003F61F1"/>
    <w:rsid w:val="003F6320"/>
    <w:rsid w:val="003F70A3"/>
    <w:rsid w:val="003F7575"/>
    <w:rsid w:val="00400031"/>
    <w:rsid w:val="00400A56"/>
    <w:rsid w:val="00400E34"/>
    <w:rsid w:val="00400E51"/>
    <w:rsid w:val="004016EA"/>
    <w:rsid w:val="00401B28"/>
    <w:rsid w:val="00402139"/>
    <w:rsid w:val="00403CF0"/>
    <w:rsid w:val="004043E2"/>
    <w:rsid w:val="00404F6D"/>
    <w:rsid w:val="0040542D"/>
    <w:rsid w:val="00405705"/>
    <w:rsid w:val="00405F5D"/>
    <w:rsid w:val="00406729"/>
    <w:rsid w:val="00406821"/>
    <w:rsid w:val="00406A5D"/>
    <w:rsid w:val="00406EBD"/>
    <w:rsid w:val="0040754B"/>
    <w:rsid w:val="00407969"/>
    <w:rsid w:val="004105EC"/>
    <w:rsid w:val="004106F7"/>
    <w:rsid w:val="00410C15"/>
    <w:rsid w:val="0041124B"/>
    <w:rsid w:val="0041170F"/>
    <w:rsid w:val="00411A30"/>
    <w:rsid w:val="0041227F"/>
    <w:rsid w:val="004124B4"/>
    <w:rsid w:val="00412A14"/>
    <w:rsid w:val="00412FE4"/>
    <w:rsid w:val="00413062"/>
    <w:rsid w:val="00413142"/>
    <w:rsid w:val="00413C16"/>
    <w:rsid w:val="00414304"/>
    <w:rsid w:val="0041481C"/>
    <w:rsid w:val="00415000"/>
    <w:rsid w:val="00415111"/>
    <w:rsid w:val="00416910"/>
    <w:rsid w:val="00416962"/>
    <w:rsid w:val="004175E4"/>
    <w:rsid w:val="00417E01"/>
    <w:rsid w:val="0042037C"/>
    <w:rsid w:val="00420D00"/>
    <w:rsid w:val="00420F76"/>
    <w:rsid w:val="0042120B"/>
    <w:rsid w:val="004212FD"/>
    <w:rsid w:val="004219B7"/>
    <w:rsid w:val="00421D04"/>
    <w:rsid w:val="00422DE7"/>
    <w:rsid w:val="00422F46"/>
    <w:rsid w:val="00422FAB"/>
    <w:rsid w:val="00423580"/>
    <w:rsid w:val="004239B2"/>
    <w:rsid w:val="00423D3F"/>
    <w:rsid w:val="00423FF6"/>
    <w:rsid w:val="0042464D"/>
    <w:rsid w:val="00424886"/>
    <w:rsid w:val="0042541B"/>
    <w:rsid w:val="00425A54"/>
    <w:rsid w:val="00425B16"/>
    <w:rsid w:val="00425E33"/>
    <w:rsid w:val="0042625B"/>
    <w:rsid w:val="00426B2F"/>
    <w:rsid w:val="00426CA4"/>
    <w:rsid w:val="00426FDF"/>
    <w:rsid w:val="00430135"/>
    <w:rsid w:val="00430333"/>
    <w:rsid w:val="00431058"/>
    <w:rsid w:val="0043197F"/>
    <w:rsid w:val="00431A83"/>
    <w:rsid w:val="00431DDE"/>
    <w:rsid w:val="0043216E"/>
    <w:rsid w:val="00432A8C"/>
    <w:rsid w:val="0043337A"/>
    <w:rsid w:val="004335B0"/>
    <w:rsid w:val="004335D1"/>
    <w:rsid w:val="004342BD"/>
    <w:rsid w:val="00434ADD"/>
    <w:rsid w:val="004353AB"/>
    <w:rsid w:val="004357D1"/>
    <w:rsid w:val="00435CC7"/>
    <w:rsid w:val="00436762"/>
    <w:rsid w:val="00436798"/>
    <w:rsid w:val="0043706D"/>
    <w:rsid w:val="0043741C"/>
    <w:rsid w:val="00437464"/>
    <w:rsid w:val="00437EE7"/>
    <w:rsid w:val="004400A5"/>
    <w:rsid w:val="00440293"/>
    <w:rsid w:val="004407BB"/>
    <w:rsid w:val="00440D07"/>
    <w:rsid w:val="004413F9"/>
    <w:rsid w:val="00441B06"/>
    <w:rsid w:val="004420FF"/>
    <w:rsid w:val="004427CD"/>
    <w:rsid w:val="00443242"/>
    <w:rsid w:val="00443463"/>
    <w:rsid w:val="00443850"/>
    <w:rsid w:val="0044427A"/>
    <w:rsid w:val="0044473F"/>
    <w:rsid w:val="00444A07"/>
    <w:rsid w:val="00444C25"/>
    <w:rsid w:val="00444DEB"/>
    <w:rsid w:val="00444F95"/>
    <w:rsid w:val="00446118"/>
    <w:rsid w:val="00446D81"/>
    <w:rsid w:val="004474E2"/>
    <w:rsid w:val="00450B04"/>
    <w:rsid w:val="00450E72"/>
    <w:rsid w:val="00451B34"/>
    <w:rsid w:val="00452337"/>
    <w:rsid w:val="00452658"/>
    <w:rsid w:val="00452AA2"/>
    <w:rsid w:val="00452FC5"/>
    <w:rsid w:val="00453E46"/>
    <w:rsid w:val="00453FE4"/>
    <w:rsid w:val="00454CFC"/>
    <w:rsid w:val="0045553E"/>
    <w:rsid w:val="00455EC9"/>
    <w:rsid w:val="004565BF"/>
    <w:rsid w:val="00456D24"/>
    <w:rsid w:val="00457565"/>
    <w:rsid w:val="00457971"/>
    <w:rsid w:val="00457FB2"/>
    <w:rsid w:val="004603A1"/>
    <w:rsid w:val="0046171B"/>
    <w:rsid w:val="004625A7"/>
    <w:rsid w:val="004625F5"/>
    <w:rsid w:val="0046384A"/>
    <w:rsid w:val="00464312"/>
    <w:rsid w:val="0046536F"/>
    <w:rsid w:val="004653FF"/>
    <w:rsid w:val="0046573E"/>
    <w:rsid w:val="00465F54"/>
    <w:rsid w:val="004664D9"/>
    <w:rsid w:val="004664E7"/>
    <w:rsid w:val="0046672D"/>
    <w:rsid w:val="00466745"/>
    <w:rsid w:val="00466AE4"/>
    <w:rsid w:val="00466BEC"/>
    <w:rsid w:val="00466C68"/>
    <w:rsid w:val="00466D41"/>
    <w:rsid w:val="00466FC4"/>
    <w:rsid w:val="00467447"/>
    <w:rsid w:val="00467FCC"/>
    <w:rsid w:val="004700D5"/>
    <w:rsid w:val="004702CB"/>
    <w:rsid w:val="0047057C"/>
    <w:rsid w:val="00470686"/>
    <w:rsid w:val="004709B7"/>
    <w:rsid w:val="0047119E"/>
    <w:rsid w:val="004714BC"/>
    <w:rsid w:val="00472689"/>
    <w:rsid w:val="0047283A"/>
    <w:rsid w:val="004729BA"/>
    <w:rsid w:val="004733E5"/>
    <w:rsid w:val="0047344E"/>
    <w:rsid w:val="00473BE7"/>
    <w:rsid w:val="00474306"/>
    <w:rsid w:val="004743F0"/>
    <w:rsid w:val="00475152"/>
    <w:rsid w:val="00475A49"/>
    <w:rsid w:val="00475CFE"/>
    <w:rsid w:val="00475FA3"/>
    <w:rsid w:val="00476B3F"/>
    <w:rsid w:val="004770F2"/>
    <w:rsid w:val="0047710A"/>
    <w:rsid w:val="00477420"/>
    <w:rsid w:val="00477C21"/>
    <w:rsid w:val="00480257"/>
    <w:rsid w:val="00480AC1"/>
    <w:rsid w:val="00481826"/>
    <w:rsid w:val="0048197F"/>
    <w:rsid w:val="00481F33"/>
    <w:rsid w:val="00483360"/>
    <w:rsid w:val="004834D7"/>
    <w:rsid w:val="0048417F"/>
    <w:rsid w:val="00484DDF"/>
    <w:rsid w:val="00485783"/>
    <w:rsid w:val="00485A42"/>
    <w:rsid w:val="00485E21"/>
    <w:rsid w:val="004873DE"/>
    <w:rsid w:val="0048742D"/>
    <w:rsid w:val="004875BD"/>
    <w:rsid w:val="0049022A"/>
    <w:rsid w:val="00490679"/>
    <w:rsid w:val="0049078C"/>
    <w:rsid w:val="00490BBC"/>
    <w:rsid w:val="00490EA6"/>
    <w:rsid w:val="00491ACA"/>
    <w:rsid w:val="00491ACF"/>
    <w:rsid w:val="00491E6C"/>
    <w:rsid w:val="0049208C"/>
    <w:rsid w:val="00492341"/>
    <w:rsid w:val="004924EA"/>
    <w:rsid w:val="00492C4B"/>
    <w:rsid w:val="00492E98"/>
    <w:rsid w:val="0049343C"/>
    <w:rsid w:val="0049386F"/>
    <w:rsid w:val="0049397E"/>
    <w:rsid w:val="004939FB"/>
    <w:rsid w:val="00494BF5"/>
    <w:rsid w:val="00495A73"/>
    <w:rsid w:val="00495ACE"/>
    <w:rsid w:val="00495E0D"/>
    <w:rsid w:val="00496500"/>
    <w:rsid w:val="00496940"/>
    <w:rsid w:val="0049695A"/>
    <w:rsid w:val="00496977"/>
    <w:rsid w:val="00496C7B"/>
    <w:rsid w:val="00497ADC"/>
    <w:rsid w:val="004A0B79"/>
    <w:rsid w:val="004A0FA3"/>
    <w:rsid w:val="004A1243"/>
    <w:rsid w:val="004A1716"/>
    <w:rsid w:val="004A2351"/>
    <w:rsid w:val="004A241E"/>
    <w:rsid w:val="004A274F"/>
    <w:rsid w:val="004A2968"/>
    <w:rsid w:val="004A2F1D"/>
    <w:rsid w:val="004A319E"/>
    <w:rsid w:val="004A3647"/>
    <w:rsid w:val="004A3BA9"/>
    <w:rsid w:val="004A4132"/>
    <w:rsid w:val="004A6811"/>
    <w:rsid w:val="004A69BD"/>
    <w:rsid w:val="004A7199"/>
    <w:rsid w:val="004A792B"/>
    <w:rsid w:val="004B06B6"/>
    <w:rsid w:val="004B0704"/>
    <w:rsid w:val="004B0714"/>
    <w:rsid w:val="004B2778"/>
    <w:rsid w:val="004B3824"/>
    <w:rsid w:val="004B384E"/>
    <w:rsid w:val="004B3900"/>
    <w:rsid w:val="004B3913"/>
    <w:rsid w:val="004B3A55"/>
    <w:rsid w:val="004B40F1"/>
    <w:rsid w:val="004B44ED"/>
    <w:rsid w:val="004B4761"/>
    <w:rsid w:val="004B5733"/>
    <w:rsid w:val="004B60A0"/>
    <w:rsid w:val="004B61E7"/>
    <w:rsid w:val="004B632E"/>
    <w:rsid w:val="004B6AC9"/>
    <w:rsid w:val="004B7040"/>
    <w:rsid w:val="004C1428"/>
    <w:rsid w:val="004C143A"/>
    <w:rsid w:val="004C15C9"/>
    <w:rsid w:val="004C1D00"/>
    <w:rsid w:val="004C2E53"/>
    <w:rsid w:val="004C3E06"/>
    <w:rsid w:val="004C431B"/>
    <w:rsid w:val="004C4A43"/>
    <w:rsid w:val="004C4CF9"/>
    <w:rsid w:val="004C52C5"/>
    <w:rsid w:val="004C566F"/>
    <w:rsid w:val="004C62F7"/>
    <w:rsid w:val="004C6729"/>
    <w:rsid w:val="004C6E9F"/>
    <w:rsid w:val="004C724A"/>
    <w:rsid w:val="004C74A7"/>
    <w:rsid w:val="004D009F"/>
    <w:rsid w:val="004D045F"/>
    <w:rsid w:val="004D0B42"/>
    <w:rsid w:val="004D0C09"/>
    <w:rsid w:val="004D0C34"/>
    <w:rsid w:val="004D1520"/>
    <w:rsid w:val="004D16E6"/>
    <w:rsid w:val="004D17EE"/>
    <w:rsid w:val="004D1AB8"/>
    <w:rsid w:val="004D1EC5"/>
    <w:rsid w:val="004D253D"/>
    <w:rsid w:val="004D26C1"/>
    <w:rsid w:val="004D27E9"/>
    <w:rsid w:val="004D2ECD"/>
    <w:rsid w:val="004D2F1D"/>
    <w:rsid w:val="004D31A3"/>
    <w:rsid w:val="004D3220"/>
    <w:rsid w:val="004D39AA"/>
    <w:rsid w:val="004D4B93"/>
    <w:rsid w:val="004D50A0"/>
    <w:rsid w:val="004D5A6E"/>
    <w:rsid w:val="004D6316"/>
    <w:rsid w:val="004D6326"/>
    <w:rsid w:val="004D64F7"/>
    <w:rsid w:val="004D6691"/>
    <w:rsid w:val="004D71AE"/>
    <w:rsid w:val="004D72BB"/>
    <w:rsid w:val="004D781C"/>
    <w:rsid w:val="004D7DF6"/>
    <w:rsid w:val="004E035E"/>
    <w:rsid w:val="004E0424"/>
    <w:rsid w:val="004E044B"/>
    <w:rsid w:val="004E0C69"/>
    <w:rsid w:val="004E0F59"/>
    <w:rsid w:val="004E12B8"/>
    <w:rsid w:val="004E16B4"/>
    <w:rsid w:val="004E177C"/>
    <w:rsid w:val="004E2303"/>
    <w:rsid w:val="004E24DC"/>
    <w:rsid w:val="004E25EC"/>
    <w:rsid w:val="004E2A67"/>
    <w:rsid w:val="004E32BC"/>
    <w:rsid w:val="004E3523"/>
    <w:rsid w:val="004E3A31"/>
    <w:rsid w:val="004E3BDA"/>
    <w:rsid w:val="004E4345"/>
    <w:rsid w:val="004E43E2"/>
    <w:rsid w:val="004E4527"/>
    <w:rsid w:val="004E4681"/>
    <w:rsid w:val="004E4716"/>
    <w:rsid w:val="004E4784"/>
    <w:rsid w:val="004E4864"/>
    <w:rsid w:val="004E4DF2"/>
    <w:rsid w:val="004E5239"/>
    <w:rsid w:val="004E5484"/>
    <w:rsid w:val="004E5617"/>
    <w:rsid w:val="004E57DD"/>
    <w:rsid w:val="004E585B"/>
    <w:rsid w:val="004E620F"/>
    <w:rsid w:val="004E62A4"/>
    <w:rsid w:val="004E6461"/>
    <w:rsid w:val="004E6971"/>
    <w:rsid w:val="004E6CDD"/>
    <w:rsid w:val="004E7092"/>
    <w:rsid w:val="004E742A"/>
    <w:rsid w:val="004E74C6"/>
    <w:rsid w:val="004F14C0"/>
    <w:rsid w:val="004F2140"/>
    <w:rsid w:val="004F2256"/>
    <w:rsid w:val="004F24F8"/>
    <w:rsid w:val="004F260B"/>
    <w:rsid w:val="004F26DD"/>
    <w:rsid w:val="004F27FF"/>
    <w:rsid w:val="004F3274"/>
    <w:rsid w:val="004F345E"/>
    <w:rsid w:val="004F38E0"/>
    <w:rsid w:val="004F3B49"/>
    <w:rsid w:val="004F4893"/>
    <w:rsid w:val="004F4E35"/>
    <w:rsid w:val="004F530E"/>
    <w:rsid w:val="004F541C"/>
    <w:rsid w:val="004F62F9"/>
    <w:rsid w:val="004F677E"/>
    <w:rsid w:val="004F78B2"/>
    <w:rsid w:val="004F7C5C"/>
    <w:rsid w:val="004F7DA1"/>
    <w:rsid w:val="00500013"/>
    <w:rsid w:val="00501123"/>
    <w:rsid w:val="0050127B"/>
    <w:rsid w:val="0050130E"/>
    <w:rsid w:val="005013A8"/>
    <w:rsid w:val="00501AEE"/>
    <w:rsid w:val="00501F13"/>
    <w:rsid w:val="00502503"/>
    <w:rsid w:val="00502E8C"/>
    <w:rsid w:val="00502F99"/>
    <w:rsid w:val="0050310B"/>
    <w:rsid w:val="0050327A"/>
    <w:rsid w:val="00503295"/>
    <w:rsid w:val="00503446"/>
    <w:rsid w:val="00503635"/>
    <w:rsid w:val="00503A32"/>
    <w:rsid w:val="00504D3E"/>
    <w:rsid w:val="00504FA0"/>
    <w:rsid w:val="0050594B"/>
    <w:rsid w:val="00505A14"/>
    <w:rsid w:val="00505AC7"/>
    <w:rsid w:val="00505BCC"/>
    <w:rsid w:val="00505C45"/>
    <w:rsid w:val="00505F40"/>
    <w:rsid w:val="00506369"/>
    <w:rsid w:val="0050681F"/>
    <w:rsid w:val="00506DD0"/>
    <w:rsid w:val="00506E02"/>
    <w:rsid w:val="005070D3"/>
    <w:rsid w:val="00507371"/>
    <w:rsid w:val="005077D7"/>
    <w:rsid w:val="00507AF4"/>
    <w:rsid w:val="005100B2"/>
    <w:rsid w:val="00510223"/>
    <w:rsid w:val="00510282"/>
    <w:rsid w:val="005104C3"/>
    <w:rsid w:val="005104E8"/>
    <w:rsid w:val="00510576"/>
    <w:rsid w:val="00510F14"/>
    <w:rsid w:val="00511085"/>
    <w:rsid w:val="005118B7"/>
    <w:rsid w:val="00511E57"/>
    <w:rsid w:val="00512774"/>
    <w:rsid w:val="005129CA"/>
    <w:rsid w:val="00512C25"/>
    <w:rsid w:val="00512C6F"/>
    <w:rsid w:val="00512D7F"/>
    <w:rsid w:val="00512F24"/>
    <w:rsid w:val="00513BB9"/>
    <w:rsid w:val="0051469A"/>
    <w:rsid w:val="00514AE4"/>
    <w:rsid w:val="00515271"/>
    <w:rsid w:val="00515D99"/>
    <w:rsid w:val="00516410"/>
    <w:rsid w:val="00516856"/>
    <w:rsid w:val="00516CB2"/>
    <w:rsid w:val="00516E96"/>
    <w:rsid w:val="005200B5"/>
    <w:rsid w:val="005206C5"/>
    <w:rsid w:val="005206F1"/>
    <w:rsid w:val="005210B2"/>
    <w:rsid w:val="00521639"/>
    <w:rsid w:val="00522240"/>
    <w:rsid w:val="0052337E"/>
    <w:rsid w:val="005233E8"/>
    <w:rsid w:val="00523783"/>
    <w:rsid w:val="005242A5"/>
    <w:rsid w:val="005245D7"/>
    <w:rsid w:val="00524735"/>
    <w:rsid w:val="0052517A"/>
    <w:rsid w:val="00525399"/>
    <w:rsid w:val="00525876"/>
    <w:rsid w:val="00525B44"/>
    <w:rsid w:val="00525DA5"/>
    <w:rsid w:val="005266C6"/>
    <w:rsid w:val="0052675E"/>
    <w:rsid w:val="00527128"/>
    <w:rsid w:val="0052749E"/>
    <w:rsid w:val="00527599"/>
    <w:rsid w:val="00527667"/>
    <w:rsid w:val="0052780A"/>
    <w:rsid w:val="005279BE"/>
    <w:rsid w:val="005305F8"/>
    <w:rsid w:val="005307E2"/>
    <w:rsid w:val="0053172C"/>
    <w:rsid w:val="005321E3"/>
    <w:rsid w:val="0053265C"/>
    <w:rsid w:val="00534287"/>
    <w:rsid w:val="0053468A"/>
    <w:rsid w:val="005346BD"/>
    <w:rsid w:val="00534800"/>
    <w:rsid w:val="00535408"/>
    <w:rsid w:val="005355F2"/>
    <w:rsid w:val="00535955"/>
    <w:rsid w:val="0053661F"/>
    <w:rsid w:val="0053737B"/>
    <w:rsid w:val="0053768D"/>
    <w:rsid w:val="0053784A"/>
    <w:rsid w:val="005403EB"/>
    <w:rsid w:val="005406A1"/>
    <w:rsid w:val="005409B6"/>
    <w:rsid w:val="00540E15"/>
    <w:rsid w:val="00541782"/>
    <w:rsid w:val="00541A07"/>
    <w:rsid w:val="00541D73"/>
    <w:rsid w:val="00541F0D"/>
    <w:rsid w:val="0054209B"/>
    <w:rsid w:val="00542800"/>
    <w:rsid w:val="00542A2C"/>
    <w:rsid w:val="005437BE"/>
    <w:rsid w:val="00543A23"/>
    <w:rsid w:val="00543A88"/>
    <w:rsid w:val="00543C9E"/>
    <w:rsid w:val="00544721"/>
    <w:rsid w:val="00544945"/>
    <w:rsid w:val="00544958"/>
    <w:rsid w:val="00544964"/>
    <w:rsid w:val="00544B84"/>
    <w:rsid w:val="00545264"/>
    <w:rsid w:val="00545E6B"/>
    <w:rsid w:val="0054605F"/>
    <w:rsid w:val="005462FF"/>
    <w:rsid w:val="0054650E"/>
    <w:rsid w:val="00546585"/>
    <w:rsid w:val="00546BDD"/>
    <w:rsid w:val="00546C8F"/>
    <w:rsid w:val="00546CA2"/>
    <w:rsid w:val="00546DCA"/>
    <w:rsid w:val="00547D38"/>
    <w:rsid w:val="00547D71"/>
    <w:rsid w:val="00550365"/>
    <w:rsid w:val="005505A4"/>
    <w:rsid w:val="00550B83"/>
    <w:rsid w:val="00550D2E"/>
    <w:rsid w:val="00551265"/>
    <w:rsid w:val="0055135F"/>
    <w:rsid w:val="00551589"/>
    <w:rsid w:val="005515E7"/>
    <w:rsid w:val="00551626"/>
    <w:rsid w:val="0055207A"/>
    <w:rsid w:val="005524C6"/>
    <w:rsid w:val="00552B59"/>
    <w:rsid w:val="0055328C"/>
    <w:rsid w:val="0055352D"/>
    <w:rsid w:val="005539D1"/>
    <w:rsid w:val="005547E7"/>
    <w:rsid w:val="00554954"/>
    <w:rsid w:val="00554CE2"/>
    <w:rsid w:val="005551AC"/>
    <w:rsid w:val="005552C2"/>
    <w:rsid w:val="00556259"/>
    <w:rsid w:val="005563A7"/>
    <w:rsid w:val="00556627"/>
    <w:rsid w:val="00556695"/>
    <w:rsid w:val="00556B99"/>
    <w:rsid w:val="00557258"/>
    <w:rsid w:val="00557D4E"/>
    <w:rsid w:val="005607FE"/>
    <w:rsid w:val="00560A1C"/>
    <w:rsid w:val="00560FA6"/>
    <w:rsid w:val="00561229"/>
    <w:rsid w:val="0056292D"/>
    <w:rsid w:val="00562BEF"/>
    <w:rsid w:val="00562D37"/>
    <w:rsid w:val="00563543"/>
    <w:rsid w:val="00563650"/>
    <w:rsid w:val="00563930"/>
    <w:rsid w:val="00563C89"/>
    <w:rsid w:val="0056453D"/>
    <w:rsid w:val="00565731"/>
    <w:rsid w:val="00565A08"/>
    <w:rsid w:val="00565FF2"/>
    <w:rsid w:val="00566218"/>
    <w:rsid w:val="00566312"/>
    <w:rsid w:val="00566697"/>
    <w:rsid w:val="00566BC2"/>
    <w:rsid w:val="00567DE9"/>
    <w:rsid w:val="005704D8"/>
    <w:rsid w:val="005705B8"/>
    <w:rsid w:val="005713C9"/>
    <w:rsid w:val="00571BA1"/>
    <w:rsid w:val="00571BD8"/>
    <w:rsid w:val="00571F94"/>
    <w:rsid w:val="005728D9"/>
    <w:rsid w:val="005742E1"/>
    <w:rsid w:val="00574475"/>
    <w:rsid w:val="005745D3"/>
    <w:rsid w:val="00574D16"/>
    <w:rsid w:val="005755C2"/>
    <w:rsid w:val="005758DB"/>
    <w:rsid w:val="00575A1B"/>
    <w:rsid w:val="00575B0C"/>
    <w:rsid w:val="005760EC"/>
    <w:rsid w:val="00576EF7"/>
    <w:rsid w:val="005776B4"/>
    <w:rsid w:val="005805CD"/>
    <w:rsid w:val="00581303"/>
    <w:rsid w:val="00581D1B"/>
    <w:rsid w:val="00582B87"/>
    <w:rsid w:val="00582E0A"/>
    <w:rsid w:val="005830DE"/>
    <w:rsid w:val="00583991"/>
    <w:rsid w:val="00584258"/>
    <w:rsid w:val="00584308"/>
    <w:rsid w:val="005846F4"/>
    <w:rsid w:val="005848F0"/>
    <w:rsid w:val="00584B8F"/>
    <w:rsid w:val="00585054"/>
    <w:rsid w:val="005852EA"/>
    <w:rsid w:val="00585A82"/>
    <w:rsid w:val="00585E22"/>
    <w:rsid w:val="0058635C"/>
    <w:rsid w:val="005879CC"/>
    <w:rsid w:val="00587AC4"/>
    <w:rsid w:val="00587CEC"/>
    <w:rsid w:val="00590093"/>
    <w:rsid w:val="00590A9A"/>
    <w:rsid w:val="005916E0"/>
    <w:rsid w:val="00591E4C"/>
    <w:rsid w:val="005920DB"/>
    <w:rsid w:val="0059280D"/>
    <w:rsid w:val="005931B6"/>
    <w:rsid w:val="0059324E"/>
    <w:rsid w:val="00593535"/>
    <w:rsid w:val="00593D76"/>
    <w:rsid w:val="00595117"/>
    <w:rsid w:val="00595358"/>
    <w:rsid w:val="00595D78"/>
    <w:rsid w:val="00596138"/>
    <w:rsid w:val="00596AD0"/>
    <w:rsid w:val="00596B28"/>
    <w:rsid w:val="00597CF4"/>
    <w:rsid w:val="005A0AF4"/>
    <w:rsid w:val="005A0D65"/>
    <w:rsid w:val="005A12F5"/>
    <w:rsid w:val="005A17A3"/>
    <w:rsid w:val="005A1A7A"/>
    <w:rsid w:val="005A2AB9"/>
    <w:rsid w:val="005A39D5"/>
    <w:rsid w:val="005A4414"/>
    <w:rsid w:val="005A4854"/>
    <w:rsid w:val="005A4A60"/>
    <w:rsid w:val="005A4E23"/>
    <w:rsid w:val="005A5044"/>
    <w:rsid w:val="005A532E"/>
    <w:rsid w:val="005A58D6"/>
    <w:rsid w:val="005A5D26"/>
    <w:rsid w:val="005A5D6B"/>
    <w:rsid w:val="005A5E33"/>
    <w:rsid w:val="005A5F31"/>
    <w:rsid w:val="005A6158"/>
    <w:rsid w:val="005A655B"/>
    <w:rsid w:val="005A67DD"/>
    <w:rsid w:val="005A6C52"/>
    <w:rsid w:val="005A6F2D"/>
    <w:rsid w:val="005A7187"/>
    <w:rsid w:val="005B0818"/>
    <w:rsid w:val="005B0BC8"/>
    <w:rsid w:val="005B0D41"/>
    <w:rsid w:val="005B0F04"/>
    <w:rsid w:val="005B11CD"/>
    <w:rsid w:val="005B1510"/>
    <w:rsid w:val="005B17F6"/>
    <w:rsid w:val="005B19C8"/>
    <w:rsid w:val="005B2734"/>
    <w:rsid w:val="005B2A0A"/>
    <w:rsid w:val="005B2F46"/>
    <w:rsid w:val="005B3599"/>
    <w:rsid w:val="005B48D9"/>
    <w:rsid w:val="005B56BF"/>
    <w:rsid w:val="005B5CC1"/>
    <w:rsid w:val="005B6431"/>
    <w:rsid w:val="005B6EDF"/>
    <w:rsid w:val="005B7013"/>
    <w:rsid w:val="005B7055"/>
    <w:rsid w:val="005B7779"/>
    <w:rsid w:val="005C0186"/>
    <w:rsid w:val="005C06D1"/>
    <w:rsid w:val="005C077A"/>
    <w:rsid w:val="005C0C36"/>
    <w:rsid w:val="005C0DE5"/>
    <w:rsid w:val="005C22C3"/>
    <w:rsid w:val="005C2E13"/>
    <w:rsid w:val="005C3CE7"/>
    <w:rsid w:val="005C3E9D"/>
    <w:rsid w:val="005C3EF8"/>
    <w:rsid w:val="005C41EB"/>
    <w:rsid w:val="005C4A97"/>
    <w:rsid w:val="005C52DE"/>
    <w:rsid w:val="005C5344"/>
    <w:rsid w:val="005C5576"/>
    <w:rsid w:val="005C68EB"/>
    <w:rsid w:val="005C721B"/>
    <w:rsid w:val="005C7759"/>
    <w:rsid w:val="005C7DA3"/>
    <w:rsid w:val="005D016C"/>
    <w:rsid w:val="005D0A0D"/>
    <w:rsid w:val="005D0CA6"/>
    <w:rsid w:val="005D0E77"/>
    <w:rsid w:val="005D1073"/>
    <w:rsid w:val="005D1527"/>
    <w:rsid w:val="005D1838"/>
    <w:rsid w:val="005D1DEE"/>
    <w:rsid w:val="005D2A3F"/>
    <w:rsid w:val="005D334F"/>
    <w:rsid w:val="005D33A3"/>
    <w:rsid w:val="005D3528"/>
    <w:rsid w:val="005D3960"/>
    <w:rsid w:val="005D3F0E"/>
    <w:rsid w:val="005D3FC5"/>
    <w:rsid w:val="005D4EDC"/>
    <w:rsid w:val="005D5208"/>
    <w:rsid w:val="005D5955"/>
    <w:rsid w:val="005D5A21"/>
    <w:rsid w:val="005D5A2E"/>
    <w:rsid w:val="005D5E77"/>
    <w:rsid w:val="005D5F1A"/>
    <w:rsid w:val="005D62EF"/>
    <w:rsid w:val="005D63CA"/>
    <w:rsid w:val="005D67EB"/>
    <w:rsid w:val="005D6A49"/>
    <w:rsid w:val="005D6D11"/>
    <w:rsid w:val="005D70D6"/>
    <w:rsid w:val="005D71B9"/>
    <w:rsid w:val="005D71D3"/>
    <w:rsid w:val="005D7444"/>
    <w:rsid w:val="005D7C6C"/>
    <w:rsid w:val="005D7F51"/>
    <w:rsid w:val="005E02AE"/>
    <w:rsid w:val="005E0E7F"/>
    <w:rsid w:val="005E11C1"/>
    <w:rsid w:val="005E1F8D"/>
    <w:rsid w:val="005E281D"/>
    <w:rsid w:val="005E2B10"/>
    <w:rsid w:val="005E340F"/>
    <w:rsid w:val="005E3562"/>
    <w:rsid w:val="005E35F1"/>
    <w:rsid w:val="005E3E83"/>
    <w:rsid w:val="005E4072"/>
    <w:rsid w:val="005E570B"/>
    <w:rsid w:val="005E58D4"/>
    <w:rsid w:val="005E5C19"/>
    <w:rsid w:val="005E5D8D"/>
    <w:rsid w:val="005E5E93"/>
    <w:rsid w:val="005E5F59"/>
    <w:rsid w:val="005E62C9"/>
    <w:rsid w:val="005E6501"/>
    <w:rsid w:val="005E665D"/>
    <w:rsid w:val="005E7EEB"/>
    <w:rsid w:val="005F01A3"/>
    <w:rsid w:val="005F075C"/>
    <w:rsid w:val="005F07C0"/>
    <w:rsid w:val="005F0E4F"/>
    <w:rsid w:val="005F1C04"/>
    <w:rsid w:val="005F24D0"/>
    <w:rsid w:val="005F32EA"/>
    <w:rsid w:val="005F34C0"/>
    <w:rsid w:val="005F3FAE"/>
    <w:rsid w:val="005F4577"/>
    <w:rsid w:val="005F477B"/>
    <w:rsid w:val="005F5036"/>
    <w:rsid w:val="005F5CA4"/>
    <w:rsid w:val="005F735B"/>
    <w:rsid w:val="005F737B"/>
    <w:rsid w:val="005F76AC"/>
    <w:rsid w:val="005F77C9"/>
    <w:rsid w:val="005F79F6"/>
    <w:rsid w:val="006002FF"/>
    <w:rsid w:val="00600799"/>
    <w:rsid w:val="00600AE4"/>
    <w:rsid w:val="00600EA1"/>
    <w:rsid w:val="00601302"/>
    <w:rsid w:val="00601A0C"/>
    <w:rsid w:val="00601EE0"/>
    <w:rsid w:val="0060290D"/>
    <w:rsid w:val="00602BBC"/>
    <w:rsid w:val="0060305B"/>
    <w:rsid w:val="00604437"/>
    <w:rsid w:val="00605139"/>
    <w:rsid w:val="0060574B"/>
    <w:rsid w:val="006059D5"/>
    <w:rsid w:val="00605F7E"/>
    <w:rsid w:val="00606DAE"/>
    <w:rsid w:val="00607199"/>
    <w:rsid w:val="00607241"/>
    <w:rsid w:val="0060744D"/>
    <w:rsid w:val="006076AF"/>
    <w:rsid w:val="00607852"/>
    <w:rsid w:val="00607C23"/>
    <w:rsid w:val="00607D58"/>
    <w:rsid w:val="0061031E"/>
    <w:rsid w:val="00610448"/>
    <w:rsid w:val="00610687"/>
    <w:rsid w:val="006112B3"/>
    <w:rsid w:val="006116B7"/>
    <w:rsid w:val="0061249E"/>
    <w:rsid w:val="00613C2D"/>
    <w:rsid w:val="00613D63"/>
    <w:rsid w:val="006140B6"/>
    <w:rsid w:val="00614F67"/>
    <w:rsid w:val="006155C3"/>
    <w:rsid w:val="0061574A"/>
    <w:rsid w:val="00615946"/>
    <w:rsid w:val="00617108"/>
    <w:rsid w:val="00617186"/>
    <w:rsid w:val="00617230"/>
    <w:rsid w:val="00617547"/>
    <w:rsid w:val="0061775D"/>
    <w:rsid w:val="00617797"/>
    <w:rsid w:val="00617EFB"/>
    <w:rsid w:val="006206B4"/>
    <w:rsid w:val="00620FA4"/>
    <w:rsid w:val="00621A99"/>
    <w:rsid w:val="00621D6A"/>
    <w:rsid w:val="0062274C"/>
    <w:rsid w:val="006228FE"/>
    <w:rsid w:val="00623285"/>
    <w:rsid w:val="00623ABC"/>
    <w:rsid w:val="00624AA1"/>
    <w:rsid w:val="00624ED7"/>
    <w:rsid w:val="0062579E"/>
    <w:rsid w:val="00625D5A"/>
    <w:rsid w:val="00626907"/>
    <w:rsid w:val="00626A91"/>
    <w:rsid w:val="00627BC5"/>
    <w:rsid w:val="00630C25"/>
    <w:rsid w:val="0063116D"/>
    <w:rsid w:val="00631285"/>
    <w:rsid w:val="00631990"/>
    <w:rsid w:val="006322A1"/>
    <w:rsid w:val="00632320"/>
    <w:rsid w:val="006328DB"/>
    <w:rsid w:val="00632D89"/>
    <w:rsid w:val="00632FBE"/>
    <w:rsid w:val="00633650"/>
    <w:rsid w:val="00634A6B"/>
    <w:rsid w:val="00635869"/>
    <w:rsid w:val="00635B8D"/>
    <w:rsid w:val="00635C07"/>
    <w:rsid w:val="00636216"/>
    <w:rsid w:val="00636844"/>
    <w:rsid w:val="00636947"/>
    <w:rsid w:val="006374F5"/>
    <w:rsid w:val="0063794C"/>
    <w:rsid w:val="00640DE1"/>
    <w:rsid w:val="0064119B"/>
    <w:rsid w:val="00641245"/>
    <w:rsid w:val="00641768"/>
    <w:rsid w:val="00641A9D"/>
    <w:rsid w:val="006423C5"/>
    <w:rsid w:val="00642773"/>
    <w:rsid w:val="00642881"/>
    <w:rsid w:val="00642DC4"/>
    <w:rsid w:val="00643655"/>
    <w:rsid w:val="0064367C"/>
    <w:rsid w:val="00644579"/>
    <w:rsid w:val="006447AB"/>
    <w:rsid w:val="00644EE8"/>
    <w:rsid w:val="00644FEC"/>
    <w:rsid w:val="00645522"/>
    <w:rsid w:val="00645987"/>
    <w:rsid w:val="00646556"/>
    <w:rsid w:val="00646614"/>
    <w:rsid w:val="006472C9"/>
    <w:rsid w:val="00650D5D"/>
    <w:rsid w:val="00650F3E"/>
    <w:rsid w:val="0065167A"/>
    <w:rsid w:val="00652672"/>
    <w:rsid w:val="00652ACA"/>
    <w:rsid w:val="006530F0"/>
    <w:rsid w:val="00654C9C"/>
    <w:rsid w:val="006556D5"/>
    <w:rsid w:val="0065625B"/>
    <w:rsid w:val="006562CE"/>
    <w:rsid w:val="00656A1C"/>
    <w:rsid w:val="00656A56"/>
    <w:rsid w:val="00657F3C"/>
    <w:rsid w:val="00660848"/>
    <w:rsid w:val="00660E8D"/>
    <w:rsid w:val="00661280"/>
    <w:rsid w:val="00661906"/>
    <w:rsid w:val="00662278"/>
    <w:rsid w:val="00662D23"/>
    <w:rsid w:val="00663379"/>
    <w:rsid w:val="0066351B"/>
    <w:rsid w:val="00663A33"/>
    <w:rsid w:val="00663F1A"/>
    <w:rsid w:val="00664642"/>
    <w:rsid w:val="00665F8E"/>
    <w:rsid w:val="0066609C"/>
    <w:rsid w:val="0066638B"/>
    <w:rsid w:val="0066672F"/>
    <w:rsid w:val="0066695B"/>
    <w:rsid w:val="00666FEF"/>
    <w:rsid w:val="006670EF"/>
    <w:rsid w:val="006677C6"/>
    <w:rsid w:val="00667A91"/>
    <w:rsid w:val="00667F77"/>
    <w:rsid w:val="006702DE"/>
    <w:rsid w:val="00671518"/>
    <w:rsid w:val="0067369F"/>
    <w:rsid w:val="0067401B"/>
    <w:rsid w:val="00675341"/>
    <w:rsid w:val="0067580D"/>
    <w:rsid w:val="00677538"/>
    <w:rsid w:val="00677A79"/>
    <w:rsid w:val="00677B33"/>
    <w:rsid w:val="00677F1E"/>
    <w:rsid w:val="00680743"/>
    <w:rsid w:val="006813C1"/>
    <w:rsid w:val="00681456"/>
    <w:rsid w:val="006815B2"/>
    <w:rsid w:val="006817C5"/>
    <w:rsid w:val="006819E9"/>
    <w:rsid w:val="00681D54"/>
    <w:rsid w:val="006831AC"/>
    <w:rsid w:val="006832FA"/>
    <w:rsid w:val="006839AB"/>
    <w:rsid w:val="00683B23"/>
    <w:rsid w:val="0068436A"/>
    <w:rsid w:val="00684762"/>
    <w:rsid w:val="00684B18"/>
    <w:rsid w:val="00684CB7"/>
    <w:rsid w:val="00685061"/>
    <w:rsid w:val="00685532"/>
    <w:rsid w:val="0068562F"/>
    <w:rsid w:val="00686221"/>
    <w:rsid w:val="00686802"/>
    <w:rsid w:val="00686BE5"/>
    <w:rsid w:val="00686D50"/>
    <w:rsid w:val="0068756B"/>
    <w:rsid w:val="00687AFA"/>
    <w:rsid w:val="00687B07"/>
    <w:rsid w:val="0069049B"/>
    <w:rsid w:val="006913B7"/>
    <w:rsid w:val="00691641"/>
    <w:rsid w:val="006917D2"/>
    <w:rsid w:val="0069199C"/>
    <w:rsid w:val="00691CB8"/>
    <w:rsid w:val="00692497"/>
    <w:rsid w:val="00692CFA"/>
    <w:rsid w:val="00692D80"/>
    <w:rsid w:val="00693246"/>
    <w:rsid w:val="00693786"/>
    <w:rsid w:val="00693BB4"/>
    <w:rsid w:val="00693CDB"/>
    <w:rsid w:val="00693DE1"/>
    <w:rsid w:val="00693EE2"/>
    <w:rsid w:val="00694A92"/>
    <w:rsid w:val="00694DDF"/>
    <w:rsid w:val="006956D7"/>
    <w:rsid w:val="00696770"/>
    <w:rsid w:val="0069702E"/>
    <w:rsid w:val="00697172"/>
    <w:rsid w:val="0069739D"/>
    <w:rsid w:val="006976FF"/>
    <w:rsid w:val="006979D5"/>
    <w:rsid w:val="006A002E"/>
    <w:rsid w:val="006A01DD"/>
    <w:rsid w:val="006A043C"/>
    <w:rsid w:val="006A067F"/>
    <w:rsid w:val="006A0777"/>
    <w:rsid w:val="006A1230"/>
    <w:rsid w:val="006A133B"/>
    <w:rsid w:val="006A1EC8"/>
    <w:rsid w:val="006A23BA"/>
    <w:rsid w:val="006A30F9"/>
    <w:rsid w:val="006A376C"/>
    <w:rsid w:val="006A3CA3"/>
    <w:rsid w:val="006A4214"/>
    <w:rsid w:val="006A423D"/>
    <w:rsid w:val="006A4831"/>
    <w:rsid w:val="006A4AD1"/>
    <w:rsid w:val="006A4BF6"/>
    <w:rsid w:val="006A5203"/>
    <w:rsid w:val="006A5832"/>
    <w:rsid w:val="006A6452"/>
    <w:rsid w:val="006A6E31"/>
    <w:rsid w:val="006A7EF2"/>
    <w:rsid w:val="006A7FF4"/>
    <w:rsid w:val="006B066A"/>
    <w:rsid w:val="006B0FD9"/>
    <w:rsid w:val="006B1564"/>
    <w:rsid w:val="006B1AB1"/>
    <w:rsid w:val="006B2540"/>
    <w:rsid w:val="006B3218"/>
    <w:rsid w:val="006B3AF9"/>
    <w:rsid w:val="006B44F5"/>
    <w:rsid w:val="006B5BC3"/>
    <w:rsid w:val="006B5EEA"/>
    <w:rsid w:val="006B672D"/>
    <w:rsid w:val="006B6B95"/>
    <w:rsid w:val="006B7A36"/>
    <w:rsid w:val="006B7CAD"/>
    <w:rsid w:val="006C0B49"/>
    <w:rsid w:val="006C0D08"/>
    <w:rsid w:val="006C0E80"/>
    <w:rsid w:val="006C12D1"/>
    <w:rsid w:val="006C2540"/>
    <w:rsid w:val="006C254F"/>
    <w:rsid w:val="006C266F"/>
    <w:rsid w:val="006C2B76"/>
    <w:rsid w:val="006C375E"/>
    <w:rsid w:val="006C378E"/>
    <w:rsid w:val="006C3869"/>
    <w:rsid w:val="006C3A8F"/>
    <w:rsid w:val="006C3DF1"/>
    <w:rsid w:val="006C4148"/>
    <w:rsid w:val="006C4550"/>
    <w:rsid w:val="006C46F3"/>
    <w:rsid w:val="006C48EF"/>
    <w:rsid w:val="006C5A48"/>
    <w:rsid w:val="006C5C40"/>
    <w:rsid w:val="006C61A0"/>
    <w:rsid w:val="006C6209"/>
    <w:rsid w:val="006C6609"/>
    <w:rsid w:val="006C697F"/>
    <w:rsid w:val="006C6BFB"/>
    <w:rsid w:val="006C6C6D"/>
    <w:rsid w:val="006C75E2"/>
    <w:rsid w:val="006C7BBA"/>
    <w:rsid w:val="006D049E"/>
    <w:rsid w:val="006D0F03"/>
    <w:rsid w:val="006D1336"/>
    <w:rsid w:val="006D16F3"/>
    <w:rsid w:val="006D1CAB"/>
    <w:rsid w:val="006D20C7"/>
    <w:rsid w:val="006D3217"/>
    <w:rsid w:val="006D326D"/>
    <w:rsid w:val="006D589D"/>
    <w:rsid w:val="006D62B0"/>
    <w:rsid w:val="006D6682"/>
    <w:rsid w:val="006D6C97"/>
    <w:rsid w:val="006D7596"/>
    <w:rsid w:val="006D7878"/>
    <w:rsid w:val="006D7E56"/>
    <w:rsid w:val="006E0115"/>
    <w:rsid w:val="006E0772"/>
    <w:rsid w:val="006E0EF6"/>
    <w:rsid w:val="006E165D"/>
    <w:rsid w:val="006E1B41"/>
    <w:rsid w:val="006E1C3D"/>
    <w:rsid w:val="006E1F26"/>
    <w:rsid w:val="006E1FCC"/>
    <w:rsid w:val="006E2845"/>
    <w:rsid w:val="006E32F4"/>
    <w:rsid w:val="006E37A3"/>
    <w:rsid w:val="006E3907"/>
    <w:rsid w:val="006E3C60"/>
    <w:rsid w:val="006E45C0"/>
    <w:rsid w:val="006E48BD"/>
    <w:rsid w:val="006E4D86"/>
    <w:rsid w:val="006E664A"/>
    <w:rsid w:val="006E6716"/>
    <w:rsid w:val="006E68DC"/>
    <w:rsid w:val="006E74AD"/>
    <w:rsid w:val="006E75A1"/>
    <w:rsid w:val="006E77B8"/>
    <w:rsid w:val="006F00C6"/>
    <w:rsid w:val="006F04A2"/>
    <w:rsid w:val="006F0706"/>
    <w:rsid w:val="006F0C2C"/>
    <w:rsid w:val="006F1130"/>
    <w:rsid w:val="006F1490"/>
    <w:rsid w:val="006F1555"/>
    <w:rsid w:val="006F238F"/>
    <w:rsid w:val="006F2453"/>
    <w:rsid w:val="006F27CD"/>
    <w:rsid w:val="006F32F0"/>
    <w:rsid w:val="006F385A"/>
    <w:rsid w:val="006F3A56"/>
    <w:rsid w:val="006F3EAE"/>
    <w:rsid w:val="006F476E"/>
    <w:rsid w:val="006F48C8"/>
    <w:rsid w:val="006F48EC"/>
    <w:rsid w:val="006F4BC6"/>
    <w:rsid w:val="006F5702"/>
    <w:rsid w:val="006F5D5C"/>
    <w:rsid w:val="006F5E8B"/>
    <w:rsid w:val="006F6125"/>
    <w:rsid w:val="006F613A"/>
    <w:rsid w:val="006F63CB"/>
    <w:rsid w:val="00700553"/>
    <w:rsid w:val="007006A4"/>
    <w:rsid w:val="007009EB"/>
    <w:rsid w:val="00700A53"/>
    <w:rsid w:val="00700EA8"/>
    <w:rsid w:val="0070127A"/>
    <w:rsid w:val="007017F4"/>
    <w:rsid w:val="00701CEB"/>
    <w:rsid w:val="007025A7"/>
    <w:rsid w:val="00703040"/>
    <w:rsid w:val="0070358E"/>
    <w:rsid w:val="00706AC1"/>
    <w:rsid w:val="00706B2C"/>
    <w:rsid w:val="00706CCF"/>
    <w:rsid w:val="00707054"/>
    <w:rsid w:val="00707675"/>
    <w:rsid w:val="00707780"/>
    <w:rsid w:val="00707B0F"/>
    <w:rsid w:val="00707F0A"/>
    <w:rsid w:val="00711076"/>
    <w:rsid w:val="00711475"/>
    <w:rsid w:val="00711B36"/>
    <w:rsid w:val="00711B4A"/>
    <w:rsid w:val="00711BE6"/>
    <w:rsid w:val="00712644"/>
    <w:rsid w:val="00712C73"/>
    <w:rsid w:val="00712CC2"/>
    <w:rsid w:val="00713509"/>
    <w:rsid w:val="00714098"/>
    <w:rsid w:val="00715196"/>
    <w:rsid w:val="007156E7"/>
    <w:rsid w:val="00715952"/>
    <w:rsid w:val="00716827"/>
    <w:rsid w:val="00716994"/>
    <w:rsid w:val="007177C4"/>
    <w:rsid w:val="007178BF"/>
    <w:rsid w:val="00717C32"/>
    <w:rsid w:val="00717DDF"/>
    <w:rsid w:val="00717F3F"/>
    <w:rsid w:val="00720EE2"/>
    <w:rsid w:val="007218A6"/>
    <w:rsid w:val="0072195C"/>
    <w:rsid w:val="00721D2F"/>
    <w:rsid w:val="00722B3F"/>
    <w:rsid w:val="0072347C"/>
    <w:rsid w:val="00723E08"/>
    <w:rsid w:val="0072404F"/>
    <w:rsid w:val="007241A8"/>
    <w:rsid w:val="00725018"/>
    <w:rsid w:val="00725473"/>
    <w:rsid w:val="00725BD1"/>
    <w:rsid w:val="0072606B"/>
    <w:rsid w:val="0072636F"/>
    <w:rsid w:val="00726649"/>
    <w:rsid w:val="0072677A"/>
    <w:rsid w:val="00726943"/>
    <w:rsid w:val="00726B56"/>
    <w:rsid w:val="00726C57"/>
    <w:rsid w:val="00726E01"/>
    <w:rsid w:val="00726E9E"/>
    <w:rsid w:val="00727096"/>
    <w:rsid w:val="007273B3"/>
    <w:rsid w:val="0072758D"/>
    <w:rsid w:val="00727D1B"/>
    <w:rsid w:val="007301A8"/>
    <w:rsid w:val="007305D2"/>
    <w:rsid w:val="007306E8"/>
    <w:rsid w:val="00730CF6"/>
    <w:rsid w:val="00730DCD"/>
    <w:rsid w:val="0073101F"/>
    <w:rsid w:val="00731115"/>
    <w:rsid w:val="0073152A"/>
    <w:rsid w:val="00731614"/>
    <w:rsid w:val="0073191D"/>
    <w:rsid w:val="00731C66"/>
    <w:rsid w:val="00731D16"/>
    <w:rsid w:val="0073201A"/>
    <w:rsid w:val="00734DF8"/>
    <w:rsid w:val="007356CE"/>
    <w:rsid w:val="0073675F"/>
    <w:rsid w:val="007368C2"/>
    <w:rsid w:val="00737024"/>
    <w:rsid w:val="0073717D"/>
    <w:rsid w:val="007378CE"/>
    <w:rsid w:val="00737927"/>
    <w:rsid w:val="007379E6"/>
    <w:rsid w:val="00740677"/>
    <w:rsid w:val="00741AF3"/>
    <w:rsid w:val="007421EB"/>
    <w:rsid w:val="00742E13"/>
    <w:rsid w:val="00743212"/>
    <w:rsid w:val="00743B61"/>
    <w:rsid w:val="00743C53"/>
    <w:rsid w:val="00744A51"/>
    <w:rsid w:val="00744DED"/>
    <w:rsid w:val="00744F62"/>
    <w:rsid w:val="00745349"/>
    <w:rsid w:val="00745928"/>
    <w:rsid w:val="00745BAD"/>
    <w:rsid w:val="00745CE8"/>
    <w:rsid w:val="0074617A"/>
    <w:rsid w:val="00746FFC"/>
    <w:rsid w:val="007478C9"/>
    <w:rsid w:val="00750C47"/>
    <w:rsid w:val="00751113"/>
    <w:rsid w:val="0075186F"/>
    <w:rsid w:val="00751B17"/>
    <w:rsid w:val="0075267C"/>
    <w:rsid w:val="0075267E"/>
    <w:rsid w:val="007532C7"/>
    <w:rsid w:val="00753466"/>
    <w:rsid w:val="00753597"/>
    <w:rsid w:val="007536FC"/>
    <w:rsid w:val="00753917"/>
    <w:rsid w:val="00754E57"/>
    <w:rsid w:val="00755BB8"/>
    <w:rsid w:val="00755D78"/>
    <w:rsid w:val="00756D81"/>
    <w:rsid w:val="00757C99"/>
    <w:rsid w:val="00760856"/>
    <w:rsid w:val="00761012"/>
    <w:rsid w:val="007611E2"/>
    <w:rsid w:val="007612E9"/>
    <w:rsid w:val="00762528"/>
    <w:rsid w:val="0076268A"/>
    <w:rsid w:val="00762C51"/>
    <w:rsid w:val="0076333C"/>
    <w:rsid w:val="00763591"/>
    <w:rsid w:val="00763705"/>
    <w:rsid w:val="00763913"/>
    <w:rsid w:val="00763FDC"/>
    <w:rsid w:val="0076441D"/>
    <w:rsid w:val="0076446D"/>
    <w:rsid w:val="007648DF"/>
    <w:rsid w:val="00764941"/>
    <w:rsid w:val="00764F1F"/>
    <w:rsid w:val="007653F3"/>
    <w:rsid w:val="007654D8"/>
    <w:rsid w:val="00765920"/>
    <w:rsid w:val="00766542"/>
    <w:rsid w:val="0076685C"/>
    <w:rsid w:val="00766B8A"/>
    <w:rsid w:val="00767C82"/>
    <w:rsid w:val="00770443"/>
    <w:rsid w:val="00770835"/>
    <w:rsid w:val="00770AA6"/>
    <w:rsid w:val="00770D02"/>
    <w:rsid w:val="0077125D"/>
    <w:rsid w:val="007712AC"/>
    <w:rsid w:val="00771A02"/>
    <w:rsid w:val="00771B09"/>
    <w:rsid w:val="00771BEB"/>
    <w:rsid w:val="00771D2C"/>
    <w:rsid w:val="0077270C"/>
    <w:rsid w:val="00772AD4"/>
    <w:rsid w:val="00773676"/>
    <w:rsid w:val="00773E49"/>
    <w:rsid w:val="00773ED5"/>
    <w:rsid w:val="00774A5E"/>
    <w:rsid w:val="00775058"/>
    <w:rsid w:val="00775D42"/>
    <w:rsid w:val="00776124"/>
    <w:rsid w:val="007761BA"/>
    <w:rsid w:val="00776982"/>
    <w:rsid w:val="007771C1"/>
    <w:rsid w:val="00777601"/>
    <w:rsid w:val="00777C8B"/>
    <w:rsid w:val="007800EB"/>
    <w:rsid w:val="00780647"/>
    <w:rsid w:val="00780CFE"/>
    <w:rsid w:val="00781464"/>
    <w:rsid w:val="007818C6"/>
    <w:rsid w:val="00782A38"/>
    <w:rsid w:val="00782BC6"/>
    <w:rsid w:val="00782E5A"/>
    <w:rsid w:val="007830CF"/>
    <w:rsid w:val="007830ED"/>
    <w:rsid w:val="00784113"/>
    <w:rsid w:val="007842BD"/>
    <w:rsid w:val="00784934"/>
    <w:rsid w:val="00784E00"/>
    <w:rsid w:val="0078598B"/>
    <w:rsid w:val="00786B8F"/>
    <w:rsid w:val="00786D24"/>
    <w:rsid w:val="0078795D"/>
    <w:rsid w:val="00790903"/>
    <w:rsid w:val="00791178"/>
    <w:rsid w:val="0079327A"/>
    <w:rsid w:val="00793573"/>
    <w:rsid w:val="00793A37"/>
    <w:rsid w:val="0079410B"/>
    <w:rsid w:val="007943F2"/>
    <w:rsid w:val="00794F96"/>
    <w:rsid w:val="00795C2D"/>
    <w:rsid w:val="00796C83"/>
    <w:rsid w:val="007974DA"/>
    <w:rsid w:val="00797725"/>
    <w:rsid w:val="0079781F"/>
    <w:rsid w:val="00797FF2"/>
    <w:rsid w:val="007A0021"/>
    <w:rsid w:val="007A005B"/>
    <w:rsid w:val="007A00BF"/>
    <w:rsid w:val="007A1201"/>
    <w:rsid w:val="007A1254"/>
    <w:rsid w:val="007A1335"/>
    <w:rsid w:val="007A15BE"/>
    <w:rsid w:val="007A1D8A"/>
    <w:rsid w:val="007A1DA5"/>
    <w:rsid w:val="007A28C3"/>
    <w:rsid w:val="007A2982"/>
    <w:rsid w:val="007A32C2"/>
    <w:rsid w:val="007A4212"/>
    <w:rsid w:val="007A499E"/>
    <w:rsid w:val="007A4BE7"/>
    <w:rsid w:val="007A51A0"/>
    <w:rsid w:val="007A526C"/>
    <w:rsid w:val="007A595A"/>
    <w:rsid w:val="007A5FC0"/>
    <w:rsid w:val="007A62DB"/>
    <w:rsid w:val="007A6DB1"/>
    <w:rsid w:val="007A737A"/>
    <w:rsid w:val="007A78B2"/>
    <w:rsid w:val="007A7954"/>
    <w:rsid w:val="007A7B32"/>
    <w:rsid w:val="007B0E85"/>
    <w:rsid w:val="007B0F3A"/>
    <w:rsid w:val="007B1200"/>
    <w:rsid w:val="007B16CA"/>
    <w:rsid w:val="007B1AE3"/>
    <w:rsid w:val="007B1B17"/>
    <w:rsid w:val="007B1BB4"/>
    <w:rsid w:val="007B1C9E"/>
    <w:rsid w:val="007B218C"/>
    <w:rsid w:val="007B227F"/>
    <w:rsid w:val="007B2556"/>
    <w:rsid w:val="007B25B9"/>
    <w:rsid w:val="007B29C1"/>
    <w:rsid w:val="007B2C03"/>
    <w:rsid w:val="007B325F"/>
    <w:rsid w:val="007B3C02"/>
    <w:rsid w:val="007B3C31"/>
    <w:rsid w:val="007B434A"/>
    <w:rsid w:val="007B4379"/>
    <w:rsid w:val="007B5227"/>
    <w:rsid w:val="007B57D3"/>
    <w:rsid w:val="007B5D66"/>
    <w:rsid w:val="007B5DCC"/>
    <w:rsid w:val="007B5F8D"/>
    <w:rsid w:val="007B6586"/>
    <w:rsid w:val="007B66B1"/>
    <w:rsid w:val="007B66BE"/>
    <w:rsid w:val="007B71BE"/>
    <w:rsid w:val="007B742B"/>
    <w:rsid w:val="007B7791"/>
    <w:rsid w:val="007C03BA"/>
    <w:rsid w:val="007C03F0"/>
    <w:rsid w:val="007C1042"/>
    <w:rsid w:val="007C1AB8"/>
    <w:rsid w:val="007C1AC5"/>
    <w:rsid w:val="007C1AD3"/>
    <w:rsid w:val="007C1B6F"/>
    <w:rsid w:val="007C1CD2"/>
    <w:rsid w:val="007C1EAF"/>
    <w:rsid w:val="007C2287"/>
    <w:rsid w:val="007C26A1"/>
    <w:rsid w:val="007C311D"/>
    <w:rsid w:val="007C3CA5"/>
    <w:rsid w:val="007C4C0B"/>
    <w:rsid w:val="007C4CA8"/>
    <w:rsid w:val="007C5E4C"/>
    <w:rsid w:val="007C62CE"/>
    <w:rsid w:val="007C6CF9"/>
    <w:rsid w:val="007C6E53"/>
    <w:rsid w:val="007C767E"/>
    <w:rsid w:val="007C7790"/>
    <w:rsid w:val="007C78C9"/>
    <w:rsid w:val="007D019B"/>
    <w:rsid w:val="007D0917"/>
    <w:rsid w:val="007D0AF5"/>
    <w:rsid w:val="007D1633"/>
    <w:rsid w:val="007D19BF"/>
    <w:rsid w:val="007D1F89"/>
    <w:rsid w:val="007D1FC3"/>
    <w:rsid w:val="007D2134"/>
    <w:rsid w:val="007D27EA"/>
    <w:rsid w:val="007D2B25"/>
    <w:rsid w:val="007D3553"/>
    <w:rsid w:val="007D3A48"/>
    <w:rsid w:val="007D4156"/>
    <w:rsid w:val="007D424A"/>
    <w:rsid w:val="007D4554"/>
    <w:rsid w:val="007D4704"/>
    <w:rsid w:val="007D4C67"/>
    <w:rsid w:val="007D5C78"/>
    <w:rsid w:val="007D5CA8"/>
    <w:rsid w:val="007D5D0D"/>
    <w:rsid w:val="007D6938"/>
    <w:rsid w:val="007D6D3B"/>
    <w:rsid w:val="007D6E4A"/>
    <w:rsid w:val="007D7D1D"/>
    <w:rsid w:val="007D7FD3"/>
    <w:rsid w:val="007E0048"/>
    <w:rsid w:val="007E012A"/>
    <w:rsid w:val="007E049A"/>
    <w:rsid w:val="007E0F28"/>
    <w:rsid w:val="007E14F8"/>
    <w:rsid w:val="007E15F7"/>
    <w:rsid w:val="007E25B9"/>
    <w:rsid w:val="007E28D4"/>
    <w:rsid w:val="007E2B7C"/>
    <w:rsid w:val="007E30B9"/>
    <w:rsid w:val="007E3241"/>
    <w:rsid w:val="007E355D"/>
    <w:rsid w:val="007E3B0E"/>
    <w:rsid w:val="007E3C26"/>
    <w:rsid w:val="007E3D19"/>
    <w:rsid w:val="007E40F1"/>
    <w:rsid w:val="007E4FBE"/>
    <w:rsid w:val="007E5544"/>
    <w:rsid w:val="007E5CBF"/>
    <w:rsid w:val="007E6871"/>
    <w:rsid w:val="007E6B0C"/>
    <w:rsid w:val="007E794B"/>
    <w:rsid w:val="007E7E7F"/>
    <w:rsid w:val="007F0285"/>
    <w:rsid w:val="007F0AEF"/>
    <w:rsid w:val="007F110D"/>
    <w:rsid w:val="007F1248"/>
    <w:rsid w:val="007F1E52"/>
    <w:rsid w:val="007F1E5A"/>
    <w:rsid w:val="007F20DC"/>
    <w:rsid w:val="007F289D"/>
    <w:rsid w:val="007F29B0"/>
    <w:rsid w:val="007F2AE7"/>
    <w:rsid w:val="007F2BFB"/>
    <w:rsid w:val="007F314B"/>
    <w:rsid w:val="007F320F"/>
    <w:rsid w:val="007F38E8"/>
    <w:rsid w:val="007F3A8F"/>
    <w:rsid w:val="007F3D40"/>
    <w:rsid w:val="007F5867"/>
    <w:rsid w:val="007F5A1D"/>
    <w:rsid w:val="007F5D07"/>
    <w:rsid w:val="007F5E03"/>
    <w:rsid w:val="007F7920"/>
    <w:rsid w:val="008003D7"/>
    <w:rsid w:val="00800F3F"/>
    <w:rsid w:val="00801092"/>
    <w:rsid w:val="008025F2"/>
    <w:rsid w:val="00802EDC"/>
    <w:rsid w:val="008031A4"/>
    <w:rsid w:val="008032E2"/>
    <w:rsid w:val="0080453C"/>
    <w:rsid w:val="00804AD6"/>
    <w:rsid w:val="00804DBD"/>
    <w:rsid w:val="00805489"/>
    <w:rsid w:val="00805C5B"/>
    <w:rsid w:val="00805D6F"/>
    <w:rsid w:val="00805DD7"/>
    <w:rsid w:val="00806DE6"/>
    <w:rsid w:val="00806EDC"/>
    <w:rsid w:val="008075F1"/>
    <w:rsid w:val="00807AE5"/>
    <w:rsid w:val="00807B97"/>
    <w:rsid w:val="00807E74"/>
    <w:rsid w:val="008136AE"/>
    <w:rsid w:val="00813F4D"/>
    <w:rsid w:val="00814BB3"/>
    <w:rsid w:val="00815BB2"/>
    <w:rsid w:val="00815EB5"/>
    <w:rsid w:val="00815F8B"/>
    <w:rsid w:val="008166EC"/>
    <w:rsid w:val="008169C3"/>
    <w:rsid w:val="00816E02"/>
    <w:rsid w:val="00817AE5"/>
    <w:rsid w:val="00817B34"/>
    <w:rsid w:val="00817D30"/>
    <w:rsid w:val="00817DFF"/>
    <w:rsid w:val="00820664"/>
    <w:rsid w:val="00821745"/>
    <w:rsid w:val="00821AFF"/>
    <w:rsid w:val="008220EE"/>
    <w:rsid w:val="008223C1"/>
    <w:rsid w:val="00822658"/>
    <w:rsid w:val="008238D8"/>
    <w:rsid w:val="00823E82"/>
    <w:rsid w:val="00823F50"/>
    <w:rsid w:val="008244B8"/>
    <w:rsid w:val="008257F1"/>
    <w:rsid w:val="008258DC"/>
    <w:rsid w:val="0082676B"/>
    <w:rsid w:val="00826AC3"/>
    <w:rsid w:val="00826BC1"/>
    <w:rsid w:val="008271B9"/>
    <w:rsid w:val="0082752F"/>
    <w:rsid w:val="008275FC"/>
    <w:rsid w:val="008278B7"/>
    <w:rsid w:val="00827A59"/>
    <w:rsid w:val="00827DC8"/>
    <w:rsid w:val="00830145"/>
    <w:rsid w:val="00830707"/>
    <w:rsid w:val="00830B71"/>
    <w:rsid w:val="00831AE4"/>
    <w:rsid w:val="00831BA9"/>
    <w:rsid w:val="00831F41"/>
    <w:rsid w:val="00832A47"/>
    <w:rsid w:val="00833E6A"/>
    <w:rsid w:val="008340E9"/>
    <w:rsid w:val="008341E0"/>
    <w:rsid w:val="00834298"/>
    <w:rsid w:val="008342D9"/>
    <w:rsid w:val="008347D0"/>
    <w:rsid w:val="00835022"/>
    <w:rsid w:val="0083520E"/>
    <w:rsid w:val="00836B11"/>
    <w:rsid w:val="00836EF2"/>
    <w:rsid w:val="008376CD"/>
    <w:rsid w:val="00837910"/>
    <w:rsid w:val="00837945"/>
    <w:rsid w:val="00837EA4"/>
    <w:rsid w:val="00837EE8"/>
    <w:rsid w:val="008400F3"/>
    <w:rsid w:val="0084032D"/>
    <w:rsid w:val="008404DA"/>
    <w:rsid w:val="0084093E"/>
    <w:rsid w:val="00840A82"/>
    <w:rsid w:val="00840F3B"/>
    <w:rsid w:val="00840F4F"/>
    <w:rsid w:val="0084153C"/>
    <w:rsid w:val="00841C7A"/>
    <w:rsid w:val="00841C89"/>
    <w:rsid w:val="008425D6"/>
    <w:rsid w:val="00842F92"/>
    <w:rsid w:val="008444A6"/>
    <w:rsid w:val="0084467E"/>
    <w:rsid w:val="00844917"/>
    <w:rsid w:val="00845E21"/>
    <w:rsid w:val="008465A2"/>
    <w:rsid w:val="0084749B"/>
    <w:rsid w:val="0084793B"/>
    <w:rsid w:val="00847A66"/>
    <w:rsid w:val="00847AA9"/>
    <w:rsid w:val="00847FEC"/>
    <w:rsid w:val="00850682"/>
    <w:rsid w:val="00850E4B"/>
    <w:rsid w:val="008515D7"/>
    <w:rsid w:val="0085231F"/>
    <w:rsid w:val="00852A7A"/>
    <w:rsid w:val="00853006"/>
    <w:rsid w:val="0085308E"/>
    <w:rsid w:val="00853636"/>
    <w:rsid w:val="0085380B"/>
    <w:rsid w:val="00853C3C"/>
    <w:rsid w:val="00853C93"/>
    <w:rsid w:val="00853E10"/>
    <w:rsid w:val="00854441"/>
    <w:rsid w:val="00854E6E"/>
    <w:rsid w:val="00855477"/>
    <w:rsid w:val="008554FA"/>
    <w:rsid w:val="00855660"/>
    <w:rsid w:val="0085596A"/>
    <w:rsid w:val="00855E71"/>
    <w:rsid w:val="00856042"/>
    <w:rsid w:val="008568B6"/>
    <w:rsid w:val="00856AEA"/>
    <w:rsid w:val="00856CEC"/>
    <w:rsid w:val="00856EBC"/>
    <w:rsid w:val="008574D9"/>
    <w:rsid w:val="008575B0"/>
    <w:rsid w:val="008578A2"/>
    <w:rsid w:val="008607C9"/>
    <w:rsid w:val="008610B6"/>
    <w:rsid w:val="0086200A"/>
    <w:rsid w:val="00862C25"/>
    <w:rsid w:val="00862DCF"/>
    <w:rsid w:val="0086313D"/>
    <w:rsid w:val="008632D0"/>
    <w:rsid w:val="00863884"/>
    <w:rsid w:val="00863B27"/>
    <w:rsid w:val="00863BF3"/>
    <w:rsid w:val="00863ECC"/>
    <w:rsid w:val="00863EE1"/>
    <w:rsid w:val="00865245"/>
    <w:rsid w:val="0086541E"/>
    <w:rsid w:val="008656E0"/>
    <w:rsid w:val="00865995"/>
    <w:rsid w:val="008659B9"/>
    <w:rsid w:val="00865BEE"/>
    <w:rsid w:val="00866383"/>
    <w:rsid w:val="00867B67"/>
    <w:rsid w:val="00867FCF"/>
    <w:rsid w:val="0087013F"/>
    <w:rsid w:val="0087101F"/>
    <w:rsid w:val="0087172A"/>
    <w:rsid w:val="00871E66"/>
    <w:rsid w:val="00873407"/>
    <w:rsid w:val="008739D9"/>
    <w:rsid w:val="00874298"/>
    <w:rsid w:val="0087437F"/>
    <w:rsid w:val="00874417"/>
    <w:rsid w:val="0087445F"/>
    <w:rsid w:val="00874570"/>
    <w:rsid w:val="008755BC"/>
    <w:rsid w:val="00875633"/>
    <w:rsid w:val="00875B3F"/>
    <w:rsid w:val="00875BE6"/>
    <w:rsid w:val="00875C48"/>
    <w:rsid w:val="00875C7B"/>
    <w:rsid w:val="00875D89"/>
    <w:rsid w:val="00876284"/>
    <w:rsid w:val="008765B8"/>
    <w:rsid w:val="0087665F"/>
    <w:rsid w:val="00876786"/>
    <w:rsid w:val="00876932"/>
    <w:rsid w:val="00876F2A"/>
    <w:rsid w:val="00877081"/>
    <w:rsid w:val="0087713D"/>
    <w:rsid w:val="008773B3"/>
    <w:rsid w:val="00877553"/>
    <w:rsid w:val="00877ADC"/>
    <w:rsid w:val="00877B96"/>
    <w:rsid w:val="0088056C"/>
    <w:rsid w:val="00880BF9"/>
    <w:rsid w:val="00880C07"/>
    <w:rsid w:val="00880E55"/>
    <w:rsid w:val="00880F8A"/>
    <w:rsid w:val="008811AD"/>
    <w:rsid w:val="0088169D"/>
    <w:rsid w:val="00881E37"/>
    <w:rsid w:val="00882173"/>
    <w:rsid w:val="00882491"/>
    <w:rsid w:val="0088279F"/>
    <w:rsid w:val="00882853"/>
    <w:rsid w:val="008828EA"/>
    <w:rsid w:val="00882CED"/>
    <w:rsid w:val="00882EE9"/>
    <w:rsid w:val="0088399C"/>
    <w:rsid w:val="00883A12"/>
    <w:rsid w:val="00884389"/>
    <w:rsid w:val="0088550E"/>
    <w:rsid w:val="00885592"/>
    <w:rsid w:val="00886B0D"/>
    <w:rsid w:val="008902A2"/>
    <w:rsid w:val="00890A3B"/>
    <w:rsid w:val="00890B00"/>
    <w:rsid w:val="00890F34"/>
    <w:rsid w:val="008916AD"/>
    <w:rsid w:val="00891B1C"/>
    <w:rsid w:val="00891F1E"/>
    <w:rsid w:val="00892043"/>
    <w:rsid w:val="008922AD"/>
    <w:rsid w:val="0089249D"/>
    <w:rsid w:val="0089286F"/>
    <w:rsid w:val="00894615"/>
    <w:rsid w:val="00894FE4"/>
    <w:rsid w:val="00895884"/>
    <w:rsid w:val="008967C0"/>
    <w:rsid w:val="008A0C20"/>
    <w:rsid w:val="008A2041"/>
    <w:rsid w:val="008A23F8"/>
    <w:rsid w:val="008A2700"/>
    <w:rsid w:val="008A30CE"/>
    <w:rsid w:val="008A3469"/>
    <w:rsid w:val="008A3674"/>
    <w:rsid w:val="008A37AF"/>
    <w:rsid w:val="008A3AC4"/>
    <w:rsid w:val="008A3CEA"/>
    <w:rsid w:val="008A4022"/>
    <w:rsid w:val="008A4AFF"/>
    <w:rsid w:val="008A553D"/>
    <w:rsid w:val="008A5D6F"/>
    <w:rsid w:val="008A5F97"/>
    <w:rsid w:val="008A6F93"/>
    <w:rsid w:val="008A7DA4"/>
    <w:rsid w:val="008B04FF"/>
    <w:rsid w:val="008B12C1"/>
    <w:rsid w:val="008B1450"/>
    <w:rsid w:val="008B18C9"/>
    <w:rsid w:val="008B2133"/>
    <w:rsid w:val="008B2C2F"/>
    <w:rsid w:val="008B31AD"/>
    <w:rsid w:val="008B39AF"/>
    <w:rsid w:val="008B3A6E"/>
    <w:rsid w:val="008B3C6C"/>
    <w:rsid w:val="008B53CC"/>
    <w:rsid w:val="008B5C17"/>
    <w:rsid w:val="008B5D86"/>
    <w:rsid w:val="008B5F39"/>
    <w:rsid w:val="008B604D"/>
    <w:rsid w:val="008B6230"/>
    <w:rsid w:val="008B678A"/>
    <w:rsid w:val="008B6904"/>
    <w:rsid w:val="008B6B21"/>
    <w:rsid w:val="008B6D07"/>
    <w:rsid w:val="008B7058"/>
    <w:rsid w:val="008B7368"/>
    <w:rsid w:val="008B7C53"/>
    <w:rsid w:val="008C004C"/>
    <w:rsid w:val="008C0115"/>
    <w:rsid w:val="008C0B92"/>
    <w:rsid w:val="008C0D38"/>
    <w:rsid w:val="008C0F08"/>
    <w:rsid w:val="008C1442"/>
    <w:rsid w:val="008C18F8"/>
    <w:rsid w:val="008C19E3"/>
    <w:rsid w:val="008C19E4"/>
    <w:rsid w:val="008C218E"/>
    <w:rsid w:val="008C2CF3"/>
    <w:rsid w:val="008C2F52"/>
    <w:rsid w:val="008C32AD"/>
    <w:rsid w:val="008C396B"/>
    <w:rsid w:val="008C3970"/>
    <w:rsid w:val="008C64E3"/>
    <w:rsid w:val="008C6882"/>
    <w:rsid w:val="008C699C"/>
    <w:rsid w:val="008C6CAF"/>
    <w:rsid w:val="008C6E02"/>
    <w:rsid w:val="008C7AAA"/>
    <w:rsid w:val="008C7B76"/>
    <w:rsid w:val="008C7C8D"/>
    <w:rsid w:val="008D0163"/>
    <w:rsid w:val="008D0398"/>
    <w:rsid w:val="008D053A"/>
    <w:rsid w:val="008D0742"/>
    <w:rsid w:val="008D075B"/>
    <w:rsid w:val="008D1894"/>
    <w:rsid w:val="008D1C97"/>
    <w:rsid w:val="008D1FC1"/>
    <w:rsid w:val="008D24E9"/>
    <w:rsid w:val="008D26EC"/>
    <w:rsid w:val="008D2E9A"/>
    <w:rsid w:val="008D3537"/>
    <w:rsid w:val="008D4F60"/>
    <w:rsid w:val="008D720A"/>
    <w:rsid w:val="008D7939"/>
    <w:rsid w:val="008D799F"/>
    <w:rsid w:val="008D7C05"/>
    <w:rsid w:val="008D7C6A"/>
    <w:rsid w:val="008D7C6D"/>
    <w:rsid w:val="008D7DF3"/>
    <w:rsid w:val="008E00D3"/>
    <w:rsid w:val="008E0767"/>
    <w:rsid w:val="008E0D7A"/>
    <w:rsid w:val="008E14AE"/>
    <w:rsid w:val="008E1F25"/>
    <w:rsid w:val="008E209C"/>
    <w:rsid w:val="008E24A4"/>
    <w:rsid w:val="008E377D"/>
    <w:rsid w:val="008E5057"/>
    <w:rsid w:val="008E5479"/>
    <w:rsid w:val="008E576F"/>
    <w:rsid w:val="008E5812"/>
    <w:rsid w:val="008E5C8E"/>
    <w:rsid w:val="008E5D71"/>
    <w:rsid w:val="008E6195"/>
    <w:rsid w:val="008E61E7"/>
    <w:rsid w:val="008E6483"/>
    <w:rsid w:val="008E651A"/>
    <w:rsid w:val="008E6A27"/>
    <w:rsid w:val="008E6E78"/>
    <w:rsid w:val="008E6F33"/>
    <w:rsid w:val="008E6F50"/>
    <w:rsid w:val="008E716F"/>
    <w:rsid w:val="008E7B5A"/>
    <w:rsid w:val="008E7ECF"/>
    <w:rsid w:val="008F1FD3"/>
    <w:rsid w:val="008F20C1"/>
    <w:rsid w:val="008F23F3"/>
    <w:rsid w:val="008F2534"/>
    <w:rsid w:val="008F2ABA"/>
    <w:rsid w:val="008F2F49"/>
    <w:rsid w:val="008F329A"/>
    <w:rsid w:val="008F3617"/>
    <w:rsid w:val="008F3D3C"/>
    <w:rsid w:val="008F4192"/>
    <w:rsid w:val="008F4BCB"/>
    <w:rsid w:val="008F5746"/>
    <w:rsid w:val="008F5F04"/>
    <w:rsid w:val="008F63DA"/>
    <w:rsid w:val="008F64E2"/>
    <w:rsid w:val="008F6787"/>
    <w:rsid w:val="008F678B"/>
    <w:rsid w:val="008F6A23"/>
    <w:rsid w:val="008F6DE1"/>
    <w:rsid w:val="008F70ED"/>
    <w:rsid w:val="009000F4"/>
    <w:rsid w:val="009004F8"/>
    <w:rsid w:val="00900CC7"/>
    <w:rsid w:val="009015B1"/>
    <w:rsid w:val="00901C12"/>
    <w:rsid w:val="00901DB2"/>
    <w:rsid w:val="00902616"/>
    <w:rsid w:val="00903162"/>
    <w:rsid w:val="00903784"/>
    <w:rsid w:val="0090396F"/>
    <w:rsid w:val="00903BE8"/>
    <w:rsid w:val="00903F5B"/>
    <w:rsid w:val="00904145"/>
    <w:rsid w:val="009044E7"/>
    <w:rsid w:val="0090461F"/>
    <w:rsid w:val="00904AE5"/>
    <w:rsid w:val="00904C1C"/>
    <w:rsid w:val="009051EE"/>
    <w:rsid w:val="00905843"/>
    <w:rsid w:val="009063FE"/>
    <w:rsid w:val="009064A9"/>
    <w:rsid w:val="0090686D"/>
    <w:rsid w:val="00906AEB"/>
    <w:rsid w:val="00906B7D"/>
    <w:rsid w:val="00907218"/>
    <w:rsid w:val="00907341"/>
    <w:rsid w:val="009075F1"/>
    <w:rsid w:val="009110D3"/>
    <w:rsid w:val="00911222"/>
    <w:rsid w:val="00911550"/>
    <w:rsid w:val="009118BA"/>
    <w:rsid w:val="00911DB7"/>
    <w:rsid w:val="00912EE5"/>
    <w:rsid w:val="00912F01"/>
    <w:rsid w:val="00914A5B"/>
    <w:rsid w:val="009156E9"/>
    <w:rsid w:val="009161C2"/>
    <w:rsid w:val="009166B3"/>
    <w:rsid w:val="00916ED2"/>
    <w:rsid w:val="00917C48"/>
    <w:rsid w:val="00920A27"/>
    <w:rsid w:val="009212C6"/>
    <w:rsid w:val="00921837"/>
    <w:rsid w:val="00921B3B"/>
    <w:rsid w:val="00922301"/>
    <w:rsid w:val="0092274F"/>
    <w:rsid w:val="0092283C"/>
    <w:rsid w:val="009232E5"/>
    <w:rsid w:val="00923365"/>
    <w:rsid w:val="009247E8"/>
    <w:rsid w:val="00924AEA"/>
    <w:rsid w:val="00924AFB"/>
    <w:rsid w:val="00925158"/>
    <w:rsid w:val="0092565B"/>
    <w:rsid w:val="00925CE9"/>
    <w:rsid w:val="00926063"/>
    <w:rsid w:val="00926542"/>
    <w:rsid w:val="00926C6D"/>
    <w:rsid w:val="009275D4"/>
    <w:rsid w:val="009276CE"/>
    <w:rsid w:val="009279D0"/>
    <w:rsid w:val="00930249"/>
    <w:rsid w:val="0093035A"/>
    <w:rsid w:val="00930614"/>
    <w:rsid w:val="00930A40"/>
    <w:rsid w:val="00930EA2"/>
    <w:rsid w:val="009310CF"/>
    <w:rsid w:val="00931928"/>
    <w:rsid w:val="00931A6B"/>
    <w:rsid w:val="00931E16"/>
    <w:rsid w:val="00932AB4"/>
    <w:rsid w:val="00932F81"/>
    <w:rsid w:val="00933024"/>
    <w:rsid w:val="00933435"/>
    <w:rsid w:val="00933790"/>
    <w:rsid w:val="009359FA"/>
    <w:rsid w:val="00935C62"/>
    <w:rsid w:val="00936C14"/>
    <w:rsid w:val="009370F0"/>
    <w:rsid w:val="0093735E"/>
    <w:rsid w:val="009377B2"/>
    <w:rsid w:val="00937823"/>
    <w:rsid w:val="00937BF2"/>
    <w:rsid w:val="0094029D"/>
    <w:rsid w:val="00940984"/>
    <w:rsid w:val="00940E13"/>
    <w:rsid w:val="00940E64"/>
    <w:rsid w:val="00941575"/>
    <w:rsid w:val="009427FC"/>
    <w:rsid w:val="009427FD"/>
    <w:rsid w:val="009429E0"/>
    <w:rsid w:val="009429E4"/>
    <w:rsid w:val="009431FB"/>
    <w:rsid w:val="0094392D"/>
    <w:rsid w:val="00944063"/>
    <w:rsid w:val="009440A8"/>
    <w:rsid w:val="00945197"/>
    <w:rsid w:val="009464A5"/>
    <w:rsid w:val="009468EA"/>
    <w:rsid w:val="00946CD6"/>
    <w:rsid w:val="0094701D"/>
    <w:rsid w:val="009474DC"/>
    <w:rsid w:val="0094785A"/>
    <w:rsid w:val="009478DC"/>
    <w:rsid w:val="00947F96"/>
    <w:rsid w:val="00950209"/>
    <w:rsid w:val="00950253"/>
    <w:rsid w:val="009502BD"/>
    <w:rsid w:val="00950713"/>
    <w:rsid w:val="00951452"/>
    <w:rsid w:val="009514CD"/>
    <w:rsid w:val="00951DDE"/>
    <w:rsid w:val="00951EE5"/>
    <w:rsid w:val="009525F5"/>
    <w:rsid w:val="00952AB5"/>
    <w:rsid w:val="00953340"/>
    <w:rsid w:val="00953B85"/>
    <w:rsid w:val="00954991"/>
    <w:rsid w:val="00954AF7"/>
    <w:rsid w:val="00955148"/>
    <w:rsid w:val="00956D3D"/>
    <w:rsid w:val="00957013"/>
    <w:rsid w:val="0095742E"/>
    <w:rsid w:val="0095779A"/>
    <w:rsid w:val="00957826"/>
    <w:rsid w:val="00957950"/>
    <w:rsid w:val="00957AF3"/>
    <w:rsid w:val="009600ED"/>
    <w:rsid w:val="009605E8"/>
    <w:rsid w:val="009606DF"/>
    <w:rsid w:val="00961177"/>
    <w:rsid w:val="0096136E"/>
    <w:rsid w:val="009618C1"/>
    <w:rsid w:val="00961AF2"/>
    <w:rsid w:val="00961E0B"/>
    <w:rsid w:val="00961E1F"/>
    <w:rsid w:val="009622C2"/>
    <w:rsid w:val="00963118"/>
    <w:rsid w:val="009639FF"/>
    <w:rsid w:val="00963ACC"/>
    <w:rsid w:val="00963CAC"/>
    <w:rsid w:val="00963D8B"/>
    <w:rsid w:val="00963F87"/>
    <w:rsid w:val="00964859"/>
    <w:rsid w:val="00966639"/>
    <w:rsid w:val="00966999"/>
    <w:rsid w:val="00966ACD"/>
    <w:rsid w:val="00966EB4"/>
    <w:rsid w:val="0096706C"/>
    <w:rsid w:val="009673FA"/>
    <w:rsid w:val="0096742F"/>
    <w:rsid w:val="00967565"/>
    <w:rsid w:val="00967918"/>
    <w:rsid w:val="00967B93"/>
    <w:rsid w:val="00967F39"/>
    <w:rsid w:val="0097007D"/>
    <w:rsid w:val="0097100D"/>
    <w:rsid w:val="00971333"/>
    <w:rsid w:val="00971423"/>
    <w:rsid w:val="00971B38"/>
    <w:rsid w:val="00971C2C"/>
    <w:rsid w:val="00972D92"/>
    <w:rsid w:val="00972F87"/>
    <w:rsid w:val="00973236"/>
    <w:rsid w:val="0097353A"/>
    <w:rsid w:val="00973577"/>
    <w:rsid w:val="009749C2"/>
    <w:rsid w:val="00974C7D"/>
    <w:rsid w:val="0097506C"/>
    <w:rsid w:val="00975312"/>
    <w:rsid w:val="00975721"/>
    <w:rsid w:val="00975D65"/>
    <w:rsid w:val="00976905"/>
    <w:rsid w:val="00976AD6"/>
    <w:rsid w:val="00976B55"/>
    <w:rsid w:val="00976C3B"/>
    <w:rsid w:val="00977E2A"/>
    <w:rsid w:val="009803C0"/>
    <w:rsid w:val="00980646"/>
    <w:rsid w:val="00980740"/>
    <w:rsid w:val="00981B67"/>
    <w:rsid w:val="00981F3E"/>
    <w:rsid w:val="00982225"/>
    <w:rsid w:val="009822E8"/>
    <w:rsid w:val="00982F6E"/>
    <w:rsid w:val="00983815"/>
    <w:rsid w:val="009846EF"/>
    <w:rsid w:val="00985573"/>
    <w:rsid w:val="00985803"/>
    <w:rsid w:val="00985F1F"/>
    <w:rsid w:val="0098723E"/>
    <w:rsid w:val="009872C0"/>
    <w:rsid w:val="0098733C"/>
    <w:rsid w:val="0099013E"/>
    <w:rsid w:val="009905DF"/>
    <w:rsid w:val="00990B40"/>
    <w:rsid w:val="009911A4"/>
    <w:rsid w:val="00991DBF"/>
    <w:rsid w:val="00993738"/>
    <w:rsid w:val="00993B7F"/>
    <w:rsid w:val="0099417F"/>
    <w:rsid w:val="009945D2"/>
    <w:rsid w:val="00994C6C"/>
    <w:rsid w:val="009952DB"/>
    <w:rsid w:val="00995CEF"/>
    <w:rsid w:val="00996F4A"/>
    <w:rsid w:val="009978F6"/>
    <w:rsid w:val="009A00F3"/>
    <w:rsid w:val="009A0FDF"/>
    <w:rsid w:val="009A1501"/>
    <w:rsid w:val="009A16AA"/>
    <w:rsid w:val="009A2149"/>
    <w:rsid w:val="009A22C2"/>
    <w:rsid w:val="009A266D"/>
    <w:rsid w:val="009A26AF"/>
    <w:rsid w:val="009A2CE1"/>
    <w:rsid w:val="009A30EA"/>
    <w:rsid w:val="009A33F7"/>
    <w:rsid w:val="009A3F41"/>
    <w:rsid w:val="009A47C4"/>
    <w:rsid w:val="009A4D8C"/>
    <w:rsid w:val="009A508B"/>
    <w:rsid w:val="009A5C63"/>
    <w:rsid w:val="009A6A84"/>
    <w:rsid w:val="009A6F5D"/>
    <w:rsid w:val="009A6F63"/>
    <w:rsid w:val="009A7259"/>
    <w:rsid w:val="009A74F5"/>
    <w:rsid w:val="009B0508"/>
    <w:rsid w:val="009B2DE8"/>
    <w:rsid w:val="009B305B"/>
    <w:rsid w:val="009B3536"/>
    <w:rsid w:val="009B3D2D"/>
    <w:rsid w:val="009B405F"/>
    <w:rsid w:val="009B4062"/>
    <w:rsid w:val="009B4187"/>
    <w:rsid w:val="009B4653"/>
    <w:rsid w:val="009B505E"/>
    <w:rsid w:val="009B51D3"/>
    <w:rsid w:val="009B52BB"/>
    <w:rsid w:val="009B59B5"/>
    <w:rsid w:val="009B5A86"/>
    <w:rsid w:val="009B5B13"/>
    <w:rsid w:val="009B62AB"/>
    <w:rsid w:val="009B6736"/>
    <w:rsid w:val="009B6EC9"/>
    <w:rsid w:val="009B716E"/>
    <w:rsid w:val="009B72FA"/>
    <w:rsid w:val="009B7AE4"/>
    <w:rsid w:val="009C0B61"/>
    <w:rsid w:val="009C22F2"/>
    <w:rsid w:val="009C2706"/>
    <w:rsid w:val="009C352F"/>
    <w:rsid w:val="009C3890"/>
    <w:rsid w:val="009C4A8B"/>
    <w:rsid w:val="009C4B84"/>
    <w:rsid w:val="009C58CD"/>
    <w:rsid w:val="009C601F"/>
    <w:rsid w:val="009C625B"/>
    <w:rsid w:val="009C6BD0"/>
    <w:rsid w:val="009C74F4"/>
    <w:rsid w:val="009C7890"/>
    <w:rsid w:val="009C7994"/>
    <w:rsid w:val="009C79B4"/>
    <w:rsid w:val="009D02A4"/>
    <w:rsid w:val="009D0832"/>
    <w:rsid w:val="009D1513"/>
    <w:rsid w:val="009D1FE3"/>
    <w:rsid w:val="009D214D"/>
    <w:rsid w:val="009D2C1B"/>
    <w:rsid w:val="009D3E74"/>
    <w:rsid w:val="009D48B3"/>
    <w:rsid w:val="009D4B12"/>
    <w:rsid w:val="009D4FDF"/>
    <w:rsid w:val="009D53B2"/>
    <w:rsid w:val="009D540F"/>
    <w:rsid w:val="009D5612"/>
    <w:rsid w:val="009D5D1C"/>
    <w:rsid w:val="009D681D"/>
    <w:rsid w:val="009D6D73"/>
    <w:rsid w:val="009D7114"/>
    <w:rsid w:val="009D7340"/>
    <w:rsid w:val="009D7839"/>
    <w:rsid w:val="009D7F34"/>
    <w:rsid w:val="009E05C1"/>
    <w:rsid w:val="009E0B82"/>
    <w:rsid w:val="009E117A"/>
    <w:rsid w:val="009E1E54"/>
    <w:rsid w:val="009E1F2A"/>
    <w:rsid w:val="009E20B6"/>
    <w:rsid w:val="009E2C03"/>
    <w:rsid w:val="009E32A2"/>
    <w:rsid w:val="009E33EE"/>
    <w:rsid w:val="009E3B4A"/>
    <w:rsid w:val="009E3B83"/>
    <w:rsid w:val="009E4173"/>
    <w:rsid w:val="009E4837"/>
    <w:rsid w:val="009E4B47"/>
    <w:rsid w:val="009E4B49"/>
    <w:rsid w:val="009E53FC"/>
    <w:rsid w:val="009E5883"/>
    <w:rsid w:val="009E5A98"/>
    <w:rsid w:val="009E640D"/>
    <w:rsid w:val="009E7D8B"/>
    <w:rsid w:val="009F030E"/>
    <w:rsid w:val="009F065F"/>
    <w:rsid w:val="009F0738"/>
    <w:rsid w:val="009F143C"/>
    <w:rsid w:val="009F1892"/>
    <w:rsid w:val="009F1937"/>
    <w:rsid w:val="009F1F0B"/>
    <w:rsid w:val="009F2071"/>
    <w:rsid w:val="009F2359"/>
    <w:rsid w:val="009F24A4"/>
    <w:rsid w:val="009F2CBF"/>
    <w:rsid w:val="009F4683"/>
    <w:rsid w:val="009F48BB"/>
    <w:rsid w:val="009F5192"/>
    <w:rsid w:val="009F535B"/>
    <w:rsid w:val="009F5D73"/>
    <w:rsid w:val="009F6569"/>
    <w:rsid w:val="009F669E"/>
    <w:rsid w:val="009F6B87"/>
    <w:rsid w:val="009F6CB9"/>
    <w:rsid w:val="009F76DE"/>
    <w:rsid w:val="009F7DEC"/>
    <w:rsid w:val="00A00142"/>
    <w:rsid w:val="00A00F3F"/>
    <w:rsid w:val="00A0224B"/>
    <w:rsid w:val="00A024A3"/>
    <w:rsid w:val="00A0285C"/>
    <w:rsid w:val="00A02ABB"/>
    <w:rsid w:val="00A02F32"/>
    <w:rsid w:val="00A03BF9"/>
    <w:rsid w:val="00A04BF6"/>
    <w:rsid w:val="00A0529B"/>
    <w:rsid w:val="00A055AC"/>
    <w:rsid w:val="00A0569F"/>
    <w:rsid w:val="00A05BF7"/>
    <w:rsid w:val="00A066D7"/>
    <w:rsid w:val="00A06CFB"/>
    <w:rsid w:val="00A075F8"/>
    <w:rsid w:val="00A078A8"/>
    <w:rsid w:val="00A07F10"/>
    <w:rsid w:val="00A100B2"/>
    <w:rsid w:val="00A10155"/>
    <w:rsid w:val="00A1020A"/>
    <w:rsid w:val="00A104AF"/>
    <w:rsid w:val="00A104B0"/>
    <w:rsid w:val="00A113E0"/>
    <w:rsid w:val="00A113E1"/>
    <w:rsid w:val="00A1251F"/>
    <w:rsid w:val="00A12898"/>
    <w:rsid w:val="00A12E4B"/>
    <w:rsid w:val="00A138AF"/>
    <w:rsid w:val="00A1404B"/>
    <w:rsid w:val="00A141C4"/>
    <w:rsid w:val="00A14BA9"/>
    <w:rsid w:val="00A14ED8"/>
    <w:rsid w:val="00A152C7"/>
    <w:rsid w:val="00A1557E"/>
    <w:rsid w:val="00A15856"/>
    <w:rsid w:val="00A15872"/>
    <w:rsid w:val="00A15A2D"/>
    <w:rsid w:val="00A171D0"/>
    <w:rsid w:val="00A17243"/>
    <w:rsid w:val="00A17E65"/>
    <w:rsid w:val="00A216DC"/>
    <w:rsid w:val="00A217F6"/>
    <w:rsid w:val="00A222FE"/>
    <w:rsid w:val="00A234C4"/>
    <w:rsid w:val="00A237F3"/>
    <w:rsid w:val="00A23E9F"/>
    <w:rsid w:val="00A2400E"/>
    <w:rsid w:val="00A2568B"/>
    <w:rsid w:val="00A257F2"/>
    <w:rsid w:val="00A25D5F"/>
    <w:rsid w:val="00A263F2"/>
    <w:rsid w:val="00A26AED"/>
    <w:rsid w:val="00A277D5"/>
    <w:rsid w:val="00A308CE"/>
    <w:rsid w:val="00A310A2"/>
    <w:rsid w:val="00A31209"/>
    <w:rsid w:val="00A3146C"/>
    <w:rsid w:val="00A321EC"/>
    <w:rsid w:val="00A325AE"/>
    <w:rsid w:val="00A3300C"/>
    <w:rsid w:val="00A33636"/>
    <w:rsid w:val="00A336D0"/>
    <w:rsid w:val="00A336DB"/>
    <w:rsid w:val="00A337F6"/>
    <w:rsid w:val="00A34BC5"/>
    <w:rsid w:val="00A34E4F"/>
    <w:rsid w:val="00A351BB"/>
    <w:rsid w:val="00A357F1"/>
    <w:rsid w:val="00A35C2E"/>
    <w:rsid w:val="00A37005"/>
    <w:rsid w:val="00A37A4D"/>
    <w:rsid w:val="00A37F32"/>
    <w:rsid w:val="00A4031C"/>
    <w:rsid w:val="00A405B4"/>
    <w:rsid w:val="00A40F85"/>
    <w:rsid w:val="00A41172"/>
    <w:rsid w:val="00A41475"/>
    <w:rsid w:val="00A42822"/>
    <w:rsid w:val="00A42F1F"/>
    <w:rsid w:val="00A4380E"/>
    <w:rsid w:val="00A43EFD"/>
    <w:rsid w:val="00A44315"/>
    <w:rsid w:val="00A4439F"/>
    <w:rsid w:val="00A4498A"/>
    <w:rsid w:val="00A44DEF"/>
    <w:rsid w:val="00A45711"/>
    <w:rsid w:val="00A45A2E"/>
    <w:rsid w:val="00A45C0F"/>
    <w:rsid w:val="00A4613D"/>
    <w:rsid w:val="00A467B8"/>
    <w:rsid w:val="00A472FD"/>
    <w:rsid w:val="00A47FCB"/>
    <w:rsid w:val="00A502BE"/>
    <w:rsid w:val="00A51352"/>
    <w:rsid w:val="00A513C8"/>
    <w:rsid w:val="00A516E6"/>
    <w:rsid w:val="00A51ABC"/>
    <w:rsid w:val="00A51CF4"/>
    <w:rsid w:val="00A521CE"/>
    <w:rsid w:val="00A5251E"/>
    <w:rsid w:val="00A5297B"/>
    <w:rsid w:val="00A52EC1"/>
    <w:rsid w:val="00A52EFA"/>
    <w:rsid w:val="00A53A72"/>
    <w:rsid w:val="00A53C51"/>
    <w:rsid w:val="00A53DFB"/>
    <w:rsid w:val="00A544ED"/>
    <w:rsid w:val="00A55DF9"/>
    <w:rsid w:val="00A56079"/>
    <w:rsid w:val="00A563ED"/>
    <w:rsid w:val="00A5680C"/>
    <w:rsid w:val="00A56873"/>
    <w:rsid w:val="00A569BF"/>
    <w:rsid w:val="00A5741F"/>
    <w:rsid w:val="00A5762E"/>
    <w:rsid w:val="00A57814"/>
    <w:rsid w:val="00A57A5D"/>
    <w:rsid w:val="00A6014D"/>
    <w:rsid w:val="00A606D4"/>
    <w:rsid w:val="00A60815"/>
    <w:rsid w:val="00A6081E"/>
    <w:rsid w:val="00A60EDA"/>
    <w:rsid w:val="00A61373"/>
    <w:rsid w:val="00A61423"/>
    <w:rsid w:val="00A61A99"/>
    <w:rsid w:val="00A6201B"/>
    <w:rsid w:val="00A62CE5"/>
    <w:rsid w:val="00A63265"/>
    <w:rsid w:val="00A63698"/>
    <w:rsid w:val="00A63725"/>
    <w:rsid w:val="00A6401E"/>
    <w:rsid w:val="00A64826"/>
    <w:rsid w:val="00A64841"/>
    <w:rsid w:val="00A64A46"/>
    <w:rsid w:val="00A64C9B"/>
    <w:rsid w:val="00A64D11"/>
    <w:rsid w:val="00A65282"/>
    <w:rsid w:val="00A65487"/>
    <w:rsid w:val="00A659C7"/>
    <w:rsid w:val="00A66413"/>
    <w:rsid w:val="00A671B8"/>
    <w:rsid w:val="00A67A6F"/>
    <w:rsid w:val="00A67C46"/>
    <w:rsid w:val="00A67D40"/>
    <w:rsid w:val="00A67D58"/>
    <w:rsid w:val="00A67D88"/>
    <w:rsid w:val="00A67FB9"/>
    <w:rsid w:val="00A705FB"/>
    <w:rsid w:val="00A7090E"/>
    <w:rsid w:val="00A71C1A"/>
    <w:rsid w:val="00A71CEB"/>
    <w:rsid w:val="00A72022"/>
    <w:rsid w:val="00A7256C"/>
    <w:rsid w:val="00A72D77"/>
    <w:rsid w:val="00A7302B"/>
    <w:rsid w:val="00A73836"/>
    <w:rsid w:val="00A74D0E"/>
    <w:rsid w:val="00A74EAC"/>
    <w:rsid w:val="00A77FAF"/>
    <w:rsid w:val="00A820FE"/>
    <w:rsid w:val="00A829D2"/>
    <w:rsid w:val="00A82ABF"/>
    <w:rsid w:val="00A82D74"/>
    <w:rsid w:val="00A82EF3"/>
    <w:rsid w:val="00A82F66"/>
    <w:rsid w:val="00A82FF5"/>
    <w:rsid w:val="00A836EE"/>
    <w:rsid w:val="00A8444D"/>
    <w:rsid w:val="00A844DF"/>
    <w:rsid w:val="00A845C7"/>
    <w:rsid w:val="00A84B14"/>
    <w:rsid w:val="00A84F1D"/>
    <w:rsid w:val="00A8553E"/>
    <w:rsid w:val="00A85ABE"/>
    <w:rsid w:val="00A86508"/>
    <w:rsid w:val="00A86BFC"/>
    <w:rsid w:val="00A87407"/>
    <w:rsid w:val="00A8782F"/>
    <w:rsid w:val="00A8787B"/>
    <w:rsid w:val="00A87928"/>
    <w:rsid w:val="00A87C6C"/>
    <w:rsid w:val="00A87CD8"/>
    <w:rsid w:val="00A90023"/>
    <w:rsid w:val="00A9022F"/>
    <w:rsid w:val="00A90D40"/>
    <w:rsid w:val="00A90E26"/>
    <w:rsid w:val="00A910E6"/>
    <w:rsid w:val="00A913AA"/>
    <w:rsid w:val="00A91D03"/>
    <w:rsid w:val="00A92EF8"/>
    <w:rsid w:val="00A933DF"/>
    <w:rsid w:val="00A93BED"/>
    <w:rsid w:val="00A93D93"/>
    <w:rsid w:val="00A94FB3"/>
    <w:rsid w:val="00A95D3B"/>
    <w:rsid w:val="00A96CB1"/>
    <w:rsid w:val="00A97241"/>
    <w:rsid w:val="00A97A5C"/>
    <w:rsid w:val="00A97E94"/>
    <w:rsid w:val="00A97FE1"/>
    <w:rsid w:val="00AA027C"/>
    <w:rsid w:val="00AA0302"/>
    <w:rsid w:val="00AA06C2"/>
    <w:rsid w:val="00AA23A0"/>
    <w:rsid w:val="00AA29E6"/>
    <w:rsid w:val="00AA2AC5"/>
    <w:rsid w:val="00AA3000"/>
    <w:rsid w:val="00AA3342"/>
    <w:rsid w:val="00AA33C0"/>
    <w:rsid w:val="00AA3579"/>
    <w:rsid w:val="00AA3D8B"/>
    <w:rsid w:val="00AA4502"/>
    <w:rsid w:val="00AA49BF"/>
    <w:rsid w:val="00AA4D84"/>
    <w:rsid w:val="00AA5483"/>
    <w:rsid w:val="00AA5665"/>
    <w:rsid w:val="00AA5B99"/>
    <w:rsid w:val="00AA62EE"/>
    <w:rsid w:val="00AA6DD9"/>
    <w:rsid w:val="00AA7369"/>
    <w:rsid w:val="00AA7FE5"/>
    <w:rsid w:val="00AB05F8"/>
    <w:rsid w:val="00AB0B3C"/>
    <w:rsid w:val="00AB0CD8"/>
    <w:rsid w:val="00AB0DED"/>
    <w:rsid w:val="00AB196F"/>
    <w:rsid w:val="00AB2025"/>
    <w:rsid w:val="00AB2048"/>
    <w:rsid w:val="00AB2D8F"/>
    <w:rsid w:val="00AB378A"/>
    <w:rsid w:val="00AB3BFA"/>
    <w:rsid w:val="00AB3FC3"/>
    <w:rsid w:val="00AB4045"/>
    <w:rsid w:val="00AB438E"/>
    <w:rsid w:val="00AB4553"/>
    <w:rsid w:val="00AB5AC7"/>
    <w:rsid w:val="00AB5AFA"/>
    <w:rsid w:val="00AB5C6F"/>
    <w:rsid w:val="00AB60D7"/>
    <w:rsid w:val="00AB67D8"/>
    <w:rsid w:val="00AB6EA9"/>
    <w:rsid w:val="00AB7380"/>
    <w:rsid w:val="00AB7932"/>
    <w:rsid w:val="00AB7D2B"/>
    <w:rsid w:val="00AC05CA"/>
    <w:rsid w:val="00AC0C28"/>
    <w:rsid w:val="00AC0E6C"/>
    <w:rsid w:val="00AC115F"/>
    <w:rsid w:val="00AC1375"/>
    <w:rsid w:val="00AC2666"/>
    <w:rsid w:val="00AC2920"/>
    <w:rsid w:val="00AC30B7"/>
    <w:rsid w:val="00AC30E4"/>
    <w:rsid w:val="00AC31A7"/>
    <w:rsid w:val="00AC3430"/>
    <w:rsid w:val="00AC42C0"/>
    <w:rsid w:val="00AC4B93"/>
    <w:rsid w:val="00AC4C77"/>
    <w:rsid w:val="00AC5423"/>
    <w:rsid w:val="00AC6479"/>
    <w:rsid w:val="00AC6BC1"/>
    <w:rsid w:val="00AC70B3"/>
    <w:rsid w:val="00AC7D44"/>
    <w:rsid w:val="00AD0407"/>
    <w:rsid w:val="00AD11EC"/>
    <w:rsid w:val="00AD12F4"/>
    <w:rsid w:val="00AD1742"/>
    <w:rsid w:val="00AD174A"/>
    <w:rsid w:val="00AD1F02"/>
    <w:rsid w:val="00AD2586"/>
    <w:rsid w:val="00AD297D"/>
    <w:rsid w:val="00AD2F8D"/>
    <w:rsid w:val="00AD4442"/>
    <w:rsid w:val="00AD4561"/>
    <w:rsid w:val="00AD472A"/>
    <w:rsid w:val="00AD5193"/>
    <w:rsid w:val="00AD5304"/>
    <w:rsid w:val="00AD5C03"/>
    <w:rsid w:val="00AD6144"/>
    <w:rsid w:val="00AD66AA"/>
    <w:rsid w:val="00AD6B35"/>
    <w:rsid w:val="00AD7003"/>
    <w:rsid w:val="00AD7223"/>
    <w:rsid w:val="00AD7292"/>
    <w:rsid w:val="00AD7AD5"/>
    <w:rsid w:val="00AE0003"/>
    <w:rsid w:val="00AE01B9"/>
    <w:rsid w:val="00AE111E"/>
    <w:rsid w:val="00AE152E"/>
    <w:rsid w:val="00AE1997"/>
    <w:rsid w:val="00AE19FD"/>
    <w:rsid w:val="00AE1C97"/>
    <w:rsid w:val="00AE1D50"/>
    <w:rsid w:val="00AE1FC9"/>
    <w:rsid w:val="00AE2029"/>
    <w:rsid w:val="00AE2687"/>
    <w:rsid w:val="00AE2B42"/>
    <w:rsid w:val="00AE2C89"/>
    <w:rsid w:val="00AE2F51"/>
    <w:rsid w:val="00AE3146"/>
    <w:rsid w:val="00AE3268"/>
    <w:rsid w:val="00AE35B7"/>
    <w:rsid w:val="00AE39B4"/>
    <w:rsid w:val="00AE48AD"/>
    <w:rsid w:val="00AE4D55"/>
    <w:rsid w:val="00AE4E42"/>
    <w:rsid w:val="00AE50E6"/>
    <w:rsid w:val="00AE5871"/>
    <w:rsid w:val="00AE6064"/>
    <w:rsid w:val="00AE63E5"/>
    <w:rsid w:val="00AE6645"/>
    <w:rsid w:val="00AE7E61"/>
    <w:rsid w:val="00AF03A7"/>
    <w:rsid w:val="00AF067F"/>
    <w:rsid w:val="00AF0810"/>
    <w:rsid w:val="00AF0868"/>
    <w:rsid w:val="00AF119F"/>
    <w:rsid w:val="00AF186B"/>
    <w:rsid w:val="00AF19C6"/>
    <w:rsid w:val="00AF2514"/>
    <w:rsid w:val="00AF2E33"/>
    <w:rsid w:val="00AF32B8"/>
    <w:rsid w:val="00AF345C"/>
    <w:rsid w:val="00AF3839"/>
    <w:rsid w:val="00AF3B1C"/>
    <w:rsid w:val="00AF41A2"/>
    <w:rsid w:val="00AF48FD"/>
    <w:rsid w:val="00AF4B91"/>
    <w:rsid w:val="00AF6659"/>
    <w:rsid w:val="00AF6B4A"/>
    <w:rsid w:val="00AF6E0E"/>
    <w:rsid w:val="00B00218"/>
    <w:rsid w:val="00B00274"/>
    <w:rsid w:val="00B00577"/>
    <w:rsid w:val="00B007AF"/>
    <w:rsid w:val="00B0094B"/>
    <w:rsid w:val="00B00BAB"/>
    <w:rsid w:val="00B02605"/>
    <w:rsid w:val="00B02987"/>
    <w:rsid w:val="00B02C91"/>
    <w:rsid w:val="00B02CDA"/>
    <w:rsid w:val="00B03315"/>
    <w:rsid w:val="00B03F24"/>
    <w:rsid w:val="00B04341"/>
    <w:rsid w:val="00B04E19"/>
    <w:rsid w:val="00B050B2"/>
    <w:rsid w:val="00B052ED"/>
    <w:rsid w:val="00B0552A"/>
    <w:rsid w:val="00B05DEB"/>
    <w:rsid w:val="00B06173"/>
    <w:rsid w:val="00B062AF"/>
    <w:rsid w:val="00B06FB9"/>
    <w:rsid w:val="00B07B97"/>
    <w:rsid w:val="00B07F65"/>
    <w:rsid w:val="00B1038A"/>
    <w:rsid w:val="00B11727"/>
    <w:rsid w:val="00B12365"/>
    <w:rsid w:val="00B12BBF"/>
    <w:rsid w:val="00B12EBC"/>
    <w:rsid w:val="00B13744"/>
    <w:rsid w:val="00B1382C"/>
    <w:rsid w:val="00B14134"/>
    <w:rsid w:val="00B1430F"/>
    <w:rsid w:val="00B14AE8"/>
    <w:rsid w:val="00B153AE"/>
    <w:rsid w:val="00B15F9D"/>
    <w:rsid w:val="00B16255"/>
    <w:rsid w:val="00B16897"/>
    <w:rsid w:val="00B16E12"/>
    <w:rsid w:val="00B170C3"/>
    <w:rsid w:val="00B17C40"/>
    <w:rsid w:val="00B17C8E"/>
    <w:rsid w:val="00B17E48"/>
    <w:rsid w:val="00B20F23"/>
    <w:rsid w:val="00B219C3"/>
    <w:rsid w:val="00B21B10"/>
    <w:rsid w:val="00B21EDF"/>
    <w:rsid w:val="00B22668"/>
    <w:rsid w:val="00B22913"/>
    <w:rsid w:val="00B22B79"/>
    <w:rsid w:val="00B22D36"/>
    <w:rsid w:val="00B233EB"/>
    <w:rsid w:val="00B242D0"/>
    <w:rsid w:val="00B24577"/>
    <w:rsid w:val="00B248C9"/>
    <w:rsid w:val="00B24A12"/>
    <w:rsid w:val="00B24A5C"/>
    <w:rsid w:val="00B24E02"/>
    <w:rsid w:val="00B2594D"/>
    <w:rsid w:val="00B261B5"/>
    <w:rsid w:val="00B26213"/>
    <w:rsid w:val="00B2625C"/>
    <w:rsid w:val="00B26AD1"/>
    <w:rsid w:val="00B26C66"/>
    <w:rsid w:val="00B26E2D"/>
    <w:rsid w:val="00B26FA0"/>
    <w:rsid w:val="00B27911"/>
    <w:rsid w:val="00B300E8"/>
    <w:rsid w:val="00B30371"/>
    <w:rsid w:val="00B309EC"/>
    <w:rsid w:val="00B31778"/>
    <w:rsid w:val="00B3216A"/>
    <w:rsid w:val="00B3291E"/>
    <w:rsid w:val="00B331B8"/>
    <w:rsid w:val="00B339A8"/>
    <w:rsid w:val="00B34FB2"/>
    <w:rsid w:val="00B36520"/>
    <w:rsid w:val="00B365C0"/>
    <w:rsid w:val="00B36B22"/>
    <w:rsid w:val="00B40D8E"/>
    <w:rsid w:val="00B41319"/>
    <w:rsid w:val="00B41511"/>
    <w:rsid w:val="00B41C41"/>
    <w:rsid w:val="00B42422"/>
    <w:rsid w:val="00B4338C"/>
    <w:rsid w:val="00B43DF9"/>
    <w:rsid w:val="00B4426E"/>
    <w:rsid w:val="00B446B2"/>
    <w:rsid w:val="00B44C1D"/>
    <w:rsid w:val="00B44CFC"/>
    <w:rsid w:val="00B452C8"/>
    <w:rsid w:val="00B45E55"/>
    <w:rsid w:val="00B4616A"/>
    <w:rsid w:val="00B46251"/>
    <w:rsid w:val="00B46CEF"/>
    <w:rsid w:val="00B46D05"/>
    <w:rsid w:val="00B46DB6"/>
    <w:rsid w:val="00B4721A"/>
    <w:rsid w:val="00B47E72"/>
    <w:rsid w:val="00B509BB"/>
    <w:rsid w:val="00B50F4E"/>
    <w:rsid w:val="00B52405"/>
    <w:rsid w:val="00B52C43"/>
    <w:rsid w:val="00B52E7D"/>
    <w:rsid w:val="00B53C96"/>
    <w:rsid w:val="00B53F1A"/>
    <w:rsid w:val="00B545B4"/>
    <w:rsid w:val="00B5519F"/>
    <w:rsid w:val="00B55779"/>
    <w:rsid w:val="00B55AFA"/>
    <w:rsid w:val="00B56F85"/>
    <w:rsid w:val="00B578A0"/>
    <w:rsid w:val="00B57BBF"/>
    <w:rsid w:val="00B602D0"/>
    <w:rsid w:val="00B612DA"/>
    <w:rsid w:val="00B61686"/>
    <w:rsid w:val="00B61A02"/>
    <w:rsid w:val="00B61BA7"/>
    <w:rsid w:val="00B62469"/>
    <w:rsid w:val="00B63699"/>
    <w:rsid w:val="00B639C0"/>
    <w:rsid w:val="00B63E69"/>
    <w:rsid w:val="00B645BB"/>
    <w:rsid w:val="00B64B2B"/>
    <w:rsid w:val="00B64F75"/>
    <w:rsid w:val="00B65362"/>
    <w:rsid w:val="00B6549D"/>
    <w:rsid w:val="00B661A1"/>
    <w:rsid w:val="00B665D6"/>
    <w:rsid w:val="00B66A48"/>
    <w:rsid w:val="00B66AED"/>
    <w:rsid w:val="00B67911"/>
    <w:rsid w:val="00B67AFE"/>
    <w:rsid w:val="00B67C4E"/>
    <w:rsid w:val="00B706D7"/>
    <w:rsid w:val="00B70B01"/>
    <w:rsid w:val="00B70F4C"/>
    <w:rsid w:val="00B71296"/>
    <w:rsid w:val="00B713EC"/>
    <w:rsid w:val="00B71576"/>
    <w:rsid w:val="00B716F2"/>
    <w:rsid w:val="00B719A8"/>
    <w:rsid w:val="00B71D8E"/>
    <w:rsid w:val="00B7210C"/>
    <w:rsid w:val="00B723C0"/>
    <w:rsid w:val="00B72C4F"/>
    <w:rsid w:val="00B72EA9"/>
    <w:rsid w:val="00B7362D"/>
    <w:rsid w:val="00B73822"/>
    <w:rsid w:val="00B744B3"/>
    <w:rsid w:val="00B751C9"/>
    <w:rsid w:val="00B753AA"/>
    <w:rsid w:val="00B7547C"/>
    <w:rsid w:val="00B75A5A"/>
    <w:rsid w:val="00B76271"/>
    <w:rsid w:val="00B76454"/>
    <w:rsid w:val="00B764B2"/>
    <w:rsid w:val="00B7687B"/>
    <w:rsid w:val="00B76EB1"/>
    <w:rsid w:val="00B77DFA"/>
    <w:rsid w:val="00B8095E"/>
    <w:rsid w:val="00B81028"/>
    <w:rsid w:val="00B81872"/>
    <w:rsid w:val="00B81DCD"/>
    <w:rsid w:val="00B82D5E"/>
    <w:rsid w:val="00B833C0"/>
    <w:rsid w:val="00B8353F"/>
    <w:rsid w:val="00B83C4F"/>
    <w:rsid w:val="00B841DA"/>
    <w:rsid w:val="00B84550"/>
    <w:rsid w:val="00B846A8"/>
    <w:rsid w:val="00B84A3E"/>
    <w:rsid w:val="00B84CB3"/>
    <w:rsid w:val="00B84CE1"/>
    <w:rsid w:val="00B84EC0"/>
    <w:rsid w:val="00B8595E"/>
    <w:rsid w:val="00B85CD5"/>
    <w:rsid w:val="00B8722B"/>
    <w:rsid w:val="00B90985"/>
    <w:rsid w:val="00B909BC"/>
    <w:rsid w:val="00B91471"/>
    <w:rsid w:val="00B91B52"/>
    <w:rsid w:val="00B91CB6"/>
    <w:rsid w:val="00B92098"/>
    <w:rsid w:val="00B92404"/>
    <w:rsid w:val="00B9264D"/>
    <w:rsid w:val="00B92927"/>
    <w:rsid w:val="00B92B08"/>
    <w:rsid w:val="00B92B21"/>
    <w:rsid w:val="00B93528"/>
    <w:rsid w:val="00B941FD"/>
    <w:rsid w:val="00B946D0"/>
    <w:rsid w:val="00B954A5"/>
    <w:rsid w:val="00B954D8"/>
    <w:rsid w:val="00B95511"/>
    <w:rsid w:val="00B95528"/>
    <w:rsid w:val="00B95779"/>
    <w:rsid w:val="00B9585E"/>
    <w:rsid w:val="00B95BA0"/>
    <w:rsid w:val="00B95BD4"/>
    <w:rsid w:val="00B96552"/>
    <w:rsid w:val="00B96660"/>
    <w:rsid w:val="00B9735B"/>
    <w:rsid w:val="00B97652"/>
    <w:rsid w:val="00BA0D5C"/>
    <w:rsid w:val="00BA0DBD"/>
    <w:rsid w:val="00BA0DCE"/>
    <w:rsid w:val="00BA0ED6"/>
    <w:rsid w:val="00BA1155"/>
    <w:rsid w:val="00BA1A77"/>
    <w:rsid w:val="00BA331C"/>
    <w:rsid w:val="00BA3EA7"/>
    <w:rsid w:val="00BA42BC"/>
    <w:rsid w:val="00BA48C9"/>
    <w:rsid w:val="00BA5AB6"/>
    <w:rsid w:val="00BA6315"/>
    <w:rsid w:val="00BA6464"/>
    <w:rsid w:val="00BA66BC"/>
    <w:rsid w:val="00BA6700"/>
    <w:rsid w:val="00BA6EA9"/>
    <w:rsid w:val="00BA7329"/>
    <w:rsid w:val="00BA74AB"/>
    <w:rsid w:val="00BA7BF6"/>
    <w:rsid w:val="00BA7DDC"/>
    <w:rsid w:val="00BA7E33"/>
    <w:rsid w:val="00BA7F6D"/>
    <w:rsid w:val="00BB0149"/>
    <w:rsid w:val="00BB1746"/>
    <w:rsid w:val="00BB2043"/>
    <w:rsid w:val="00BB211B"/>
    <w:rsid w:val="00BB220E"/>
    <w:rsid w:val="00BB248F"/>
    <w:rsid w:val="00BB28A3"/>
    <w:rsid w:val="00BB29FD"/>
    <w:rsid w:val="00BB364F"/>
    <w:rsid w:val="00BB3AA9"/>
    <w:rsid w:val="00BB4DB1"/>
    <w:rsid w:val="00BB5226"/>
    <w:rsid w:val="00BB6103"/>
    <w:rsid w:val="00BB65C2"/>
    <w:rsid w:val="00BC09E3"/>
    <w:rsid w:val="00BC0C20"/>
    <w:rsid w:val="00BC119B"/>
    <w:rsid w:val="00BC16CC"/>
    <w:rsid w:val="00BC21BC"/>
    <w:rsid w:val="00BC227D"/>
    <w:rsid w:val="00BC2645"/>
    <w:rsid w:val="00BC267F"/>
    <w:rsid w:val="00BC2739"/>
    <w:rsid w:val="00BC2756"/>
    <w:rsid w:val="00BC276F"/>
    <w:rsid w:val="00BC2EF4"/>
    <w:rsid w:val="00BC3674"/>
    <w:rsid w:val="00BC371C"/>
    <w:rsid w:val="00BC3A35"/>
    <w:rsid w:val="00BC539D"/>
    <w:rsid w:val="00BC5578"/>
    <w:rsid w:val="00BC6005"/>
    <w:rsid w:val="00BC6BB5"/>
    <w:rsid w:val="00BC78F9"/>
    <w:rsid w:val="00BC7CDC"/>
    <w:rsid w:val="00BC7E43"/>
    <w:rsid w:val="00BD05F4"/>
    <w:rsid w:val="00BD0673"/>
    <w:rsid w:val="00BD0852"/>
    <w:rsid w:val="00BD141A"/>
    <w:rsid w:val="00BD14FA"/>
    <w:rsid w:val="00BD1D9E"/>
    <w:rsid w:val="00BD1F23"/>
    <w:rsid w:val="00BD2B6C"/>
    <w:rsid w:val="00BD3782"/>
    <w:rsid w:val="00BD41B5"/>
    <w:rsid w:val="00BD4A7D"/>
    <w:rsid w:val="00BD4C7F"/>
    <w:rsid w:val="00BD5347"/>
    <w:rsid w:val="00BD5934"/>
    <w:rsid w:val="00BD63DB"/>
    <w:rsid w:val="00BD6458"/>
    <w:rsid w:val="00BD6EF6"/>
    <w:rsid w:val="00BD76BC"/>
    <w:rsid w:val="00BE02DC"/>
    <w:rsid w:val="00BE0656"/>
    <w:rsid w:val="00BE11E7"/>
    <w:rsid w:val="00BE1B4C"/>
    <w:rsid w:val="00BE1C5E"/>
    <w:rsid w:val="00BE1E01"/>
    <w:rsid w:val="00BE1F25"/>
    <w:rsid w:val="00BE20C4"/>
    <w:rsid w:val="00BE28FA"/>
    <w:rsid w:val="00BE4369"/>
    <w:rsid w:val="00BE55BB"/>
    <w:rsid w:val="00BE781A"/>
    <w:rsid w:val="00BF082A"/>
    <w:rsid w:val="00BF0C79"/>
    <w:rsid w:val="00BF0C83"/>
    <w:rsid w:val="00BF0FD3"/>
    <w:rsid w:val="00BF1E16"/>
    <w:rsid w:val="00BF1FAF"/>
    <w:rsid w:val="00BF2D12"/>
    <w:rsid w:val="00BF2FA5"/>
    <w:rsid w:val="00BF3CFF"/>
    <w:rsid w:val="00BF437F"/>
    <w:rsid w:val="00BF4603"/>
    <w:rsid w:val="00BF4859"/>
    <w:rsid w:val="00BF4A6A"/>
    <w:rsid w:val="00BF516E"/>
    <w:rsid w:val="00BF5D55"/>
    <w:rsid w:val="00BF640B"/>
    <w:rsid w:val="00BF6501"/>
    <w:rsid w:val="00BF6B98"/>
    <w:rsid w:val="00BF780C"/>
    <w:rsid w:val="00BF7813"/>
    <w:rsid w:val="00C00109"/>
    <w:rsid w:val="00C00BA8"/>
    <w:rsid w:val="00C01278"/>
    <w:rsid w:val="00C01624"/>
    <w:rsid w:val="00C01A7F"/>
    <w:rsid w:val="00C02519"/>
    <w:rsid w:val="00C02745"/>
    <w:rsid w:val="00C02E1C"/>
    <w:rsid w:val="00C03F65"/>
    <w:rsid w:val="00C04352"/>
    <w:rsid w:val="00C04BAA"/>
    <w:rsid w:val="00C0524E"/>
    <w:rsid w:val="00C0588A"/>
    <w:rsid w:val="00C05D43"/>
    <w:rsid w:val="00C06DAA"/>
    <w:rsid w:val="00C06DFD"/>
    <w:rsid w:val="00C07247"/>
    <w:rsid w:val="00C07532"/>
    <w:rsid w:val="00C07592"/>
    <w:rsid w:val="00C07757"/>
    <w:rsid w:val="00C079B7"/>
    <w:rsid w:val="00C100E0"/>
    <w:rsid w:val="00C10103"/>
    <w:rsid w:val="00C10252"/>
    <w:rsid w:val="00C11B1F"/>
    <w:rsid w:val="00C121A9"/>
    <w:rsid w:val="00C12261"/>
    <w:rsid w:val="00C13686"/>
    <w:rsid w:val="00C13AAE"/>
    <w:rsid w:val="00C13AB1"/>
    <w:rsid w:val="00C13FC9"/>
    <w:rsid w:val="00C1403B"/>
    <w:rsid w:val="00C1461B"/>
    <w:rsid w:val="00C1657E"/>
    <w:rsid w:val="00C1676C"/>
    <w:rsid w:val="00C167BE"/>
    <w:rsid w:val="00C16E46"/>
    <w:rsid w:val="00C17025"/>
    <w:rsid w:val="00C20188"/>
    <w:rsid w:val="00C21421"/>
    <w:rsid w:val="00C21673"/>
    <w:rsid w:val="00C21753"/>
    <w:rsid w:val="00C218CF"/>
    <w:rsid w:val="00C21A02"/>
    <w:rsid w:val="00C22433"/>
    <w:rsid w:val="00C2251E"/>
    <w:rsid w:val="00C22B5C"/>
    <w:rsid w:val="00C24437"/>
    <w:rsid w:val="00C25785"/>
    <w:rsid w:val="00C257FC"/>
    <w:rsid w:val="00C25FCC"/>
    <w:rsid w:val="00C26DDD"/>
    <w:rsid w:val="00C2709E"/>
    <w:rsid w:val="00C27661"/>
    <w:rsid w:val="00C27697"/>
    <w:rsid w:val="00C2770A"/>
    <w:rsid w:val="00C27DBA"/>
    <w:rsid w:val="00C302C6"/>
    <w:rsid w:val="00C30484"/>
    <w:rsid w:val="00C30E65"/>
    <w:rsid w:val="00C30F6A"/>
    <w:rsid w:val="00C319FF"/>
    <w:rsid w:val="00C32B93"/>
    <w:rsid w:val="00C32F0E"/>
    <w:rsid w:val="00C3334F"/>
    <w:rsid w:val="00C3357D"/>
    <w:rsid w:val="00C3362F"/>
    <w:rsid w:val="00C33D07"/>
    <w:rsid w:val="00C34309"/>
    <w:rsid w:val="00C349F8"/>
    <w:rsid w:val="00C34A18"/>
    <w:rsid w:val="00C34D47"/>
    <w:rsid w:val="00C34FE9"/>
    <w:rsid w:val="00C3519A"/>
    <w:rsid w:val="00C36654"/>
    <w:rsid w:val="00C36705"/>
    <w:rsid w:val="00C36C22"/>
    <w:rsid w:val="00C36FD1"/>
    <w:rsid w:val="00C371CD"/>
    <w:rsid w:val="00C37316"/>
    <w:rsid w:val="00C376C8"/>
    <w:rsid w:val="00C37A20"/>
    <w:rsid w:val="00C407B6"/>
    <w:rsid w:val="00C40E45"/>
    <w:rsid w:val="00C4282F"/>
    <w:rsid w:val="00C428F7"/>
    <w:rsid w:val="00C42A56"/>
    <w:rsid w:val="00C42C4F"/>
    <w:rsid w:val="00C43751"/>
    <w:rsid w:val="00C446E4"/>
    <w:rsid w:val="00C44A75"/>
    <w:rsid w:val="00C45851"/>
    <w:rsid w:val="00C45901"/>
    <w:rsid w:val="00C460CF"/>
    <w:rsid w:val="00C46492"/>
    <w:rsid w:val="00C46613"/>
    <w:rsid w:val="00C4698A"/>
    <w:rsid w:val="00C46D39"/>
    <w:rsid w:val="00C471D0"/>
    <w:rsid w:val="00C50BBB"/>
    <w:rsid w:val="00C51852"/>
    <w:rsid w:val="00C51D7E"/>
    <w:rsid w:val="00C52E86"/>
    <w:rsid w:val="00C54A4F"/>
    <w:rsid w:val="00C54BEF"/>
    <w:rsid w:val="00C550EF"/>
    <w:rsid w:val="00C55EEF"/>
    <w:rsid w:val="00C562F6"/>
    <w:rsid w:val="00C56330"/>
    <w:rsid w:val="00C56422"/>
    <w:rsid w:val="00C57CE6"/>
    <w:rsid w:val="00C605E8"/>
    <w:rsid w:val="00C60954"/>
    <w:rsid w:val="00C60AD2"/>
    <w:rsid w:val="00C62105"/>
    <w:rsid w:val="00C62969"/>
    <w:rsid w:val="00C62C92"/>
    <w:rsid w:val="00C62D2B"/>
    <w:rsid w:val="00C62D46"/>
    <w:rsid w:val="00C62E9E"/>
    <w:rsid w:val="00C63003"/>
    <w:rsid w:val="00C6330F"/>
    <w:rsid w:val="00C63C1B"/>
    <w:rsid w:val="00C64B9A"/>
    <w:rsid w:val="00C64BB6"/>
    <w:rsid w:val="00C64C62"/>
    <w:rsid w:val="00C653BC"/>
    <w:rsid w:val="00C65BD5"/>
    <w:rsid w:val="00C65C68"/>
    <w:rsid w:val="00C66073"/>
    <w:rsid w:val="00C674E5"/>
    <w:rsid w:val="00C70334"/>
    <w:rsid w:val="00C70804"/>
    <w:rsid w:val="00C7090C"/>
    <w:rsid w:val="00C70E64"/>
    <w:rsid w:val="00C70EF2"/>
    <w:rsid w:val="00C71CD8"/>
    <w:rsid w:val="00C72E3D"/>
    <w:rsid w:val="00C72F6D"/>
    <w:rsid w:val="00C738CB"/>
    <w:rsid w:val="00C740F6"/>
    <w:rsid w:val="00C74148"/>
    <w:rsid w:val="00C741A7"/>
    <w:rsid w:val="00C7457A"/>
    <w:rsid w:val="00C745EF"/>
    <w:rsid w:val="00C748F2"/>
    <w:rsid w:val="00C74AF4"/>
    <w:rsid w:val="00C74BBA"/>
    <w:rsid w:val="00C75C13"/>
    <w:rsid w:val="00C75E7E"/>
    <w:rsid w:val="00C76C36"/>
    <w:rsid w:val="00C76C5E"/>
    <w:rsid w:val="00C76D9A"/>
    <w:rsid w:val="00C77948"/>
    <w:rsid w:val="00C77A7E"/>
    <w:rsid w:val="00C80029"/>
    <w:rsid w:val="00C807D0"/>
    <w:rsid w:val="00C80807"/>
    <w:rsid w:val="00C80E1B"/>
    <w:rsid w:val="00C80F49"/>
    <w:rsid w:val="00C815F1"/>
    <w:rsid w:val="00C81609"/>
    <w:rsid w:val="00C81D02"/>
    <w:rsid w:val="00C81E82"/>
    <w:rsid w:val="00C81F17"/>
    <w:rsid w:val="00C825C9"/>
    <w:rsid w:val="00C82E83"/>
    <w:rsid w:val="00C8368F"/>
    <w:rsid w:val="00C83A87"/>
    <w:rsid w:val="00C847AD"/>
    <w:rsid w:val="00C84A45"/>
    <w:rsid w:val="00C85026"/>
    <w:rsid w:val="00C851C4"/>
    <w:rsid w:val="00C8562A"/>
    <w:rsid w:val="00C8576A"/>
    <w:rsid w:val="00C85ACC"/>
    <w:rsid w:val="00C85D97"/>
    <w:rsid w:val="00C86381"/>
    <w:rsid w:val="00C867B2"/>
    <w:rsid w:val="00C86A7C"/>
    <w:rsid w:val="00C86B2C"/>
    <w:rsid w:val="00C87166"/>
    <w:rsid w:val="00C87379"/>
    <w:rsid w:val="00C87C79"/>
    <w:rsid w:val="00C87DE7"/>
    <w:rsid w:val="00C903CB"/>
    <w:rsid w:val="00C90438"/>
    <w:rsid w:val="00C90B7F"/>
    <w:rsid w:val="00C90F1A"/>
    <w:rsid w:val="00C91393"/>
    <w:rsid w:val="00C91652"/>
    <w:rsid w:val="00C91CED"/>
    <w:rsid w:val="00C91DC4"/>
    <w:rsid w:val="00C922DC"/>
    <w:rsid w:val="00C931C2"/>
    <w:rsid w:val="00C93A5A"/>
    <w:rsid w:val="00C93D44"/>
    <w:rsid w:val="00C947FC"/>
    <w:rsid w:val="00C948AB"/>
    <w:rsid w:val="00C94912"/>
    <w:rsid w:val="00C94953"/>
    <w:rsid w:val="00C95040"/>
    <w:rsid w:val="00C95A43"/>
    <w:rsid w:val="00C96249"/>
    <w:rsid w:val="00C9659B"/>
    <w:rsid w:val="00C971B5"/>
    <w:rsid w:val="00C977C9"/>
    <w:rsid w:val="00C978E8"/>
    <w:rsid w:val="00C97DDF"/>
    <w:rsid w:val="00CA0691"/>
    <w:rsid w:val="00CA1060"/>
    <w:rsid w:val="00CA1190"/>
    <w:rsid w:val="00CA2CC7"/>
    <w:rsid w:val="00CA35CD"/>
    <w:rsid w:val="00CA3891"/>
    <w:rsid w:val="00CA38DD"/>
    <w:rsid w:val="00CA424D"/>
    <w:rsid w:val="00CA436A"/>
    <w:rsid w:val="00CA464E"/>
    <w:rsid w:val="00CA5264"/>
    <w:rsid w:val="00CA571C"/>
    <w:rsid w:val="00CA57F4"/>
    <w:rsid w:val="00CA57FB"/>
    <w:rsid w:val="00CA59D5"/>
    <w:rsid w:val="00CA6396"/>
    <w:rsid w:val="00CA66EF"/>
    <w:rsid w:val="00CA725E"/>
    <w:rsid w:val="00CA7B02"/>
    <w:rsid w:val="00CB0796"/>
    <w:rsid w:val="00CB07FB"/>
    <w:rsid w:val="00CB0887"/>
    <w:rsid w:val="00CB0F27"/>
    <w:rsid w:val="00CB1441"/>
    <w:rsid w:val="00CB17AC"/>
    <w:rsid w:val="00CB1851"/>
    <w:rsid w:val="00CB1BAB"/>
    <w:rsid w:val="00CB2376"/>
    <w:rsid w:val="00CB273D"/>
    <w:rsid w:val="00CB3694"/>
    <w:rsid w:val="00CB3AB7"/>
    <w:rsid w:val="00CB3BF7"/>
    <w:rsid w:val="00CB5448"/>
    <w:rsid w:val="00CB54DA"/>
    <w:rsid w:val="00CB5A8A"/>
    <w:rsid w:val="00CB5C8F"/>
    <w:rsid w:val="00CB5CB4"/>
    <w:rsid w:val="00CB6475"/>
    <w:rsid w:val="00CB663D"/>
    <w:rsid w:val="00CB6AA5"/>
    <w:rsid w:val="00CB71B4"/>
    <w:rsid w:val="00CB7257"/>
    <w:rsid w:val="00CC04E2"/>
    <w:rsid w:val="00CC0994"/>
    <w:rsid w:val="00CC0CF0"/>
    <w:rsid w:val="00CC0F9B"/>
    <w:rsid w:val="00CC10E2"/>
    <w:rsid w:val="00CC13BD"/>
    <w:rsid w:val="00CC1AB2"/>
    <w:rsid w:val="00CC1AC7"/>
    <w:rsid w:val="00CC1AF5"/>
    <w:rsid w:val="00CC1B16"/>
    <w:rsid w:val="00CC2058"/>
    <w:rsid w:val="00CC2061"/>
    <w:rsid w:val="00CC2BC4"/>
    <w:rsid w:val="00CC2E12"/>
    <w:rsid w:val="00CC3AA1"/>
    <w:rsid w:val="00CC43BB"/>
    <w:rsid w:val="00CC4486"/>
    <w:rsid w:val="00CC4532"/>
    <w:rsid w:val="00CC47B5"/>
    <w:rsid w:val="00CC5472"/>
    <w:rsid w:val="00CC5697"/>
    <w:rsid w:val="00CC5B29"/>
    <w:rsid w:val="00CC5F86"/>
    <w:rsid w:val="00CC6176"/>
    <w:rsid w:val="00CC6E22"/>
    <w:rsid w:val="00CC6F90"/>
    <w:rsid w:val="00CC7151"/>
    <w:rsid w:val="00CC7677"/>
    <w:rsid w:val="00CC779D"/>
    <w:rsid w:val="00CC78FF"/>
    <w:rsid w:val="00CC7C0E"/>
    <w:rsid w:val="00CD0FBF"/>
    <w:rsid w:val="00CD16D2"/>
    <w:rsid w:val="00CD1A5D"/>
    <w:rsid w:val="00CD1D67"/>
    <w:rsid w:val="00CD32AD"/>
    <w:rsid w:val="00CD3644"/>
    <w:rsid w:val="00CD3C0C"/>
    <w:rsid w:val="00CD3C1D"/>
    <w:rsid w:val="00CD40A9"/>
    <w:rsid w:val="00CD48BA"/>
    <w:rsid w:val="00CD50A4"/>
    <w:rsid w:val="00CD55E5"/>
    <w:rsid w:val="00CD56EC"/>
    <w:rsid w:val="00CD6196"/>
    <w:rsid w:val="00CD61FF"/>
    <w:rsid w:val="00CD7580"/>
    <w:rsid w:val="00CE0DB4"/>
    <w:rsid w:val="00CE0F13"/>
    <w:rsid w:val="00CE10D4"/>
    <w:rsid w:val="00CE1C2D"/>
    <w:rsid w:val="00CE234C"/>
    <w:rsid w:val="00CE251C"/>
    <w:rsid w:val="00CE2C40"/>
    <w:rsid w:val="00CE2E75"/>
    <w:rsid w:val="00CE3864"/>
    <w:rsid w:val="00CE3A3F"/>
    <w:rsid w:val="00CE4252"/>
    <w:rsid w:val="00CE4905"/>
    <w:rsid w:val="00CE4C0C"/>
    <w:rsid w:val="00CE512B"/>
    <w:rsid w:val="00CE5375"/>
    <w:rsid w:val="00CE556A"/>
    <w:rsid w:val="00CE5AA6"/>
    <w:rsid w:val="00CE5CEE"/>
    <w:rsid w:val="00CE663E"/>
    <w:rsid w:val="00CE6C8F"/>
    <w:rsid w:val="00CE70C3"/>
    <w:rsid w:val="00CE757E"/>
    <w:rsid w:val="00CF0BEB"/>
    <w:rsid w:val="00CF110D"/>
    <w:rsid w:val="00CF1283"/>
    <w:rsid w:val="00CF26F1"/>
    <w:rsid w:val="00CF3739"/>
    <w:rsid w:val="00CF4241"/>
    <w:rsid w:val="00CF4309"/>
    <w:rsid w:val="00CF466D"/>
    <w:rsid w:val="00CF49E8"/>
    <w:rsid w:val="00CF4F9D"/>
    <w:rsid w:val="00CF6307"/>
    <w:rsid w:val="00CF68ED"/>
    <w:rsid w:val="00CF6C4C"/>
    <w:rsid w:val="00CF6E05"/>
    <w:rsid w:val="00CF7C07"/>
    <w:rsid w:val="00CF7D91"/>
    <w:rsid w:val="00CF7EEF"/>
    <w:rsid w:val="00D00837"/>
    <w:rsid w:val="00D013F7"/>
    <w:rsid w:val="00D01585"/>
    <w:rsid w:val="00D016EF"/>
    <w:rsid w:val="00D01C90"/>
    <w:rsid w:val="00D02257"/>
    <w:rsid w:val="00D02259"/>
    <w:rsid w:val="00D026BD"/>
    <w:rsid w:val="00D0280F"/>
    <w:rsid w:val="00D02B25"/>
    <w:rsid w:val="00D02E7A"/>
    <w:rsid w:val="00D03B52"/>
    <w:rsid w:val="00D04363"/>
    <w:rsid w:val="00D04569"/>
    <w:rsid w:val="00D045E4"/>
    <w:rsid w:val="00D04AE1"/>
    <w:rsid w:val="00D0508C"/>
    <w:rsid w:val="00D051CB"/>
    <w:rsid w:val="00D0660B"/>
    <w:rsid w:val="00D06B2D"/>
    <w:rsid w:val="00D06EC4"/>
    <w:rsid w:val="00D06F42"/>
    <w:rsid w:val="00D07103"/>
    <w:rsid w:val="00D07C66"/>
    <w:rsid w:val="00D108D3"/>
    <w:rsid w:val="00D10A69"/>
    <w:rsid w:val="00D11222"/>
    <w:rsid w:val="00D13756"/>
    <w:rsid w:val="00D13888"/>
    <w:rsid w:val="00D15C3E"/>
    <w:rsid w:val="00D16175"/>
    <w:rsid w:val="00D161EC"/>
    <w:rsid w:val="00D164A0"/>
    <w:rsid w:val="00D16C4B"/>
    <w:rsid w:val="00D16DCE"/>
    <w:rsid w:val="00D202FA"/>
    <w:rsid w:val="00D206DD"/>
    <w:rsid w:val="00D20AAF"/>
    <w:rsid w:val="00D20CB6"/>
    <w:rsid w:val="00D20D48"/>
    <w:rsid w:val="00D21470"/>
    <w:rsid w:val="00D2152F"/>
    <w:rsid w:val="00D21BEF"/>
    <w:rsid w:val="00D21D1C"/>
    <w:rsid w:val="00D22411"/>
    <w:rsid w:val="00D22554"/>
    <w:rsid w:val="00D227B6"/>
    <w:rsid w:val="00D228DA"/>
    <w:rsid w:val="00D22C3E"/>
    <w:rsid w:val="00D22E8A"/>
    <w:rsid w:val="00D22F4E"/>
    <w:rsid w:val="00D23112"/>
    <w:rsid w:val="00D2399A"/>
    <w:rsid w:val="00D240A7"/>
    <w:rsid w:val="00D2471F"/>
    <w:rsid w:val="00D2473B"/>
    <w:rsid w:val="00D2488F"/>
    <w:rsid w:val="00D257C4"/>
    <w:rsid w:val="00D25BF6"/>
    <w:rsid w:val="00D26236"/>
    <w:rsid w:val="00D26792"/>
    <w:rsid w:val="00D27941"/>
    <w:rsid w:val="00D279E3"/>
    <w:rsid w:val="00D27EBF"/>
    <w:rsid w:val="00D27ED7"/>
    <w:rsid w:val="00D30F95"/>
    <w:rsid w:val="00D31064"/>
    <w:rsid w:val="00D31308"/>
    <w:rsid w:val="00D315A7"/>
    <w:rsid w:val="00D31F07"/>
    <w:rsid w:val="00D31FF3"/>
    <w:rsid w:val="00D32108"/>
    <w:rsid w:val="00D324B4"/>
    <w:rsid w:val="00D32798"/>
    <w:rsid w:val="00D32E59"/>
    <w:rsid w:val="00D33E76"/>
    <w:rsid w:val="00D3403C"/>
    <w:rsid w:val="00D34083"/>
    <w:rsid w:val="00D34373"/>
    <w:rsid w:val="00D34B9D"/>
    <w:rsid w:val="00D3525E"/>
    <w:rsid w:val="00D35317"/>
    <w:rsid w:val="00D35815"/>
    <w:rsid w:val="00D358B1"/>
    <w:rsid w:val="00D363DD"/>
    <w:rsid w:val="00D3648B"/>
    <w:rsid w:val="00D3655F"/>
    <w:rsid w:val="00D3682B"/>
    <w:rsid w:val="00D36901"/>
    <w:rsid w:val="00D36B80"/>
    <w:rsid w:val="00D36BC7"/>
    <w:rsid w:val="00D371A4"/>
    <w:rsid w:val="00D37207"/>
    <w:rsid w:val="00D37257"/>
    <w:rsid w:val="00D37B64"/>
    <w:rsid w:val="00D37EC5"/>
    <w:rsid w:val="00D40B40"/>
    <w:rsid w:val="00D40D32"/>
    <w:rsid w:val="00D40E25"/>
    <w:rsid w:val="00D411B8"/>
    <w:rsid w:val="00D414A9"/>
    <w:rsid w:val="00D416D3"/>
    <w:rsid w:val="00D417B1"/>
    <w:rsid w:val="00D41AA9"/>
    <w:rsid w:val="00D4298C"/>
    <w:rsid w:val="00D4415F"/>
    <w:rsid w:val="00D44A60"/>
    <w:rsid w:val="00D473A0"/>
    <w:rsid w:val="00D47411"/>
    <w:rsid w:val="00D47554"/>
    <w:rsid w:val="00D47698"/>
    <w:rsid w:val="00D504D4"/>
    <w:rsid w:val="00D51135"/>
    <w:rsid w:val="00D5128C"/>
    <w:rsid w:val="00D515E2"/>
    <w:rsid w:val="00D51F85"/>
    <w:rsid w:val="00D51F87"/>
    <w:rsid w:val="00D522A2"/>
    <w:rsid w:val="00D52EC5"/>
    <w:rsid w:val="00D530ED"/>
    <w:rsid w:val="00D532BF"/>
    <w:rsid w:val="00D533C1"/>
    <w:rsid w:val="00D53533"/>
    <w:rsid w:val="00D53537"/>
    <w:rsid w:val="00D53780"/>
    <w:rsid w:val="00D54731"/>
    <w:rsid w:val="00D547EE"/>
    <w:rsid w:val="00D551A0"/>
    <w:rsid w:val="00D55AF2"/>
    <w:rsid w:val="00D562CD"/>
    <w:rsid w:val="00D56C4B"/>
    <w:rsid w:val="00D60BFF"/>
    <w:rsid w:val="00D60F85"/>
    <w:rsid w:val="00D615DE"/>
    <w:rsid w:val="00D62A80"/>
    <w:rsid w:val="00D62EAA"/>
    <w:rsid w:val="00D6392E"/>
    <w:rsid w:val="00D63B7A"/>
    <w:rsid w:val="00D64096"/>
    <w:rsid w:val="00D6551E"/>
    <w:rsid w:val="00D6611D"/>
    <w:rsid w:val="00D664BB"/>
    <w:rsid w:val="00D671D3"/>
    <w:rsid w:val="00D67BB1"/>
    <w:rsid w:val="00D70694"/>
    <w:rsid w:val="00D70942"/>
    <w:rsid w:val="00D71000"/>
    <w:rsid w:val="00D710E4"/>
    <w:rsid w:val="00D71150"/>
    <w:rsid w:val="00D7129D"/>
    <w:rsid w:val="00D744C5"/>
    <w:rsid w:val="00D74807"/>
    <w:rsid w:val="00D74F69"/>
    <w:rsid w:val="00D7665A"/>
    <w:rsid w:val="00D76AA0"/>
    <w:rsid w:val="00D772A0"/>
    <w:rsid w:val="00D77889"/>
    <w:rsid w:val="00D77C0D"/>
    <w:rsid w:val="00D80A4E"/>
    <w:rsid w:val="00D81391"/>
    <w:rsid w:val="00D81845"/>
    <w:rsid w:val="00D819AD"/>
    <w:rsid w:val="00D82214"/>
    <w:rsid w:val="00D823B5"/>
    <w:rsid w:val="00D82407"/>
    <w:rsid w:val="00D82573"/>
    <w:rsid w:val="00D83261"/>
    <w:rsid w:val="00D83593"/>
    <w:rsid w:val="00D836F3"/>
    <w:rsid w:val="00D83BBA"/>
    <w:rsid w:val="00D842E1"/>
    <w:rsid w:val="00D846A7"/>
    <w:rsid w:val="00D8593E"/>
    <w:rsid w:val="00D85A70"/>
    <w:rsid w:val="00D86D3D"/>
    <w:rsid w:val="00D86E94"/>
    <w:rsid w:val="00D87E0E"/>
    <w:rsid w:val="00D9023B"/>
    <w:rsid w:val="00D90C34"/>
    <w:rsid w:val="00D90E6D"/>
    <w:rsid w:val="00D90ED8"/>
    <w:rsid w:val="00D91258"/>
    <w:rsid w:val="00D91311"/>
    <w:rsid w:val="00D91650"/>
    <w:rsid w:val="00D91A25"/>
    <w:rsid w:val="00D924A5"/>
    <w:rsid w:val="00D925D7"/>
    <w:rsid w:val="00D92E38"/>
    <w:rsid w:val="00D9385E"/>
    <w:rsid w:val="00D947F3"/>
    <w:rsid w:val="00D948AF"/>
    <w:rsid w:val="00D949D2"/>
    <w:rsid w:val="00D95495"/>
    <w:rsid w:val="00D959D8"/>
    <w:rsid w:val="00D95ADF"/>
    <w:rsid w:val="00D96368"/>
    <w:rsid w:val="00D96ABC"/>
    <w:rsid w:val="00D97A1F"/>
    <w:rsid w:val="00D97DFB"/>
    <w:rsid w:val="00DA004A"/>
    <w:rsid w:val="00DA02E3"/>
    <w:rsid w:val="00DA1E84"/>
    <w:rsid w:val="00DA21E7"/>
    <w:rsid w:val="00DA300F"/>
    <w:rsid w:val="00DA35C7"/>
    <w:rsid w:val="00DA36A1"/>
    <w:rsid w:val="00DA4306"/>
    <w:rsid w:val="00DA4D5A"/>
    <w:rsid w:val="00DA5E2E"/>
    <w:rsid w:val="00DA6A1A"/>
    <w:rsid w:val="00DA7B84"/>
    <w:rsid w:val="00DB0251"/>
    <w:rsid w:val="00DB153D"/>
    <w:rsid w:val="00DB15BF"/>
    <w:rsid w:val="00DB1D77"/>
    <w:rsid w:val="00DB1DB5"/>
    <w:rsid w:val="00DB33C7"/>
    <w:rsid w:val="00DB37DA"/>
    <w:rsid w:val="00DB3AEE"/>
    <w:rsid w:val="00DB3D4F"/>
    <w:rsid w:val="00DB42CB"/>
    <w:rsid w:val="00DB4573"/>
    <w:rsid w:val="00DB47A7"/>
    <w:rsid w:val="00DB490D"/>
    <w:rsid w:val="00DB5C70"/>
    <w:rsid w:val="00DB5E8E"/>
    <w:rsid w:val="00DB5F0D"/>
    <w:rsid w:val="00DB6A27"/>
    <w:rsid w:val="00DB6FC4"/>
    <w:rsid w:val="00DB76C1"/>
    <w:rsid w:val="00DB7C3C"/>
    <w:rsid w:val="00DC07B4"/>
    <w:rsid w:val="00DC084D"/>
    <w:rsid w:val="00DC0D55"/>
    <w:rsid w:val="00DC10C8"/>
    <w:rsid w:val="00DC231D"/>
    <w:rsid w:val="00DC233F"/>
    <w:rsid w:val="00DC2CE2"/>
    <w:rsid w:val="00DC2E43"/>
    <w:rsid w:val="00DC3DCF"/>
    <w:rsid w:val="00DC4368"/>
    <w:rsid w:val="00DC5D6C"/>
    <w:rsid w:val="00DC5E2C"/>
    <w:rsid w:val="00DC61D7"/>
    <w:rsid w:val="00DC6CB7"/>
    <w:rsid w:val="00DC705B"/>
    <w:rsid w:val="00DC7611"/>
    <w:rsid w:val="00DC7C10"/>
    <w:rsid w:val="00DD04B5"/>
    <w:rsid w:val="00DD082A"/>
    <w:rsid w:val="00DD0929"/>
    <w:rsid w:val="00DD1486"/>
    <w:rsid w:val="00DD152E"/>
    <w:rsid w:val="00DD1BC6"/>
    <w:rsid w:val="00DD1EB0"/>
    <w:rsid w:val="00DD1FBA"/>
    <w:rsid w:val="00DD2154"/>
    <w:rsid w:val="00DD2B8F"/>
    <w:rsid w:val="00DD2B90"/>
    <w:rsid w:val="00DD2D64"/>
    <w:rsid w:val="00DD33A1"/>
    <w:rsid w:val="00DD3406"/>
    <w:rsid w:val="00DD345C"/>
    <w:rsid w:val="00DD4421"/>
    <w:rsid w:val="00DD4EB9"/>
    <w:rsid w:val="00DD5396"/>
    <w:rsid w:val="00DD53B9"/>
    <w:rsid w:val="00DD5907"/>
    <w:rsid w:val="00DD5C5B"/>
    <w:rsid w:val="00DD5D43"/>
    <w:rsid w:val="00DD64F8"/>
    <w:rsid w:val="00DD69F4"/>
    <w:rsid w:val="00DD6B06"/>
    <w:rsid w:val="00DD6CC7"/>
    <w:rsid w:val="00DD790D"/>
    <w:rsid w:val="00DE00F7"/>
    <w:rsid w:val="00DE0CBF"/>
    <w:rsid w:val="00DE1341"/>
    <w:rsid w:val="00DE149E"/>
    <w:rsid w:val="00DE14F6"/>
    <w:rsid w:val="00DE16E5"/>
    <w:rsid w:val="00DE171E"/>
    <w:rsid w:val="00DE1F44"/>
    <w:rsid w:val="00DE20AE"/>
    <w:rsid w:val="00DE3ECA"/>
    <w:rsid w:val="00DE422D"/>
    <w:rsid w:val="00DE4CF1"/>
    <w:rsid w:val="00DE4CF7"/>
    <w:rsid w:val="00DE592B"/>
    <w:rsid w:val="00DE650F"/>
    <w:rsid w:val="00DF1244"/>
    <w:rsid w:val="00DF1ABC"/>
    <w:rsid w:val="00DF1BDB"/>
    <w:rsid w:val="00DF2427"/>
    <w:rsid w:val="00DF2B46"/>
    <w:rsid w:val="00DF3056"/>
    <w:rsid w:val="00DF3185"/>
    <w:rsid w:val="00DF3D0B"/>
    <w:rsid w:val="00DF4427"/>
    <w:rsid w:val="00DF4AAA"/>
    <w:rsid w:val="00DF5C58"/>
    <w:rsid w:val="00DF5F73"/>
    <w:rsid w:val="00DF6E3E"/>
    <w:rsid w:val="00DF7354"/>
    <w:rsid w:val="00DF765F"/>
    <w:rsid w:val="00DF7BBF"/>
    <w:rsid w:val="00E00775"/>
    <w:rsid w:val="00E00A3F"/>
    <w:rsid w:val="00E01200"/>
    <w:rsid w:val="00E01F69"/>
    <w:rsid w:val="00E02263"/>
    <w:rsid w:val="00E02A66"/>
    <w:rsid w:val="00E033B7"/>
    <w:rsid w:val="00E038DD"/>
    <w:rsid w:val="00E03DCF"/>
    <w:rsid w:val="00E03F27"/>
    <w:rsid w:val="00E04931"/>
    <w:rsid w:val="00E04A3A"/>
    <w:rsid w:val="00E04E76"/>
    <w:rsid w:val="00E05BCB"/>
    <w:rsid w:val="00E05EE1"/>
    <w:rsid w:val="00E06987"/>
    <w:rsid w:val="00E06FAA"/>
    <w:rsid w:val="00E079D8"/>
    <w:rsid w:val="00E07DBB"/>
    <w:rsid w:val="00E07E77"/>
    <w:rsid w:val="00E104B7"/>
    <w:rsid w:val="00E106E5"/>
    <w:rsid w:val="00E10ED2"/>
    <w:rsid w:val="00E11BB9"/>
    <w:rsid w:val="00E11C1A"/>
    <w:rsid w:val="00E135D8"/>
    <w:rsid w:val="00E13A1B"/>
    <w:rsid w:val="00E13A8D"/>
    <w:rsid w:val="00E13ADE"/>
    <w:rsid w:val="00E1451C"/>
    <w:rsid w:val="00E14617"/>
    <w:rsid w:val="00E14879"/>
    <w:rsid w:val="00E149C9"/>
    <w:rsid w:val="00E14F4F"/>
    <w:rsid w:val="00E1536D"/>
    <w:rsid w:val="00E15455"/>
    <w:rsid w:val="00E155A4"/>
    <w:rsid w:val="00E15AD6"/>
    <w:rsid w:val="00E16102"/>
    <w:rsid w:val="00E16E0F"/>
    <w:rsid w:val="00E17C20"/>
    <w:rsid w:val="00E201DB"/>
    <w:rsid w:val="00E2020C"/>
    <w:rsid w:val="00E20EB9"/>
    <w:rsid w:val="00E224FC"/>
    <w:rsid w:val="00E22553"/>
    <w:rsid w:val="00E234F6"/>
    <w:rsid w:val="00E241A5"/>
    <w:rsid w:val="00E244F9"/>
    <w:rsid w:val="00E2549D"/>
    <w:rsid w:val="00E25700"/>
    <w:rsid w:val="00E25838"/>
    <w:rsid w:val="00E2620C"/>
    <w:rsid w:val="00E274E9"/>
    <w:rsid w:val="00E27F46"/>
    <w:rsid w:val="00E30255"/>
    <w:rsid w:val="00E3072B"/>
    <w:rsid w:val="00E30C2A"/>
    <w:rsid w:val="00E3165B"/>
    <w:rsid w:val="00E31C75"/>
    <w:rsid w:val="00E31D8E"/>
    <w:rsid w:val="00E328A1"/>
    <w:rsid w:val="00E33A1F"/>
    <w:rsid w:val="00E33C85"/>
    <w:rsid w:val="00E343D5"/>
    <w:rsid w:val="00E34B1D"/>
    <w:rsid w:val="00E34BFB"/>
    <w:rsid w:val="00E35824"/>
    <w:rsid w:val="00E35CFB"/>
    <w:rsid w:val="00E3643A"/>
    <w:rsid w:val="00E364E5"/>
    <w:rsid w:val="00E36915"/>
    <w:rsid w:val="00E36A8E"/>
    <w:rsid w:val="00E370CF"/>
    <w:rsid w:val="00E375A3"/>
    <w:rsid w:val="00E37A36"/>
    <w:rsid w:val="00E37D73"/>
    <w:rsid w:val="00E40694"/>
    <w:rsid w:val="00E40845"/>
    <w:rsid w:val="00E412F6"/>
    <w:rsid w:val="00E418F1"/>
    <w:rsid w:val="00E41A1E"/>
    <w:rsid w:val="00E42577"/>
    <w:rsid w:val="00E42945"/>
    <w:rsid w:val="00E42F09"/>
    <w:rsid w:val="00E430DF"/>
    <w:rsid w:val="00E43F99"/>
    <w:rsid w:val="00E443BA"/>
    <w:rsid w:val="00E44D3D"/>
    <w:rsid w:val="00E44DFD"/>
    <w:rsid w:val="00E45213"/>
    <w:rsid w:val="00E452B1"/>
    <w:rsid w:val="00E45928"/>
    <w:rsid w:val="00E45CDE"/>
    <w:rsid w:val="00E45EE0"/>
    <w:rsid w:val="00E461BE"/>
    <w:rsid w:val="00E463F2"/>
    <w:rsid w:val="00E46679"/>
    <w:rsid w:val="00E46DE0"/>
    <w:rsid w:val="00E46E3E"/>
    <w:rsid w:val="00E472F7"/>
    <w:rsid w:val="00E4770A"/>
    <w:rsid w:val="00E47C50"/>
    <w:rsid w:val="00E5031A"/>
    <w:rsid w:val="00E50CE1"/>
    <w:rsid w:val="00E51007"/>
    <w:rsid w:val="00E51836"/>
    <w:rsid w:val="00E51FB4"/>
    <w:rsid w:val="00E51FB9"/>
    <w:rsid w:val="00E51FD2"/>
    <w:rsid w:val="00E526BA"/>
    <w:rsid w:val="00E528C1"/>
    <w:rsid w:val="00E5346B"/>
    <w:rsid w:val="00E53BC0"/>
    <w:rsid w:val="00E53BFC"/>
    <w:rsid w:val="00E53F0D"/>
    <w:rsid w:val="00E546DD"/>
    <w:rsid w:val="00E549D1"/>
    <w:rsid w:val="00E551AF"/>
    <w:rsid w:val="00E55D44"/>
    <w:rsid w:val="00E560F0"/>
    <w:rsid w:val="00E5630B"/>
    <w:rsid w:val="00E56C59"/>
    <w:rsid w:val="00E57607"/>
    <w:rsid w:val="00E6007E"/>
    <w:rsid w:val="00E602D4"/>
    <w:rsid w:val="00E609BF"/>
    <w:rsid w:val="00E6156B"/>
    <w:rsid w:val="00E61BFB"/>
    <w:rsid w:val="00E61CCE"/>
    <w:rsid w:val="00E61EB1"/>
    <w:rsid w:val="00E629B6"/>
    <w:rsid w:val="00E62AE9"/>
    <w:rsid w:val="00E631F2"/>
    <w:rsid w:val="00E6348E"/>
    <w:rsid w:val="00E63A38"/>
    <w:rsid w:val="00E642EE"/>
    <w:rsid w:val="00E6602E"/>
    <w:rsid w:val="00E666C3"/>
    <w:rsid w:val="00E6698A"/>
    <w:rsid w:val="00E67485"/>
    <w:rsid w:val="00E677F3"/>
    <w:rsid w:val="00E70960"/>
    <w:rsid w:val="00E70C07"/>
    <w:rsid w:val="00E70C5D"/>
    <w:rsid w:val="00E7146C"/>
    <w:rsid w:val="00E727FE"/>
    <w:rsid w:val="00E72AE1"/>
    <w:rsid w:val="00E73112"/>
    <w:rsid w:val="00E737EE"/>
    <w:rsid w:val="00E74590"/>
    <w:rsid w:val="00E752C7"/>
    <w:rsid w:val="00E75327"/>
    <w:rsid w:val="00E75BF7"/>
    <w:rsid w:val="00E75F0D"/>
    <w:rsid w:val="00E75FAE"/>
    <w:rsid w:val="00E760E1"/>
    <w:rsid w:val="00E76581"/>
    <w:rsid w:val="00E765B1"/>
    <w:rsid w:val="00E765D7"/>
    <w:rsid w:val="00E76B95"/>
    <w:rsid w:val="00E76BB9"/>
    <w:rsid w:val="00E77047"/>
    <w:rsid w:val="00E77067"/>
    <w:rsid w:val="00E77D36"/>
    <w:rsid w:val="00E803E9"/>
    <w:rsid w:val="00E809DC"/>
    <w:rsid w:val="00E81915"/>
    <w:rsid w:val="00E81C7F"/>
    <w:rsid w:val="00E81EF6"/>
    <w:rsid w:val="00E825EF"/>
    <w:rsid w:val="00E82A26"/>
    <w:rsid w:val="00E83114"/>
    <w:rsid w:val="00E83369"/>
    <w:rsid w:val="00E840E7"/>
    <w:rsid w:val="00E848E2"/>
    <w:rsid w:val="00E84A2A"/>
    <w:rsid w:val="00E84E52"/>
    <w:rsid w:val="00E84E7C"/>
    <w:rsid w:val="00E84F9F"/>
    <w:rsid w:val="00E8588A"/>
    <w:rsid w:val="00E85B78"/>
    <w:rsid w:val="00E85CB5"/>
    <w:rsid w:val="00E86740"/>
    <w:rsid w:val="00E86A12"/>
    <w:rsid w:val="00E86ABC"/>
    <w:rsid w:val="00E87A1C"/>
    <w:rsid w:val="00E90029"/>
    <w:rsid w:val="00E90167"/>
    <w:rsid w:val="00E904DA"/>
    <w:rsid w:val="00E90664"/>
    <w:rsid w:val="00E917DE"/>
    <w:rsid w:val="00E9232D"/>
    <w:rsid w:val="00E925E0"/>
    <w:rsid w:val="00E92825"/>
    <w:rsid w:val="00E92B76"/>
    <w:rsid w:val="00E92DEC"/>
    <w:rsid w:val="00E9335C"/>
    <w:rsid w:val="00E93BDC"/>
    <w:rsid w:val="00E94B99"/>
    <w:rsid w:val="00E9505A"/>
    <w:rsid w:val="00E95874"/>
    <w:rsid w:val="00E959E2"/>
    <w:rsid w:val="00E96C58"/>
    <w:rsid w:val="00EA04D9"/>
    <w:rsid w:val="00EA0C7E"/>
    <w:rsid w:val="00EA0E0C"/>
    <w:rsid w:val="00EA0E3A"/>
    <w:rsid w:val="00EA100E"/>
    <w:rsid w:val="00EA1AB4"/>
    <w:rsid w:val="00EA2C24"/>
    <w:rsid w:val="00EA2C71"/>
    <w:rsid w:val="00EA2F21"/>
    <w:rsid w:val="00EA427B"/>
    <w:rsid w:val="00EA4409"/>
    <w:rsid w:val="00EA58A6"/>
    <w:rsid w:val="00EA6258"/>
    <w:rsid w:val="00EA652E"/>
    <w:rsid w:val="00EA66E5"/>
    <w:rsid w:val="00EA671D"/>
    <w:rsid w:val="00EA6791"/>
    <w:rsid w:val="00EA6D88"/>
    <w:rsid w:val="00EA7025"/>
    <w:rsid w:val="00EA70A9"/>
    <w:rsid w:val="00EA7813"/>
    <w:rsid w:val="00EA7924"/>
    <w:rsid w:val="00EA7A40"/>
    <w:rsid w:val="00EA7B4D"/>
    <w:rsid w:val="00EA7E93"/>
    <w:rsid w:val="00EB0007"/>
    <w:rsid w:val="00EB0125"/>
    <w:rsid w:val="00EB02A6"/>
    <w:rsid w:val="00EB04C2"/>
    <w:rsid w:val="00EB0911"/>
    <w:rsid w:val="00EB0D0F"/>
    <w:rsid w:val="00EB1C39"/>
    <w:rsid w:val="00EB243C"/>
    <w:rsid w:val="00EB29A9"/>
    <w:rsid w:val="00EB2E54"/>
    <w:rsid w:val="00EB39A3"/>
    <w:rsid w:val="00EB3CA0"/>
    <w:rsid w:val="00EB3CF3"/>
    <w:rsid w:val="00EB408C"/>
    <w:rsid w:val="00EB4501"/>
    <w:rsid w:val="00EB46B5"/>
    <w:rsid w:val="00EB5252"/>
    <w:rsid w:val="00EB5413"/>
    <w:rsid w:val="00EB560C"/>
    <w:rsid w:val="00EB61A3"/>
    <w:rsid w:val="00EB6347"/>
    <w:rsid w:val="00EB6707"/>
    <w:rsid w:val="00EB69B0"/>
    <w:rsid w:val="00EB70B6"/>
    <w:rsid w:val="00EB71F6"/>
    <w:rsid w:val="00EB75D3"/>
    <w:rsid w:val="00EB7A1E"/>
    <w:rsid w:val="00EB7A85"/>
    <w:rsid w:val="00EC0AC3"/>
    <w:rsid w:val="00EC0EB1"/>
    <w:rsid w:val="00EC0F84"/>
    <w:rsid w:val="00EC10C4"/>
    <w:rsid w:val="00EC1368"/>
    <w:rsid w:val="00EC1FD7"/>
    <w:rsid w:val="00EC22CE"/>
    <w:rsid w:val="00EC2530"/>
    <w:rsid w:val="00EC282A"/>
    <w:rsid w:val="00EC29C4"/>
    <w:rsid w:val="00EC2E4B"/>
    <w:rsid w:val="00EC30BB"/>
    <w:rsid w:val="00EC36FB"/>
    <w:rsid w:val="00EC37A6"/>
    <w:rsid w:val="00EC43B2"/>
    <w:rsid w:val="00EC4417"/>
    <w:rsid w:val="00EC54E2"/>
    <w:rsid w:val="00EC5967"/>
    <w:rsid w:val="00EC5CFE"/>
    <w:rsid w:val="00EC5EB9"/>
    <w:rsid w:val="00EC6F36"/>
    <w:rsid w:val="00EC79D6"/>
    <w:rsid w:val="00ED03FB"/>
    <w:rsid w:val="00ED0819"/>
    <w:rsid w:val="00ED0F80"/>
    <w:rsid w:val="00ED1C7D"/>
    <w:rsid w:val="00ED1F68"/>
    <w:rsid w:val="00ED2148"/>
    <w:rsid w:val="00ED23DA"/>
    <w:rsid w:val="00ED2C1C"/>
    <w:rsid w:val="00ED2D1B"/>
    <w:rsid w:val="00ED3277"/>
    <w:rsid w:val="00ED3C82"/>
    <w:rsid w:val="00ED42C9"/>
    <w:rsid w:val="00ED447D"/>
    <w:rsid w:val="00ED53BA"/>
    <w:rsid w:val="00ED6572"/>
    <w:rsid w:val="00ED7C81"/>
    <w:rsid w:val="00EE04E0"/>
    <w:rsid w:val="00EE0E3E"/>
    <w:rsid w:val="00EE1280"/>
    <w:rsid w:val="00EE1D92"/>
    <w:rsid w:val="00EE1EFC"/>
    <w:rsid w:val="00EE27F7"/>
    <w:rsid w:val="00EE381F"/>
    <w:rsid w:val="00EE4464"/>
    <w:rsid w:val="00EE461B"/>
    <w:rsid w:val="00EE4D88"/>
    <w:rsid w:val="00EE529A"/>
    <w:rsid w:val="00EE6D6E"/>
    <w:rsid w:val="00EE7844"/>
    <w:rsid w:val="00EE7C5F"/>
    <w:rsid w:val="00EF02C9"/>
    <w:rsid w:val="00EF086F"/>
    <w:rsid w:val="00EF0C3D"/>
    <w:rsid w:val="00EF0DD2"/>
    <w:rsid w:val="00EF0EB8"/>
    <w:rsid w:val="00EF1293"/>
    <w:rsid w:val="00EF13BC"/>
    <w:rsid w:val="00EF1740"/>
    <w:rsid w:val="00EF1BAC"/>
    <w:rsid w:val="00EF1EC4"/>
    <w:rsid w:val="00EF24FB"/>
    <w:rsid w:val="00EF29D1"/>
    <w:rsid w:val="00EF33F7"/>
    <w:rsid w:val="00EF3423"/>
    <w:rsid w:val="00EF3439"/>
    <w:rsid w:val="00EF372F"/>
    <w:rsid w:val="00EF42D7"/>
    <w:rsid w:val="00EF4E97"/>
    <w:rsid w:val="00EF5683"/>
    <w:rsid w:val="00EF5C38"/>
    <w:rsid w:val="00EF6068"/>
    <w:rsid w:val="00EF70E1"/>
    <w:rsid w:val="00EF73ED"/>
    <w:rsid w:val="00F00A1E"/>
    <w:rsid w:val="00F00D36"/>
    <w:rsid w:val="00F00D81"/>
    <w:rsid w:val="00F0189A"/>
    <w:rsid w:val="00F02883"/>
    <w:rsid w:val="00F02A45"/>
    <w:rsid w:val="00F03467"/>
    <w:rsid w:val="00F03495"/>
    <w:rsid w:val="00F03549"/>
    <w:rsid w:val="00F047B2"/>
    <w:rsid w:val="00F04A6D"/>
    <w:rsid w:val="00F04CFB"/>
    <w:rsid w:val="00F05226"/>
    <w:rsid w:val="00F05DB4"/>
    <w:rsid w:val="00F067EB"/>
    <w:rsid w:val="00F06C05"/>
    <w:rsid w:val="00F07B92"/>
    <w:rsid w:val="00F1022C"/>
    <w:rsid w:val="00F102E6"/>
    <w:rsid w:val="00F1033D"/>
    <w:rsid w:val="00F10B8F"/>
    <w:rsid w:val="00F1114E"/>
    <w:rsid w:val="00F11304"/>
    <w:rsid w:val="00F11641"/>
    <w:rsid w:val="00F118A0"/>
    <w:rsid w:val="00F11DCF"/>
    <w:rsid w:val="00F12F6B"/>
    <w:rsid w:val="00F13D72"/>
    <w:rsid w:val="00F140F7"/>
    <w:rsid w:val="00F14178"/>
    <w:rsid w:val="00F14D5D"/>
    <w:rsid w:val="00F14F7C"/>
    <w:rsid w:val="00F15690"/>
    <w:rsid w:val="00F1598A"/>
    <w:rsid w:val="00F15CF2"/>
    <w:rsid w:val="00F15F35"/>
    <w:rsid w:val="00F15FD9"/>
    <w:rsid w:val="00F161DD"/>
    <w:rsid w:val="00F16AD0"/>
    <w:rsid w:val="00F17616"/>
    <w:rsid w:val="00F177F4"/>
    <w:rsid w:val="00F1792F"/>
    <w:rsid w:val="00F17C07"/>
    <w:rsid w:val="00F20A97"/>
    <w:rsid w:val="00F20F2C"/>
    <w:rsid w:val="00F21513"/>
    <w:rsid w:val="00F21929"/>
    <w:rsid w:val="00F21E0E"/>
    <w:rsid w:val="00F22162"/>
    <w:rsid w:val="00F22358"/>
    <w:rsid w:val="00F22768"/>
    <w:rsid w:val="00F22FA1"/>
    <w:rsid w:val="00F23943"/>
    <w:rsid w:val="00F24AC8"/>
    <w:rsid w:val="00F259AB"/>
    <w:rsid w:val="00F25AA7"/>
    <w:rsid w:val="00F26811"/>
    <w:rsid w:val="00F26A08"/>
    <w:rsid w:val="00F27C53"/>
    <w:rsid w:val="00F30406"/>
    <w:rsid w:val="00F30575"/>
    <w:rsid w:val="00F3190D"/>
    <w:rsid w:val="00F31E5A"/>
    <w:rsid w:val="00F320B5"/>
    <w:rsid w:val="00F33279"/>
    <w:rsid w:val="00F33608"/>
    <w:rsid w:val="00F34420"/>
    <w:rsid w:val="00F345B3"/>
    <w:rsid w:val="00F34FDF"/>
    <w:rsid w:val="00F3517A"/>
    <w:rsid w:val="00F37291"/>
    <w:rsid w:val="00F378CB"/>
    <w:rsid w:val="00F379B3"/>
    <w:rsid w:val="00F37C16"/>
    <w:rsid w:val="00F40142"/>
    <w:rsid w:val="00F404D4"/>
    <w:rsid w:val="00F409FF"/>
    <w:rsid w:val="00F40D1E"/>
    <w:rsid w:val="00F411DB"/>
    <w:rsid w:val="00F411E1"/>
    <w:rsid w:val="00F41B40"/>
    <w:rsid w:val="00F42256"/>
    <w:rsid w:val="00F4268D"/>
    <w:rsid w:val="00F42A3C"/>
    <w:rsid w:val="00F42BA3"/>
    <w:rsid w:val="00F4327C"/>
    <w:rsid w:val="00F432EA"/>
    <w:rsid w:val="00F435B1"/>
    <w:rsid w:val="00F438AF"/>
    <w:rsid w:val="00F438DA"/>
    <w:rsid w:val="00F43F27"/>
    <w:rsid w:val="00F4538A"/>
    <w:rsid w:val="00F46B67"/>
    <w:rsid w:val="00F47879"/>
    <w:rsid w:val="00F478F9"/>
    <w:rsid w:val="00F50501"/>
    <w:rsid w:val="00F50B18"/>
    <w:rsid w:val="00F50BDC"/>
    <w:rsid w:val="00F516B7"/>
    <w:rsid w:val="00F51865"/>
    <w:rsid w:val="00F51C24"/>
    <w:rsid w:val="00F522C3"/>
    <w:rsid w:val="00F523FC"/>
    <w:rsid w:val="00F52922"/>
    <w:rsid w:val="00F52B76"/>
    <w:rsid w:val="00F52C38"/>
    <w:rsid w:val="00F5431A"/>
    <w:rsid w:val="00F5481D"/>
    <w:rsid w:val="00F55004"/>
    <w:rsid w:val="00F55506"/>
    <w:rsid w:val="00F556F2"/>
    <w:rsid w:val="00F55862"/>
    <w:rsid w:val="00F56090"/>
    <w:rsid w:val="00F561F9"/>
    <w:rsid w:val="00F56510"/>
    <w:rsid w:val="00F57263"/>
    <w:rsid w:val="00F576A3"/>
    <w:rsid w:val="00F576A8"/>
    <w:rsid w:val="00F576F4"/>
    <w:rsid w:val="00F57B0F"/>
    <w:rsid w:val="00F57C81"/>
    <w:rsid w:val="00F602B2"/>
    <w:rsid w:val="00F60760"/>
    <w:rsid w:val="00F60E2E"/>
    <w:rsid w:val="00F60F10"/>
    <w:rsid w:val="00F610E9"/>
    <w:rsid w:val="00F61842"/>
    <w:rsid w:val="00F61CAD"/>
    <w:rsid w:val="00F62216"/>
    <w:rsid w:val="00F62972"/>
    <w:rsid w:val="00F639E6"/>
    <w:rsid w:val="00F6470B"/>
    <w:rsid w:val="00F64FF3"/>
    <w:rsid w:val="00F6519F"/>
    <w:rsid w:val="00F653CD"/>
    <w:rsid w:val="00F65592"/>
    <w:rsid w:val="00F65860"/>
    <w:rsid w:val="00F65C77"/>
    <w:rsid w:val="00F65CF1"/>
    <w:rsid w:val="00F66BE5"/>
    <w:rsid w:val="00F66CB3"/>
    <w:rsid w:val="00F67598"/>
    <w:rsid w:val="00F7007A"/>
    <w:rsid w:val="00F709A7"/>
    <w:rsid w:val="00F71095"/>
    <w:rsid w:val="00F71D75"/>
    <w:rsid w:val="00F71F29"/>
    <w:rsid w:val="00F72BC6"/>
    <w:rsid w:val="00F72DBA"/>
    <w:rsid w:val="00F72F6E"/>
    <w:rsid w:val="00F72FC3"/>
    <w:rsid w:val="00F732B2"/>
    <w:rsid w:val="00F73630"/>
    <w:rsid w:val="00F73E3A"/>
    <w:rsid w:val="00F74519"/>
    <w:rsid w:val="00F7459F"/>
    <w:rsid w:val="00F750B6"/>
    <w:rsid w:val="00F750D3"/>
    <w:rsid w:val="00F75A22"/>
    <w:rsid w:val="00F75F29"/>
    <w:rsid w:val="00F76D95"/>
    <w:rsid w:val="00F775EF"/>
    <w:rsid w:val="00F77652"/>
    <w:rsid w:val="00F77CC1"/>
    <w:rsid w:val="00F8032E"/>
    <w:rsid w:val="00F804A4"/>
    <w:rsid w:val="00F80702"/>
    <w:rsid w:val="00F80CF0"/>
    <w:rsid w:val="00F80EFC"/>
    <w:rsid w:val="00F811A1"/>
    <w:rsid w:val="00F816BE"/>
    <w:rsid w:val="00F81F09"/>
    <w:rsid w:val="00F8235F"/>
    <w:rsid w:val="00F82998"/>
    <w:rsid w:val="00F82A6B"/>
    <w:rsid w:val="00F82B6F"/>
    <w:rsid w:val="00F831AD"/>
    <w:rsid w:val="00F835CF"/>
    <w:rsid w:val="00F835FF"/>
    <w:rsid w:val="00F83784"/>
    <w:rsid w:val="00F83A13"/>
    <w:rsid w:val="00F84885"/>
    <w:rsid w:val="00F84FAE"/>
    <w:rsid w:val="00F85AC6"/>
    <w:rsid w:val="00F85C8A"/>
    <w:rsid w:val="00F862FF"/>
    <w:rsid w:val="00F867C9"/>
    <w:rsid w:val="00F8722C"/>
    <w:rsid w:val="00F87609"/>
    <w:rsid w:val="00F87889"/>
    <w:rsid w:val="00F87B2F"/>
    <w:rsid w:val="00F87C3C"/>
    <w:rsid w:val="00F87DAC"/>
    <w:rsid w:val="00F87E09"/>
    <w:rsid w:val="00F900EF"/>
    <w:rsid w:val="00F901B2"/>
    <w:rsid w:val="00F90519"/>
    <w:rsid w:val="00F90F23"/>
    <w:rsid w:val="00F90F52"/>
    <w:rsid w:val="00F910AB"/>
    <w:rsid w:val="00F91AFC"/>
    <w:rsid w:val="00F927B8"/>
    <w:rsid w:val="00F935EC"/>
    <w:rsid w:val="00F93BCF"/>
    <w:rsid w:val="00F93F18"/>
    <w:rsid w:val="00F957F2"/>
    <w:rsid w:val="00F961B4"/>
    <w:rsid w:val="00F968CB"/>
    <w:rsid w:val="00F97080"/>
    <w:rsid w:val="00F97124"/>
    <w:rsid w:val="00F97641"/>
    <w:rsid w:val="00FA0CE8"/>
    <w:rsid w:val="00FA0D29"/>
    <w:rsid w:val="00FA0F8D"/>
    <w:rsid w:val="00FA15E1"/>
    <w:rsid w:val="00FA1E00"/>
    <w:rsid w:val="00FA1E78"/>
    <w:rsid w:val="00FA251B"/>
    <w:rsid w:val="00FA25D1"/>
    <w:rsid w:val="00FA2740"/>
    <w:rsid w:val="00FA3161"/>
    <w:rsid w:val="00FA4B07"/>
    <w:rsid w:val="00FA4E84"/>
    <w:rsid w:val="00FA4FD6"/>
    <w:rsid w:val="00FA5C52"/>
    <w:rsid w:val="00FA5C98"/>
    <w:rsid w:val="00FA5D84"/>
    <w:rsid w:val="00FA6810"/>
    <w:rsid w:val="00FA6F51"/>
    <w:rsid w:val="00FA73EA"/>
    <w:rsid w:val="00FB0141"/>
    <w:rsid w:val="00FB0214"/>
    <w:rsid w:val="00FB0616"/>
    <w:rsid w:val="00FB192F"/>
    <w:rsid w:val="00FB1D4D"/>
    <w:rsid w:val="00FB307F"/>
    <w:rsid w:val="00FB3CAD"/>
    <w:rsid w:val="00FB3DB6"/>
    <w:rsid w:val="00FB543F"/>
    <w:rsid w:val="00FB5A3F"/>
    <w:rsid w:val="00FB5EFC"/>
    <w:rsid w:val="00FB67BC"/>
    <w:rsid w:val="00FB6BBB"/>
    <w:rsid w:val="00FB7259"/>
    <w:rsid w:val="00FB7555"/>
    <w:rsid w:val="00FB764D"/>
    <w:rsid w:val="00FB7D0E"/>
    <w:rsid w:val="00FB7E6C"/>
    <w:rsid w:val="00FC073D"/>
    <w:rsid w:val="00FC08BD"/>
    <w:rsid w:val="00FC0B0B"/>
    <w:rsid w:val="00FC104C"/>
    <w:rsid w:val="00FC10C4"/>
    <w:rsid w:val="00FC1903"/>
    <w:rsid w:val="00FC1932"/>
    <w:rsid w:val="00FC1F68"/>
    <w:rsid w:val="00FC33F5"/>
    <w:rsid w:val="00FC563D"/>
    <w:rsid w:val="00FC588E"/>
    <w:rsid w:val="00FC5C94"/>
    <w:rsid w:val="00FC6604"/>
    <w:rsid w:val="00FC668B"/>
    <w:rsid w:val="00FC7E8E"/>
    <w:rsid w:val="00FC7EC8"/>
    <w:rsid w:val="00FD0527"/>
    <w:rsid w:val="00FD0772"/>
    <w:rsid w:val="00FD1116"/>
    <w:rsid w:val="00FD1D0C"/>
    <w:rsid w:val="00FD1F6C"/>
    <w:rsid w:val="00FD2459"/>
    <w:rsid w:val="00FD271D"/>
    <w:rsid w:val="00FD2C0C"/>
    <w:rsid w:val="00FD2FEB"/>
    <w:rsid w:val="00FD36D3"/>
    <w:rsid w:val="00FD374A"/>
    <w:rsid w:val="00FD3B82"/>
    <w:rsid w:val="00FD406D"/>
    <w:rsid w:val="00FD40EA"/>
    <w:rsid w:val="00FD4D73"/>
    <w:rsid w:val="00FD522E"/>
    <w:rsid w:val="00FD5E8D"/>
    <w:rsid w:val="00FD5EE8"/>
    <w:rsid w:val="00FD6E62"/>
    <w:rsid w:val="00FD71DE"/>
    <w:rsid w:val="00FD7EF6"/>
    <w:rsid w:val="00FE033B"/>
    <w:rsid w:val="00FE0647"/>
    <w:rsid w:val="00FE0AAB"/>
    <w:rsid w:val="00FE0D0F"/>
    <w:rsid w:val="00FE0EFA"/>
    <w:rsid w:val="00FE1389"/>
    <w:rsid w:val="00FE13ED"/>
    <w:rsid w:val="00FE1ABC"/>
    <w:rsid w:val="00FE1C94"/>
    <w:rsid w:val="00FE1EC2"/>
    <w:rsid w:val="00FE29F1"/>
    <w:rsid w:val="00FE2BAE"/>
    <w:rsid w:val="00FE33BE"/>
    <w:rsid w:val="00FE3DDC"/>
    <w:rsid w:val="00FE3F56"/>
    <w:rsid w:val="00FE4146"/>
    <w:rsid w:val="00FE4404"/>
    <w:rsid w:val="00FE510A"/>
    <w:rsid w:val="00FE5443"/>
    <w:rsid w:val="00FE6446"/>
    <w:rsid w:val="00FE6A25"/>
    <w:rsid w:val="00FE6B61"/>
    <w:rsid w:val="00FE6BE5"/>
    <w:rsid w:val="00FE6DB5"/>
    <w:rsid w:val="00FE729E"/>
    <w:rsid w:val="00FE750C"/>
    <w:rsid w:val="00FE7E2E"/>
    <w:rsid w:val="00FF00FA"/>
    <w:rsid w:val="00FF022F"/>
    <w:rsid w:val="00FF0595"/>
    <w:rsid w:val="00FF085D"/>
    <w:rsid w:val="00FF193D"/>
    <w:rsid w:val="00FF19AF"/>
    <w:rsid w:val="00FF1C3F"/>
    <w:rsid w:val="00FF21E3"/>
    <w:rsid w:val="00FF21F0"/>
    <w:rsid w:val="00FF22AF"/>
    <w:rsid w:val="00FF3D0B"/>
    <w:rsid w:val="00FF3F95"/>
    <w:rsid w:val="00FF3FB5"/>
    <w:rsid w:val="00FF43E3"/>
    <w:rsid w:val="00FF465C"/>
    <w:rsid w:val="00FF4847"/>
    <w:rsid w:val="00FF48AD"/>
    <w:rsid w:val="00FF4C4F"/>
    <w:rsid w:val="00FF5BF6"/>
    <w:rsid w:val="00FF5C6E"/>
    <w:rsid w:val="00FF5CF8"/>
    <w:rsid w:val="00FF6F21"/>
    <w:rsid w:val="00FF72AD"/>
    <w:rsid w:val="00FF750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B86A34"/>
  <w15:docId w15:val="{8221CDF6-A00B-43E6-B574-520A19BBF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17DDF"/>
    <w:rPr>
      <w:sz w:val="28"/>
    </w:rPr>
  </w:style>
  <w:style w:type="paragraph" w:styleId="1">
    <w:name w:val="heading 1"/>
    <w:basedOn w:val="a"/>
    <w:next w:val="a"/>
    <w:qFormat/>
    <w:rsid w:val="00130106"/>
    <w:pPr>
      <w:keepNext/>
      <w:numPr>
        <w:numId w:val="10"/>
      </w:numPr>
      <w:spacing w:before="200" w:after="200" w:line="360" w:lineRule="auto"/>
      <w:outlineLvl w:val="0"/>
    </w:pPr>
    <w:rPr>
      <w:b/>
      <w:bCs/>
    </w:rPr>
  </w:style>
  <w:style w:type="paragraph" w:styleId="2">
    <w:name w:val="heading 2"/>
    <w:basedOn w:val="a"/>
    <w:next w:val="a"/>
    <w:qFormat/>
    <w:rsid w:val="00130106"/>
    <w:pPr>
      <w:keepNext/>
      <w:numPr>
        <w:ilvl w:val="1"/>
        <w:numId w:val="10"/>
      </w:numPr>
      <w:spacing w:before="200" w:after="200" w:line="360" w:lineRule="auto"/>
      <w:outlineLvl w:val="1"/>
    </w:pPr>
    <w:rPr>
      <w:b/>
    </w:rPr>
  </w:style>
  <w:style w:type="paragraph" w:styleId="3">
    <w:name w:val="heading 3"/>
    <w:basedOn w:val="a"/>
    <w:next w:val="a"/>
    <w:qFormat/>
    <w:rsid w:val="0092274F"/>
    <w:pPr>
      <w:keepNext/>
      <w:widowControl w:val="0"/>
      <w:numPr>
        <w:ilvl w:val="2"/>
        <w:numId w:val="10"/>
      </w:numPr>
      <w:spacing w:before="200" w:after="200" w:line="360" w:lineRule="auto"/>
      <w:outlineLvl w:val="2"/>
    </w:pPr>
    <w:rPr>
      <w:b/>
      <w:snapToGrid w:val="0"/>
    </w:rPr>
  </w:style>
  <w:style w:type="paragraph" w:styleId="4">
    <w:name w:val="heading 4"/>
    <w:basedOn w:val="a"/>
    <w:next w:val="a"/>
    <w:qFormat/>
    <w:rsid w:val="00A45711"/>
    <w:pPr>
      <w:keepNext/>
      <w:numPr>
        <w:ilvl w:val="3"/>
        <w:numId w:val="10"/>
      </w:numPr>
      <w:jc w:val="center"/>
      <w:outlineLvl w:val="3"/>
    </w:pPr>
    <w:rPr>
      <w:b/>
    </w:rPr>
  </w:style>
  <w:style w:type="paragraph" w:styleId="5">
    <w:name w:val="heading 5"/>
    <w:basedOn w:val="a"/>
    <w:next w:val="a"/>
    <w:link w:val="50"/>
    <w:qFormat/>
    <w:rsid w:val="00A45711"/>
    <w:pPr>
      <w:keepNext/>
      <w:numPr>
        <w:ilvl w:val="4"/>
        <w:numId w:val="10"/>
      </w:numPr>
      <w:jc w:val="center"/>
      <w:outlineLvl w:val="4"/>
    </w:pPr>
    <w:rPr>
      <w:b/>
      <w:i/>
    </w:rPr>
  </w:style>
  <w:style w:type="paragraph" w:styleId="6">
    <w:name w:val="heading 6"/>
    <w:basedOn w:val="a"/>
    <w:next w:val="a"/>
    <w:link w:val="60"/>
    <w:semiHidden/>
    <w:unhideWhenUsed/>
    <w:qFormat/>
    <w:rsid w:val="00F46B67"/>
    <w:pPr>
      <w:keepNext/>
      <w:keepLines/>
      <w:numPr>
        <w:ilvl w:val="5"/>
        <w:numId w:val="10"/>
      </w:numPr>
      <w:spacing w:before="20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semiHidden/>
    <w:unhideWhenUsed/>
    <w:qFormat/>
    <w:rsid w:val="00F46B67"/>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semiHidden/>
    <w:unhideWhenUsed/>
    <w:qFormat/>
    <w:rsid w:val="00F46B67"/>
    <w:pPr>
      <w:keepNext/>
      <w:keepLines/>
      <w:numPr>
        <w:ilvl w:val="7"/>
        <w:numId w:val="10"/>
      </w:numPr>
      <w:spacing w:before="200"/>
      <w:outlineLvl w:val="7"/>
    </w:pPr>
    <w:rPr>
      <w:rFonts w:asciiTheme="majorHAnsi" w:eastAsiaTheme="majorEastAsia" w:hAnsiTheme="majorHAnsi" w:cstheme="majorBidi"/>
      <w:color w:val="404040" w:themeColor="text1" w:themeTint="BF"/>
      <w:sz w:val="20"/>
    </w:rPr>
  </w:style>
  <w:style w:type="paragraph" w:styleId="9">
    <w:name w:val="heading 9"/>
    <w:basedOn w:val="a"/>
    <w:next w:val="a"/>
    <w:link w:val="90"/>
    <w:semiHidden/>
    <w:unhideWhenUsed/>
    <w:qFormat/>
    <w:rsid w:val="00F46B67"/>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A45711"/>
    <w:pPr>
      <w:jc w:val="both"/>
    </w:pPr>
  </w:style>
  <w:style w:type="paragraph" w:styleId="a3">
    <w:name w:val="Body Text"/>
    <w:basedOn w:val="a"/>
    <w:rsid w:val="00A45711"/>
    <w:rPr>
      <w:bCs/>
    </w:rPr>
  </w:style>
  <w:style w:type="paragraph" w:customStyle="1" w:styleId="10">
    <w:name w:val="Название1"/>
    <w:basedOn w:val="a"/>
    <w:qFormat/>
    <w:rsid w:val="00A45711"/>
    <w:pPr>
      <w:jc w:val="center"/>
    </w:pPr>
    <w:rPr>
      <w:b/>
      <w:caps/>
    </w:rPr>
  </w:style>
  <w:style w:type="paragraph" w:styleId="a4">
    <w:name w:val="Plain Text"/>
    <w:basedOn w:val="a"/>
    <w:rsid w:val="00E36915"/>
    <w:rPr>
      <w:rFonts w:ascii="Courier New" w:hAnsi="Courier New"/>
    </w:rPr>
  </w:style>
  <w:style w:type="paragraph" w:customStyle="1" w:styleId="11">
    <w:name w:val="Обычный1"/>
    <w:rsid w:val="008B7C53"/>
    <w:pPr>
      <w:snapToGrid w:val="0"/>
    </w:pPr>
    <w:rPr>
      <w:rFonts w:ascii="Arial" w:hAnsi="Arial"/>
    </w:rPr>
  </w:style>
  <w:style w:type="character" w:customStyle="1" w:styleId="FontStyle23">
    <w:name w:val="Font Style23"/>
    <w:rsid w:val="00181DEC"/>
    <w:rPr>
      <w:rFonts w:ascii="Times New Roman" w:hAnsi="Times New Roman" w:cs="Times New Roman"/>
      <w:b/>
      <w:sz w:val="26"/>
    </w:rPr>
  </w:style>
  <w:style w:type="character" w:customStyle="1" w:styleId="50">
    <w:name w:val="Заголовок 5 Знак"/>
    <w:link w:val="5"/>
    <w:rsid w:val="00E61BFB"/>
    <w:rPr>
      <w:b/>
      <w:i/>
      <w:sz w:val="28"/>
    </w:rPr>
  </w:style>
  <w:style w:type="paragraph" w:customStyle="1" w:styleId="12">
    <w:name w:val="Текст1"/>
    <w:basedOn w:val="a"/>
    <w:rsid w:val="00E02A66"/>
    <w:pPr>
      <w:suppressAutoHyphens/>
    </w:pPr>
    <w:rPr>
      <w:rFonts w:ascii="Courier New" w:hAnsi="Courier New" w:cs="Courier New"/>
      <w:lang w:eastAsia="zh-CN"/>
    </w:rPr>
  </w:style>
  <w:style w:type="paragraph" w:customStyle="1" w:styleId="LO-Normal">
    <w:name w:val="LO-Normal"/>
    <w:rsid w:val="00E02A66"/>
    <w:pPr>
      <w:suppressAutoHyphens/>
      <w:snapToGrid w:val="0"/>
    </w:pPr>
    <w:rPr>
      <w:rFonts w:ascii="Arial" w:hAnsi="Arial" w:cs="Arial"/>
      <w:lang w:eastAsia="zh-CN"/>
    </w:rPr>
  </w:style>
  <w:style w:type="paragraph" w:customStyle="1" w:styleId="a5">
    <w:name w:val="Чертежный"/>
    <w:link w:val="a6"/>
    <w:rsid w:val="00A72D77"/>
    <w:pPr>
      <w:jc w:val="both"/>
    </w:pPr>
    <w:rPr>
      <w:rFonts w:ascii="ISOCPEUR" w:hAnsi="ISOCPEUR"/>
      <w:i/>
      <w:sz w:val="28"/>
      <w:lang w:val="uk-UA"/>
    </w:rPr>
  </w:style>
  <w:style w:type="character" w:customStyle="1" w:styleId="a6">
    <w:name w:val="Чертежный Знак"/>
    <w:link w:val="a5"/>
    <w:locked/>
    <w:rsid w:val="00A72D77"/>
    <w:rPr>
      <w:rFonts w:ascii="ISOCPEUR" w:hAnsi="ISOCPEUR"/>
      <w:i/>
      <w:sz w:val="28"/>
      <w:lang w:val="uk-UA" w:bidi="ar-SA"/>
    </w:rPr>
  </w:style>
  <w:style w:type="paragraph" w:styleId="a7">
    <w:name w:val="TOC Heading"/>
    <w:basedOn w:val="1"/>
    <w:next w:val="a"/>
    <w:uiPriority w:val="39"/>
    <w:unhideWhenUsed/>
    <w:qFormat/>
    <w:rsid w:val="00A72D77"/>
    <w:pPr>
      <w:keepLines/>
      <w:spacing w:before="480" w:line="276" w:lineRule="auto"/>
      <w:outlineLvl w:val="9"/>
    </w:pPr>
    <w:rPr>
      <w:rFonts w:ascii="Cambria" w:hAnsi="Cambria"/>
      <w:b w:val="0"/>
      <w:color w:val="365F91"/>
      <w:szCs w:val="28"/>
      <w:lang w:eastAsia="en-US"/>
    </w:rPr>
  </w:style>
  <w:style w:type="paragraph" w:styleId="13">
    <w:name w:val="toc 1"/>
    <w:basedOn w:val="a"/>
    <w:next w:val="a"/>
    <w:autoRedefine/>
    <w:uiPriority w:val="39"/>
    <w:rsid w:val="00840F4F"/>
    <w:pPr>
      <w:tabs>
        <w:tab w:val="right" w:leader="dot" w:pos="9628"/>
      </w:tabs>
      <w:spacing w:line="360" w:lineRule="auto"/>
    </w:pPr>
  </w:style>
  <w:style w:type="character" w:styleId="a8">
    <w:name w:val="Hyperlink"/>
    <w:basedOn w:val="a0"/>
    <w:uiPriority w:val="99"/>
    <w:unhideWhenUsed/>
    <w:rsid w:val="00505A14"/>
    <w:rPr>
      <w:color w:val="0000FF"/>
      <w:u w:val="single"/>
    </w:rPr>
  </w:style>
  <w:style w:type="paragraph" w:styleId="20">
    <w:name w:val="toc 2"/>
    <w:basedOn w:val="a"/>
    <w:next w:val="a"/>
    <w:autoRedefine/>
    <w:uiPriority w:val="39"/>
    <w:rsid w:val="00CF6E05"/>
    <w:pPr>
      <w:tabs>
        <w:tab w:val="left" w:pos="426"/>
        <w:tab w:val="right" w:leader="dot" w:pos="9628"/>
      </w:tabs>
      <w:spacing w:line="360" w:lineRule="auto"/>
      <w:ind w:left="-142"/>
    </w:pPr>
  </w:style>
  <w:style w:type="paragraph" w:styleId="31">
    <w:name w:val="toc 3"/>
    <w:basedOn w:val="a"/>
    <w:next w:val="a"/>
    <w:autoRedefine/>
    <w:uiPriority w:val="39"/>
    <w:rsid w:val="001D5270"/>
    <w:pPr>
      <w:ind w:left="400"/>
    </w:pPr>
  </w:style>
  <w:style w:type="paragraph" w:styleId="a9">
    <w:name w:val="List Paragraph"/>
    <w:basedOn w:val="a"/>
    <w:uiPriority w:val="34"/>
    <w:qFormat/>
    <w:rsid w:val="00A41475"/>
    <w:pPr>
      <w:ind w:left="720"/>
      <w:contextualSpacing/>
    </w:pPr>
  </w:style>
  <w:style w:type="paragraph" w:customStyle="1" w:styleId="aa">
    <w:name w:val="Таблица"/>
    <w:basedOn w:val="a"/>
    <w:next w:val="a"/>
    <w:link w:val="ab"/>
    <w:qFormat/>
    <w:rsid w:val="005D0CA6"/>
    <w:pPr>
      <w:spacing w:before="300" w:after="200"/>
    </w:pPr>
    <w:rPr>
      <w:szCs w:val="28"/>
    </w:rPr>
  </w:style>
  <w:style w:type="paragraph" w:styleId="ac">
    <w:name w:val="caption"/>
    <w:basedOn w:val="a"/>
    <w:next w:val="a"/>
    <w:uiPriority w:val="35"/>
    <w:unhideWhenUsed/>
    <w:qFormat/>
    <w:rsid w:val="00A93BED"/>
    <w:pPr>
      <w:spacing w:before="200" w:after="300" w:line="360" w:lineRule="auto"/>
      <w:jc w:val="center"/>
    </w:pPr>
    <w:rPr>
      <w:iCs/>
      <w:szCs w:val="18"/>
    </w:rPr>
  </w:style>
  <w:style w:type="character" w:customStyle="1" w:styleId="ab">
    <w:name w:val="Таблица Знак"/>
    <w:basedOn w:val="a0"/>
    <w:link w:val="aa"/>
    <w:rsid w:val="005D0CA6"/>
    <w:rPr>
      <w:sz w:val="28"/>
      <w:szCs w:val="28"/>
    </w:rPr>
  </w:style>
  <w:style w:type="table" w:styleId="ad">
    <w:name w:val="Table Grid"/>
    <w:basedOn w:val="a1"/>
    <w:uiPriority w:val="39"/>
    <w:rsid w:val="00223E9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Неразрешенное упоминание1"/>
    <w:basedOn w:val="a0"/>
    <w:uiPriority w:val="99"/>
    <w:semiHidden/>
    <w:unhideWhenUsed/>
    <w:rsid w:val="00924AEA"/>
    <w:rPr>
      <w:color w:val="605E5C"/>
      <w:shd w:val="clear" w:color="auto" w:fill="E1DFDD"/>
    </w:rPr>
  </w:style>
  <w:style w:type="character" w:styleId="ae">
    <w:name w:val="FollowedHyperlink"/>
    <w:basedOn w:val="a0"/>
    <w:rsid w:val="00370349"/>
    <w:rPr>
      <w:color w:val="954F72" w:themeColor="followedHyperlink"/>
      <w:u w:val="single"/>
    </w:rPr>
  </w:style>
  <w:style w:type="character" w:customStyle="1" w:styleId="tlid-translation">
    <w:name w:val="tlid-translation"/>
    <w:basedOn w:val="a0"/>
    <w:rsid w:val="00F047B2"/>
  </w:style>
  <w:style w:type="character" w:customStyle="1" w:styleId="21">
    <w:name w:val="Неразрешенное упоминание2"/>
    <w:basedOn w:val="a0"/>
    <w:uiPriority w:val="99"/>
    <w:semiHidden/>
    <w:unhideWhenUsed/>
    <w:rsid w:val="003D7ABA"/>
    <w:rPr>
      <w:color w:val="605E5C"/>
      <w:shd w:val="clear" w:color="auto" w:fill="E1DFDD"/>
    </w:rPr>
  </w:style>
  <w:style w:type="paragraph" w:styleId="af">
    <w:name w:val="header"/>
    <w:basedOn w:val="a"/>
    <w:link w:val="af0"/>
    <w:rsid w:val="00EA0C7E"/>
    <w:pPr>
      <w:tabs>
        <w:tab w:val="center" w:pos="4677"/>
        <w:tab w:val="right" w:pos="9355"/>
      </w:tabs>
    </w:pPr>
  </w:style>
  <w:style w:type="character" w:customStyle="1" w:styleId="af0">
    <w:name w:val="Верхний колонтитул Знак"/>
    <w:basedOn w:val="a0"/>
    <w:link w:val="af"/>
    <w:rsid w:val="00EA0C7E"/>
    <w:rPr>
      <w:sz w:val="28"/>
    </w:rPr>
  </w:style>
  <w:style w:type="paragraph" w:styleId="af1">
    <w:name w:val="footer"/>
    <w:basedOn w:val="a"/>
    <w:link w:val="af2"/>
    <w:rsid w:val="00EA0C7E"/>
    <w:pPr>
      <w:tabs>
        <w:tab w:val="center" w:pos="4677"/>
        <w:tab w:val="right" w:pos="9355"/>
      </w:tabs>
    </w:pPr>
  </w:style>
  <w:style w:type="character" w:customStyle="1" w:styleId="af2">
    <w:name w:val="Нижний колонтитул Знак"/>
    <w:basedOn w:val="a0"/>
    <w:link w:val="af1"/>
    <w:rsid w:val="00EA0C7E"/>
    <w:rPr>
      <w:sz w:val="28"/>
    </w:rPr>
  </w:style>
  <w:style w:type="paragraph" w:styleId="af3">
    <w:name w:val="Balloon Text"/>
    <w:basedOn w:val="a"/>
    <w:link w:val="af4"/>
    <w:semiHidden/>
    <w:unhideWhenUsed/>
    <w:rsid w:val="002066D5"/>
    <w:rPr>
      <w:rFonts w:ascii="Tahoma" w:hAnsi="Tahoma" w:cs="Tahoma"/>
      <w:sz w:val="16"/>
      <w:szCs w:val="16"/>
    </w:rPr>
  </w:style>
  <w:style w:type="character" w:customStyle="1" w:styleId="af4">
    <w:name w:val="Текст выноски Знак"/>
    <w:basedOn w:val="a0"/>
    <w:link w:val="af3"/>
    <w:semiHidden/>
    <w:rsid w:val="002066D5"/>
    <w:rPr>
      <w:rFonts w:ascii="Tahoma" w:hAnsi="Tahoma" w:cs="Tahoma"/>
      <w:sz w:val="16"/>
      <w:szCs w:val="16"/>
    </w:rPr>
  </w:style>
  <w:style w:type="paragraph" w:styleId="af5">
    <w:name w:val="Subtitle"/>
    <w:basedOn w:val="a"/>
    <w:next w:val="a"/>
    <w:link w:val="af6"/>
    <w:qFormat/>
    <w:rsid w:val="00717DD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f6">
    <w:name w:val="Подзаголовок Знак"/>
    <w:basedOn w:val="a0"/>
    <w:link w:val="af5"/>
    <w:rsid w:val="00717DDF"/>
    <w:rPr>
      <w:rFonts w:asciiTheme="majorHAnsi" w:eastAsiaTheme="majorEastAsia" w:hAnsiTheme="majorHAnsi" w:cstheme="majorBidi"/>
      <w:i/>
      <w:iCs/>
      <w:color w:val="4472C4" w:themeColor="accent1"/>
      <w:spacing w:val="15"/>
      <w:sz w:val="24"/>
      <w:szCs w:val="24"/>
    </w:rPr>
  </w:style>
  <w:style w:type="paragraph" w:styleId="af7">
    <w:name w:val="Normal (Web)"/>
    <w:basedOn w:val="a"/>
    <w:uiPriority w:val="99"/>
    <w:unhideWhenUsed/>
    <w:rsid w:val="00FF3F95"/>
    <w:pPr>
      <w:spacing w:before="100" w:beforeAutospacing="1" w:after="100" w:afterAutospacing="1"/>
    </w:pPr>
    <w:rPr>
      <w:sz w:val="24"/>
      <w:szCs w:val="24"/>
      <w:lang w:eastAsia="ja-JP"/>
    </w:rPr>
  </w:style>
  <w:style w:type="character" w:styleId="af8">
    <w:name w:val="Placeholder Text"/>
    <w:basedOn w:val="a0"/>
    <w:uiPriority w:val="99"/>
    <w:semiHidden/>
    <w:rsid w:val="006A6452"/>
    <w:rPr>
      <w:color w:val="808080"/>
    </w:rPr>
  </w:style>
  <w:style w:type="character" w:customStyle="1" w:styleId="60">
    <w:name w:val="Заголовок 6 Знак"/>
    <w:basedOn w:val="a0"/>
    <w:link w:val="6"/>
    <w:semiHidden/>
    <w:rsid w:val="00F46B67"/>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0"/>
    <w:link w:val="7"/>
    <w:semiHidden/>
    <w:rsid w:val="00F46B67"/>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semiHidden/>
    <w:rsid w:val="00F46B67"/>
    <w:rPr>
      <w:rFonts w:asciiTheme="majorHAnsi" w:eastAsiaTheme="majorEastAsia" w:hAnsiTheme="majorHAnsi" w:cstheme="majorBidi"/>
      <w:color w:val="404040" w:themeColor="text1" w:themeTint="BF"/>
    </w:rPr>
  </w:style>
  <w:style w:type="character" w:customStyle="1" w:styleId="90">
    <w:name w:val="Заголовок 9 Знак"/>
    <w:basedOn w:val="a0"/>
    <w:link w:val="9"/>
    <w:semiHidden/>
    <w:rsid w:val="00F46B67"/>
    <w:rPr>
      <w:rFonts w:asciiTheme="majorHAnsi" w:eastAsiaTheme="majorEastAsia" w:hAnsiTheme="majorHAnsi" w:cstheme="majorBidi"/>
      <w:i/>
      <w:iCs/>
      <w:color w:val="404040" w:themeColor="text1" w:themeTint="BF"/>
    </w:rPr>
  </w:style>
  <w:style w:type="paragraph" w:customStyle="1" w:styleId="af9">
    <w:name w:val="Листинг Название"/>
    <w:basedOn w:val="a"/>
    <w:link w:val="afa"/>
    <w:qFormat/>
    <w:rsid w:val="00E86ABC"/>
    <w:pPr>
      <w:spacing w:before="200" w:after="300" w:line="360" w:lineRule="auto"/>
    </w:pPr>
    <w:rPr>
      <w:szCs w:val="28"/>
    </w:rPr>
  </w:style>
  <w:style w:type="character" w:customStyle="1" w:styleId="afa">
    <w:name w:val="Листинг Название Знак"/>
    <w:basedOn w:val="a0"/>
    <w:link w:val="af9"/>
    <w:rsid w:val="00E86ABC"/>
    <w:rPr>
      <w:sz w:val="28"/>
      <w:szCs w:val="28"/>
    </w:rPr>
  </w:style>
  <w:style w:type="character" w:customStyle="1" w:styleId="32">
    <w:name w:val="Неразрешенное упоминание3"/>
    <w:basedOn w:val="a0"/>
    <w:uiPriority w:val="99"/>
    <w:semiHidden/>
    <w:unhideWhenUsed/>
    <w:rsid w:val="00A02F32"/>
    <w:rPr>
      <w:color w:val="605E5C"/>
      <w:shd w:val="clear" w:color="auto" w:fill="E1DFDD"/>
    </w:rPr>
  </w:style>
  <w:style w:type="table" w:styleId="afb">
    <w:name w:val="Light List"/>
    <w:basedOn w:val="a1"/>
    <w:uiPriority w:val="61"/>
    <w:rsid w:val="000B78F4"/>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631">
      <w:bodyDiv w:val="1"/>
      <w:marLeft w:val="0"/>
      <w:marRight w:val="0"/>
      <w:marTop w:val="0"/>
      <w:marBottom w:val="0"/>
      <w:divBdr>
        <w:top w:val="none" w:sz="0" w:space="0" w:color="auto"/>
        <w:left w:val="none" w:sz="0" w:space="0" w:color="auto"/>
        <w:bottom w:val="none" w:sz="0" w:space="0" w:color="auto"/>
        <w:right w:val="none" w:sz="0" w:space="0" w:color="auto"/>
      </w:divBdr>
    </w:div>
    <w:div w:id="49959784">
      <w:bodyDiv w:val="1"/>
      <w:marLeft w:val="0"/>
      <w:marRight w:val="0"/>
      <w:marTop w:val="0"/>
      <w:marBottom w:val="0"/>
      <w:divBdr>
        <w:top w:val="none" w:sz="0" w:space="0" w:color="auto"/>
        <w:left w:val="none" w:sz="0" w:space="0" w:color="auto"/>
        <w:bottom w:val="none" w:sz="0" w:space="0" w:color="auto"/>
        <w:right w:val="none" w:sz="0" w:space="0" w:color="auto"/>
      </w:divBdr>
    </w:div>
    <w:div w:id="55056678">
      <w:bodyDiv w:val="1"/>
      <w:marLeft w:val="0"/>
      <w:marRight w:val="0"/>
      <w:marTop w:val="0"/>
      <w:marBottom w:val="0"/>
      <w:divBdr>
        <w:top w:val="none" w:sz="0" w:space="0" w:color="auto"/>
        <w:left w:val="none" w:sz="0" w:space="0" w:color="auto"/>
        <w:bottom w:val="none" w:sz="0" w:space="0" w:color="auto"/>
        <w:right w:val="none" w:sz="0" w:space="0" w:color="auto"/>
      </w:divBdr>
    </w:div>
    <w:div w:id="68306928">
      <w:bodyDiv w:val="1"/>
      <w:marLeft w:val="0"/>
      <w:marRight w:val="0"/>
      <w:marTop w:val="0"/>
      <w:marBottom w:val="0"/>
      <w:divBdr>
        <w:top w:val="none" w:sz="0" w:space="0" w:color="auto"/>
        <w:left w:val="none" w:sz="0" w:space="0" w:color="auto"/>
        <w:bottom w:val="none" w:sz="0" w:space="0" w:color="auto"/>
        <w:right w:val="none" w:sz="0" w:space="0" w:color="auto"/>
      </w:divBdr>
    </w:div>
    <w:div w:id="112096484">
      <w:bodyDiv w:val="1"/>
      <w:marLeft w:val="0"/>
      <w:marRight w:val="0"/>
      <w:marTop w:val="0"/>
      <w:marBottom w:val="0"/>
      <w:divBdr>
        <w:top w:val="none" w:sz="0" w:space="0" w:color="auto"/>
        <w:left w:val="none" w:sz="0" w:space="0" w:color="auto"/>
        <w:bottom w:val="none" w:sz="0" w:space="0" w:color="auto"/>
        <w:right w:val="none" w:sz="0" w:space="0" w:color="auto"/>
      </w:divBdr>
    </w:div>
    <w:div w:id="153303903">
      <w:bodyDiv w:val="1"/>
      <w:marLeft w:val="0"/>
      <w:marRight w:val="0"/>
      <w:marTop w:val="0"/>
      <w:marBottom w:val="0"/>
      <w:divBdr>
        <w:top w:val="none" w:sz="0" w:space="0" w:color="auto"/>
        <w:left w:val="none" w:sz="0" w:space="0" w:color="auto"/>
        <w:bottom w:val="none" w:sz="0" w:space="0" w:color="auto"/>
        <w:right w:val="none" w:sz="0" w:space="0" w:color="auto"/>
      </w:divBdr>
    </w:div>
    <w:div w:id="160236900">
      <w:bodyDiv w:val="1"/>
      <w:marLeft w:val="0"/>
      <w:marRight w:val="0"/>
      <w:marTop w:val="0"/>
      <w:marBottom w:val="0"/>
      <w:divBdr>
        <w:top w:val="none" w:sz="0" w:space="0" w:color="auto"/>
        <w:left w:val="none" w:sz="0" w:space="0" w:color="auto"/>
        <w:bottom w:val="none" w:sz="0" w:space="0" w:color="auto"/>
        <w:right w:val="none" w:sz="0" w:space="0" w:color="auto"/>
      </w:divBdr>
    </w:div>
    <w:div w:id="161630629">
      <w:bodyDiv w:val="1"/>
      <w:marLeft w:val="0"/>
      <w:marRight w:val="0"/>
      <w:marTop w:val="0"/>
      <w:marBottom w:val="0"/>
      <w:divBdr>
        <w:top w:val="none" w:sz="0" w:space="0" w:color="auto"/>
        <w:left w:val="none" w:sz="0" w:space="0" w:color="auto"/>
        <w:bottom w:val="none" w:sz="0" w:space="0" w:color="auto"/>
        <w:right w:val="none" w:sz="0" w:space="0" w:color="auto"/>
      </w:divBdr>
    </w:div>
    <w:div w:id="176820383">
      <w:bodyDiv w:val="1"/>
      <w:marLeft w:val="0"/>
      <w:marRight w:val="0"/>
      <w:marTop w:val="0"/>
      <w:marBottom w:val="0"/>
      <w:divBdr>
        <w:top w:val="none" w:sz="0" w:space="0" w:color="auto"/>
        <w:left w:val="none" w:sz="0" w:space="0" w:color="auto"/>
        <w:bottom w:val="none" w:sz="0" w:space="0" w:color="auto"/>
        <w:right w:val="none" w:sz="0" w:space="0" w:color="auto"/>
      </w:divBdr>
    </w:div>
    <w:div w:id="195585426">
      <w:bodyDiv w:val="1"/>
      <w:marLeft w:val="0"/>
      <w:marRight w:val="0"/>
      <w:marTop w:val="0"/>
      <w:marBottom w:val="0"/>
      <w:divBdr>
        <w:top w:val="none" w:sz="0" w:space="0" w:color="auto"/>
        <w:left w:val="none" w:sz="0" w:space="0" w:color="auto"/>
        <w:bottom w:val="none" w:sz="0" w:space="0" w:color="auto"/>
        <w:right w:val="none" w:sz="0" w:space="0" w:color="auto"/>
      </w:divBdr>
    </w:div>
    <w:div w:id="195705634">
      <w:bodyDiv w:val="1"/>
      <w:marLeft w:val="0"/>
      <w:marRight w:val="0"/>
      <w:marTop w:val="0"/>
      <w:marBottom w:val="0"/>
      <w:divBdr>
        <w:top w:val="none" w:sz="0" w:space="0" w:color="auto"/>
        <w:left w:val="none" w:sz="0" w:space="0" w:color="auto"/>
        <w:bottom w:val="none" w:sz="0" w:space="0" w:color="auto"/>
        <w:right w:val="none" w:sz="0" w:space="0" w:color="auto"/>
      </w:divBdr>
    </w:div>
    <w:div w:id="210726187">
      <w:bodyDiv w:val="1"/>
      <w:marLeft w:val="0"/>
      <w:marRight w:val="0"/>
      <w:marTop w:val="0"/>
      <w:marBottom w:val="0"/>
      <w:divBdr>
        <w:top w:val="none" w:sz="0" w:space="0" w:color="auto"/>
        <w:left w:val="none" w:sz="0" w:space="0" w:color="auto"/>
        <w:bottom w:val="none" w:sz="0" w:space="0" w:color="auto"/>
        <w:right w:val="none" w:sz="0" w:space="0" w:color="auto"/>
      </w:divBdr>
    </w:div>
    <w:div w:id="227618056">
      <w:bodyDiv w:val="1"/>
      <w:marLeft w:val="0"/>
      <w:marRight w:val="0"/>
      <w:marTop w:val="0"/>
      <w:marBottom w:val="0"/>
      <w:divBdr>
        <w:top w:val="none" w:sz="0" w:space="0" w:color="auto"/>
        <w:left w:val="none" w:sz="0" w:space="0" w:color="auto"/>
        <w:bottom w:val="none" w:sz="0" w:space="0" w:color="auto"/>
        <w:right w:val="none" w:sz="0" w:space="0" w:color="auto"/>
      </w:divBdr>
    </w:div>
    <w:div w:id="247928879">
      <w:bodyDiv w:val="1"/>
      <w:marLeft w:val="0"/>
      <w:marRight w:val="0"/>
      <w:marTop w:val="0"/>
      <w:marBottom w:val="0"/>
      <w:divBdr>
        <w:top w:val="none" w:sz="0" w:space="0" w:color="auto"/>
        <w:left w:val="none" w:sz="0" w:space="0" w:color="auto"/>
        <w:bottom w:val="none" w:sz="0" w:space="0" w:color="auto"/>
        <w:right w:val="none" w:sz="0" w:space="0" w:color="auto"/>
      </w:divBdr>
    </w:div>
    <w:div w:id="268971752">
      <w:bodyDiv w:val="1"/>
      <w:marLeft w:val="0"/>
      <w:marRight w:val="0"/>
      <w:marTop w:val="0"/>
      <w:marBottom w:val="0"/>
      <w:divBdr>
        <w:top w:val="none" w:sz="0" w:space="0" w:color="auto"/>
        <w:left w:val="none" w:sz="0" w:space="0" w:color="auto"/>
        <w:bottom w:val="none" w:sz="0" w:space="0" w:color="auto"/>
        <w:right w:val="none" w:sz="0" w:space="0" w:color="auto"/>
      </w:divBdr>
    </w:div>
    <w:div w:id="321858507">
      <w:bodyDiv w:val="1"/>
      <w:marLeft w:val="0"/>
      <w:marRight w:val="0"/>
      <w:marTop w:val="0"/>
      <w:marBottom w:val="0"/>
      <w:divBdr>
        <w:top w:val="none" w:sz="0" w:space="0" w:color="auto"/>
        <w:left w:val="none" w:sz="0" w:space="0" w:color="auto"/>
        <w:bottom w:val="none" w:sz="0" w:space="0" w:color="auto"/>
        <w:right w:val="none" w:sz="0" w:space="0" w:color="auto"/>
      </w:divBdr>
    </w:div>
    <w:div w:id="370813297">
      <w:bodyDiv w:val="1"/>
      <w:marLeft w:val="0"/>
      <w:marRight w:val="0"/>
      <w:marTop w:val="0"/>
      <w:marBottom w:val="0"/>
      <w:divBdr>
        <w:top w:val="none" w:sz="0" w:space="0" w:color="auto"/>
        <w:left w:val="none" w:sz="0" w:space="0" w:color="auto"/>
        <w:bottom w:val="none" w:sz="0" w:space="0" w:color="auto"/>
        <w:right w:val="none" w:sz="0" w:space="0" w:color="auto"/>
      </w:divBdr>
    </w:div>
    <w:div w:id="374546286">
      <w:bodyDiv w:val="1"/>
      <w:marLeft w:val="0"/>
      <w:marRight w:val="0"/>
      <w:marTop w:val="0"/>
      <w:marBottom w:val="0"/>
      <w:divBdr>
        <w:top w:val="none" w:sz="0" w:space="0" w:color="auto"/>
        <w:left w:val="none" w:sz="0" w:space="0" w:color="auto"/>
        <w:bottom w:val="none" w:sz="0" w:space="0" w:color="auto"/>
        <w:right w:val="none" w:sz="0" w:space="0" w:color="auto"/>
      </w:divBdr>
    </w:div>
    <w:div w:id="398016713">
      <w:bodyDiv w:val="1"/>
      <w:marLeft w:val="0"/>
      <w:marRight w:val="0"/>
      <w:marTop w:val="0"/>
      <w:marBottom w:val="0"/>
      <w:divBdr>
        <w:top w:val="none" w:sz="0" w:space="0" w:color="auto"/>
        <w:left w:val="none" w:sz="0" w:space="0" w:color="auto"/>
        <w:bottom w:val="none" w:sz="0" w:space="0" w:color="auto"/>
        <w:right w:val="none" w:sz="0" w:space="0" w:color="auto"/>
      </w:divBdr>
    </w:div>
    <w:div w:id="409155933">
      <w:bodyDiv w:val="1"/>
      <w:marLeft w:val="0"/>
      <w:marRight w:val="0"/>
      <w:marTop w:val="0"/>
      <w:marBottom w:val="0"/>
      <w:divBdr>
        <w:top w:val="none" w:sz="0" w:space="0" w:color="auto"/>
        <w:left w:val="none" w:sz="0" w:space="0" w:color="auto"/>
        <w:bottom w:val="none" w:sz="0" w:space="0" w:color="auto"/>
        <w:right w:val="none" w:sz="0" w:space="0" w:color="auto"/>
      </w:divBdr>
    </w:div>
    <w:div w:id="440533808">
      <w:bodyDiv w:val="1"/>
      <w:marLeft w:val="0"/>
      <w:marRight w:val="0"/>
      <w:marTop w:val="0"/>
      <w:marBottom w:val="0"/>
      <w:divBdr>
        <w:top w:val="none" w:sz="0" w:space="0" w:color="auto"/>
        <w:left w:val="none" w:sz="0" w:space="0" w:color="auto"/>
        <w:bottom w:val="none" w:sz="0" w:space="0" w:color="auto"/>
        <w:right w:val="none" w:sz="0" w:space="0" w:color="auto"/>
      </w:divBdr>
    </w:div>
    <w:div w:id="465784736">
      <w:bodyDiv w:val="1"/>
      <w:marLeft w:val="0"/>
      <w:marRight w:val="0"/>
      <w:marTop w:val="0"/>
      <w:marBottom w:val="0"/>
      <w:divBdr>
        <w:top w:val="none" w:sz="0" w:space="0" w:color="auto"/>
        <w:left w:val="none" w:sz="0" w:space="0" w:color="auto"/>
        <w:bottom w:val="none" w:sz="0" w:space="0" w:color="auto"/>
        <w:right w:val="none" w:sz="0" w:space="0" w:color="auto"/>
      </w:divBdr>
    </w:div>
    <w:div w:id="494956758">
      <w:bodyDiv w:val="1"/>
      <w:marLeft w:val="0"/>
      <w:marRight w:val="0"/>
      <w:marTop w:val="0"/>
      <w:marBottom w:val="0"/>
      <w:divBdr>
        <w:top w:val="none" w:sz="0" w:space="0" w:color="auto"/>
        <w:left w:val="none" w:sz="0" w:space="0" w:color="auto"/>
        <w:bottom w:val="none" w:sz="0" w:space="0" w:color="auto"/>
        <w:right w:val="none" w:sz="0" w:space="0" w:color="auto"/>
      </w:divBdr>
    </w:div>
    <w:div w:id="504705779">
      <w:bodyDiv w:val="1"/>
      <w:marLeft w:val="0"/>
      <w:marRight w:val="0"/>
      <w:marTop w:val="0"/>
      <w:marBottom w:val="0"/>
      <w:divBdr>
        <w:top w:val="none" w:sz="0" w:space="0" w:color="auto"/>
        <w:left w:val="none" w:sz="0" w:space="0" w:color="auto"/>
        <w:bottom w:val="none" w:sz="0" w:space="0" w:color="auto"/>
        <w:right w:val="none" w:sz="0" w:space="0" w:color="auto"/>
      </w:divBdr>
      <w:divsChild>
        <w:div w:id="587692307">
          <w:marLeft w:val="0"/>
          <w:marRight w:val="0"/>
          <w:marTop w:val="0"/>
          <w:marBottom w:val="0"/>
          <w:divBdr>
            <w:top w:val="none" w:sz="0" w:space="0" w:color="auto"/>
            <w:left w:val="none" w:sz="0" w:space="0" w:color="auto"/>
            <w:bottom w:val="none" w:sz="0" w:space="0" w:color="auto"/>
            <w:right w:val="none" w:sz="0" w:space="0" w:color="auto"/>
          </w:divBdr>
        </w:div>
        <w:div w:id="1769931844">
          <w:marLeft w:val="0"/>
          <w:marRight w:val="0"/>
          <w:marTop w:val="0"/>
          <w:marBottom w:val="0"/>
          <w:divBdr>
            <w:top w:val="none" w:sz="0" w:space="0" w:color="auto"/>
            <w:left w:val="none" w:sz="0" w:space="0" w:color="auto"/>
            <w:bottom w:val="none" w:sz="0" w:space="0" w:color="auto"/>
            <w:right w:val="none" w:sz="0" w:space="0" w:color="auto"/>
          </w:divBdr>
        </w:div>
      </w:divsChild>
    </w:div>
    <w:div w:id="553851159">
      <w:bodyDiv w:val="1"/>
      <w:marLeft w:val="0"/>
      <w:marRight w:val="0"/>
      <w:marTop w:val="0"/>
      <w:marBottom w:val="0"/>
      <w:divBdr>
        <w:top w:val="none" w:sz="0" w:space="0" w:color="auto"/>
        <w:left w:val="none" w:sz="0" w:space="0" w:color="auto"/>
        <w:bottom w:val="none" w:sz="0" w:space="0" w:color="auto"/>
        <w:right w:val="none" w:sz="0" w:space="0" w:color="auto"/>
      </w:divBdr>
    </w:div>
    <w:div w:id="560333820">
      <w:bodyDiv w:val="1"/>
      <w:marLeft w:val="0"/>
      <w:marRight w:val="0"/>
      <w:marTop w:val="0"/>
      <w:marBottom w:val="0"/>
      <w:divBdr>
        <w:top w:val="none" w:sz="0" w:space="0" w:color="auto"/>
        <w:left w:val="none" w:sz="0" w:space="0" w:color="auto"/>
        <w:bottom w:val="none" w:sz="0" w:space="0" w:color="auto"/>
        <w:right w:val="none" w:sz="0" w:space="0" w:color="auto"/>
      </w:divBdr>
    </w:div>
    <w:div w:id="562520527">
      <w:bodyDiv w:val="1"/>
      <w:marLeft w:val="0"/>
      <w:marRight w:val="0"/>
      <w:marTop w:val="0"/>
      <w:marBottom w:val="0"/>
      <w:divBdr>
        <w:top w:val="none" w:sz="0" w:space="0" w:color="auto"/>
        <w:left w:val="none" w:sz="0" w:space="0" w:color="auto"/>
        <w:bottom w:val="none" w:sz="0" w:space="0" w:color="auto"/>
        <w:right w:val="none" w:sz="0" w:space="0" w:color="auto"/>
      </w:divBdr>
    </w:div>
    <w:div w:id="575476403">
      <w:bodyDiv w:val="1"/>
      <w:marLeft w:val="0"/>
      <w:marRight w:val="0"/>
      <w:marTop w:val="0"/>
      <w:marBottom w:val="0"/>
      <w:divBdr>
        <w:top w:val="none" w:sz="0" w:space="0" w:color="auto"/>
        <w:left w:val="none" w:sz="0" w:space="0" w:color="auto"/>
        <w:bottom w:val="none" w:sz="0" w:space="0" w:color="auto"/>
        <w:right w:val="none" w:sz="0" w:space="0" w:color="auto"/>
      </w:divBdr>
    </w:div>
    <w:div w:id="582228318">
      <w:bodyDiv w:val="1"/>
      <w:marLeft w:val="0"/>
      <w:marRight w:val="0"/>
      <w:marTop w:val="0"/>
      <w:marBottom w:val="0"/>
      <w:divBdr>
        <w:top w:val="none" w:sz="0" w:space="0" w:color="auto"/>
        <w:left w:val="none" w:sz="0" w:space="0" w:color="auto"/>
        <w:bottom w:val="none" w:sz="0" w:space="0" w:color="auto"/>
        <w:right w:val="none" w:sz="0" w:space="0" w:color="auto"/>
      </w:divBdr>
    </w:div>
    <w:div w:id="606430912">
      <w:bodyDiv w:val="1"/>
      <w:marLeft w:val="0"/>
      <w:marRight w:val="0"/>
      <w:marTop w:val="0"/>
      <w:marBottom w:val="0"/>
      <w:divBdr>
        <w:top w:val="none" w:sz="0" w:space="0" w:color="auto"/>
        <w:left w:val="none" w:sz="0" w:space="0" w:color="auto"/>
        <w:bottom w:val="none" w:sz="0" w:space="0" w:color="auto"/>
        <w:right w:val="none" w:sz="0" w:space="0" w:color="auto"/>
      </w:divBdr>
    </w:div>
    <w:div w:id="623730985">
      <w:bodyDiv w:val="1"/>
      <w:marLeft w:val="0"/>
      <w:marRight w:val="0"/>
      <w:marTop w:val="0"/>
      <w:marBottom w:val="0"/>
      <w:divBdr>
        <w:top w:val="none" w:sz="0" w:space="0" w:color="auto"/>
        <w:left w:val="none" w:sz="0" w:space="0" w:color="auto"/>
        <w:bottom w:val="none" w:sz="0" w:space="0" w:color="auto"/>
        <w:right w:val="none" w:sz="0" w:space="0" w:color="auto"/>
      </w:divBdr>
    </w:div>
    <w:div w:id="677922191">
      <w:bodyDiv w:val="1"/>
      <w:marLeft w:val="0"/>
      <w:marRight w:val="0"/>
      <w:marTop w:val="0"/>
      <w:marBottom w:val="0"/>
      <w:divBdr>
        <w:top w:val="none" w:sz="0" w:space="0" w:color="auto"/>
        <w:left w:val="none" w:sz="0" w:space="0" w:color="auto"/>
        <w:bottom w:val="none" w:sz="0" w:space="0" w:color="auto"/>
        <w:right w:val="none" w:sz="0" w:space="0" w:color="auto"/>
      </w:divBdr>
    </w:div>
    <w:div w:id="703406750">
      <w:bodyDiv w:val="1"/>
      <w:marLeft w:val="0"/>
      <w:marRight w:val="0"/>
      <w:marTop w:val="0"/>
      <w:marBottom w:val="0"/>
      <w:divBdr>
        <w:top w:val="none" w:sz="0" w:space="0" w:color="auto"/>
        <w:left w:val="none" w:sz="0" w:space="0" w:color="auto"/>
        <w:bottom w:val="none" w:sz="0" w:space="0" w:color="auto"/>
        <w:right w:val="none" w:sz="0" w:space="0" w:color="auto"/>
      </w:divBdr>
    </w:div>
    <w:div w:id="732855096">
      <w:bodyDiv w:val="1"/>
      <w:marLeft w:val="0"/>
      <w:marRight w:val="0"/>
      <w:marTop w:val="0"/>
      <w:marBottom w:val="0"/>
      <w:divBdr>
        <w:top w:val="none" w:sz="0" w:space="0" w:color="auto"/>
        <w:left w:val="none" w:sz="0" w:space="0" w:color="auto"/>
        <w:bottom w:val="none" w:sz="0" w:space="0" w:color="auto"/>
        <w:right w:val="none" w:sz="0" w:space="0" w:color="auto"/>
      </w:divBdr>
    </w:div>
    <w:div w:id="751514321">
      <w:bodyDiv w:val="1"/>
      <w:marLeft w:val="0"/>
      <w:marRight w:val="0"/>
      <w:marTop w:val="0"/>
      <w:marBottom w:val="0"/>
      <w:divBdr>
        <w:top w:val="none" w:sz="0" w:space="0" w:color="auto"/>
        <w:left w:val="none" w:sz="0" w:space="0" w:color="auto"/>
        <w:bottom w:val="none" w:sz="0" w:space="0" w:color="auto"/>
        <w:right w:val="none" w:sz="0" w:space="0" w:color="auto"/>
      </w:divBdr>
    </w:div>
    <w:div w:id="785390417">
      <w:bodyDiv w:val="1"/>
      <w:marLeft w:val="0"/>
      <w:marRight w:val="0"/>
      <w:marTop w:val="0"/>
      <w:marBottom w:val="0"/>
      <w:divBdr>
        <w:top w:val="none" w:sz="0" w:space="0" w:color="auto"/>
        <w:left w:val="none" w:sz="0" w:space="0" w:color="auto"/>
        <w:bottom w:val="none" w:sz="0" w:space="0" w:color="auto"/>
        <w:right w:val="none" w:sz="0" w:space="0" w:color="auto"/>
      </w:divBdr>
    </w:div>
    <w:div w:id="790124209">
      <w:bodyDiv w:val="1"/>
      <w:marLeft w:val="0"/>
      <w:marRight w:val="0"/>
      <w:marTop w:val="0"/>
      <w:marBottom w:val="0"/>
      <w:divBdr>
        <w:top w:val="none" w:sz="0" w:space="0" w:color="auto"/>
        <w:left w:val="none" w:sz="0" w:space="0" w:color="auto"/>
        <w:bottom w:val="none" w:sz="0" w:space="0" w:color="auto"/>
        <w:right w:val="none" w:sz="0" w:space="0" w:color="auto"/>
      </w:divBdr>
    </w:div>
    <w:div w:id="794838169">
      <w:bodyDiv w:val="1"/>
      <w:marLeft w:val="0"/>
      <w:marRight w:val="0"/>
      <w:marTop w:val="0"/>
      <w:marBottom w:val="0"/>
      <w:divBdr>
        <w:top w:val="none" w:sz="0" w:space="0" w:color="auto"/>
        <w:left w:val="none" w:sz="0" w:space="0" w:color="auto"/>
        <w:bottom w:val="none" w:sz="0" w:space="0" w:color="auto"/>
        <w:right w:val="none" w:sz="0" w:space="0" w:color="auto"/>
      </w:divBdr>
    </w:div>
    <w:div w:id="804740432">
      <w:bodyDiv w:val="1"/>
      <w:marLeft w:val="0"/>
      <w:marRight w:val="0"/>
      <w:marTop w:val="0"/>
      <w:marBottom w:val="0"/>
      <w:divBdr>
        <w:top w:val="none" w:sz="0" w:space="0" w:color="auto"/>
        <w:left w:val="none" w:sz="0" w:space="0" w:color="auto"/>
        <w:bottom w:val="none" w:sz="0" w:space="0" w:color="auto"/>
        <w:right w:val="none" w:sz="0" w:space="0" w:color="auto"/>
      </w:divBdr>
    </w:div>
    <w:div w:id="818766160">
      <w:bodyDiv w:val="1"/>
      <w:marLeft w:val="0"/>
      <w:marRight w:val="0"/>
      <w:marTop w:val="0"/>
      <w:marBottom w:val="0"/>
      <w:divBdr>
        <w:top w:val="none" w:sz="0" w:space="0" w:color="auto"/>
        <w:left w:val="none" w:sz="0" w:space="0" w:color="auto"/>
        <w:bottom w:val="none" w:sz="0" w:space="0" w:color="auto"/>
        <w:right w:val="none" w:sz="0" w:space="0" w:color="auto"/>
      </w:divBdr>
    </w:div>
    <w:div w:id="829061086">
      <w:bodyDiv w:val="1"/>
      <w:marLeft w:val="0"/>
      <w:marRight w:val="0"/>
      <w:marTop w:val="0"/>
      <w:marBottom w:val="0"/>
      <w:divBdr>
        <w:top w:val="none" w:sz="0" w:space="0" w:color="auto"/>
        <w:left w:val="none" w:sz="0" w:space="0" w:color="auto"/>
        <w:bottom w:val="none" w:sz="0" w:space="0" w:color="auto"/>
        <w:right w:val="none" w:sz="0" w:space="0" w:color="auto"/>
      </w:divBdr>
    </w:div>
    <w:div w:id="841161487">
      <w:bodyDiv w:val="1"/>
      <w:marLeft w:val="0"/>
      <w:marRight w:val="0"/>
      <w:marTop w:val="0"/>
      <w:marBottom w:val="0"/>
      <w:divBdr>
        <w:top w:val="none" w:sz="0" w:space="0" w:color="auto"/>
        <w:left w:val="none" w:sz="0" w:space="0" w:color="auto"/>
        <w:bottom w:val="none" w:sz="0" w:space="0" w:color="auto"/>
        <w:right w:val="none" w:sz="0" w:space="0" w:color="auto"/>
      </w:divBdr>
    </w:div>
    <w:div w:id="874655060">
      <w:bodyDiv w:val="1"/>
      <w:marLeft w:val="0"/>
      <w:marRight w:val="0"/>
      <w:marTop w:val="0"/>
      <w:marBottom w:val="0"/>
      <w:divBdr>
        <w:top w:val="none" w:sz="0" w:space="0" w:color="auto"/>
        <w:left w:val="none" w:sz="0" w:space="0" w:color="auto"/>
        <w:bottom w:val="none" w:sz="0" w:space="0" w:color="auto"/>
        <w:right w:val="none" w:sz="0" w:space="0" w:color="auto"/>
      </w:divBdr>
    </w:div>
    <w:div w:id="888421826">
      <w:bodyDiv w:val="1"/>
      <w:marLeft w:val="0"/>
      <w:marRight w:val="0"/>
      <w:marTop w:val="0"/>
      <w:marBottom w:val="0"/>
      <w:divBdr>
        <w:top w:val="none" w:sz="0" w:space="0" w:color="auto"/>
        <w:left w:val="none" w:sz="0" w:space="0" w:color="auto"/>
        <w:bottom w:val="none" w:sz="0" w:space="0" w:color="auto"/>
        <w:right w:val="none" w:sz="0" w:space="0" w:color="auto"/>
      </w:divBdr>
    </w:div>
    <w:div w:id="890069753">
      <w:bodyDiv w:val="1"/>
      <w:marLeft w:val="0"/>
      <w:marRight w:val="0"/>
      <w:marTop w:val="0"/>
      <w:marBottom w:val="0"/>
      <w:divBdr>
        <w:top w:val="none" w:sz="0" w:space="0" w:color="auto"/>
        <w:left w:val="none" w:sz="0" w:space="0" w:color="auto"/>
        <w:bottom w:val="none" w:sz="0" w:space="0" w:color="auto"/>
        <w:right w:val="none" w:sz="0" w:space="0" w:color="auto"/>
      </w:divBdr>
    </w:div>
    <w:div w:id="907346524">
      <w:bodyDiv w:val="1"/>
      <w:marLeft w:val="0"/>
      <w:marRight w:val="0"/>
      <w:marTop w:val="0"/>
      <w:marBottom w:val="0"/>
      <w:divBdr>
        <w:top w:val="none" w:sz="0" w:space="0" w:color="auto"/>
        <w:left w:val="none" w:sz="0" w:space="0" w:color="auto"/>
        <w:bottom w:val="none" w:sz="0" w:space="0" w:color="auto"/>
        <w:right w:val="none" w:sz="0" w:space="0" w:color="auto"/>
      </w:divBdr>
    </w:div>
    <w:div w:id="916399991">
      <w:bodyDiv w:val="1"/>
      <w:marLeft w:val="0"/>
      <w:marRight w:val="0"/>
      <w:marTop w:val="0"/>
      <w:marBottom w:val="0"/>
      <w:divBdr>
        <w:top w:val="none" w:sz="0" w:space="0" w:color="auto"/>
        <w:left w:val="none" w:sz="0" w:space="0" w:color="auto"/>
        <w:bottom w:val="none" w:sz="0" w:space="0" w:color="auto"/>
        <w:right w:val="none" w:sz="0" w:space="0" w:color="auto"/>
      </w:divBdr>
    </w:div>
    <w:div w:id="925378312">
      <w:bodyDiv w:val="1"/>
      <w:marLeft w:val="0"/>
      <w:marRight w:val="0"/>
      <w:marTop w:val="0"/>
      <w:marBottom w:val="0"/>
      <w:divBdr>
        <w:top w:val="none" w:sz="0" w:space="0" w:color="auto"/>
        <w:left w:val="none" w:sz="0" w:space="0" w:color="auto"/>
        <w:bottom w:val="none" w:sz="0" w:space="0" w:color="auto"/>
        <w:right w:val="none" w:sz="0" w:space="0" w:color="auto"/>
      </w:divBdr>
    </w:div>
    <w:div w:id="931546950">
      <w:bodyDiv w:val="1"/>
      <w:marLeft w:val="0"/>
      <w:marRight w:val="0"/>
      <w:marTop w:val="0"/>
      <w:marBottom w:val="0"/>
      <w:divBdr>
        <w:top w:val="none" w:sz="0" w:space="0" w:color="auto"/>
        <w:left w:val="none" w:sz="0" w:space="0" w:color="auto"/>
        <w:bottom w:val="none" w:sz="0" w:space="0" w:color="auto"/>
        <w:right w:val="none" w:sz="0" w:space="0" w:color="auto"/>
      </w:divBdr>
    </w:div>
    <w:div w:id="936522717">
      <w:bodyDiv w:val="1"/>
      <w:marLeft w:val="0"/>
      <w:marRight w:val="0"/>
      <w:marTop w:val="0"/>
      <w:marBottom w:val="0"/>
      <w:divBdr>
        <w:top w:val="none" w:sz="0" w:space="0" w:color="auto"/>
        <w:left w:val="none" w:sz="0" w:space="0" w:color="auto"/>
        <w:bottom w:val="none" w:sz="0" w:space="0" w:color="auto"/>
        <w:right w:val="none" w:sz="0" w:space="0" w:color="auto"/>
      </w:divBdr>
    </w:div>
    <w:div w:id="971522529">
      <w:bodyDiv w:val="1"/>
      <w:marLeft w:val="0"/>
      <w:marRight w:val="0"/>
      <w:marTop w:val="0"/>
      <w:marBottom w:val="0"/>
      <w:divBdr>
        <w:top w:val="none" w:sz="0" w:space="0" w:color="auto"/>
        <w:left w:val="none" w:sz="0" w:space="0" w:color="auto"/>
        <w:bottom w:val="none" w:sz="0" w:space="0" w:color="auto"/>
        <w:right w:val="none" w:sz="0" w:space="0" w:color="auto"/>
      </w:divBdr>
    </w:div>
    <w:div w:id="985550817">
      <w:bodyDiv w:val="1"/>
      <w:marLeft w:val="0"/>
      <w:marRight w:val="0"/>
      <w:marTop w:val="0"/>
      <w:marBottom w:val="0"/>
      <w:divBdr>
        <w:top w:val="none" w:sz="0" w:space="0" w:color="auto"/>
        <w:left w:val="none" w:sz="0" w:space="0" w:color="auto"/>
        <w:bottom w:val="none" w:sz="0" w:space="0" w:color="auto"/>
        <w:right w:val="none" w:sz="0" w:space="0" w:color="auto"/>
      </w:divBdr>
    </w:div>
    <w:div w:id="995307830">
      <w:bodyDiv w:val="1"/>
      <w:marLeft w:val="0"/>
      <w:marRight w:val="0"/>
      <w:marTop w:val="0"/>
      <w:marBottom w:val="0"/>
      <w:divBdr>
        <w:top w:val="none" w:sz="0" w:space="0" w:color="auto"/>
        <w:left w:val="none" w:sz="0" w:space="0" w:color="auto"/>
        <w:bottom w:val="none" w:sz="0" w:space="0" w:color="auto"/>
        <w:right w:val="none" w:sz="0" w:space="0" w:color="auto"/>
      </w:divBdr>
    </w:div>
    <w:div w:id="1004013097">
      <w:bodyDiv w:val="1"/>
      <w:marLeft w:val="0"/>
      <w:marRight w:val="0"/>
      <w:marTop w:val="0"/>
      <w:marBottom w:val="0"/>
      <w:divBdr>
        <w:top w:val="none" w:sz="0" w:space="0" w:color="auto"/>
        <w:left w:val="none" w:sz="0" w:space="0" w:color="auto"/>
        <w:bottom w:val="none" w:sz="0" w:space="0" w:color="auto"/>
        <w:right w:val="none" w:sz="0" w:space="0" w:color="auto"/>
      </w:divBdr>
    </w:div>
    <w:div w:id="1005397139">
      <w:bodyDiv w:val="1"/>
      <w:marLeft w:val="0"/>
      <w:marRight w:val="0"/>
      <w:marTop w:val="0"/>
      <w:marBottom w:val="0"/>
      <w:divBdr>
        <w:top w:val="none" w:sz="0" w:space="0" w:color="auto"/>
        <w:left w:val="none" w:sz="0" w:space="0" w:color="auto"/>
        <w:bottom w:val="none" w:sz="0" w:space="0" w:color="auto"/>
        <w:right w:val="none" w:sz="0" w:space="0" w:color="auto"/>
      </w:divBdr>
    </w:div>
    <w:div w:id="1055474656">
      <w:bodyDiv w:val="1"/>
      <w:marLeft w:val="0"/>
      <w:marRight w:val="0"/>
      <w:marTop w:val="0"/>
      <w:marBottom w:val="0"/>
      <w:divBdr>
        <w:top w:val="none" w:sz="0" w:space="0" w:color="auto"/>
        <w:left w:val="none" w:sz="0" w:space="0" w:color="auto"/>
        <w:bottom w:val="none" w:sz="0" w:space="0" w:color="auto"/>
        <w:right w:val="none" w:sz="0" w:space="0" w:color="auto"/>
      </w:divBdr>
    </w:div>
    <w:div w:id="1064337276">
      <w:bodyDiv w:val="1"/>
      <w:marLeft w:val="0"/>
      <w:marRight w:val="0"/>
      <w:marTop w:val="0"/>
      <w:marBottom w:val="0"/>
      <w:divBdr>
        <w:top w:val="none" w:sz="0" w:space="0" w:color="auto"/>
        <w:left w:val="none" w:sz="0" w:space="0" w:color="auto"/>
        <w:bottom w:val="none" w:sz="0" w:space="0" w:color="auto"/>
        <w:right w:val="none" w:sz="0" w:space="0" w:color="auto"/>
      </w:divBdr>
    </w:div>
    <w:div w:id="1068068777">
      <w:bodyDiv w:val="1"/>
      <w:marLeft w:val="0"/>
      <w:marRight w:val="0"/>
      <w:marTop w:val="0"/>
      <w:marBottom w:val="0"/>
      <w:divBdr>
        <w:top w:val="none" w:sz="0" w:space="0" w:color="auto"/>
        <w:left w:val="none" w:sz="0" w:space="0" w:color="auto"/>
        <w:bottom w:val="none" w:sz="0" w:space="0" w:color="auto"/>
        <w:right w:val="none" w:sz="0" w:space="0" w:color="auto"/>
      </w:divBdr>
    </w:div>
    <w:div w:id="1068377242">
      <w:bodyDiv w:val="1"/>
      <w:marLeft w:val="0"/>
      <w:marRight w:val="0"/>
      <w:marTop w:val="0"/>
      <w:marBottom w:val="0"/>
      <w:divBdr>
        <w:top w:val="none" w:sz="0" w:space="0" w:color="auto"/>
        <w:left w:val="none" w:sz="0" w:space="0" w:color="auto"/>
        <w:bottom w:val="none" w:sz="0" w:space="0" w:color="auto"/>
        <w:right w:val="none" w:sz="0" w:space="0" w:color="auto"/>
      </w:divBdr>
    </w:div>
    <w:div w:id="1080516831">
      <w:bodyDiv w:val="1"/>
      <w:marLeft w:val="0"/>
      <w:marRight w:val="0"/>
      <w:marTop w:val="0"/>
      <w:marBottom w:val="0"/>
      <w:divBdr>
        <w:top w:val="none" w:sz="0" w:space="0" w:color="auto"/>
        <w:left w:val="none" w:sz="0" w:space="0" w:color="auto"/>
        <w:bottom w:val="none" w:sz="0" w:space="0" w:color="auto"/>
        <w:right w:val="none" w:sz="0" w:space="0" w:color="auto"/>
      </w:divBdr>
    </w:div>
    <w:div w:id="1095982968">
      <w:bodyDiv w:val="1"/>
      <w:marLeft w:val="0"/>
      <w:marRight w:val="0"/>
      <w:marTop w:val="0"/>
      <w:marBottom w:val="0"/>
      <w:divBdr>
        <w:top w:val="none" w:sz="0" w:space="0" w:color="auto"/>
        <w:left w:val="none" w:sz="0" w:space="0" w:color="auto"/>
        <w:bottom w:val="none" w:sz="0" w:space="0" w:color="auto"/>
        <w:right w:val="none" w:sz="0" w:space="0" w:color="auto"/>
      </w:divBdr>
    </w:div>
    <w:div w:id="1111165079">
      <w:bodyDiv w:val="1"/>
      <w:marLeft w:val="0"/>
      <w:marRight w:val="0"/>
      <w:marTop w:val="0"/>
      <w:marBottom w:val="0"/>
      <w:divBdr>
        <w:top w:val="none" w:sz="0" w:space="0" w:color="auto"/>
        <w:left w:val="none" w:sz="0" w:space="0" w:color="auto"/>
        <w:bottom w:val="none" w:sz="0" w:space="0" w:color="auto"/>
        <w:right w:val="none" w:sz="0" w:space="0" w:color="auto"/>
      </w:divBdr>
    </w:div>
    <w:div w:id="1123772957">
      <w:bodyDiv w:val="1"/>
      <w:marLeft w:val="0"/>
      <w:marRight w:val="0"/>
      <w:marTop w:val="0"/>
      <w:marBottom w:val="0"/>
      <w:divBdr>
        <w:top w:val="none" w:sz="0" w:space="0" w:color="auto"/>
        <w:left w:val="none" w:sz="0" w:space="0" w:color="auto"/>
        <w:bottom w:val="none" w:sz="0" w:space="0" w:color="auto"/>
        <w:right w:val="none" w:sz="0" w:space="0" w:color="auto"/>
      </w:divBdr>
    </w:div>
    <w:div w:id="1138108952">
      <w:bodyDiv w:val="1"/>
      <w:marLeft w:val="0"/>
      <w:marRight w:val="0"/>
      <w:marTop w:val="0"/>
      <w:marBottom w:val="0"/>
      <w:divBdr>
        <w:top w:val="none" w:sz="0" w:space="0" w:color="auto"/>
        <w:left w:val="none" w:sz="0" w:space="0" w:color="auto"/>
        <w:bottom w:val="none" w:sz="0" w:space="0" w:color="auto"/>
        <w:right w:val="none" w:sz="0" w:space="0" w:color="auto"/>
      </w:divBdr>
    </w:div>
    <w:div w:id="1140150344">
      <w:bodyDiv w:val="1"/>
      <w:marLeft w:val="0"/>
      <w:marRight w:val="0"/>
      <w:marTop w:val="0"/>
      <w:marBottom w:val="0"/>
      <w:divBdr>
        <w:top w:val="none" w:sz="0" w:space="0" w:color="auto"/>
        <w:left w:val="none" w:sz="0" w:space="0" w:color="auto"/>
        <w:bottom w:val="none" w:sz="0" w:space="0" w:color="auto"/>
        <w:right w:val="none" w:sz="0" w:space="0" w:color="auto"/>
      </w:divBdr>
    </w:div>
    <w:div w:id="1174883072">
      <w:bodyDiv w:val="1"/>
      <w:marLeft w:val="0"/>
      <w:marRight w:val="0"/>
      <w:marTop w:val="0"/>
      <w:marBottom w:val="0"/>
      <w:divBdr>
        <w:top w:val="none" w:sz="0" w:space="0" w:color="auto"/>
        <w:left w:val="none" w:sz="0" w:space="0" w:color="auto"/>
        <w:bottom w:val="none" w:sz="0" w:space="0" w:color="auto"/>
        <w:right w:val="none" w:sz="0" w:space="0" w:color="auto"/>
      </w:divBdr>
    </w:div>
    <w:div w:id="1181117322">
      <w:bodyDiv w:val="1"/>
      <w:marLeft w:val="0"/>
      <w:marRight w:val="0"/>
      <w:marTop w:val="0"/>
      <w:marBottom w:val="0"/>
      <w:divBdr>
        <w:top w:val="none" w:sz="0" w:space="0" w:color="auto"/>
        <w:left w:val="none" w:sz="0" w:space="0" w:color="auto"/>
        <w:bottom w:val="none" w:sz="0" w:space="0" w:color="auto"/>
        <w:right w:val="none" w:sz="0" w:space="0" w:color="auto"/>
      </w:divBdr>
    </w:div>
    <w:div w:id="1186824154">
      <w:bodyDiv w:val="1"/>
      <w:marLeft w:val="0"/>
      <w:marRight w:val="0"/>
      <w:marTop w:val="0"/>
      <w:marBottom w:val="0"/>
      <w:divBdr>
        <w:top w:val="none" w:sz="0" w:space="0" w:color="auto"/>
        <w:left w:val="none" w:sz="0" w:space="0" w:color="auto"/>
        <w:bottom w:val="none" w:sz="0" w:space="0" w:color="auto"/>
        <w:right w:val="none" w:sz="0" w:space="0" w:color="auto"/>
      </w:divBdr>
    </w:div>
    <w:div w:id="1196431569">
      <w:bodyDiv w:val="1"/>
      <w:marLeft w:val="0"/>
      <w:marRight w:val="0"/>
      <w:marTop w:val="0"/>
      <w:marBottom w:val="0"/>
      <w:divBdr>
        <w:top w:val="none" w:sz="0" w:space="0" w:color="auto"/>
        <w:left w:val="none" w:sz="0" w:space="0" w:color="auto"/>
        <w:bottom w:val="none" w:sz="0" w:space="0" w:color="auto"/>
        <w:right w:val="none" w:sz="0" w:space="0" w:color="auto"/>
      </w:divBdr>
    </w:div>
    <w:div w:id="1223100740">
      <w:bodyDiv w:val="1"/>
      <w:marLeft w:val="0"/>
      <w:marRight w:val="0"/>
      <w:marTop w:val="0"/>
      <w:marBottom w:val="0"/>
      <w:divBdr>
        <w:top w:val="none" w:sz="0" w:space="0" w:color="auto"/>
        <w:left w:val="none" w:sz="0" w:space="0" w:color="auto"/>
        <w:bottom w:val="none" w:sz="0" w:space="0" w:color="auto"/>
        <w:right w:val="none" w:sz="0" w:space="0" w:color="auto"/>
      </w:divBdr>
    </w:div>
    <w:div w:id="1225531599">
      <w:bodyDiv w:val="1"/>
      <w:marLeft w:val="0"/>
      <w:marRight w:val="0"/>
      <w:marTop w:val="0"/>
      <w:marBottom w:val="0"/>
      <w:divBdr>
        <w:top w:val="none" w:sz="0" w:space="0" w:color="auto"/>
        <w:left w:val="none" w:sz="0" w:space="0" w:color="auto"/>
        <w:bottom w:val="none" w:sz="0" w:space="0" w:color="auto"/>
        <w:right w:val="none" w:sz="0" w:space="0" w:color="auto"/>
      </w:divBdr>
    </w:div>
    <w:div w:id="1232038773">
      <w:bodyDiv w:val="1"/>
      <w:marLeft w:val="0"/>
      <w:marRight w:val="0"/>
      <w:marTop w:val="0"/>
      <w:marBottom w:val="0"/>
      <w:divBdr>
        <w:top w:val="none" w:sz="0" w:space="0" w:color="auto"/>
        <w:left w:val="none" w:sz="0" w:space="0" w:color="auto"/>
        <w:bottom w:val="none" w:sz="0" w:space="0" w:color="auto"/>
        <w:right w:val="none" w:sz="0" w:space="0" w:color="auto"/>
      </w:divBdr>
    </w:div>
    <w:div w:id="1248153100">
      <w:bodyDiv w:val="1"/>
      <w:marLeft w:val="0"/>
      <w:marRight w:val="0"/>
      <w:marTop w:val="0"/>
      <w:marBottom w:val="0"/>
      <w:divBdr>
        <w:top w:val="none" w:sz="0" w:space="0" w:color="auto"/>
        <w:left w:val="none" w:sz="0" w:space="0" w:color="auto"/>
        <w:bottom w:val="none" w:sz="0" w:space="0" w:color="auto"/>
        <w:right w:val="none" w:sz="0" w:space="0" w:color="auto"/>
      </w:divBdr>
    </w:div>
    <w:div w:id="1262684460">
      <w:bodyDiv w:val="1"/>
      <w:marLeft w:val="0"/>
      <w:marRight w:val="0"/>
      <w:marTop w:val="0"/>
      <w:marBottom w:val="0"/>
      <w:divBdr>
        <w:top w:val="none" w:sz="0" w:space="0" w:color="auto"/>
        <w:left w:val="none" w:sz="0" w:space="0" w:color="auto"/>
        <w:bottom w:val="none" w:sz="0" w:space="0" w:color="auto"/>
        <w:right w:val="none" w:sz="0" w:space="0" w:color="auto"/>
      </w:divBdr>
    </w:div>
    <w:div w:id="1294097371">
      <w:bodyDiv w:val="1"/>
      <w:marLeft w:val="0"/>
      <w:marRight w:val="0"/>
      <w:marTop w:val="0"/>
      <w:marBottom w:val="0"/>
      <w:divBdr>
        <w:top w:val="none" w:sz="0" w:space="0" w:color="auto"/>
        <w:left w:val="none" w:sz="0" w:space="0" w:color="auto"/>
        <w:bottom w:val="none" w:sz="0" w:space="0" w:color="auto"/>
        <w:right w:val="none" w:sz="0" w:space="0" w:color="auto"/>
      </w:divBdr>
    </w:div>
    <w:div w:id="1338456461">
      <w:bodyDiv w:val="1"/>
      <w:marLeft w:val="0"/>
      <w:marRight w:val="0"/>
      <w:marTop w:val="0"/>
      <w:marBottom w:val="0"/>
      <w:divBdr>
        <w:top w:val="none" w:sz="0" w:space="0" w:color="auto"/>
        <w:left w:val="none" w:sz="0" w:space="0" w:color="auto"/>
        <w:bottom w:val="none" w:sz="0" w:space="0" w:color="auto"/>
        <w:right w:val="none" w:sz="0" w:space="0" w:color="auto"/>
      </w:divBdr>
    </w:div>
    <w:div w:id="1365709288">
      <w:bodyDiv w:val="1"/>
      <w:marLeft w:val="0"/>
      <w:marRight w:val="0"/>
      <w:marTop w:val="0"/>
      <w:marBottom w:val="0"/>
      <w:divBdr>
        <w:top w:val="none" w:sz="0" w:space="0" w:color="auto"/>
        <w:left w:val="none" w:sz="0" w:space="0" w:color="auto"/>
        <w:bottom w:val="none" w:sz="0" w:space="0" w:color="auto"/>
        <w:right w:val="none" w:sz="0" w:space="0" w:color="auto"/>
      </w:divBdr>
    </w:div>
    <w:div w:id="1372265959">
      <w:bodyDiv w:val="1"/>
      <w:marLeft w:val="0"/>
      <w:marRight w:val="0"/>
      <w:marTop w:val="0"/>
      <w:marBottom w:val="0"/>
      <w:divBdr>
        <w:top w:val="none" w:sz="0" w:space="0" w:color="auto"/>
        <w:left w:val="none" w:sz="0" w:space="0" w:color="auto"/>
        <w:bottom w:val="none" w:sz="0" w:space="0" w:color="auto"/>
        <w:right w:val="none" w:sz="0" w:space="0" w:color="auto"/>
      </w:divBdr>
    </w:div>
    <w:div w:id="1377461060">
      <w:bodyDiv w:val="1"/>
      <w:marLeft w:val="0"/>
      <w:marRight w:val="0"/>
      <w:marTop w:val="0"/>
      <w:marBottom w:val="0"/>
      <w:divBdr>
        <w:top w:val="none" w:sz="0" w:space="0" w:color="auto"/>
        <w:left w:val="none" w:sz="0" w:space="0" w:color="auto"/>
        <w:bottom w:val="none" w:sz="0" w:space="0" w:color="auto"/>
        <w:right w:val="none" w:sz="0" w:space="0" w:color="auto"/>
      </w:divBdr>
    </w:div>
    <w:div w:id="1380085281">
      <w:bodyDiv w:val="1"/>
      <w:marLeft w:val="0"/>
      <w:marRight w:val="0"/>
      <w:marTop w:val="0"/>
      <w:marBottom w:val="0"/>
      <w:divBdr>
        <w:top w:val="none" w:sz="0" w:space="0" w:color="auto"/>
        <w:left w:val="none" w:sz="0" w:space="0" w:color="auto"/>
        <w:bottom w:val="none" w:sz="0" w:space="0" w:color="auto"/>
        <w:right w:val="none" w:sz="0" w:space="0" w:color="auto"/>
      </w:divBdr>
    </w:div>
    <w:div w:id="1421218291">
      <w:bodyDiv w:val="1"/>
      <w:marLeft w:val="0"/>
      <w:marRight w:val="0"/>
      <w:marTop w:val="0"/>
      <w:marBottom w:val="0"/>
      <w:divBdr>
        <w:top w:val="none" w:sz="0" w:space="0" w:color="auto"/>
        <w:left w:val="none" w:sz="0" w:space="0" w:color="auto"/>
        <w:bottom w:val="none" w:sz="0" w:space="0" w:color="auto"/>
        <w:right w:val="none" w:sz="0" w:space="0" w:color="auto"/>
      </w:divBdr>
    </w:div>
    <w:div w:id="1423573801">
      <w:bodyDiv w:val="1"/>
      <w:marLeft w:val="0"/>
      <w:marRight w:val="0"/>
      <w:marTop w:val="0"/>
      <w:marBottom w:val="0"/>
      <w:divBdr>
        <w:top w:val="none" w:sz="0" w:space="0" w:color="auto"/>
        <w:left w:val="none" w:sz="0" w:space="0" w:color="auto"/>
        <w:bottom w:val="none" w:sz="0" w:space="0" w:color="auto"/>
        <w:right w:val="none" w:sz="0" w:space="0" w:color="auto"/>
      </w:divBdr>
    </w:div>
    <w:div w:id="1424448723">
      <w:bodyDiv w:val="1"/>
      <w:marLeft w:val="0"/>
      <w:marRight w:val="0"/>
      <w:marTop w:val="0"/>
      <w:marBottom w:val="0"/>
      <w:divBdr>
        <w:top w:val="none" w:sz="0" w:space="0" w:color="auto"/>
        <w:left w:val="none" w:sz="0" w:space="0" w:color="auto"/>
        <w:bottom w:val="none" w:sz="0" w:space="0" w:color="auto"/>
        <w:right w:val="none" w:sz="0" w:space="0" w:color="auto"/>
      </w:divBdr>
    </w:div>
    <w:div w:id="1487279537">
      <w:bodyDiv w:val="1"/>
      <w:marLeft w:val="0"/>
      <w:marRight w:val="0"/>
      <w:marTop w:val="0"/>
      <w:marBottom w:val="0"/>
      <w:divBdr>
        <w:top w:val="none" w:sz="0" w:space="0" w:color="auto"/>
        <w:left w:val="none" w:sz="0" w:space="0" w:color="auto"/>
        <w:bottom w:val="none" w:sz="0" w:space="0" w:color="auto"/>
        <w:right w:val="none" w:sz="0" w:space="0" w:color="auto"/>
      </w:divBdr>
    </w:div>
    <w:div w:id="1488401267">
      <w:bodyDiv w:val="1"/>
      <w:marLeft w:val="0"/>
      <w:marRight w:val="0"/>
      <w:marTop w:val="0"/>
      <w:marBottom w:val="0"/>
      <w:divBdr>
        <w:top w:val="none" w:sz="0" w:space="0" w:color="auto"/>
        <w:left w:val="none" w:sz="0" w:space="0" w:color="auto"/>
        <w:bottom w:val="none" w:sz="0" w:space="0" w:color="auto"/>
        <w:right w:val="none" w:sz="0" w:space="0" w:color="auto"/>
      </w:divBdr>
    </w:div>
    <w:div w:id="1505316874">
      <w:bodyDiv w:val="1"/>
      <w:marLeft w:val="0"/>
      <w:marRight w:val="0"/>
      <w:marTop w:val="0"/>
      <w:marBottom w:val="0"/>
      <w:divBdr>
        <w:top w:val="none" w:sz="0" w:space="0" w:color="auto"/>
        <w:left w:val="none" w:sz="0" w:space="0" w:color="auto"/>
        <w:bottom w:val="none" w:sz="0" w:space="0" w:color="auto"/>
        <w:right w:val="none" w:sz="0" w:space="0" w:color="auto"/>
      </w:divBdr>
    </w:div>
    <w:div w:id="1505975926">
      <w:bodyDiv w:val="1"/>
      <w:marLeft w:val="0"/>
      <w:marRight w:val="0"/>
      <w:marTop w:val="0"/>
      <w:marBottom w:val="0"/>
      <w:divBdr>
        <w:top w:val="none" w:sz="0" w:space="0" w:color="auto"/>
        <w:left w:val="none" w:sz="0" w:space="0" w:color="auto"/>
        <w:bottom w:val="none" w:sz="0" w:space="0" w:color="auto"/>
        <w:right w:val="none" w:sz="0" w:space="0" w:color="auto"/>
      </w:divBdr>
    </w:div>
    <w:div w:id="1527675156">
      <w:bodyDiv w:val="1"/>
      <w:marLeft w:val="0"/>
      <w:marRight w:val="0"/>
      <w:marTop w:val="0"/>
      <w:marBottom w:val="0"/>
      <w:divBdr>
        <w:top w:val="none" w:sz="0" w:space="0" w:color="auto"/>
        <w:left w:val="none" w:sz="0" w:space="0" w:color="auto"/>
        <w:bottom w:val="none" w:sz="0" w:space="0" w:color="auto"/>
        <w:right w:val="none" w:sz="0" w:space="0" w:color="auto"/>
      </w:divBdr>
    </w:div>
    <w:div w:id="1527788297">
      <w:bodyDiv w:val="1"/>
      <w:marLeft w:val="0"/>
      <w:marRight w:val="0"/>
      <w:marTop w:val="0"/>
      <w:marBottom w:val="0"/>
      <w:divBdr>
        <w:top w:val="none" w:sz="0" w:space="0" w:color="auto"/>
        <w:left w:val="none" w:sz="0" w:space="0" w:color="auto"/>
        <w:bottom w:val="none" w:sz="0" w:space="0" w:color="auto"/>
        <w:right w:val="none" w:sz="0" w:space="0" w:color="auto"/>
      </w:divBdr>
    </w:div>
    <w:div w:id="1534613303">
      <w:bodyDiv w:val="1"/>
      <w:marLeft w:val="0"/>
      <w:marRight w:val="0"/>
      <w:marTop w:val="0"/>
      <w:marBottom w:val="0"/>
      <w:divBdr>
        <w:top w:val="none" w:sz="0" w:space="0" w:color="auto"/>
        <w:left w:val="none" w:sz="0" w:space="0" w:color="auto"/>
        <w:bottom w:val="none" w:sz="0" w:space="0" w:color="auto"/>
        <w:right w:val="none" w:sz="0" w:space="0" w:color="auto"/>
      </w:divBdr>
    </w:div>
    <w:div w:id="1584872271">
      <w:bodyDiv w:val="1"/>
      <w:marLeft w:val="0"/>
      <w:marRight w:val="0"/>
      <w:marTop w:val="0"/>
      <w:marBottom w:val="0"/>
      <w:divBdr>
        <w:top w:val="none" w:sz="0" w:space="0" w:color="auto"/>
        <w:left w:val="none" w:sz="0" w:space="0" w:color="auto"/>
        <w:bottom w:val="none" w:sz="0" w:space="0" w:color="auto"/>
        <w:right w:val="none" w:sz="0" w:space="0" w:color="auto"/>
      </w:divBdr>
    </w:div>
    <w:div w:id="1590846974">
      <w:bodyDiv w:val="1"/>
      <w:marLeft w:val="0"/>
      <w:marRight w:val="0"/>
      <w:marTop w:val="0"/>
      <w:marBottom w:val="0"/>
      <w:divBdr>
        <w:top w:val="none" w:sz="0" w:space="0" w:color="auto"/>
        <w:left w:val="none" w:sz="0" w:space="0" w:color="auto"/>
        <w:bottom w:val="none" w:sz="0" w:space="0" w:color="auto"/>
        <w:right w:val="none" w:sz="0" w:space="0" w:color="auto"/>
      </w:divBdr>
    </w:div>
    <w:div w:id="1593273467">
      <w:bodyDiv w:val="1"/>
      <w:marLeft w:val="0"/>
      <w:marRight w:val="0"/>
      <w:marTop w:val="0"/>
      <w:marBottom w:val="0"/>
      <w:divBdr>
        <w:top w:val="none" w:sz="0" w:space="0" w:color="auto"/>
        <w:left w:val="none" w:sz="0" w:space="0" w:color="auto"/>
        <w:bottom w:val="none" w:sz="0" w:space="0" w:color="auto"/>
        <w:right w:val="none" w:sz="0" w:space="0" w:color="auto"/>
      </w:divBdr>
    </w:div>
    <w:div w:id="1609385519">
      <w:bodyDiv w:val="1"/>
      <w:marLeft w:val="0"/>
      <w:marRight w:val="0"/>
      <w:marTop w:val="0"/>
      <w:marBottom w:val="0"/>
      <w:divBdr>
        <w:top w:val="none" w:sz="0" w:space="0" w:color="auto"/>
        <w:left w:val="none" w:sz="0" w:space="0" w:color="auto"/>
        <w:bottom w:val="none" w:sz="0" w:space="0" w:color="auto"/>
        <w:right w:val="none" w:sz="0" w:space="0" w:color="auto"/>
      </w:divBdr>
    </w:div>
    <w:div w:id="1612011733">
      <w:bodyDiv w:val="1"/>
      <w:marLeft w:val="0"/>
      <w:marRight w:val="0"/>
      <w:marTop w:val="0"/>
      <w:marBottom w:val="0"/>
      <w:divBdr>
        <w:top w:val="none" w:sz="0" w:space="0" w:color="auto"/>
        <w:left w:val="none" w:sz="0" w:space="0" w:color="auto"/>
        <w:bottom w:val="none" w:sz="0" w:space="0" w:color="auto"/>
        <w:right w:val="none" w:sz="0" w:space="0" w:color="auto"/>
      </w:divBdr>
    </w:div>
    <w:div w:id="1629319813">
      <w:bodyDiv w:val="1"/>
      <w:marLeft w:val="0"/>
      <w:marRight w:val="0"/>
      <w:marTop w:val="0"/>
      <w:marBottom w:val="0"/>
      <w:divBdr>
        <w:top w:val="none" w:sz="0" w:space="0" w:color="auto"/>
        <w:left w:val="none" w:sz="0" w:space="0" w:color="auto"/>
        <w:bottom w:val="none" w:sz="0" w:space="0" w:color="auto"/>
        <w:right w:val="none" w:sz="0" w:space="0" w:color="auto"/>
      </w:divBdr>
    </w:div>
    <w:div w:id="1650094455">
      <w:bodyDiv w:val="1"/>
      <w:marLeft w:val="0"/>
      <w:marRight w:val="0"/>
      <w:marTop w:val="0"/>
      <w:marBottom w:val="0"/>
      <w:divBdr>
        <w:top w:val="none" w:sz="0" w:space="0" w:color="auto"/>
        <w:left w:val="none" w:sz="0" w:space="0" w:color="auto"/>
        <w:bottom w:val="none" w:sz="0" w:space="0" w:color="auto"/>
        <w:right w:val="none" w:sz="0" w:space="0" w:color="auto"/>
      </w:divBdr>
    </w:div>
    <w:div w:id="1650329753">
      <w:bodyDiv w:val="1"/>
      <w:marLeft w:val="0"/>
      <w:marRight w:val="0"/>
      <w:marTop w:val="0"/>
      <w:marBottom w:val="0"/>
      <w:divBdr>
        <w:top w:val="none" w:sz="0" w:space="0" w:color="auto"/>
        <w:left w:val="none" w:sz="0" w:space="0" w:color="auto"/>
        <w:bottom w:val="none" w:sz="0" w:space="0" w:color="auto"/>
        <w:right w:val="none" w:sz="0" w:space="0" w:color="auto"/>
      </w:divBdr>
    </w:div>
    <w:div w:id="1656180007">
      <w:bodyDiv w:val="1"/>
      <w:marLeft w:val="0"/>
      <w:marRight w:val="0"/>
      <w:marTop w:val="0"/>
      <w:marBottom w:val="0"/>
      <w:divBdr>
        <w:top w:val="none" w:sz="0" w:space="0" w:color="auto"/>
        <w:left w:val="none" w:sz="0" w:space="0" w:color="auto"/>
        <w:bottom w:val="none" w:sz="0" w:space="0" w:color="auto"/>
        <w:right w:val="none" w:sz="0" w:space="0" w:color="auto"/>
      </w:divBdr>
    </w:div>
    <w:div w:id="1658729899">
      <w:bodyDiv w:val="1"/>
      <w:marLeft w:val="0"/>
      <w:marRight w:val="0"/>
      <w:marTop w:val="0"/>
      <w:marBottom w:val="0"/>
      <w:divBdr>
        <w:top w:val="none" w:sz="0" w:space="0" w:color="auto"/>
        <w:left w:val="none" w:sz="0" w:space="0" w:color="auto"/>
        <w:bottom w:val="none" w:sz="0" w:space="0" w:color="auto"/>
        <w:right w:val="none" w:sz="0" w:space="0" w:color="auto"/>
      </w:divBdr>
    </w:div>
    <w:div w:id="1680813839">
      <w:bodyDiv w:val="1"/>
      <w:marLeft w:val="0"/>
      <w:marRight w:val="0"/>
      <w:marTop w:val="0"/>
      <w:marBottom w:val="0"/>
      <w:divBdr>
        <w:top w:val="none" w:sz="0" w:space="0" w:color="auto"/>
        <w:left w:val="none" w:sz="0" w:space="0" w:color="auto"/>
        <w:bottom w:val="none" w:sz="0" w:space="0" w:color="auto"/>
        <w:right w:val="none" w:sz="0" w:space="0" w:color="auto"/>
      </w:divBdr>
    </w:div>
    <w:div w:id="1682200599">
      <w:bodyDiv w:val="1"/>
      <w:marLeft w:val="0"/>
      <w:marRight w:val="0"/>
      <w:marTop w:val="0"/>
      <w:marBottom w:val="0"/>
      <w:divBdr>
        <w:top w:val="none" w:sz="0" w:space="0" w:color="auto"/>
        <w:left w:val="none" w:sz="0" w:space="0" w:color="auto"/>
        <w:bottom w:val="none" w:sz="0" w:space="0" w:color="auto"/>
        <w:right w:val="none" w:sz="0" w:space="0" w:color="auto"/>
      </w:divBdr>
    </w:div>
    <w:div w:id="1710253169">
      <w:bodyDiv w:val="1"/>
      <w:marLeft w:val="0"/>
      <w:marRight w:val="0"/>
      <w:marTop w:val="0"/>
      <w:marBottom w:val="0"/>
      <w:divBdr>
        <w:top w:val="none" w:sz="0" w:space="0" w:color="auto"/>
        <w:left w:val="none" w:sz="0" w:space="0" w:color="auto"/>
        <w:bottom w:val="none" w:sz="0" w:space="0" w:color="auto"/>
        <w:right w:val="none" w:sz="0" w:space="0" w:color="auto"/>
      </w:divBdr>
    </w:div>
    <w:div w:id="1730030785">
      <w:bodyDiv w:val="1"/>
      <w:marLeft w:val="0"/>
      <w:marRight w:val="0"/>
      <w:marTop w:val="0"/>
      <w:marBottom w:val="0"/>
      <w:divBdr>
        <w:top w:val="none" w:sz="0" w:space="0" w:color="auto"/>
        <w:left w:val="none" w:sz="0" w:space="0" w:color="auto"/>
        <w:bottom w:val="none" w:sz="0" w:space="0" w:color="auto"/>
        <w:right w:val="none" w:sz="0" w:space="0" w:color="auto"/>
      </w:divBdr>
    </w:div>
    <w:div w:id="1752316164">
      <w:bodyDiv w:val="1"/>
      <w:marLeft w:val="0"/>
      <w:marRight w:val="0"/>
      <w:marTop w:val="0"/>
      <w:marBottom w:val="0"/>
      <w:divBdr>
        <w:top w:val="none" w:sz="0" w:space="0" w:color="auto"/>
        <w:left w:val="none" w:sz="0" w:space="0" w:color="auto"/>
        <w:bottom w:val="none" w:sz="0" w:space="0" w:color="auto"/>
        <w:right w:val="none" w:sz="0" w:space="0" w:color="auto"/>
      </w:divBdr>
    </w:div>
    <w:div w:id="1759598535">
      <w:bodyDiv w:val="1"/>
      <w:marLeft w:val="0"/>
      <w:marRight w:val="0"/>
      <w:marTop w:val="0"/>
      <w:marBottom w:val="0"/>
      <w:divBdr>
        <w:top w:val="none" w:sz="0" w:space="0" w:color="auto"/>
        <w:left w:val="none" w:sz="0" w:space="0" w:color="auto"/>
        <w:bottom w:val="none" w:sz="0" w:space="0" w:color="auto"/>
        <w:right w:val="none" w:sz="0" w:space="0" w:color="auto"/>
      </w:divBdr>
    </w:div>
    <w:div w:id="1770658338">
      <w:bodyDiv w:val="1"/>
      <w:marLeft w:val="0"/>
      <w:marRight w:val="0"/>
      <w:marTop w:val="0"/>
      <w:marBottom w:val="0"/>
      <w:divBdr>
        <w:top w:val="none" w:sz="0" w:space="0" w:color="auto"/>
        <w:left w:val="none" w:sz="0" w:space="0" w:color="auto"/>
        <w:bottom w:val="none" w:sz="0" w:space="0" w:color="auto"/>
        <w:right w:val="none" w:sz="0" w:space="0" w:color="auto"/>
      </w:divBdr>
    </w:div>
    <w:div w:id="1771470732">
      <w:bodyDiv w:val="1"/>
      <w:marLeft w:val="0"/>
      <w:marRight w:val="0"/>
      <w:marTop w:val="0"/>
      <w:marBottom w:val="0"/>
      <w:divBdr>
        <w:top w:val="none" w:sz="0" w:space="0" w:color="auto"/>
        <w:left w:val="none" w:sz="0" w:space="0" w:color="auto"/>
        <w:bottom w:val="none" w:sz="0" w:space="0" w:color="auto"/>
        <w:right w:val="none" w:sz="0" w:space="0" w:color="auto"/>
      </w:divBdr>
    </w:div>
    <w:div w:id="1808277692">
      <w:bodyDiv w:val="1"/>
      <w:marLeft w:val="0"/>
      <w:marRight w:val="0"/>
      <w:marTop w:val="0"/>
      <w:marBottom w:val="0"/>
      <w:divBdr>
        <w:top w:val="none" w:sz="0" w:space="0" w:color="auto"/>
        <w:left w:val="none" w:sz="0" w:space="0" w:color="auto"/>
        <w:bottom w:val="none" w:sz="0" w:space="0" w:color="auto"/>
        <w:right w:val="none" w:sz="0" w:space="0" w:color="auto"/>
      </w:divBdr>
    </w:div>
    <w:div w:id="1813331294">
      <w:bodyDiv w:val="1"/>
      <w:marLeft w:val="0"/>
      <w:marRight w:val="0"/>
      <w:marTop w:val="0"/>
      <w:marBottom w:val="0"/>
      <w:divBdr>
        <w:top w:val="none" w:sz="0" w:space="0" w:color="auto"/>
        <w:left w:val="none" w:sz="0" w:space="0" w:color="auto"/>
        <w:bottom w:val="none" w:sz="0" w:space="0" w:color="auto"/>
        <w:right w:val="none" w:sz="0" w:space="0" w:color="auto"/>
      </w:divBdr>
    </w:div>
    <w:div w:id="1820266926">
      <w:bodyDiv w:val="1"/>
      <w:marLeft w:val="0"/>
      <w:marRight w:val="0"/>
      <w:marTop w:val="0"/>
      <w:marBottom w:val="0"/>
      <w:divBdr>
        <w:top w:val="none" w:sz="0" w:space="0" w:color="auto"/>
        <w:left w:val="none" w:sz="0" w:space="0" w:color="auto"/>
        <w:bottom w:val="none" w:sz="0" w:space="0" w:color="auto"/>
        <w:right w:val="none" w:sz="0" w:space="0" w:color="auto"/>
      </w:divBdr>
    </w:div>
    <w:div w:id="1852329962">
      <w:bodyDiv w:val="1"/>
      <w:marLeft w:val="0"/>
      <w:marRight w:val="0"/>
      <w:marTop w:val="0"/>
      <w:marBottom w:val="0"/>
      <w:divBdr>
        <w:top w:val="none" w:sz="0" w:space="0" w:color="auto"/>
        <w:left w:val="none" w:sz="0" w:space="0" w:color="auto"/>
        <w:bottom w:val="none" w:sz="0" w:space="0" w:color="auto"/>
        <w:right w:val="none" w:sz="0" w:space="0" w:color="auto"/>
      </w:divBdr>
    </w:div>
    <w:div w:id="1888183077">
      <w:bodyDiv w:val="1"/>
      <w:marLeft w:val="0"/>
      <w:marRight w:val="0"/>
      <w:marTop w:val="0"/>
      <w:marBottom w:val="0"/>
      <w:divBdr>
        <w:top w:val="none" w:sz="0" w:space="0" w:color="auto"/>
        <w:left w:val="none" w:sz="0" w:space="0" w:color="auto"/>
        <w:bottom w:val="none" w:sz="0" w:space="0" w:color="auto"/>
        <w:right w:val="none" w:sz="0" w:space="0" w:color="auto"/>
      </w:divBdr>
    </w:div>
    <w:div w:id="1940601172">
      <w:bodyDiv w:val="1"/>
      <w:marLeft w:val="0"/>
      <w:marRight w:val="0"/>
      <w:marTop w:val="0"/>
      <w:marBottom w:val="0"/>
      <w:divBdr>
        <w:top w:val="none" w:sz="0" w:space="0" w:color="auto"/>
        <w:left w:val="none" w:sz="0" w:space="0" w:color="auto"/>
        <w:bottom w:val="none" w:sz="0" w:space="0" w:color="auto"/>
        <w:right w:val="none" w:sz="0" w:space="0" w:color="auto"/>
      </w:divBdr>
    </w:div>
    <w:div w:id="1944920387">
      <w:bodyDiv w:val="1"/>
      <w:marLeft w:val="0"/>
      <w:marRight w:val="0"/>
      <w:marTop w:val="0"/>
      <w:marBottom w:val="0"/>
      <w:divBdr>
        <w:top w:val="none" w:sz="0" w:space="0" w:color="auto"/>
        <w:left w:val="none" w:sz="0" w:space="0" w:color="auto"/>
        <w:bottom w:val="none" w:sz="0" w:space="0" w:color="auto"/>
        <w:right w:val="none" w:sz="0" w:space="0" w:color="auto"/>
      </w:divBdr>
    </w:div>
    <w:div w:id="1983266944">
      <w:bodyDiv w:val="1"/>
      <w:marLeft w:val="0"/>
      <w:marRight w:val="0"/>
      <w:marTop w:val="0"/>
      <w:marBottom w:val="0"/>
      <w:divBdr>
        <w:top w:val="none" w:sz="0" w:space="0" w:color="auto"/>
        <w:left w:val="none" w:sz="0" w:space="0" w:color="auto"/>
        <w:bottom w:val="none" w:sz="0" w:space="0" w:color="auto"/>
        <w:right w:val="none" w:sz="0" w:space="0" w:color="auto"/>
      </w:divBdr>
    </w:div>
    <w:div w:id="1998874391">
      <w:bodyDiv w:val="1"/>
      <w:marLeft w:val="0"/>
      <w:marRight w:val="0"/>
      <w:marTop w:val="0"/>
      <w:marBottom w:val="0"/>
      <w:divBdr>
        <w:top w:val="none" w:sz="0" w:space="0" w:color="auto"/>
        <w:left w:val="none" w:sz="0" w:space="0" w:color="auto"/>
        <w:bottom w:val="none" w:sz="0" w:space="0" w:color="auto"/>
        <w:right w:val="none" w:sz="0" w:space="0" w:color="auto"/>
      </w:divBdr>
    </w:div>
    <w:div w:id="2028367330">
      <w:bodyDiv w:val="1"/>
      <w:marLeft w:val="0"/>
      <w:marRight w:val="0"/>
      <w:marTop w:val="0"/>
      <w:marBottom w:val="0"/>
      <w:divBdr>
        <w:top w:val="none" w:sz="0" w:space="0" w:color="auto"/>
        <w:left w:val="none" w:sz="0" w:space="0" w:color="auto"/>
        <w:bottom w:val="none" w:sz="0" w:space="0" w:color="auto"/>
        <w:right w:val="none" w:sz="0" w:space="0" w:color="auto"/>
      </w:divBdr>
    </w:div>
    <w:div w:id="2053072504">
      <w:bodyDiv w:val="1"/>
      <w:marLeft w:val="0"/>
      <w:marRight w:val="0"/>
      <w:marTop w:val="0"/>
      <w:marBottom w:val="0"/>
      <w:divBdr>
        <w:top w:val="none" w:sz="0" w:space="0" w:color="auto"/>
        <w:left w:val="none" w:sz="0" w:space="0" w:color="auto"/>
        <w:bottom w:val="none" w:sz="0" w:space="0" w:color="auto"/>
        <w:right w:val="none" w:sz="0" w:space="0" w:color="auto"/>
      </w:divBdr>
    </w:div>
    <w:div w:id="2059817513">
      <w:bodyDiv w:val="1"/>
      <w:marLeft w:val="0"/>
      <w:marRight w:val="0"/>
      <w:marTop w:val="0"/>
      <w:marBottom w:val="0"/>
      <w:divBdr>
        <w:top w:val="none" w:sz="0" w:space="0" w:color="auto"/>
        <w:left w:val="none" w:sz="0" w:space="0" w:color="auto"/>
        <w:bottom w:val="none" w:sz="0" w:space="0" w:color="auto"/>
        <w:right w:val="none" w:sz="0" w:space="0" w:color="auto"/>
      </w:divBdr>
    </w:div>
    <w:div w:id="2070954617">
      <w:bodyDiv w:val="1"/>
      <w:marLeft w:val="0"/>
      <w:marRight w:val="0"/>
      <w:marTop w:val="0"/>
      <w:marBottom w:val="0"/>
      <w:divBdr>
        <w:top w:val="none" w:sz="0" w:space="0" w:color="auto"/>
        <w:left w:val="none" w:sz="0" w:space="0" w:color="auto"/>
        <w:bottom w:val="none" w:sz="0" w:space="0" w:color="auto"/>
        <w:right w:val="none" w:sz="0" w:space="0" w:color="auto"/>
      </w:divBdr>
    </w:div>
    <w:div w:id="2079478113">
      <w:bodyDiv w:val="1"/>
      <w:marLeft w:val="0"/>
      <w:marRight w:val="0"/>
      <w:marTop w:val="0"/>
      <w:marBottom w:val="0"/>
      <w:divBdr>
        <w:top w:val="none" w:sz="0" w:space="0" w:color="auto"/>
        <w:left w:val="none" w:sz="0" w:space="0" w:color="auto"/>
        <w:bottom w:val="none" w:sz="0" w:space="0" w:color="auto"/>
        <w:right w:val="none" w:sz="0" w:space="0" w:color="auto"/>
      </w:divBdr>
    </w:div>
    <w:div w:id="2084641699">
      <w:bodyDiv w:val="1"/>
      <w:marLeft w:val="0"/>
      <w:marRight w:val="0"/>
      <w:marTop w:val="0"/>
      <w:marBottom w:val="0"/>
      <w:divBdr>
        <w:top w:val="none" w:sz="0" w:space="0" w:color="auto"/>
        <w:left w:val="none" w:sz="0" w:space="0" w:color="auto"/>
        <w:bottom w:val="none" w:sz="0" w:space="0" w:color="auto"/>
        <w:right w:val="none" w:sz="0" w:space="0" w:color="auto"/>
      </w:divBdr>
    </w:div>
    <w:div w:id="212973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ntuit.ru/studies/courses/32/32/lecture/1004%20" TargetMode="External"/><Relationship Id="rId39"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yperlink" Target="https://temofeev.ru/info/articles/testirovanie-metodom-chernogo-yashchika/%20" TargetMode="External"/><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skillbox.ru/media/management/razbiraem-diagrammu-ganta-instrument-kotoryy-dolzhen-znat-kazhdyy-menedzher/" TargetMode="External"/><Relationship Id="rId11" Type="http://schemas.openxmlformats.org/officeDocument/2006/relationships/image" Target="media/image3.png"/><Relationship Id="rId24" Type="http://schemas.openxmlformats.org/officeDocument/2006/relationships/hyperlink" Target="https://blog.themarfa.name/obzor-brainscape-profiessionalnaia-platforma/%20" TargetMode="External"/><Relationship Id="rId32" Type="http://schemas.openxmlformats.org/officeDocument/2006/relationships/hyperlink" Target="https://intuit.ru/studies/courses/32/32/lecture/1022"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4brain.ru/blog/sistema-lejtnera/" TargetMode="External"/><Relationship Id="rId28" Type="http://schemas.openxmlformats.org/officeDocument/2006/relationships/hyperlink" Target="https://blog.skillfactory.ru/glossary/unity/"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tonboard.ru/analysis/705_diagramma_klassov_uml_class_diagram_polnoe_rukovodstvo_s_primerami/"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u.wikipedia.org/wiki/&#1057;&#1080;&#1089;&#1090;&#1077;&#1084;&#1072;_&#1051;&#1077;&#1081;&#1090;&#1085;&#1077;&#1088;&#1072;" TargetMode="External"/><Relationship Id="rId27" Type="http://schemas.openxmlformats.org/officeDocument/2006/relationships/hyperlink" Target="https://staruml.sourceforge.net/docs/user-guide(ru)/user-guide.pdf" TargetMode="External"/><Relationship Id="rId30" Type="http://schemas.openxmlformats.org/officeDocument/2006/relationships/hyperlink" Target="https://www.calabonga.net/blog/post/dependency-injection-principle-pattern-container" TargetMode="External"/><Relationship Id="rId35" Type="http://schemas.openxmlformats.org/officeDocument/2006/relationships/hyperlink" Target="https://intuit.ru/studies/professional_skill_improvements/17031/courses/874/lecture/14289?page=2%20"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kyteach.ru/2019/12/04/quizlet-chto-eto-i-kak-rabotaet/%20" TargetMode="External"/><Relationship Id="rId33" Type="http://schemas.openxmlformats.org/officeDocument/2006/relationships/hyperlink" Target="https://quality-lab.ru/blog/key-principles-of-black-box-testing/"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13B33-E3C6-4932-ADAA-FB8AA5D05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71</Pages>
  <Words>8132</Words>
  <Characters>73597</Characters>
  <Application>Microsoft Office Word</Application>
  <DocSecurity>0</DocSecurity>
  <Lines>613</Lines>
  <Paragraphs>163</Paragraphs>
  <ScaleCrop>false</ScaleCrop>
  <HeadingPairs>
    <vt:vector size="2" baseType="variant">
      <vt:variant>
        <vt:lpstr>Название</vt:lpstr>
      </vt:variant>
      <vt:variant>
        <vt:i4>1</vt:i4>
      </vt:variant>
    </vt:vector>
  </HeadingPairs>
  <TitlesOfParts>
    <vt:vector size="1" baseType="lpstr">
      <vt:lpstr>                 </vt:lpstr>
    </vt:vector>
  </TitlesOfParts>
  <Company>Microsoft</Company>
  <LinksUpToDate>false</LinksUpToDate>
  <CharactersWithSpaces>81566</CharactersWithSpaces>
  <SharedDoc>false</SharedDoc>
  <HLinks>
    <vt:vector size="162" baseType="variant">
      <vt:variant>
        <vt:i4>1703986</vt:i4>
      </vt:variant>
      <vt:variant>
        <vt:i4>158</vt:i4>
      </vt:variant>
      <vt:variant>
        <vt:i4>0</vt:i4>
      </vt:variant>
      <vt:variant>
        <vt:i4>5</vt:i4>
      </vt:variant>
      <vt:variant>
        <vt:lpwstr/>
      </vt:variant>
      <vt:variant>
        <vt:lpwstr>_Toc102489907</vt:lpwstr>
      </vt:variant>
      <vt:variant>
        <vt:i4>1703986</vt:i4>
      </vt:variant>
      <vt:variant>
        <vt:i4>152</vt:i4>
      </vt:variant>
      <vt:variant>
        <vt:i4>0</vt:i4>
      </vt:variant>
      <vt:variant>
        <vt:i4>5</vt:i4>
      </vt:variant>
      <vt:variant>
        <vt:lpwstr/>
      </vt:variant>
      <vt:variant>
        <vt:lpwstr>_Toc102489906</vt:lpwstr>
      </vt:variant>
      <vt:variant>
        <vt:i4>1703986</vt:i4>
      </vt:variant>
      <vt:variant>
        <vt:i4>146</vt:i4>
      </vt:variant>
      <vt:variant>
        <vt:i4>0</vt:i4>
      </vt:variant>
      <vt:variant>
        <vt:i4>5</vt:i4>
      </vt:variant>
      <vt:variant>
        <vt:lpwstr/>
      </vt:variant>
      <vt:variant>
        <vt:lpwstr>_Toc102489905</vt:lpwstr>
      </vt:variant>
      <vt:variant>
        <vt:i4>1703986</vt:i4>
      </vt:variant>
      <vt:variant>
        <vt:i4>140</vt:i4>
      </vt:variant>
      <vt:variant>
        <vt:i4>0</vt:i4>
      </vt:variant>
      <vt:variant>
        <vt:i4>5</vt:i4>
      </vt:variant>
      <vt:variant>
        <vt:lpwstr/>
      </vt:variant>
      <vt:variant>
        <vt:lpwstr>_Toc102489904</vt:lpwstr>
      </vt:variant>
      <vt:variant>
        <vt:i4>1703986</vt:i4>
      </vt:variant>
      <vt:variant>
        <vt:i4>134</vt:i4>
      </vt:variant>
      <vt:variant>
        <vt:i4>0</vt:i4>
      </vt:variant>
      <vt:variant>
        <vt:i4>5</vt:i4>
      </vt:variant>
      <vt:variant>
        <vt:lpwstr/>
      </vt:variant>
      <vt:variant>
        <vt:lpwstr>_Toc102489903</vt:lpwstr>
      </vt:variant>
      <vt:variant>
        <vt:i4>1703986</vt:i4>
      </vt:variant>
      <vt:variant>
        <vt:i4>128</vt:i4>
      </vt:variant>
      <vt:variant>
        <vt:i4>0</vt:i4>
      </vt:variant>
      <vt:variant>
        <vt:i4>5</vt:i4>
      </vt:variant>
      <vt:variant>
        <vt:lpwstr/>
      </vt:variant>
      <vt:variant>
        <vt:lpwstr>_Toc102489902</vt:lpwstr>
      </vt:variant>
      <vt:variant>
        <vt:i4>1703986</vt:i4>
      </vt:variant>
      <vt:variant>
        <vt:i4>122</vt:i4>
      </vt:variant>
      <vt:variant>
        <vt:i4>0</vt:i4>
      </vt:variant>
      <vt:variant>
        <vt:i4>5</vt:i4>
      </vt:variant>
      <vt:variant>
        <vt:lpwstr/>
      </vt:variant>
      <vt:variant>
        <vt:lpwstr>_Toc102489901</vt:lpwstr>
      </vt:variant>
      <vt:variant>
        <vt:i4>1703986</vt:i4>
      </vt:variant>
      <vt:variant>
        <vt:i4>116</vt:i4>
      </vt:variant>
      <vt:variant>
        <vt:i4>0</vt:i4>
      </vt:variant>
      <vt:variant>
        <vt:i4>5</vt:i4>
      </vt:variant>
      <vt:variant>
        <vt:lpwstr/>
      </vt:variant>
      <vt:variant>
        <vt:lpwstr>_Toc102489900</vt:lpwstr>
      </vt:variant>
      <vt:variant>
        <vt:i4>1245235</vt:i4>
      </vt:variant>
      <vt:variant>
        <vt:i4>110</vt:i4>
      </vt:variant>
      <vt:variant>
        <vt:i4>0</vt:i4>
      </vt:variant>
      <vt:variant>
        <vt:i4>5</vt:i4>
      </vt:variant>
      <vt:variant>
        <vt:lpwstr/>
      </vt:variant>
      <vt:variant>
        <vt:lpwstr>_Toc102489899</vt:lpwstr>
      </vt:variant>
      <vt:variant>
        <vt:i4>1245235</vt:i4>
      </vt:variant>
      <vt:variant>
        <vt:i4>104</vt:i4>
      </vt:variant>
      <vt:variant>
        <vt:i4>0</vt:i4>
      </vt:variant>
      <vt:variant>
        <vt:i4>5</vt:i4>
      </vt:variant>
      <vt:variant>
        <vt:lpwstr/>
      </vt:variant>
      <vt:variant>
        <vt:lpwstr>_Toc102489898</vt:lpwstr>
      </vt:variant>
      <vt:variant>
        <vt:i4>1245235</vt:i4>
      </vt:variant>
      <vt:variant>
        <vt:i4>98</vt:i4>
      </vt:variant>
      <vt:variant>
        <vt:i4>0</vt:i4>
      </vt:variant>
      <vt:variant>
        <vt:i4>5</vt:i4>
      </vt:variant>
      <vt:variant>
        <vt:lpwstr/>
      </vt:variant>
      <vt:variant>
        <vt:lpwstr>_Toc102489897</vt:lpwstr>
      </vt:variant>
      <vt:variant>
        <vt:i4>1245235</vt:i4>
      </vt:variant>
      <vt:variant>
        <vt:i4>92</vt:i4>
      </vt:variant>
      <vt:variant>
        <vt:i4>0</vt:i4>
      </vt:variant>
      <vt:variant>
        <vt:i4>5</vt:i4>
      </vt:variant>
      <vt:variant>
        <vt:lpwstr/>
      </vt:variant>
      <vt:variant>
        <vt:lpwstr>_Toc102489896</vt:lpwstr>
      </vt:variant>
      <vt:variant>
        <vt:i4>1245235</vt:i4>
      </vt:variant>
      <vt:variant>
        <vt:i4>86</vt:i4>
      </vt:variant>
      <vt:variant>
        <vt:i4>0</vt:i4>
      </vt:variant>
      <vt:variant>
        <vt:i4>5</vt:i4>
      </vt:variant>
      <vt:variant>
        <vt:lpwstr/>
      </vt:variant>
      <vt:variant>
        <vt:lpwstr>_Toc102489895</vt:lpwstr>
      </vt:variant>
      <vt:variant>
        <vt:i4>1245235</vt:i4>
      </vt:variant>
      <vt:variant>
        <vt:i4>80</vt:i4>
      </vt:variant>
      <vt:variant>
        <vt:i4>0</vt:i4>
      </vt:variant>
      <vt:variant>
        <vt:i4>5</vt:i4>
      </vt:variant>
      <vt:variant>
        <vt:lpwstr/>
      </vt:variant>
      <vt:variant>
        <vt:lpwstr>_Toc102489894</vt:lpwstr>
      </vt:variant>
      <vt:variant>
        <vt:i4>1245235</vt:i4>
      </vt:variant>
      <vt:variant>
        <vt:i4>74</vt:i4>
      </vt:variant>
      <vt:variant>
        <vt:i4>0</vt:i4>
      </vt:variant>
      <vt:variant>
        <vt:i4>5</vt:i4>
      </vt:variant>
      <vt:variant>
        <vt:lpwstr/>
      </vt:variant>
      <vt:variant>
        <vt:lpwstr>_Toc102489893</vt:lpwstr>
      </vt:variant>
      <vt:variant>
        <vt:i4>1245235</vt:i4>
      </vt:variant>
      <vt:variant>
        <vt:i4>68</vt:i4>
      </vt:variant>
      <vt:variant>
        <vt:i4>0</vt:i4>
      </vt:variant>
      <vt:variant>
        <vt:i4>5</vt:i4>
      </vt:variant>
      <vt:variant>
        <vt:lpwstr/>
      </vt:variant>
      <vt:variant>
        <vt:lpwstr>_Toc102489892</vt:lpwstr>
      </vt:variant>
      <vt:variant>
        <vt:i4>1245235</vt:i4>
      </vt:variant>
      <vt:variant>
        <vt:i4>62</vt:i4>
      </vt:variant>
      <vt:variant>
        <vt:i4>0</vt:i4>
      </vt:variant>
      <vt:variant>
        <vt:i4>5</vt:i4>
      </vt:variant>
      <vt:variant>
        <vt:lpwstr/>
      </vt:variant>
      <vt:variant>
        <vt:lpwstr>_Toc102489891</vt:lpwstr>
      </vt:variant>
      <vt:variant>
        <vt:i4>1245235</vt:i4>
      </vt:variant>
      <vt:variant>
        <vt:i4>56</vt:i4>
      </vt:variant>
      <vt:variant>
        <vt:i4>0</vt:i4>
      </vt:variant>
      <vt:variant>
        <vt:i4>5</vt:i4>
      </vt:variant>
      <vt:variant>
        <vt:lpwstr/>
      </vt:variant>
      <vt:variant>
        <vt:lpwstr>_Toc102489890</vt:lpwstr>
      </vt:variant>
      <vt:variant>
        <vt:i4>1179699</vt:i4>
      </vt:variant>
      <vt:variant>
        <vt:i4>50</vt:i4>
      </vt:variant>
      <vt:variant>
        <vt:i4>0</vt:i4>
      </vt:variant>
      <vt:variant>
        <vt:i4>5</vt:i4>
      </vt:variant>
      <vt:variant>
        <vt:lpwstr/>
      </vt:variant>
      <vt:variant>
        <vt:lpwstr>_Toc102489889</vt:lpwstr>
      </vt:variant>
      <vt:variant>
        <vt:i4>1179699</vt:i4>
      </vt:variant>
      <vt:variant>
        <vt:i4>44</vt:i4>
      </vt:variant>
      <vt:variant>
        <vt:i4>0</vt:i4>
      </vt:variant>
      <vt:variant>
        <vt:i4>5</vt:i4>
      </vt:variant>
      <vt:variant>
        <vt:lpwstr/>
      </vt:variant>
      <vt:variant>
        <vt:lpwstr>_Toc102489888</vt:lpwstr>
      </vt:variant>
      <vt:variant>
        <vt:i4>1179699</vt:i4>
      </vt:variant>
      <vt:variant>
        <vt:i4>38</vt:i4>
      </vt:variant>
      <vt:variant>
        <vt:i4>0</vt:i4>
      </vt:variant>
      <vt:variant>
        <vt:i4>5</vt:i4>
      </vt:variant>
      <vt:variant>
        <vt:lpwstr/>
      </vt:variant>
      <vt:variant>
        <vt:lpwstr>_Toc102489887</vt:lpwstr>
      </vt:variant>
      <vt:variant>
        <vt:i4>1179699</vt:i4>
      </vt:variant>
      <vt:variant>
        <vt:i4>32</vt:i4>
      </vt:variant>
      <vt:variant>
        <vt:i4>0</vt:i4>
      </vt:variant>
      <vt:variant>
        <vt:i4>5</vt:i4>
      </vt:variant>
      <vt:variant>
        <vt:lpwstr/>
      </vt:variant>
      <vt:variant>
        <vt:lpwstr>_Toc102489886</vt:lpwstr>
      </vt:variant>
      <vt:variant>
        <vt:i4>1179699</vt:i4>
      </vt:variant>
      <vt:variant>
        <vt:i4>26</vt:i4>
      </vt:variant>
      <vt:variant>
        <vt:i4>0</vt:i4>
      </vt:variant>
      <vt:variant>
        <vt:i4>5</vt:i4>
      </vt:variant>
      <vt:variant>
        <vt:lpwstr/>
      </vt:variant>
      <vt:variant>
        <vt:lpwstr>_Toc102489885</vt:lpwstr>
      </vt:variant>
      <vt:variant>
        <vt:i4>1179699</vt:i4>
      </vt:variant>
      <vt:variant>
        <vt:i4>20</vt:i4>
      </vt:variant>
      <vt:variant>
        <vt:i4>0</vt:i4>
      </vt:variant>
      <vt:variant>
        <vt:i4>5</vt:i4>
      </vt:variant>
      <vt:variant>
        <vt:lpwstr/>
      </vt:variant>
      <vt:variant>
        <vt:lpwstr>_Toc102489884</vt:lpwstr>
      </vt:variant>
      <vt:variant>
        <vt:i4>1179699</vt:i4>
      </vt:variant>
      <vt:variant>
        <vt:i4>14</vt:i4>
      </vt:variant>
      <vt:variant>
        <vt:i4>0</vt:i4>
      </vt:variant>
      <vt:variant>
        <vt:i4>5</vt:i4>
      </vt:variant>
      <vt:variant>
        <vt:lpwstr/>
      </vt:variant>
      <vt:variant>
        <vt:lpwstr>_Toc102489883</vt:lpwstr>
      </vt:variant>
      <vt:variant>
        <vt:i4>1179699</vt:i4>
      </vt:variant>
      <vt:variant>
        <vt:i4>8</vt:i4>
      </vt:variant>
      <vt:variant>
        <vt:i4>0</vt:i4>
      </vt:variant>
      <vt:variant>
        <vt:i4>5</vt:i4>
      </vt:variant>
      <vt:variant>
        <vt:lpwstr/>
      </vt:variant>
      <vt:variant>
        <vt:lpwstr>_Toc102489882</vt:lpwstr>
      </vt:variant>
      <vt:variant>
        <vt:i4>1179699</vt:i4>
      </vt:variant>
      <vt:variant>
        <vt:i4>2</vt:i4>
      </vt:variant>
      <vt:variant>
        <vt:i4>0</vt:i4>
      </vt:variant>
      <vt:variant>
        <vt:i4>5</vt:i4>
      </vt:variant>
      <vt:variant>
        <vt:lpwstr/>
      </vt:variant>
      <vt:variant>
        <vt:lpwstr>_Toc102489881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agag fag</dc:creator>
  <cp:keywords/>
  <cp:lastModifiedBy>agag fag</cp:lastModifiedBy>
  <cp:revision>90</cp:revision>
  <cp:lastPrinted>2023-06-26T07:13:00Z</cp:lastPrinted>
  <dcterms:created xsi:type="dcterms:W3CDTF">2023-06-24T07:06:00Z</dcterms:created>
  <dcterms:modified xsi:type="dcterms:W3CDTF">2023-06-26T07:14:00Z</dcterms:modified>
</cp:coreProperties>
</file>